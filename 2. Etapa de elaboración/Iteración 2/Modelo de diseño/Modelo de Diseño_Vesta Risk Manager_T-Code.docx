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0BC9EF8C" w14:textId="22A878AB" w:rsidR="00F77452"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156982" w:history="1">
            <w:r w:rsidR="00F77452" w:rsidRPr="000D5D21">
              <w:rPr>
                <w:rStyle w:val="Hipervnculo"/>
                <w:noProof/>
              </w:rPr>
              <w:t>Introducción</w:t>
            </w:r>
            <w:r w:rsidR="00F77452">
              <w:rPr>
                <w:noProof/>
                <w:webHidden/>
              </w:rPr>
              <w:tab/>
            </w:r>
            <w:r w:rsidR="00F77452">
              <w:rPr>
                <w:noProof/>
                <w:webHidden/>
              </w:rPr>
              <w:fldChar w:fldCharType="begin"/>
            </w:r>
            <w:r w:rsidR="00F77452">
              <w:rPr>
                <w:noProof/>
                <w:webHidden/>
              </w:rPr>
              <w:instrText xml:space="preserve"> PAGEREF _Toc180156982 \h </w:instrText>
            </w:r>
            <w:r w:rsidR="00F77452">
              <w:rPr>
                <w:noProof/>
                <w:webHidden/>
              </w:rPr>
            </w:r>
            <w:r w:rsidR="00F77452">
              <w:rPr>
                <w:noProof/>
                <w:webHidden/>
              </w:rPr>
              <w:fldChar w:fldCharType="separate"/>
            </w:r>
            <w:r w:rsidR="00F77452">
              <w:rPr>
                <w:noProof/>
                <w:webHidden/>
              </w:rPr>
              <w:t>5</w:t>
            </w:r>
            <w:r w:rsidR="00F77452">
              <w:rPr>
                <w:noProof/>
                <w:webHidden/>
              </w:rPr>
              <w:fldChar w:fldCharType="end"/>
            </w:r>
          </w:hyperlink>
        </w:p>
        <w:p w14:paraId="5CF77EC9" w14:textId="6822FF51" w:rsidR="00F77452" w:rsidRDefault="00F77452">
          <w:pPr>
            <w:pStyle w:val="TDC2"/>
            <w:rPr>
              <w:rFonts w:eastAsiaTheme="minorEastAsia"/>
              <w:i w:val="0"/>
              <w:iCs w:val="0"/>
              <w:noProof/>
              <w:kern w:val="2"/>
              <w:sz w:val="24"/>
              <w:szCs w:val="24"/>
              <w:lang w:val="es-AR" w:eastAsia="es-AR"/>
              <w14:ligatures w14:val="standardContextual"/>
            </w:rPr>
          </w:pPr>
          <w:hyperlink w:anchor="_Toc180156983" w:history="1">
            <w:r w:rsidRPr="000D5D21">
              <w:rPr>
                <w:rStyle w:val="Hipervnculo"/>
                <w:noProof/>
              </w:rPr>
              <w:t>Propósito</w:t>
            </w:r>
            <w:r>
              <w:rPr>
                <w:noProof/>
                <w:webHidden/>
              </w:rPr>
              <w:tab/>
            </w:r>
            <w:r>
              <w:rPr>
                <w:noProof/>
                <w:webHidden/>
              </w:rPr>
              <w:fldChar w:fldCharType="begin"/>
            </w:r>
            <w:r>
              <w:rPr>
                <w:noProof/>
                <w:webHidden/>
              </w:rPr>
              <w:instrText xml:space="preserve"> PAGEREF _Toc180156983 \h </w:instrText>
            </w:r>
            <w:r>
              <w:rPr>
                <w:noProof/>
                <w:webHidden/>
              </w:rPr>
            </w:r>
            <w:r>
              <w:rPr>
                <w:noProof/>
                <w:webHidden/>
              </w:rPr>
              <w:fldChar w:fldCharType="separate"/>
            </w:r>
            <w:r>
              <w:rPr>
                <w:noProof/>
                <w:webHidden/>
              </w:rPr>
              <w:t>5</w:t>
            </w:r>
            <w:r>
              <w:rPr>
                <w:noProof/>
                <w:webHidden/>
              </w:rPr>
              <w:fldChar w:fldCharType="end"/>
            </w:r>
          </w:hyperlink>
        </w:p>
        <w:p w14:paraId="1DC7D650" w14:textId="20F304C9" w:rsidR="00F77452" w:rsidRDefault="00F77452">
          <w:pPr>
            <w:pStyle w:val="TDC2"/>
            <w:rPr>
              <w:rFonts w:eastAsiaTheme="minorEastAsia"/>
              <w:i w:val="0"/>
              <w:iCs w:val="0"/>
              <w:noProof/>
              <w:kern w:val="2"/>
              <w:sz w:val="24"/>
              <w:szCs w:val="24"/>
              <w:lang w:val="es-AR" w:eastAsia="es-AR"/>
              <w14:ligatures w14:val="standardContextual"/>
            </w:rPr>
          </w:pPr>
          <w:hyperlink w:anchor="_Toc180156984" w:history="1">
            <w:r w:rsidRPr="000D5D21">
              <w:rPr>
                <w:rStyle w:val="Hipervnculo"/>
                <w:noProof/>
              </w:rPr>
              <w:t>Alcance</w:t>
            </w:r>
            <w:r>
              <w:rPr>
                <w:noProof/>
                <w:webHidden/>
              </w:rPr>
              <w:tab/>
            </w:r>
            <w:r>
              <w:rPr>
                <w:noProof/>
                <w:webHidden/>
              </w:rPr>
              <w:fldChar w:fldCharType="begin"/>
            </w:r>
            <w:r>
              <w:rPr>
                <w:noProof/>
                <w:webHidden/>
              </w:rPr>
              <w:instrText xml:space="preserve"> PAGEREF _Toc180156984 \h </w:instrText>
            </w:r>
            <w:r>
              <w:rPr>
                <w:noProof/>
                <w:webHidden/>
              </w:rPr>
            </w:r>
            <w:r>
              <w:rPr>
                <w:noProof/>
                <w:webHidden/>
              </w:rPr>
              <w:fldChar w:fldCharType="separate"/>
            </w:r>
            <w:r>
              <w:rPr>
                <w:noProof/>
                <w:webHidden/>
              </w:rPr>
              <w:t>5</w:t>
            </w:r>
            <w:r>
              <w:rPr>
                <w:noProof/>
                <w:webHidden/>
              </w:rPr>
              <w:fldChar w:fldCharType="end"/>
            </w:r>
          </w:hyperlink>
        </w:p>
        <w:p w14:paraId="1675871E" w14:textId="7D40B521" w:rsidR="00F77452" w:rsidRDefault="00F77452">
          <w:pPr>
            <w:pStyle w:val="TDC1"/>
            <w:rPr>
              <w:rFonts w:eastAsiaTheme="minorEastAsia"/>
              <w:b w:val="0"/>
              <w:bCs w:val="0"/>
              <w:noProof/>
              <w:kern w:val="2"/>
              <w:sz w:val="24"/>
              <w:szCs w:val="24"/>
              <w:lang w:val="es-AR" w:eastAsia="es-AR"/>
              <w14:ligatures w14:val="standardContextual"/>
            </w:rPr>
          </w:pPr>
          <w:hyperlink w:anchor="_Toc180156985" w:history="1">
            <w:r w:rsidRPr="000D5D21">
              <w:rPr>
                <w:rStyle w:val="Hipervnculo"/>
                <w:noProof/>
              </w:rPr>
              <w:t>Referencias</w:t>
            </w:r>
            <w:r>
              <w:rPr>
                <w:noProof/>
                <w:webHidden/>
              </w:rPr>
              <w:tab/>
            </w:r>
            <w:r>
              <w:rPr>
                <w:noProof/>
                <w:webHidden/>
              </w:rPr>
              <w:fldChar w:fldCharType="begin"/>
            </w:r>
            <w:r>
              <w:rPr>
                <w:noProof/>
                <w:webHidden/>
              </w:rPr>
              <w:instrText xml:space="preserve"> PAGEREF _Toc180156985 \h </w:instrText>
            </w:r>
            <w:r>
              <w:rPr>
                <w:noProof/>
                <w:webHidden/>
              </w:rPr>
            </w:r>
            <w:r>
              <w:rPr>
                <w:noProof/>
                <w:webHidden/>
              </w:rPr>
              <w:fldChar w:fldCharType="separate"/>
            </w:r>
            <w:r>
              <w:rPr>
                <w:noProof/>
                <w:webHidden/>
              </w:rPr>
              <w:t>5</w:t>
            </w:r>
            <w:r>
              <w:rPr>
                <w:noProof/>
                <w:webHidden/>
              </w:rPr>
              <w:fldChar w:fldCharType="end"/>
            </w:r>
          </w:hyperlink>
        </w:p>
        <w:p w14:paraId="35CD4B63" w14:textId="2AB5EFB4" w:rsidR="00F77452" w:rsidRDefault="00F77452">
          <w:pPr>
            <w:pStyle w:val="TDC2"/>
            <w:rPr>
              <w:rFonts w:eastAsiaTheme="minorEastAsia"/>
              <w:i w:val="0"/>
              <w:iCs w:val="0"/>
              <w:noProof/>
              <w:kern w:val="2"/>
              <w:sz w:val="24"/>
              <w:szCs w:val="24"/>
              <w:lang w:val="es-AR" w:eastAsia="es-AR"/>
              <w14:ligatures w14:val="standardContextual"/>
            </w:rPr>
          </w:pPr>
          <w:hyperlink w:anchor="_Toc180156986" w:history="1">
            <w:r w:rsidRPr="000D5D21">
              <w:rPr>
                <w:rStyle w:val="Hipervnculo"/>
                <w:noProof/>
              </w:rPr>
              <w:t>Visión general</w:t>
            </w:r>
            <w:r>
              <w:rPr>
                <w:noProof/>
                <w:webHidden/>
              </w:rPr>
              <w:tab/>
            </w:r>
            <w:r>
              <w:rPr>
                <w:noProof/>
                <w:webHidden/>
              </w:rPr>
              <w:fldChar w:fldCharType="begin"/>
            </w:r>
            <w:r>
              <w:rPr>
                <w:noProof/>
                <w:webHidden/>
              </w:rPr>
              <w:instrText xml:space="preserve"> PAGEREF _Toc180156986 \h </w:instrText>
            </w:r>
            <w:r>
              <w:rPr>
                <w:noProof/>
                <w:webHidden/>
              </w:rPr>
            </w:r>
            <w:r>
              <w:rPr>
                <w:noProof/>
                <w:webHidden/>
              </w:rPr>
              <w:fldChar w:fldCharType="separate"/>
            </w:r>
            <w:r>
              <w:rPr>
                <w:noProof/>
                <w:webHidden/>
              </w:rPr>
              <w:t>6</w:t>
            </w:r>
            <w:r>
              <w:rPr>
                <w:noProof/>
                <w:webHidden/>
              </w:rPr>
              <w:fldChar w:fldCharType="end"/>
            </w:r>
          </w:hyperlink>
        </w:p>
        <w:p w14:paraId="1FD1E55D" w14:textId="054A123C" w:rsidR="00F77452" w:rsidRDefault="00F77452">
          <w:pPr>
            <w:pStyle w:val="TDC1"/>
            <w:rPr>
              <w:rFonts w:eastAsiaTheme="minorEastAsia"/>
              <w:b w:val="0"/>
              <w:bCs w:val="0"/>
              <w:noProof/>
              <w:kern w:val="2"/>
              <w:sz w:val="24"/>
              <w:szCs w:val="24"/>
              <w:lang w:val="es-AR" w:eastAsia="es-AR"/>
              <w14:ligatures w14:val="standardContextual"/>
            </w:rPr>
          </w:pPr>
          <w:hyperlink w:anchor="_Toc180156987" w:history="1">
            <w:r w:rsidRPr="000D5D21">
              <w:rPr>
                <w:rStyle w:val="Hipervnculo"/>
                <w:noProof/>
              </w:rPr>
              <w:t>Diseño de Casos de Uso</w:t>
            </w:r>
            <w:r>
              <w:rPr>
                <w:noProof/>
                <w:webHidden/>
              </w:rPr>
              <w:tab/>
            </w:r>
            <w:r>
              <w:rPr>
                <w:noProof/>
                <w:webHidden/>
              </w:rPr>
              <w:fldChar w:fldCharType="begin"/>
            </w:r>
            <w:r>
              <w:rPr>
                <w:noProof/>
                <w:webHidden/>
              </w:rPr>
              <w:instrText xml:space="preserve"> PAGEREF _Toc180156987 \h </w:instrText>
            </w:r>
            <w:r>
              <w:rPr>
                <w:noProof/>
                <w:webHidden/>
              </w:rPr>
            </w:r>
            <w:r>
              <w:rPr>
                <w:noProof/>
                <w:webHidden/>
              </w:rPr>
              <w:fldChar w:fldCharType="separate"/>
            </w:r>
            <w:r>
              <w:rPr>
                <w:noProof/>
                <w:webHidden/>
              </w:rPr>
              <w:t>6</w:t>
            </w:r>
            <w:r>
              <w:rPr>
                <w:noProof/>
                <w:webHidden/>
              </w:rPr>
              <w:fldChar w:fldCharType="end"/>
            </w:r>
          </w:hyperlink>
        </w:p>
        <w:p w14:paraId="5258F6CD" w14:textId="0D98E1F2" w:rsidR="00F77452" w:rsidRDefault="00F77452">
          <w:pPr>
            <w:pStyle w:val="TDC2"/>
            <w:rPr>
              <w:rFonts w:eastAsiaTheme="minorEastAsia"/>
              <w:i w:val="0"/>
              <w:iCs w:val="0"/>
              <w:noProof/>
              <w:kern w:val="2"/>
              <w:sz w:val="24"/>
              <w:szCs w:val="24"/>
              <w:lang w:val="es-AR" w:eastAsia="es-AR"/>
              <w14:ligatures w14:val="standardContextual"/>
            </w:rPr>
          </w:pPr>
          <w:hyperlink w:anchor="_Toc180156988" w:history="1">
            <w:r w:rsidRPr="000D5D21">
              <w:rPr>
                <w:rStyle w:val="Hipervnculo"/>
                <w:noProof/>
              </w:rPr>
              <w:t>Caso de Uso 1: Autentificarse</w:t>
            </w:r>
            <w:r>
              <w:rPr>
                <w:noProof/>
                <w:webHidden/>
              </w:rPr>
              <w:tab/>
            </w:r>
            <w:r>
              <w:rPr>
                <w:noProof/>
                <w:webHidden/>
              </w:rPr>
              <w:fldChar w:fldCharType="begin"/>
            </w:r>
            <w:r>
              <w:rPr>
                <w:noProof/>
                <w:webHidden/>
              </w:rPr>
              <w:instrText xml:space="preserve"> PAGEREF _Toc180156988 \h </w:instrText>
            </w:r>
            <w:r>
              <w:rPr>
                <w:noProof/>
                <w:webHidden/>
              </w:rPr>
            </w:r>
            <w:r>
              <w:rPr>
                <w:noProof/>
                <w:webHidden/>
              </w:rPr>
              <w:fldChar w:fldCharType="separate"/>
            </w:r>
            <w:r>
              <w:rPr>
                <w:noProof/>
                <w:webHidden/>
              </w:rPr>
              <w:t>6</w:t>
            </w:r>
            <w:r>
              <w:rPr>
                <w:noProof/>
                <w:webHidden/>
              </w:rPr>
              <w:fldChar w:fldCharType="end"/>
            </w:r>
          </w:hyperlink>
        </w:p>
        <w:p w14:paraId="3A010465" w14:textId="4D193FE4" w:rsidR="00F77452" w:rsidRDefault="00F77452">
          <w:pPr>
            <w:pStyle w:val="TDC3"/>
            <w:rPr>
              <w:rFonts w:eastAsiaTheme="minorEastAsia"/>
              <w:noProof/>
              <w:kern w:val="2"/>
              <w:sz w:val="24"/>
              <w:szCs w:val="24"/>
              <w:lang w:val="es-AR" w:eastAsia="es-AR"/>
              <w14:ligatures w14:val="standardContextual"/>
            </w:rPr>
          </w:pPr>
          <w:hyperlink w:anchor="_Toc180156989"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_Toc180156989 \h </w:instrText>
            </w:r>
            <w:r>
              <w:rPr>
                <w:noProof/>
                <w:webHidden/>
              </w:rPr>
            </w:r>
            <w:r>
              <w:rPr>
                <w:noProof/>
                <w:webHidden/>
              </w:rPr>
              <w:fldChar w:fldCharType="separate"/>
            </w:r>
            <w:r>
              <w:rPr>
                <w:noProof/>
                <w:webHidden/>
              </w:rPr>
              <w:t>6</w:t>
            </w:r>
            <w:r>
              <w:rPr>
                <w:noProof/>
                <w:webHidden/>
              </w:rPr>
              <w:fldChar w:fldCharType="end"/>
            </w:r>
          </w:hyperlink>
        </w:p>
        <w:p w14:paraId="54125C13" w14:textId="05DCC298" w:rsidR="00F77452" w:rsidRDefault="00F77452">
          <w:pPr>
            <w:pStyle w:val="TDC3"/>
            <w:rPr>
              <w:rFonts w:eastAsiaTheme="minorEastAsia"/>
              <w:noProof/>
              <w:kern w:val="2"/>
              <w:sz w:val="24"/>
              <w:szCs w:val="24"/>
              <w:lang w:val="es-AR" w:eastAsia="es-AR"/>
              <w14:ligatures w14:val="standardContextual"/>
            </w:rPr>
          </w:pPr>
          <w:hyperlink w:anchor="_Toc180156990"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_Toc180156990 \h </w:instrText>
            </w:r>
            <w:r>
              <w:rPr>
                <w:noProof/>
                <w:webHidden/>
              </w:rPr>
            </w:r>
            <w:r>
              <w:rPr>
                <w:noProof/>
                <w:webHidden/>
              </w:rPr>
              <w:fldChar w:fldCharType="separate"/>
            </w:r>
            <w:r>
              <w:rPr>
                <w:noProof/>
                <w:webHidden/>
              </w:rPr>
              <w:t>6</w:t>
            </w:r>
            <w:r>
              <w:rPr>
                <w:noProof/>
                <w:webHidden/>
              </w:rPr>
              <w:fldChar w:fldCharType="end"/>
            </w:r>
          </w:hyperlink>
        </w:p>
        <w:p w14:paraId="5F632662" w14:textId="563150D8" w:rsidR="00F77452" w:rsidRDefault="00F77452">
          <w:pPr>
            <w:pStyle w:val="TDC3"/>
            <w:rPr>
              <w:rFonts w:eastAsiaTheme="minorEastAsia"/>
              <w:noProof/>
              <w:kern w:val="2"/>
              <w:sz w:val="24"/>
              <w:szCs w:val="24"/>
              <w:lang w:val="es-AR" w:eastAsia="es-AR"/>
              <w14:ligatures w14:val="standardContextual"/>
            </w:rPr>
          </w:pPr>
          <w:hyperlink w:anchor="_Toc180156991" w:history="1">
            <w:r w:rsidRPr="000D5D21">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_Toc180156991 \h </w:instrText>
            </w:r>
            <w:r>
              <w:rPr>
                <w:noProof/>
                <w:webHidden/>
              </w:rPr>
            </w:r>
            <w:r>
              <w:rPr>
                <w:noProof/>
                <w:webHidden/>
              </w:rPr>
              <w:fldChar w:fldCharType="separate"/>
            </w:r>
            <w:r>
              <w:rPr>
                <w:noProof/>
                <w:webHidden/>
              </w:rPr>
              <w:t>7</w:t>
            </w:r>
            <w:r>
              <w:rPr>
                <w:noProof/>
                <w:webHidden/>
              </w:rPr>
              <w:fldChar w:fldCharType="end"/>
            </w:r>
          </w:hyperlink>
        </w:p>
        <w:p w14:paraId="79C46380" w14:textId="37C34A3D" w:rsidR="00F77452" w:rsidRDefault="00F77452">
          <w:pPr>
            <w:pStyle w:val="TDC2"/>
            <w:rPr>
              <w:rFonts w:eastAsiaTheme="minorEastAsia"/>
              <w:i w:val="0"/>
              <w:iCs w:val="0"/>
              <w:noProof/>
              <w:kern w:val="2"/>
              <w:sz w:val="24"/>
              <w:szCs w:val="24"/>
              <w:lang w:val="es-AR" w:eastAsia="es-AR"/>
              <w14:ligatures w14:val="standardContextual"/>
            </w:rPr>
          </w:pPr>
          <w:hyperlink w:anchor="_Toc180156992" w:history="1">
            <w:r w:rsidRPr="000D5D21">
              <w:rPr>
                <w:rStyle w:val="Hipervnculo"/>
                <w:noProof/>
              </w:rPr>
              <w:t>Caso de Uso 2: Administrar acceso al sistema</w:t>
            </w:r>
            <w:r>
              <w:rPr>
                <w:noProof/>
                <w:webHidden/>
              </w:rPr>
              <w:tab/>
            </w:r>
            <w:r>
              <w:rPr>
                <w:noProof/>
                <w:webHidden/>
              </w:rPr>
              <w:fldChar w:fldCharType="begin"/>
            </w:r>
            <w:r>
              <w:rPr>
                <w:noProof/>
                <w:webHidden/>
              </w:rPr>
              <w:instrText xml:space="preserve"> PAGEREF _Toc180156992 \h </w:instrText>
            </w:r>
            <w:r>
              <w:rPr>
                <w:noProof/>
                <w:webHidden/>
              </w:rPr>
            </w:r>
            <w:r>
              <w:rPr>
                <w:noProof/>
                <w:webHidden/>
              </w:rPr>
              <w:fldChar w:fldCharType="separate"/>
            </w:r>
            <w:r>
              <w:rPr>
                <w:noProof/>
                <w:webHidden/>
              </w:rPr>
              <w:t>7</w:t>
            </w:r>
            <w:r>
              <w:rPr>
                <w:noProof/>
                <w:webHidden/>
              </w:rPr>
              <w:fldChar w:fldCharType="end"/>
            </w:r>
          </w:hyperlink>
        </w:p>
        <w:p w14:paraId="7E2A26E6" w14:textId="5FD842FF" w:rsidR="00F77452" w:rsidRDefault="00F77452">
          <w:pPr>
            <w:pStyle w:val="TDC3"/>
            <w:rPr>
              <w:rFonts w:eastAsiaTheme="minorEastAsia"/>
              <w:noProof/>
              <w:kern w:val="2"/>
              <w:sz w:val="24"/>
              <w:szCs w:val="24"/>
              <w:lang w:val="es-AR" w:eastAsia="es-AR"/>
              <w14:ligatures w14:val="standardContextual"/>
            </w:rPr>
          </w:pPr>
          <w:hyperlink w:anchor="_Toc180156993"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_Toc180156993 \h </w:instrText>
            </w:r>
            <w:r>
              <w:rPr>
                <w:noProof/>
                <w:webHidden/>
              </w:rPr>
            </w:r>
            <w:r>
              <w:rPr>
                <w:noProof/>
                <w:webHidden/>
              </w:rPr>
              <w:fldChar w:fldCharType="separate"/>
            </w:r>
            <w:r>
              <w:rPr>
                <w:noProof/>
                <w:webHidden/>
              </w:rPr>
              <w:t>7</w:t>
            </w:r>
            <w:r>
              <w:rPr>
                <w:noProof/>
                <w:webHidden/>
              </w:rPr>
              <w:fldChar w:fldCharType="end"/>
            </w:r>
          </w:hyperlink>
        </w:p>
        <w:p w14:paraId="32233A12" w14:textId="7513B23E" w:rsidR="00F77452" w:rsidRDefault="00F77452">
          <w:pPr>
            <w:pStyle w:val="TDC3"/>
            <w:rPr>
              <w:rFonts w:eastAsiaTheme="minorEastAsia"/>
              <w:noProof/>
              <w:kern w:val="2"/>
              <w:sz w:val="24"/>
              <w:szCs w:val="24"/>
              <w:lang w:val="es-AR" w:eastAsia="es-AR"/>
              <w14:ligatures w14:val="standardContextual"/>
            </w:rPr>
          </w:pPr>
          <w:hyperlink w:anchor="_Toc180156994"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_Toc180156994 \h </w:instrText>
            </w:r>
            <w:r>
              <w:rPr>
                <w:noProof/>
                <w:webHidden/>
              </w:rPr>
            </w:r>
            <w:r>
              <w:rPr>
                <w:noProof/>
                <w:webHidden/>
              </w:rPr>
              <w:fldChar w:fldCharType="separate"/>
            </w:r>
            <w:r>
              <w:rPr>
                <w:noProof/>
                <w:webHidden/>
              </w:rPr>
              <w:t>8</w:t>
            </w:r>
            <w:r>
              <w:rPr>
                <w:noProof/>
                <w:webHidden/>
              </w:rPr>
              <w:fldChar w:fldCharType="end"/>
            </w:r>
          </w:hyperlink>
        </w:p>
        <w:p w14:paraId="0C778967" w14:textId="5B2B3F9D" w:rsidR="00F77452" w:rsidRDefault="00F77452">
          <w:pPr>
            <w:pStyle w:val="TDC2"/>
            <w:rPr>
              <w:rFonts w:eastAsiaTheme="minorEastAsia"/>
              <w:i w:val="0"/>
              <w:iCs w:val="0"/>
              <w:noProof/>
              <w:kern w:val="2"/>
              <w:sz w:val="24"/>
              <w:szCs w:val="24"/>
              <w:lang w:val="es-AR" w:eastAsia="es-AR"/>
              <w14:ligatures w14:val="standardContextual"/>
            </w:rPr>
          </w:pPr>
          <w:hyperlink w:anchor="_Toc180156995" w:history="1">
            <w:r w:rsidRPr="000D5D21">
              <w:rPr>
                <w:rStyle w:val="Hipervnculo"/>
                <w:noProof/>
              </w:rPr>
              <w:t>Caso de Uso 3: Administrar proyectos</w:t>
            </w:r>
            <w:r>
              <w:rPr>
                <w:noProof/>
                <w:webHidden/>
              </w:rPr>
              <w:tab/>
            </w:r>
            <w:r>
              <w:rPr>
                <w:noProof/>
                <w:webHidden/>
              </w:rPr>
              <w:fldChar w:fldCharType="begin"/>
            </w:r>
            <w:r>
              <w:rPr>
                <w:noProof/>
                <w:webHidden/>
              </w:rPr>
              <w:instrText xml:space="preserve"> PAGEREF _Toc180156995 \h </w:instrText>
            </w:r>
            <w:r>
              <w:rPr>
                <w:noProof/>
                <w:webHidden/>
              </w:rPr>
            </w:r>
            <w:r>
              <w:rPr>
                <w:noProof/>
                <w:webHidden/>
              </w:rPr>
              <w:fldChar w:fldCharType="separate"/>
            </w:r>
            <w:r>
              <w:rPr>
                <w:noProof/>
                <w:webHidden/>
              </w:rPr>
              <w:t>9</w:t>
            </w:r>
            <w:r>
              <w:rPr>
                <w:noProof/>
                <w:webHidden/>
              </w:rPr>
              <w:fldChar w:fldCharType="end"/>
            </w:r>
          </w:hyperlink>
        </w:p>
        <w:p w14:paraId="60DEE51F" w14:textId="0745B941" w:rsidR="00F77452" w:rsidRDefault="00F77452">
          <w:pPr>
            <w:pStyle w:val="TDC3"/>
            <w:rPr>
              <w:rFonts w:eastAsiaTheme="minorEastAsia"/>
              <w:noProof/>
              <w:kern w:val="2"/>
              <w:sz w:val="24"/>
              <w:szCs w:val="24"/>
              <w:lang w:val="es-AR" w:eastAsia="es-AR"/>
              <w14:ligatures w14:val="standardContextual"/>
            </w:rPr>
          </w:pPr>
          <w:hyperlink w:anchor="_Toc180156996"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_Toc180156996 \h </w:instrText>
            </w:r>
            <w:r>
              <w:rPr>
                <w:noProof/>
                <w:webHidden/>
              </w:rPr>
            </w:r>
            <w:r>
              <w:rPr>
                <w:noProof/>
                <w:webHidden/>
              </w:rPr>
              <w:fldChar w:fldCharType="separate"/>
            </w:r>
            <w:r>
              <w:rPr>
                <w:noProof/>
                <w:webHidden/>
              </w:rPr>
              <w:t>9</w:t>
            </w:r>
            <w:r>
              <w:rPr>
                <w:noProof/>
                <w:webHidden/>
              </w:rPr>
              <w:fldChar w:fldCharType="end"/>
            </w:r>
          </w:hyperlink>
        </w:p>
        <w:p w14:paraId="6208B2A6" w14:textId="30B16D9F" w:rsidR="00F77452" w:rsidRDefault="00F77452">
          <w:pPr>
            <w:pStyle w:val="TDC3"/>
            <w:rPr>
              <w:rFonts w:eastAsiaTheme="minorEastAsia"/>
              <w:noProof/>
              <w:kern w:val="2"/>
              <w:sz w:val="24"/>
              <w:szCs w:val="24"/>
              <w:lang w:val="es-AR" w:eastAsia="es-AR"/>
              <w14:ligatures w14:val="standardContextual"/>
            </w:rPr>
          </w:pPr>
          <w:hyperlink w:anchor="_Toc180156997"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_Toc180156997 \h </w:instrText>
            </w:r>
            <w:r>
              <w:rPr>
                <w:noProof/>
                <w:webHidden/>
              </w:rPr>
            </w:r>
            <w:r>
              <w:rPr>
                <w:noProof/>
                <w:webHidden/>
              </w:rPr>
              <w:fldChar w:fldCharType="separate"/>
            </w:r>
            <w:r>
              <w:rPr>
                <w:noProof/>
                <w:webHidden/>
              </w:rPr>
              <w:t>10</w:t>
            </w:r>
            <w:r>
              <w:rPr>
                <w:noProof/>
                <w:webHidden/>
              </w:rPr>
              <w:fldChar w:fldCharType="end"/>
            </w:r>
          </w:hyperlink>
        </w:p>
        <w:p w14:paraId="02BA62B9" w14:textId="53716F0D" w:rsidR="00F77452" w:rsidRDefault="00F77452">
          <w:pPr>
            <w:pStyle w:val="TDC2"/>
            <w:rPr>
              <w:rFonts w:eastAsiaTheme="minorEastAsia"/>
              <w:i w:val="0"/>
              <w:iCs w:val="0"/>
              <w:noProof/>
              <w:kern w:val="2"/>
              <w:sz w:val="24"/>
              <w:szCs w:val="24"/>
              <w:lang w:val="es-AR" w:eastAsia="es-AR"/>
              <w14:ligatures w14:val="standardContextual"/>
            </w:rPr>
          </w:pPr>
          <w:hyperlink w:anchor="_Toc180156998" w:history="1">
            <w:r w:rsidRPr="000D5D21">
              <w:rPr>
                <w:rStyle w:val="Hipervnculo"/>
                <w:noProof/>
              </w:rPr>
              <w:t>Caso de Uso 4: Añadir riesgo a la lista</w:t>
            </w:r>
            <w:r>
              <w:rPr>
                <w:noProof/>
                <w:webHidden/>
              </w:rPr>
              <w:tab/>
            </w:r>
            <w:r>
              <w:rPr>
                <w:noProof/>
                <w:webHidden/>
              </w:rPr>
              <w:fldChar w:fldCharType="begin"/>
            </w:r>
            <w:r>
              <w:rPr>
                <w:noProof/>
                <w:webHidden/>
              </w:rPr>
              <w:instrText xml:space="preserve"> PAGEREF _Toc180156998 \h </w:instrText>
            </w:r>
            <w:r>
              <w:rPr>
                <w:noProof/>
                <w:webHidden/>
              </w:rPr>
            </w:r>
            <w:r>
              <w:rPr>
                <w:noProof/>
                <w:webHidden/>
              </w:rPr>
              <w:fldChar w:fldCharType="separate"/>
            </w:r>
            <w:r>
              <w:rPr>
                <w:noProof/>
                <w:webHidden/>
              </w:rPr>
              <w:t>11</w:t>
            </w:r>
            <w:r>
              <w:rPr>
                <w:noProof/>
                <w:webHidden/>
              </w:rPr>
              <w:fldChar w:fldCharType="end"/>
            </w:r>
          </w:hyperlink>
        </w:p>
        <w:p w14:paraId="436A1392" w14:textId="6A43A032" w:rsidR="00F77452" w:rsidRDefault="00F77452">
          <w:pPr>
            <w:pStyle w:val="TDC3"/>
            <w:rPr>
              <w:rFonts w:eastAsiaTheme="minorEastAsia"/>
              <w:noProof/>
              <w:kern w:val="2"/>
              <w:sz w:val="24"/>
              <w:szCs w:val="24"/>
              <w:lang w:val="es-AR" w:eastAsia="es-AR"/>
              <w14:ligatures w14:val="standardContextual"/>
            </w:rPr>
          </w:pPr>
          <w:hyperlink w:anchor="_Toc180156999"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_Toc180156999 \h </w:instrText>
            </w:r>
            <w:r>
              <w:rPr>
                <w:noProof/>
                <w:webHidden/>
              </w:rPr>
            </w:r>
            <w:r>
              <w:rPr>
                <w:noProof/>
                <w:webHidden/>
              </w:rPr>
              <w:fldChar w:fldCharType="separate"/>
            </w:r>
            <w:r>
              <w:rPr>
                <w:noProof/>
                <w:webHidden/>
              </w:rPr>
              <w:t>11</w:t>
            </w:r>
            <w:r>
              <w:rPr>
                <w:noProof/>
                <w:webHidden/>
              </w:rPr>
              <w:fldChar w:fldCharType="end"/>
            </w:r>
          </w:hyperlink>
        </w:p>
        <w:p w14:paraId="577DA301" w14:textId="63A4BDE1" w:rsidR="00F77452" w:rsidRDefault="00F77452">
          <w:pPr>
            <w:pStyle w:val="TDC3"/>
            <w:rPr>
              <w:rFonts w:eastAsiaTheme="minorEastAsia"/>
              <w:noProof/>
              <w:kern w:val="2"/>
              <w:sz w:val="24"/>
              <w:szCs w:val="24"/>
              <w:lang w:val="es-AR" w:eastAsia="es-AR"/>
              <w14:ligatures w14:val="standardContextual"/>
            </w:rPr>
          </w:pPr>
          <w:hyperlink w:anchor="_Toc180157000"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_Toc180157000 \h </w:instrText>
            </w:r>
            <w:r>
              <w:rPr>
                <w:noProof/>
                <w:webHidden/>
              </w:rPr>
            </w:r>
            <w:r>
              <w:rPr>
                <w:noProof/>
                <w:webHidden/>
              </w:rPr>
              <w:fldChar w:fldCharType="separate"/>
            </w:r>
            <w:r>
              <w:rPr>
                <w:noProof/>
                <w:webHidden/>
              </w:rPr>
              <w:t>12</w:t>
            </w:r>
            <w:r>
              <w:rPr>
                <w:noProof/>
                <w:webHidden/>
              </w:rPr>
              <w:fldChar w:fldCharType="end"/>
            </w:r>
          </w:hyperlink>
        </w:p>
        <w:p w14:paraId="09E33B7A" w14:textId="143BBA0F" w:rsidR="00F77452" w:rsidRDefault="00F77452">
          <w:pPr>
            <w:pStyle w:val="TDC2"/>
            <w:rPr>
              <w:rFonts w:eastAsiaTheme="minorEastAsia"/>
              <w:i w:val="0"/>
              <w:iCs w:val="0"/>
              <w:noProof/>
              <w:kern w:val="2"/>
              <w:sz w:val="24"/>
              <w:szCs w:val="24"/>
              <w:lang w:val="es-AR" w:eastAsia="es-AR"/>
              <w14:ligatures w14:val="standardContextual"/>
            </w:rPr>
          </w:pPr>
          <w:hyperlink w:anchor="_Toc180157001" w:history="1">
            <w:r w:rsidRPr="000D5D21">
              <w:rPr>
                <w:rStyle w:val="Hipervnculo"/>
                <w:noProof/>
              </w:rPr>
              <w:t>Caso de Uso 5: Modificar lista de riesgos</w:t>
            </w:r>
            <w:r>
              <w:rPr>
                <w:noProof/>
                <w:webHidden/>
              </w:rPr>
              <w:tab/>
            </w:r>
            <w:r>
              <w:rPr>
                <w:noProof/>
                <w:webHidden/>
              </w:rPr>
              <w:fldChar w:fldCharType="begin"/>
            </w:r>
            <w:r>
              <w:rPr>
                <w:noProof/>
                <w:webHidden/>
              </w:rPr>
              <w:instrText xml:space="preserve"> PAGEREF _Toc180157001 \h </w:instrText>
            </w:r>
            <w:r>
              <w:rPr>
                <w:noProof/>
                <w:webHidden/>
              </w:rPr>
            </w:r>
            <w:r>
              <w:rPr>
                <w:noProof/>
                <w:webHidden/>
              </w:rPr>
              <w:fldChar w:fldCharType="separate"/>
            </w:r>
            <w:r>
              <w:rPr>
                <w:noProof/>
                <w:webHidden/>
              </w:rPr>
              <w:t>12</w:t>
            </w:r>
            <w:r>
              <w:rPr>
                <w:noProof/>
                <w:webHidden/>
              </w:rPr>
              <w:fldChar w:fldCharType="end"/>
            </w:r>
          </w:hyperlink>
        </w:p>
        <w:p w14:paraId="6D6D7030" w14:textId="6F42CDC3" w:rsidR="00F77452" w:rsidRDefault="00F77452">
          <w:pPr>
            <w:pStyle w:val="TDC3"/>
            <w:rPr>
              <w:rFonts w:eastAsiaTheme="minorEastAsia"/>
              <w:noProof/>
              <w:kern w:val="2"/>
              <w:sz w:val="24"/>
              <w:szCs w:val="24"/>
              <w:lang w:val="es-AR" w:eastAsia="es-AR"/>
              <w14:ligatures w14:val="standardContextual"/>
            </w:rPr>
          </w:pPr>
          <w:hyperlink w:anchor="_Toc180157002"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_Toc180157002 \h </w:instrText>
            </w:r>
            <w:r>
              <w:rPr>
                <w:noProof/>
                <w:webHidden/>
              </w:rPr>
            </w:r>
            <w:r>
              <w:rPr>
                <w:noProof/>
                <w:webHidden/>
              </w:rPr>
              <w:fldChar w:fldCharType="separate"/>
            </w:r>
            <w:r>
              <w:rPr>
                <w:noProof/>
                <w:webHidden/>
              </w:rPr>
              <w:t>12</w:t>
            </w:r>
            <w:r>
              <w:rPr>
                <w:noProof/>
                <w:webHidden/>
              </w:rPr>
              <w:fldChar w:fldCharType="end"/>
            </w:r>
          </w:hyperlink>
        </w:p>
        <w:p w14:paraId="1A75DC79" w14:textId="6DDF7264" w:rsidR="00F77452" w:rsidRDefault="00F77452">
          <w:pPr>
            <w:pStyle w:val="TDC3"/>
            <w:rPr>
              <w:rFonts w:eastAsiaTheme="minorEastAsia"/>
              <w:noProof/>
              <w:kern w:val="2"/>
              <w:sz w:val="24"/>
              <w:szCs w:val="24"/>
              <w:lang w:val="es-AR" w:eastAsia="es-AR"/>
              <w14:ligatures w14:val="standardContextual"/>
            </w:rPr>
          </w:pPr>
          <w:hyperlink w:anchor="_Toc180157003"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_Toc180157003 \h </w:instrText>
            </w:r>
            <w:r>
              <w:rPr>
                <w:noProof/>
                <w:webHidden/>
              </w:rPr>
            </w:r>
            <w:r>
              <w:rPr>
                <w:noProof/>
                <w:webHidden/>
              </w:rPr>
              <w:fldChar w:fldCharType="separate"/>
            </w:r>
            <w:r>
              <w:rPr>
                <w:noProof/>
                <w:webHidden/>
              </w:rPr>
              <w:t>15</w:t>
            </w:r>
            <w:r>
              <w:rPr>
                <w:noProof/>
                <w:webHidden/>
              </w:rPr>
              <w:fldChar w:fldCharType="end"/>
            </w:r>
          </w:hyperlink>
        </w:p>
        <w:p w14:paraId="3697CB53" w14:textId="16785BDF" w:rsidR="00F77452" w:rsidRDefault="00F77452">
          <w:pPr>
            <w:pStyle w:val="TDC2"/>
            <w:rPr>
              <w:rFonts w:eastAsiaTheme="minorEastAsia"/>
              <w:i w:val="0"/>
              <w:iCs w:val="0"/>
              <w:noProof/>
              <w:kern w:val="2"/>
              <w:sz w:val="24"/>
              <w:szCs w:val="24"/>
              <w:lang w:val="es-AR" w:eastAsia="es-AR"/>
              <w14:ligatures w14:val="standardContextual"/>
            </w:rPr>
          </w:pPr>
          <w:hyperlink w:anchor="_Toc180157004" w:history="1">
            <w:r w:rsidRPr="000D5D21">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_Toc180157004 \h </w:instrText>
            </w:r>
            <w:r>
              <w:rPr>
                <w:noProof/>
                <w:webHidden/>
              </w:rPr>
            </w:r>
            <w:r>
              <w:rPr>
                <w:noProof/>
                <w:webHidden/>
              </w:rPr>
              <w:fldChar w:fldCharType="separate"/>
            </w:r>
            <w:r>
              <w:rPr>
                <w:noProof/>
                <w:webHidden/>
              </w:rPr>
              <w:t>16</w:t>
            </w:r>
            <w:r>
              <w:rPr>
                <w:noProof/>
                <w:webHidden/>
              </w:rPr>
              <w:fldChar w:fldCharType="end"/>
            </w:r>
          </w:hyperlink>
        </w:p>
        <w:p w14:paraId="785FFFEC" w14:textId="4038D070" w:rsidR="00F77452" w:rsidRDefault="00F77452">
          <w:pPr>
            <w:pStyle w:val="TDC3"/>
            <w:rPr>
              <w:rFonts w:eastAsiaTheme="minorEastAsia"/>
              <w:noProof/>
              <w:kern w:val="2"/>
              <w:sz w:val="24"/>
              <w:szCs w:val="24"/>
              <w:lang w:val="es-AR" w:eastAsia="es-AR"/>
              <w14:ligatures w14:val="standardContextual"/>
            </w:rPr>
          </w:pPr>
          <w:hyperlink w:anchor="_Toc180157005"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_Toc180157005 \h </w:instrText>
            </w:r>
            <w:r>
              <w:rPr>
                <w:noProof/>
                <w:webHidden/>
              </w:rPr>
            </w:r>
            <w:r>
              <w:rPr>
                <w:noProof/>
                <w:webHidden/>
              </w:rPr>
              <w:fldChar w:fldCharType="separate"/>
            </w:r>
            <w:r>
              <w:rPr>
                <w:noProof/>
                <w:webHidden/>
              </w:rPr>
              <w:t>16</w:t>
            </w:r>
            <w:r>
              <w:rPr>
                <w:noProof/>
                <w:webHidden/>
              </w:rPr>
              <w:fldChar w:fldCharType="end"/>
            </w:r>
          </w:hyperlink>
        </w:p>
        <w:p w14:paraId="15E9F999" w14:textId="6522BFD8" w:rsidR="00F77452" w:rsidRDefault="00F77452">
          <w:pPr>
            <w:pStyle w:val="TDC3"/>
            <w:rPr>
              <w:rFonts w:eastAsiaTheme="minorEastAsia"/>
              <w:noProof/>
              <w:kern w:val="2"/>
              <w:sz w:val="24"/>
              <w:szCs w:val="24"/>
              <w:lang w:val="es-AR" w:eastAsia="es-AR"/>
              <w14:ligatures w14:val="standardContextual"/>
            </w:rPr>
          </w:pPr>
          <w:hyperlink w:anchor="_Toc180157006"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_Toc180157006 \h </w:instrText>
            </w:r>
            <w:r>
              <w:rPr>
                <w:noProof/>
                <w:webHidden/>
              </w:rPr>
            </w:r>
            <w:r>
              <w:rPr>
                <w:noProof/>
                <w:webHidden/>
              </w:rPr>
              <w:fldChar w:fldCharType="separate"/>
            </w:r>
            <w:r>
              <w:rPr>
                <w:noProof/>
                <w:webHidden/>
              </w:rPr>
              <w:t>17</w:t>
            </w:r>
            <w:r>
              <w:rPr>
                <w:noProof/>
                <w:webHidden/>
              </w:rPr>
              <w:fldChar w:fldCharType="end"/>
            </w:r>
          </w:hyperlink>
        </w:p>
        <w:p w14:paraId="4C19159C" w14:textId="202A57CB" w:rsidR="00F77452" w:rsidRDefault="00F77452">
          <w:pPr>
            <w:pStyle w:val="TDC2"/>
            <w:rPr>
              <w:rFonts w:eastAsiaTheme="minorEastAsia"/>
              <w:i w:val="0"/>
              <w:iCs w:val="0"/>
              <w:noProof/>
              <w:kern w:val="2"/>
              <w:sz w:val="24"/>
              <w:szCs w:val="24"/>
              <w:lang w:val="es-AR" w:eastAsia="es-AR"/>
              <w14:ligatures w14:val="standardContextual"/>
            </w:rPr>
          </w:pPr>
          <w:hyperlink w:anchor="_Toc180157007" w:history="1">
            <w:r w:rsidRPr="000D5D21">
              <w:rPr>
                <w:rStyle w:val="Hipervnculo"/>
                <w:noProof/>
              </w:rPr>
              <w:t>Caso de Uso 7: Realizar evaluación de riesgo</w:t>
            </w:r>
            <w:r>
              <w:rPr>
                <w:noProof/>
                <w:webHidden/>
              </w:rPr>
              <w:tab/>
            </w:r>
            <w:r>
              <w:rPr>
                <w:noProof/>
                <w:webHidden/>
              </w:rPr>
              <w:fldChar w:fldCharType="begin"/>
            </w:r>
            <w:r>
              <w:rPr>
                <w:noProof/>
                <w:webHidden/>
              </w:rPr>
              <w:instrText xml:space="preserve"> PAGEREF _Toc180157007 \h </w:instrText>
            </w:r>
            <w:r>
              <w:rPr>
                <w:noProof/>
                <w:webHidden/>
              </w:rPr>
            </w:r>
            <w:r>
              <w:rPr>
                <w:noProof/>
                <w:webHidden/>
              </w:rPr>
              <w:fldChar w:fldCharType="separate"/>
            </w:r>
            <w:r>
              <w:rPr>
                <w:noProof/>
                <w:webHidden/>
              </w:rPr>
              <w:t>18</w:t>
            </w:r>
            <w:r>
              <w:rPr>
                <w:noProof/>
                <w:webHidden/>
              </w:rPr>
              <w:fldChar w:fldCharType="end"/>
            </w:r>
          </w:hyperlink>
        </w:p>
        <w:p w14:paraId="795ECFE5" w14:textId="25214F3D" w:rsidR="00F77452" w:rsidRDefault="00F77452">
          <w:pPr>
            <w:pStyle w:val="TDC3"/>
            <w:rPr>
              <w:rFonts w:eastAsiaTheme="minorEastAsia"/>
              <w:noProof/>
              <w:kern w:val="2"/>
              <w:sz w:val="24"/>
              <w:szCs w:val="24"/>
              <w:lang w:val="es-AR" w:eastAsia="es-AR"/>
              <w14:ligatures w14:val="standardContextual"/>
            </w:rPr>
          </w:pPr>
          <w:hyperlink w:anchor="_Toc180157008"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_Toc180157008 \h </w:instrText>
            </w:r>
            <w:r>
              <w:rPr>
                <w:noProof/>
                <w:webHidden/>
              </w:rPr>
            </w:r>
            <w:r>
              <w:rPr>
                <w:noProof/>
                <w:webHidden/>
              </w:rPr>
              <w:fldChar w:fldCharType="separate"/>
            </w:r>
            <w:r>
              <w:rPr>
                <w:noProof/>
                <w:webHidden/>
              </w:rPr>
              <w:t>18</w:t>
            </w:r>
            <w:r>
              <w:rPr>
                <w:noProof/>
                <w:webHidden/>
              </w:rPr>
              <w:fldChar w:fldCharType="end"/>
            </w:r>
          </w:hyperlink>
        </w:p>
        <w:p w14:paraId="455A764F" w14:textId="576399C7" w:rsidR="00F77452" w:rsidRDefault="00F77452">
          <w:pPr>
            <w:pStyle w:val="TDC3"/>
            <w:rPr>
              <w:rFonts w:eastAsiaTheme="minorEastAsia"/>
              <w:noProof/>
              <w:kern w:val="2"/>
              <w:sz w:val="24"/>
              <w:szCs w:val="24"/>
              <w:lang w:val="es-AR" w:eastAsia="es-AR"/>
              <w14:ligatures w14:val="standardContextual"/>
            </w:rPr>
          </w:pPr>
          <w:hyperlink w:anchor="_Toc180157009"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_Toc180157009 \h </w:instrText>
            </w:r>
            <w:r>
              <w:rPr>
                <w:noProof/>
                <w:webHidden/>
              </w:rPr>
            </w:r>
            <w:r>
              <w:rPr>
                <w:noProof/>
                <w:webHidden/>
              </w:rPr>
              <w:fldChar w:fldCharType="separate"/>
            </w:r>
            <w:r>
              <w:rPr>
                <w:noProof/>
                <w:webHidden/>
              </w:rPr>
              <w:t>19</w:t>
            </w:r>
            <w:r>
              <w:rPr>
                <w:noProof/>
                <w:webHidden/>
              </w:rPr>
              <w:fldChar w:fldCharType="end"/>
            </w:r>
          </w:hyperlink>
        </w:p>
        <w:p w14:paraId="3A7980C1" w14:textId="09C1F922" w:rsidR="00F77452" w:rsidRDefault="00F77452">
          <w:pPr>
            <w:pStyle w:val="TDC2"/>
            <w:rPr>
              <w:rFonts w:eastAsiaTheme="minorEastAsia"/>
              <w:i w:val="0"/>
              <w:iCs w:val="0"/>
              <w:noProof/>
              <w:kern w:val="2"/>
              <w:sz w:val="24"/>
              <w:szCs w:val="24"/>
              <w:lang w:val="es-AR" w:eastAsia="es-AR"/>
              <w14:ligatures w14:val="standardContextual"/>
            </w:rPr>
          </w:pPr>
          <w:hyperlink w:anchor="_Toc180157010" w:history="1">
            <w:r w:rsidRPr="000D5D21">
              <w:rPr>
                <w:rStyle w:val="Hipervnculo"/>
                <w:noProof/>
              </w:rPr>
              <w:t>Caso de Uso 8: Añadir plan de acción</w:t>
            </w:r>
            <w:r>
              <w:rPr>
                <w:noProof/>
                <w:webHidden/>
              </w:rPr>
              <w:tab/>
            </w:r>
            <w:r>
              <w:rPr>
                <w:noProof/>
                <w:webHidden/>
              </w:rPr>
              <w:fldChar w:fldCharType="begin"/>
            </w:r>
            <w:r>
              <w:rPr>
                <w:noProof/>
                <w:webHidden/>
              </w:rPr>
              <w:instrText xml:space="preserve"> PAGEREF _Toc180157010 \h </w:instrText>
            </w:r>
            <w:r>
              <w:rPr>
                <w:noProof/>
                <w:webHidden/>
              </w:rPr>
            </w:r>
            <w:r>
              <w:rPr>
                <w:noProof/>
                <w:webHidden/>
              </w:rPr>
              <w:fldChar w:fldCharType="separate"/>
            </w:r>
            <w:r>
              <w:rPr>
                <w:noProof/>
                <w:webHidden/>
              </w:rPr>
              <w:t>19</w:t>
            </w:r>
            <w:r>
              <w:rPr>
                <w:noProof/>
                <w:webHidden/>
              </w:rPr>
              <w:fldChar w:fldCharType="end"/>
            </w:r>
          </w:hyperlink>
        </w:p>
        <w:p w14:paraId="624D2D99" w14:textId="75748B2B" w:rsidR="00F77452" w:rsidRDefault="00F77452">
          <w:pPr>
            <w:pStyle w:val="TDC3"/>
            <w:rPr>
              <w:rFonts w:eastAsiaTheme="minorEastAsia"/>
              <w:noProof/>
              <w:kern w:val="2"/>
              <w:sz w:val="24"/>
              <w:szCs w:val="24"/>
              <w:lang w:val="es-AR" w:eastAsia="es-AR"/>
              <w14:ligatures w14:val="standardContextual"/>
            </w:rPr>
          </w:pPr>
          <w:hyperlink w:anchor="_Toc180157011"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_Toc180157011 \h </w:instrText>
            </w:r>
            <w:r>
              <w:rPr>
                <w:noProof/>
                <w:webHidden/>
              </w:rPr>
            </w:r>
            <w:r>
              <w:rPr>
                <w:noProof/>
                <w:webHidden/>
              </w:rPr>
              <w:fldChar w:fldCharType="separate"/>
            </w:r>
            <w:r>
              <w:rPr>
                <w:noProof/>
                <w:webHidden/>
              </w:rPr>
              <w:t>19</w:t>
            </w:r>
            <w:r>
              <w:rPr>
                <w:noProof/>
                <w:webHidden/>
              </w:rPr>
              <w:fldChar w:fldCharType="end"/>
            </w:r>
          </w:hyperlink>
        </w:p>
        <w:p w14:paraId="45DB3D58" w14:textId="69F59EE1" w:rsidR="00F77452" w:rsidRDefault="00F77452">
          <w:pPr>
            <w:pStyle w:val="TDC3"/>
            <w:rPr>
              <w:rFonts w:eastAsiaTheme="minorEastAsia"/>
              <w:noProof/>
              <w:kern w:val="2"/>
              <w:sz w:val="24"/>
              <w:szCs w:val="24"/>
              <w:lang w:val="es-AR" w:eastAsia="es-AR"/>
              <w14:ligatures w14:val="standardContextual"/>
            </w:rPr>
          </w:pPr>
          <w:hyperlink w:anchor="_Toc180157012"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_Toc180157012 \h </w:instrText>
            </w:r>
            <w:r>
              <w:rPr>
                <w:noProof/>
                <w:webHidden/>
              </w:rPr>
            </w:r>
            <w:r>
              <w:rPr>
                <w:noProof/>
                <w:webHidden/>
              </w:rPr>
              <w:fldChar w:fldCharType="separate"/>
            </w:r>
            <w:r>
              <w:rPr>
                <w:noProof/>
                <w:webHidden/>
              </w:rPr>
              <w:t>21</w:t>
            </w:r>
            <w:r>
              <w:rPr>
                <w:noProof/>
                <w:webHidden/>
              </w:rPr>
              <w:fldChar w:fldCharType="end"/>
            </w:r>
          </w:hyperlink>
        </w:p>
        <w:p w14:paraId="06CD2EFE" w14:textId="587F031F" w:rsidR="00F77452" w:rsidRDefault="00F77452">
          <w:pPr>
            <w:pStyle w:val="TDC2"/>
            <w:rPr>
              <w:rFonts w:eastAsiaTheme="minorEastAsia"/>
              <w:i w:val="0"/>
              <w:iCs w:val="0"/>
              <w:noProof/>
              <w:kern w:val="2"/>
              <w:sz w:val="24"/>
              <w:szCs w:val="24"/>
              <w:lang w:val="es-AR" w:eastAsia="es-AR"/>
              <w14:ligatures w14:val="standardContextual"/>
            </w:rPr>
          </w:pPr>
          <w:hyperlink w:anchor="_Toc180157013" w:history="1">
            <w:r w:rsidRPr="000D5D21">
              <w:rPr>
                <w:rStyle w:val="Hipervnculo"/>
                <w:noProof/>
              </w:rPr>
              <w:t>Caso de Uso 9: Modificar plan de acción</w:t>
            </w:r>
            <w:r>
              <w:rPr>
                <w:noProof/>
                <w:webHidden/>
              </w:rPr>
              <w:tab/>
            </w:r>
            <w:r>
              <w:rPr>
                <w:noProof/>
                <w:webHidden/>
              </w:rPr>
              <w:fldChar w:fldCharType="begin"/>
            </w:r>
            <w:r>
              <w:rPr>
                <w:noProof/>
                <w:webHidden/>
              </w:rPr>
              <w:instrText xml:space="preserve"> PAGEREF _Toc180157013 \h </w:instrText>
            </w:r>
            <w:r>
              <w:rPr>
                <w:noProof/>
                <w:webHidden/>
              </w:rPr>
            </w:r>
            <w:r>
              <w:rPr>
                <w:noProof/>
                <w:webHidden/>
              </w:rPr>
              <w:fldChar w:fldCharType="separate"/>
            </w:r>
            <w:r>
              <w:rPr>
                <w:noProof/>
                <w:webHidden/>
              </w:rPr>
              <w:t>21</w:t>
            </w:r>
            <w:r>
              <w:rPr>
                <w:noProof/>
                <w:webHidden/>
              </w:rPr>
              <w:fldChar w:fldCharType="end"/>
            </w:r>
          </w:hyperlink>
        </w:p>
        <w:p w14:paraId="08906778" w14:textId="575A2F65" w:rsidR="00F77452" w:rsidRDefault="00F77452">
          <w:pPr>
            <w:pStyle w:val="TDC3"/>
            <w:rPr>
              <w:rFonts w:eastAsiaTheme="minorEastAsia"/>
              <w:noProof/>
              <w:kern w:val="2"/>
              <w:sz w:val="24"/>
              <w:szCs w:val="24"/>
              <w:lang w:val="es-AR" w:eastAsia="es-AR"/>
              <w14:ligatures w14:val="standardContextual"/>
            </w:rPr>
          </w:pPr>
          <w:hyperlink w:anchor="_Toc180157014"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_Toc180157014 \h </w:instrText>
            </w:r>
            <w:r>
              <w:rPr>
                <w:noProof/>
                <w:webHidden/>
              </w:rPr>
            </w:r>
            <w:r>
              <w:rPr>
                <w:noProof/>
                <w:webHidden/>
              </w:rPr>
              <w:fldChar w:fldCharType="separate"/>
            </w:r>
            <w:r>
              <w:rPr>
                <w:noProof/>
                <w:webHidden/>
              </w:rPr>
              <w:t>21</w:t>
            </w:r>
            <w:r>
              <w:rPr>
                <w:noProof/>
                <w:webHidden/>
              </w:rPr>
              <w:fldChar w:fldCharType="end"/>
            </w:r>
          </w:hyperlink>
        </w:p>
        <w:p w14:paraId="26DE2BFB" w14:textId="6102C02B" w:rsidR="00F77452" w:rsidRDefault="00F77452">
          <w:pPr>
            <w:pStyle w:val="TDC3"/>
            <w:rPr>
              <w:rFonts w:eastAsiaTheme="minorEastAsia"/>
              <w:noProof/>
              <w:kern w:val="2"/>
              <w:sz w:val="24"/>
              <w:szCs w:val="24"/>
              <w:lang w:val="es-AR" w:eastAsia="es-AR"/>
              <w14:ligatures w14:val="standardContextual"/>
            </w:rPr>
          </w:pPr>
          <w:hyperlink w:anchor="_Toc180157015"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_Toc180157015 \h </w:instrText>
            </w:r>
            <w:r>
              <w:rPr>
                <w:noProof/>
                <w:webHidden/>
              </w:rPr>
            </w:r>
            <w:r>
              <w:rPr>
                <w:noProof/>
                <w:webHidden/>
              </w:rPr>
              <w:fldChar w:fldCharType="separate"/>
            </w:r>
            <w:r>
              <w:rPr>
                <w:noProof/>
                <w:webHidden/>
              </w:rPr>
              <w:t>23</w:t>
            </w:r>
            <w:r>
              <w:rPr>
                <w:noProof/>
                <w:webHidden/>
              </w:rPr>
              <w:fldChar w:fldCharType="end"/>
            </w:r>
          </w:hyperlink>
        </w:p>
        <w:p w14:paraId="3449F74E" w14:textId="75C334FA" w:rsidR="00F77452" w:rsidRDefault="00F77452">
          <w:pPr>
            <w:pStyle w:val="TDC2"/>
            <w:rPr>
              <w:rFonts w:eastAsiaTheme="minorEastAsia"/>
              <w:i w:val="0"/>
              <w:iCs w:val="0"/>
              <w:noProof/>
              <w:kern w:val="2"/>
              <w:sz w:val="24"/>
              <w:szCs w:val="24"/>
              <w:lang w:val="es-AR" w:eastAsia="es-AR"/>
              <w14:ligatures w14:val="standardContextual"/>
            </w:rPr>
          </w:pPr>
          <w:hyperlink w:anchor="_Toc180157016" w:history="1">
            <w:r w:rsidRPr="000D5D21">
              <w:rPr>
                <w:rStyle w:val="Hipervnculo"/>
                <w:noProof/>
              </w:rPr>
              <w:t>Caso de Uso 10: Realizar informes</w:t>
            </w:r>
            <w:r>
              <w:rPr>
                <w:noProof/>
                <w:webHidden/>
              </w:rPr>
              <w:tab/>
            </w:r>
            <w:r>
              <w:rPr>
                <w:noProof/>
                <w:webHidden/>
              </w:rPr>
              <w:fldChar w:fldCharType="begin"/>
            </w:r>
            <w:r>
              <w:rPr>
                <w:noProof/>
                <w:webHidden/>
              </w:rPr>
              <w:instrText xml:space="preserve"> PAGEREF _Toc180157016 \h </w:instrText>
            </w:r>
            <w:r>
              <w:rPr>
                <w:noProof/>
                <w:webHidden/>
              </w:rPr>
            </w:r>
            <w:r>
              <w:rPr>
                <w:noProof/>
                <w:webHidden/>
              </w:rPr>
              <w:fldChar w:fldCharType="separate"/>
            </w:r>
            <w:r>
              <w:rPr>
                <w:noProof/>
                <w:webHidden/>
              </w:rPr>
              <w:t>23</w:t>
            </w:r>
            <w:r>
              <w:rPr>
                <w:noProof/>
                <w:webHidden/>
              </w:rPr>
              <w:fldChar w:fldCharType="end"/>
            </w:r>
          </w:hyperlink>
        </w:p>
        <w:p w14:paraId="14A12AE1" w14:textId="52AF21A9" w:rsidR="00F77452" w:rsidRDefault="00F77452">
          <w:pPr>
            <w:pStyle w:val="TDC3"/>
            <w:rPr>
              <w:rFonts w:eastAsiaTheme="minorEastAsia"/>
              <w:noProof/>
              <w:kern w:val="2"/>
              <w:sz w:val="24"/>
              <w:szCs w:val="24"/>
              <w:lang w:val="es-AR" w:eastAsia="es-AR"/>
              <w14:ligatures w14:val="standardContextual"/>
            </w:rPr>
          </w:pPr>
          <w:hyperlink w:anchor="_Toc180157017"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_Toc180157017 \h </w:instrText>
            </w:r>
            <w:r>
              <w:rPr>
                <w:noProof/>
                <w:webHidden/>
              </w:rPr>
            </w:r>
            <w:r>
              <w:rPr>
                <w:noProof/>
                <w:webHidden/>
              </w:rPr>
              <w:fldChar w:fldCharType="separate"/>
            </w:r>
            <w:r>
              <w:rPr>
                <w:noProof/>
                <w:webHidden/>
              </w:rPr>
              <w:t>23</w:t>
            </w:r>
            <w:r>
              <w:rPr>
                <w:noProof/>
                <w:webHidden/>
              </w:rPr>
              <w:fldChar w:fldCharType="end"/>
            </w:r>
          </w:hyperlink>
        </w:p>
        <w:p w14:paraId="05F6AE6B" w14:textId="1AE1510F" w:rsidR="00F77452" w:rsidRDefault="00F77452">
          <w:pPr>
            <w:pStyle w:val="TDC3"/>
            <w:rPr>
              <w:rFonts w:eastAsiaTheme="minorEastAsia"/>
              <w:noProof/>
              <w:kern w:val="2"/>
              <w:sz w:val="24"/>
              <w:szCs w:val="24"/>
              <w:lang w:val="es-AR" w:eastAsia="es-AR"/>
              <w14:ligatures w14:val="standardContextual"/>
            </w:rPr>
          </w:pPr>
          <w:hyperlink w:anchor="_Toc180157018"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_Toc180157018 \h </w:instrText>
            </w:r>
            <w:r>
              <w:rPr>
                <w:noProof/>
                <w:webHidden/>
              </w:rPr>
            </w:r>
            <w:r>
              <w:rPr>
                <w:noProof/>
                <w:webHidden/>
              </w:rPr>
              <w:fldChar w:fldCharType="separate"/>
            </w:r>
            <w:r>
              <w:rPr>
                <w:noProof/>
                <w:webHidden/>
              </w:rPr>
              <w:t>26</w:t>
            </w:r>
            <w:r>
              <w:rPr>
                <w:noProof/>
                <w:webHidden/>
              </w:rPr>
              <w:fldChar w:fldCharType="end"/>
            </w:r>
          </w:hyperlink>
        </w:p>
        <w:p w14:paraId="638DE695" w14:textId="6FF81F1C" w:rsidR="00F77452" w:rsidRDefault="00F77452">
          <w:pPr>
            <w:pStyle w:val="TDC2"/>
            <w:rPr>
              <w:rFonts w:eastAsiaTheme="minorEastAsia"/>
              <w:i w:val="0"/>
              <w:iCs w:val="0"/>
              <w:noProof/>
              <w:kern w:val="2"/>
              <w:sz w:val="24"/>
              <w:szCs w:val="24"/>
              <w:lang w:val="es-AR" w:eastAsia="es-AR"/>
              <w14:ligatures w14:val="standardContextual"/>
            </w:rPr>
          </w:pPr>
          <w:hyperlink w:anchor="_Toc180157019" w:history="1">
            <w:r w:rsidRPr="000D5D21">
              <w:rPr>
                <w:rStyle w:val="Hipervnculo"/>
                <w:noProof/>
              </w:rPr>
              <w:t>Caso de Uso 11: Exportar archivos</w:t>
            </w:r>
            <w:r>
              <w:rPr>
                <w:noProof/>
                <w:webHidden/>
              </w:rPr>
              <w:tab/>
            </w:r>
            <w:r>
              <w:rPr>
                <w:noProof/>
                <w:webHidden/>
              </w:rPr>
              <w:fldChar w:fldCharType="begin"/>
            </w:r>
            <w:r>
              <w:rPr>
                <w:noProof/>
                <w:webHidden/>
              </w:rPr>
              <w:instrText xml:space="preserve"> PAGEREF _Toc180157019 \h </w:instrText>
            </w:r>
            <w:r>
              <w:rPr>
                <w:noProof/>
                <w:webHidden/>
              </w:rPr>
            </w:r>
            <w:r>
              <w:rPr>
                <w:noProof/>
                <w:webHidden/>
              </w:rPr>
              <w:fldChar w:fldCharType="separate"/>
            </w:r>
            <w:r>
              <w:rPr>
                <w:noProof/>
                <w:webHidden/>
              </w:rPr>
              <w:t>26</w:t>
            </w:r>
            <w:r>
              <w:rPr>
                <w:noProof/>
                <w:webHidden/>
              </w:rPr>
              <w:fldChar w:fldCharType="end"/>
            </w:r>
          </w:hyperlink>
        </w:p>
        <w:p w14:paraId="55D3C64F" w14:textId="3657A0B6" w:rsidR="00F77452" w:rsidRDefault="00F77452">
          <w:pPr>
            <w:pStyle w:val="TDC3"/>
            <w:rPr>
              <w:rFonts w:eastAsiaTheme="minorEastAsia"/>
              <w:noProof/>
              <w:kern w:val="2"/>
              <w:sz w:val="24"/>
              <w:szCs w:val="24"/>
              <w:lang w:val="es-AR" w:eastAsia="es-AR"/>
              <w14:ligatures w14:val="standardContextual"/>
            </w:rPr>
          </w:pPr>
          <w:hyperlink w:anchor="_Toc180157020"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_Toc180157020 \h </w:instrText>
            </w:r>
            <w:r>
              <w:rPr>
                <w:noProof/>
                <w:webHidden/>
              </w:rPr>
            </w:r>
            <w:r>
              <w:rPr>
                <w:noProof/>
                <w:webHidden/>
              </w:rPr>
              <w:fldChar w:fldCharType="separate"/>
            </w:r>
            <w:r>
              <w:rPr>
                <w:noProof/>
                <w:webHidden/>
              </w:rPr>
              <w:t>26</w:t>
            </w:r>
            <w:r>
              <w:rPr>
                <w:noProof/>
                <w:webHidden/>
              </w:rPr>
              <w:fldChar w:fldCharType="end"/>
            </w:r>
          </w:hyperlink>
        </w:p>
        <w:p w14:paraId="386B98EB" w14:textId="4962A2E5" w:rsidR="00F77452" w:rsidRDefault="00F77452">
          <w:pPr>
            <w:pStyle w:val="TDC3"/>
            <w:rPr>
              <w:rFonts w:eastAsiaTheme="minorEastAsia"/>
              <w:noProof/>
              <w:kern w:val="2"/>
              <w:sz w:val="24"/>
              <w:szCs w:val="24"/>
              <w:lang w:val="es-AR" w:eastAsia="es-AR"/>
              <w14:ligatures w14:val="standardContextual"/>
            </w:rPr>
          </w:pPr>
          <w:hyperlink w:anchor="_Toc180157021" w:history="1">
            <w:r w:rsidRPr="000D5D21">
              <w:rPr>
                <w:rStyle w:val="Hipervnculo"/>
                <w:noProof/>
              </w:rPr>
              <w:t>Diagrama de Interacción</w:t>
            </w:r>
            <w:r>
              <w:rPr>
                <w:noProof/>
                <w:webHidden/>
              </w:rPr>
              <w:tab/>
            </w:r>
            <w:r>
              <w:rPr>
                <w:noProof/>
                <w:webHidden/>
              </w:rPr>
              <w:fldChar w:fldCharType="begin"/>
            </w:r>
            <w:r>
              <w:rPr>
                <w:noProof/>
                <w:webHidden/>
              </w:rPr>
              <w:instrText xml:space="preserve"> PAGEREF _Toc180157021 \h </w:instrText>
            </w:r>
            <w:r>
              <w:rPr>
                <w:noProof/>
                <w:webHidden/>
              </w:rPr>
            </w:r>
            <w:r>
              <w:rPr>
                <w:noProof/>
                <w:webHidden/>
              </w:rPr>
              <w:fldChar w:fldCharType="separate"/>
            </w:r>
            <w:r>
              <w:rPr>
                <w:noProof/>
                <w:webHidden/>
              </w:rPr>
              <w:t>27</w:t>
            </w:r>
            <w:r>
              <w:rPr>
                <w:noProof/>
                <w:webHidden/>
              </w:rPr>
              <w:fldChar w:fldCharType="end"/>
            </w:r>
          </w:hyperlink>
        </w:p>
        <w:p w14:paraId="12D64F82" w14:textId="6E393F64" w:rsidR="00F77452" w:rsidRDefault="00F77452">
          <w:pPr>
            <w:pStyle w:val="TDC2"/>
            <w:rPr>
              <w:rFonts w:eastAsiaTheme="minorEastAsia"/>
              <w:i w:val="0"/>
              <w:iCs w:val="0"/>
              <w:noProof/>
              <w:kern w:val="2"/>
              <w:sz w:val="24"/>
              <w:szCs w:val="24"/>
              <w:lang w:val="es-AR" w:eastAsia="es-AR"/>
              <w14:ligatures w14:val="standardContextual"/>
            </w:rPr>
          </w:pPr>
          <w:hyperlink w:anchor="_Toc180157022" w:history="1">
            <w:r w:rsidRPr="000D5D21">
              <w:rPr>
                <w:rStyle w:val="Hipervnculo"/>
                <w:noProof/>
              </w:rPr>
              <w:t>Caso de Uso 12: Realizar análisis de riesgo</w:t>
            </w:r>
            <w:r>
              <w:rPr>
                <w:noProof/>
                <w:webHidden/>
              </w:rPr>
              <w:tab/>
            </w:r>
            <w:r>
              <w:rPr>
                <w:noProof/>
                <w:webHidden/>
              </w:rPr>
              <w:fldChar w:fldCharType="begin"/>
            </w:r>
            <w:r>
              <w:rPr>
                <w:noProof/>
                <w:webHidden/>
              </w:rPr>
              <w:instrText xml:space="preserve"> PAGEREF _Toc180157022 \h </w:instrText>
            </w:r>
            <w:r>
              <w:rPr>
                <w:noProof/>
                <w:webHidden/>
              </w:rPr>
            </w:r>
            <w:r>
              <w:rPr>
                <w:noProof/>
                <w:webHidden/>
              </w:rPr>
              <w:fldChar w:fldCharType="separate"/>
            </w:r>
            <w:r>
              <w:rPr>
                <w:noProof/>
                <w:webHidden/>
              </w:rPr>
              <w:t>27</w:t>
            </w:r>
            <w:r>
              <w:rPr>
                <w:noProof/>
                <w:webHidden/>
              </w:rPr>
              <w:fldChar w:fldCharType="end"/>
            </w:r>
          </w:hyperlink>
        </w:p>
        <w:p w14:paraId="42B4E36D" w14:textId="1942A5A7" w:rsidR="00F77452" w:rsidRDefault="00F77452">
          <w:pPr>
            <w:pStyle w:val="TDC3"/>
            <w:rPr>
              <w:rFonts w:eastAsiaTheme="minorEastAsia"/>
              <w:noProof/>
              <w:kern w:val="2"/>
              <w:sz w:val="24"/>
              <w:szCs w:val="24"/>
              <w:lang w:val="es-AR" w:eastAsia="es-AR"/>
              <w14:ligatures w14:val="standardContextual"/>
            </w:rPr>
          </w:pPr>
          <w:hyperlink w:anchor="_Toc180157023" w:history="1">
            <w:r w:rsidRPr="000D5D21">
              <w:rPr>
                <w:rStyle w:val="Hipervnculo"/>
                <w:noProof/>
              </w:rPr>
              <w:t>Diagrama de paquetes</w:t>
            </w:r>
            <w:r>
              <w:rPr>
                <w:noProof/>
                <w:webHidden/>
              </w:rPr>
              <w:tab/>
            </w:r>
            <w:r>
              <w:rPr>
                <w:noProof/>
                <w:webHidden/>
              </w:rPr>
              <w:fldChar w:fldCharType="begin"/>
            </w:r>
            <w:r>
              <w:rPr>
                <w:noProof/>
                <w:webHidden/>
              </w:rPr>
              <w:instrText xml:space="preserve"> PAGEREF _Toc180157023 \h </w:instrText>
            </w:r>
            <w:r>
              <w:rPr>
                <w:noProof/>
                <w:webHidden/>
              </w:rPr>
            </w:r>
            <w:r>
              <w:rPr>
                <w:noProof/>
                <w:webHidden/>
              </w:rPr>
              <w:fldChar w:fldCharType="separate"/>
            </w:r>
            <w:r>
              <w:rPr>
                <w:noProof/>
                <w:webHidden/>
              </w:rPr>
              <w:t>27</w:t>
            </w:r>
            <w:r>
              <w:rPr>
                <w:noProof/>
                <w:webHidden/>
              </w:rPr>
              <w:fldChar w:fldCharType="end"/>
            </w:r>
          </w:hyperlink>
        </w:p>
        <w:p w14:paraId="3085A517" w14:textId="584F8850" w:rsidR="00F77452" w:rsidRDefault="00F77452">
          <w:pPr>
            <w:pStyle w:val="TDC3"/>
            <w:rPr>
              <w:rFonts w:eastAsiaTheme="minorEastAsia"/>
              <w:noProof/>
              <w:kern w:val="2"/>
              <w:sz w:val="24"/>
              <w:szCs w:val="24"/>
              <w:lang w:val="es-AR" w:eastAsia="es-AR"/>
              <w14:ligatures w14:val="standardContextual"/>
            </w:rPr>
          </w:pPr>
          <w:hyperlink w:anchor="_Toc180157024" w:history="1">
            <w:r w:rsidRPr="000D5D21">
              <w:rPr>
                <w:rStyle w:val="Hipervnculo"/>
                <w:noProof/>
              </w:rPr>
              <w:t>Estas clases están vinculadas al subsistema de Riesgos.Diagrama de Interacción</w:t>
            </w:r>
            <w:r>
              <w:rPr>
                <w:noProof/>
                <w:webHidden/>
              </w:rPr>
              <w:tab/>
            </w:r>
            <w:r>
              <w:rPr>
                <w:noProof/>
                <w:webHidden/>
              </w:rPr>
              <w:fldChar w:fldCharType="begin"/>
            </w:r>
            <w:r>
              <w:rPr>
                <w:noProof/>
                <w:webHidden/>
              </w:rPr>
              <w:instrText xml:space="preserve"> PAGEREF _Toc180157024 \h </w:instrText>
            </w:r>
            <w:r>
              <w:rPr>
                <w:noProof/>
                <w:webHidden/>
              </w:rPr>
            </w:r>
            <w:r>
              <w:rPr>
                <w:noProof/>
                <w:webHidden/>
              </w:rPr>
              <w:fldChar w:fldCharType="separate"/>
            </w:r>
            <w:r>
              <w:rPr>
                <w:noProof/>
                <w:webHidden/>
              </w:rPr>
              <w:t>29</w:t>
            </w:r>
            <w:r>
              <w:rPr>
                <w:noProof/>
                <w:webHidden/>
              </w:rPr>
              <w:fldChar w:fldCharType="end"/>
            </w:r>
          </w:hyperlink>
        </w:p>
        <w:p w14:paraId="121B2AB1" w14:textId="3E1E7A26" w:rsidR="00F77452" w:rsidRDefault="00F77452">
          <w:pPr>
            <w:pStyle w:val="TDC1"/>
            <w:rPr>
              <w:rFonts w:eastAsiaTheme="minorEastAsia"/>
              <w:b w:val="0"/>
              <w:bCs w:val="0"/>
              <w:noProof/>
              <w:kern w:val="2"/>
              <w:sz w:val="24"/>
              <w:szCs w:val="24"/>
              <w:lang w:val="es-AR" w:eastAsia="es-AR"/>
              <w14:ligatures w14:val="standardContextual"/>
            </w:rPr>
          </w:pPr>
          <w:hyperlink w:anchor="_Toc180157025" w:history="1">
            <w:r w:rsidRPr="000D5D21">
              <w:rPr>
                <w:rStyle w:val="Hipervnculo"/>
                <w:noProof/>
              </w:rPr>
              <w:t>Diagramas</w:t>
            </w:r>
            <w:r>
              <w:rPr>
                <w:noProof/>
                <w:webHidden/>
              </w:rPr>
              <w:tab/>
            </w:r>
            <w:r>
              <w:rPr>
                <w:noProof/>
                <w:webHidden/>
              </w:rPr>
              <w:fldChar w:fldCharType="begin"/>
            </w:r>
            <w:r>
              <w:rPr>
                <w:noProof/>
                <w:webHidden/>
              </w:rPr>
              <w:instrText xml:space="preserve"> PAGEREF _Toc180157025 \h </w:instrText>
            </w:r>
            <w:r>
              <w:rPr>
                <w:noProof/>
                <w:webHidden/>
              </w:rPr>
            </w:r>
            <w:r>
              <w:rPr>
                <w:noProof/>
                <w:webHidden/>
              </w:rPr>
              <w:fldChar w:fldCharType="separate"/>
            </w:r>
            <w:r>
              <w:rPr>
                <w:noProof/>
                <w:webHidden/>
              </w:rPr>
              <w:t>30</w:t>
            </w:r>
            <w:r>
              <w:rPr>
                <w:noProof/>
                <w:webHidden/>
              </w:rPr>
              <w:fldChar w:fldCharType="end"/>
            </w:r>
          </w:hyperlink>
        </w:p>
        <w:p w14:paraId="374178C8" w14:textId="0654B95A" w:rsidR="00F77452" w:rsidRDefault="00F77452">
          <w:pPr>
            <w:pStyle w:val="TDC2"/>
            <w:rPr>
              <w:rFonts w:eastAsiaTheme="minorEastAsia"/>
              <w:i w:val="0"/>
              <w:iCs w:val="0"/>
              <w:noProof/>
              <w:kern w:val="2"/>
              <w:sz w:val="24"/>
              <w:szCs w:val="24"/>
              <w:lang w:val="es-AR" w:eastAsia="es-AR"/>
              <w14:ligatures w14:val="standardContextual"/>
            </w:rPr>
          </w:pPr>
          <w:hyperlink w:anchor="_Toc180157026" w:history="1">
            <w:r w:rsidRPr="000D5D21">
              <w:rPr>
                <w:rStyle w:val="Hipervnculo"/>
                <w:noProof/>
              </w:rPr>
              <w:t>Diagrama de componentes</w:t>
            </w:r>
            <w:r>
              <w:rPr>
                <w:noProof/>
                <w:webHidden/>
              </w:rPr>
              <w:tab/>
            </w:r>
            <w:r>
              <w:rPr>
                <w:noProof/>
                <w:webHidden/>
              </w:rPr>
              <w:fldChar w:fldCharType="begin"/>
            </w:r>
            <w:r>
              <w:rPr>
                <w:noProof/>
                <w:webHidden/>
              </w:rPr>
              <w:instrText xml:space="preserve"> PAGEREF _Toc180157026 \h </w:instrText>
            </w:r>
            <w:r>
              <w:rPr>
                <w:noProof/>
                <w:webHidden/>
              </w:rPr>
            </w:r>
            <w:r>
              <w:rPr>
                <w:noProof/>
                <w:webHidden/>
              </w:rPr>
              <w:fldChar w:fldCharType="separate"/>
            </w:r>
            <w:r>
              <w:rPr>
                <w:noProof/>
                <w:webHidden/>
              </w:rPr>
              <w:t>30</w:t>
            </w:r>
            <w:r>
              <w:rPr>
                <w:noProof/>
                <w:webHidden/>
              </w:rPr>
              <w:fldChar w:fldCharType="end"/>
            </w:r>
          </w:hyperlink>
        </w:p>
        <w:p w14:paraId="65C35823" w14:textId="0A7C0426" w:rsidR="00F77452" w:rsidRDefault="00F77452">
          <w:pPr>
            <w:pStyle w:val="TDC2"/>
            <w:rPr>
              <w:rFonts w:eastAsiaTheme="minorEastAsia"/>
              <w:i w:val="0"/>
              <w:iCs w:val="0"/>
              <w:noProof/>
              <w:kern w:val="2"/>
              <w:sz w:val="24"/>
              <w:szCs w:val="24"/>
              <w:lang w:val="es-AR" w:eastAsia="es-AR"/>
              <w14:ligatures w14:val="standardContextual"/>
            </w:rPr>
          </w:pPr>
          <w:hyperlink w:anchor="_Toc180157027" w:history="1">
            <w:r w:rsidRPr="000D5D21">
              <w:rPr>
                <w:rStyle w:val="Hipervnculo"/>
                <w:noProof/>
              </w:rPr>
              <w:t>Diagrama de Clases</w:t>
            </w:r>
            <w:r>
              <w:rPr>
                <w:noProof/>
                <w:webHidden/>
              </w:rPr>
              <w:tab/>
            </w:r>
            <w:r>
              <w:rPr>
                <w:noProof/>
                <w:webHidden/>
              </w:rPr>
              <w:fldChar w:fldCharType="begin"/>
            </w:r>
            <w:r>
              <w:rPr>
                <w:noProof/>
                <w:webHidden/>
              </w:rPr>
              <w:instrText xml:space="preserve"> PAGEREF _Toc180157027 \h </w:instrText>
            </w:r>
            <w:r>
              <w:rPr>
                <w:noProof/>
                <w:webHidden/>
              </w:rPr>
            </w:r>
            <w:r>
              <w:rPr>
                <w:noProof/>
                <w:webHidden/>
              </w:rPr>
              <w:fldChar w:fldCharType="separate"/>
            </w:r>
            <w:r>
              <w:rPr>
                <w:noProof/>
                <w:webHidden/>
              </w:rPr>
              <w:t>30</w:t>
            </w:r>
            <w:r>
              <w:rPr>
                <w:noProof/>
                <w:webHidden/>
              </w:rPr>
              <w:fldChar w:fldCharType="end"/>
            </w:r>
          </w:hyperlink>
        </w:p>
        <w:p w14:paraId="12191B7F" w14:textId="39ED82D2" w:rsidR="00F77452" w:rsidRDefault="00F77452">
          <w:pPr>
            <w:pStyle w:val="TDC2"/>
            <w:rPr>
              <w:rFonts w:eastAsiaTheme="minorEastAsia"/>
              <w:i w:val="0"/>
              <w:iCs w:val="0"/>
              <w:noProof/>
              <w:kern w:val="2"/>
              <w:sz w:val="24"/>
              <w:szCs w:val="24"/>
              <w:lang w:val="es-AR" w:eastAsia="es-AR"/>
              <w14:ligatures w14:val="standardContextual"/>
            </w:rPr>
          </w:pPr>
          <w:hyperlink w:anchor="_Toc180157028" w:history="1">
            <w:r w:rsidRPr="000D5D21">
              <w:rPr>
                <w:rStyle w:val="Hipervnculo"/>
                <w:noProof/>
              </w:rPr>
              <w:t>Diagramas de Paquetes</w:t>
            </w:r>
            <w:r>
              <w:rPr>
                <w:noProof/>
                <w:webHidden/>
              </w:rPr>
              <w:tab/>
            </w:r>
            <w:r>
              <w:rPr>
                <w:noProof/>
                <w:webHidden/>
              </w:rPr>
              <w:fldChar w:fldCharType="begin"/>
            </w:r>
            <w:r>
              <w:rPr>
                <w:noProof/>
                <w:webHidden/>
              </w:rPr>
              <w:instrText xml:space="preserve"> PAGEREF _Toc180157028 \h </w:instrText>
            </w:r>
            <w:r>
              <w:rPr>
                <w:noProof/>
                <w:webHidden/>
              </w:rPr>
            </w:r>
            <w:r>
              <w:rPr>
                <w:noProof/>
                <w:webHidden/>
              </w:rPr>
              <w:fldChar w:fldCharType="separate"/>
            </w:r>
            <w:r>
              <w:rPr>
                <w:noProof/>
                <w:webHidden/>
              </w:rPr>
              <w:t>31</w:t>
            </w:r>
            <w:r>
              <w:rPr>
                <w:noProof/>
                <w:webHidden/>
              </w:rPr>
              <w:fldChar w:fldCharType="end"/>
            </w:r>
          </w:hyperlink>
        </w:p>
        <w:p w14:paraId="68409660" w14:textId="722D68D6" w:rsidR="00F77452" w:rsidRDefault="00F77452">
          <w:pPr>
            <w:pStyle w:val="TDC2"/>
            <w:rPr>
              <w:rFonts w:eastAsiaTheme="minorEastAsia"/>
              <w:i w:val="0"/>
              <w:iCs w:val="0"/>
              <w:noProof/>
              <w:kern w:val="2"/>
              <w:sz w:val="24"/>
              <w:szCs w:val="24"/>
              <w:lang w:val="es-AR" w:eastAsia="es-AR"/>
              <w14:ligatures w14:val="standardContextual"/>
            </w:rPr>
          </w:pPr>
          <w:hyperlink w:anchor="_Toc180157029" w:history="1">
            <w:r w:rsidRPr="000D5D21">
              <w:rPr>
                <w:rStyle w:val="Hipervnculo"/>
                <w:noProof/>
              </w:rPr>
              <w:t>Diagrama de Colaboración</w:t>
            </w:r>
            <w:r>
              <w:rPr>
                <w:noProof/>
                <w:webHidden/>
              </w:rPr>
              <w:tab/>
            </w:r>
            <w:r>
              <w:rPr>
                <w:noProof/>
                <w:webHidden/>
              </w:rPr>
              <w:fldChar w:fldCharType="begin"/>
            </w:r>
            <w:r>
              <w:rPr>
                <w:noProof/>
                <w:webHidden/>
              </w:rPr>
              <w:instrText xml:space="preserve"> PAGEREF _Toc180157029 \h </w:instrText>
            </w:r>
            <w:r>
              <w:rPr>
                <w:noProof/>
                <w:webHidden/>
              </w:rPr>
            </w:r>
            <w:r>
              <w:rPr>
                <w:noProof/>
                <w:webHidden/>
              </w:rPr>
              <w:fldChar w:fldCharType="separate"/>
            </w:r>
            <w:r>
              <w:rPr>
                <w:noProof/>
                <w:webHidden/>
              </w:rPr>
              <w:t>31</w:t>
            </w:r>
            <w:r>
              <w:rPr>
                <w:noProof/>
                <w:webHidden/>
              </w:rPr>
              <w:fldChar w:fldCharType="end"/>
            </w:r>
          </w:hyperlink>
        </w:p>
        <w:p w14:paraId="5C04F83C" w14:textId="10D5C668"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6982"/>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6983"/>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6984"/>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6985"/>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jc w:val="both"/>
      </w:pPr>
      <w:r>
        <w:t>Propuesta de desarrollo.</w:t>
      </w:r>
    </w:p>
    <w:p w14:paraId="59948F16" w14:textId="77777777" w:rsidR="00AE1F6F" w:rsidRDefault="00AE1F6F" w:rsidP="00AE1F6F">
      <w:pPr>
        <w:pStyle w:val="Prrafodelista"/>
        <w:numPr>
          <w:ilvl w:val="0"/>
          <w:numId w:val="18"/>
        </w:numPr>
        <w:jc w:val="both"/>
      </w:pPr>
      <w:r>
        <w:t>Especificación de requerimientos.</w:t>
      </w:r>
    </w:p>
    <w:p w14:paraId="33421862" w14:textId="77777777" w:rsidR="00AE1F6F" w:rsidRDefault="00AE1F6F" w:rsidP="00AE1F6F">
      <w:pPr>
        <w:pStyle w:val="Prrafodelista"/>
        <w:numPr>
          <w:ilvl w:val="0"/>
          <w:numId w:val="18"/>
        </w:numPr>
        <w:jc w:val="both"/>
      </w:pPr>
      <w:r>
        <w:t>Modelo de casos de uso.</w:t>
      </w:r>
    </w:p>
    <w:p w14:paraId="09AE35D5" w14:textId="77777777" w:rsidR="00AE1F6F" w:rsidRDefault="00AE1F6F" w:rsidP="00AE1F6F">
      <w:pPr>
        <w:pStyle w:val="Prrafodelista"/>
        <w:numPr>
          <w:ilvl w:val="0"/>
          <w:numId w:val="18"/>
        </w:numPr>
        <w:jc w:val="both"/>
      </w:pPr>
      <w:r>
        <w:t>Modelo de datos.</w:t>
      </w:r>
    </w:p>
    <w:p w14:paraId="0FAC62B9" w14:textId="337EC758" w:rsidR="00AE1F6F" w:rsidRDefault="00AE1F6F" w:rsidP="00AE1F6F">
      <w:pPr>
        <w:pStyle w:val="Prrafodelista"/>
        <w:numPr>
          <w:ilvl w:val="0"/>
          <w:numId w:val="18"/>
        </w:numPr>
        <w:jc w:val="both"/>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6986"/>
      <w:r>
        <w:lastRenderedPageBreak/>
        <w:t>Visión general</w:t>
      </w:r>
      <w:bookmarkEnd w:id="4"/>
    </w:p>
    <w:p w14:paraId="63D5B443" w14:textId="77777777" w:rsidR="002D57DA" w:rsidRDefault="002D57DA" w:rsidP="007251BA">
      <w:pPr>
        <w:pStyle w:val="PSI-Ttulo1"/>
      </w:pPr>
      <w:bookmarkStart w:id="5" w:name="_Toc180156987"/>
      <w:r>
        <w:t>Diseño de Casos de Uso</w:t>
      </w:r>
      <w:bookmarkEnd w:id="5"/>
    </w:p>
    <w:p w14:paraId="325214BD" w14:textId="4789FC5A" w:rsidR="002D57DA" w:rsidRDefault="00AB1800" w:rsidP="00251E3D">
      <w:pPr>
        <w:pStyle w:val="PSI-Ttulo2"/>
      </w:pPr>
      <w:bookmarkStart w:id="6" w:name="_Toc180156988"/>
      <w:r>
        <w:t>C</w:t>
      </w:r>
      <w:r w:rsidR="002D57DA">
        <w:t xml:space="preserve">aso de </w:t>
      </w:r>
      <w:r>
        <w:t>U</w:t>
      </w:r>
      <w:r w:rsidR="002D57DA">
        <w:t>so 1</w:t>
      </w:r>
      <w:r>
        <w:t>: Autentificarse</w:t>
      </w:r>
      <w:bookmarkEnd w:id="6"/>
    </w:p>
    <w:p w14:paraId="11F26616" w14:textId="77777777" w:rsidR="002D57DA" w:rsidRDefault="002D57DA" w:rsidP="00251E3D">
      <w:pPr>
        <w:pStyle w:val="PSI-Ttulo3"/>
      </w:pPr>
      <w:bookmarkStart w:id="7" w:name="_Toc180156989"/>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UargFlow.</w:t>
      </w:r>
    </w:p>
    <w:p w14:paraId="06DDE1EB" w14:textId="77777777" w:rsidR="002D57DA" w:rsidRDefault="002D57DA" w:rsidP="00251E3D">
      <w:pPr>
        <w:pStyle w:val="PSI-Ttulo3"/>
      </w:pPr>
      <w:bookmarkStart w:id="8" w:name="_Toc180156990"/>
      <w:r>
        <w:t>Diagrama de Interacción</w:t>
      </w:r>
      <w:bookmarkEnd w:id="8"/>
      <w:r>
        <w:t xml:space="preserve"> </w:t>
      </w:r>
    </w:p>
    <w:p w14:paraId="2CE8A762" w14:textId="4B5BE107" w:rsidR="00DF6AB4" w:rsidRDefault="00AA083F" w:rsidP="00251E3D">
      <w:pPr>
        <w:pStyle w:val="PSI-Comentario"/>
      </w:pPr>
      <w:r>
        <w:rPr>
          <w:noProof/>
        </w:rPr>
        <w:drawing>
          <wp:inline distT="0" distB="0" distL="0" distR="0" wp14:anchorId="16DFFBA9" wp14:editId="24938B83">
            <wp:extent cx="5400040" cy="4401820"/>
            <wp:effectExtent l="0" t="0" r="0" b="0"/>
            <wp:docPr id="2039417654"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01820"/>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6991"/>
      <w:r>
        <w:lastRenderedPageBreak/>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0" w:name="_Toc180156992"/>
      <w:r>
        <w:t>Caso de Uso 2: Administrar acceso al sistema</w:t>
      </w:r>
      <w:bookmarkEnd w:id="10"/>
    </w:p>
    <w:p w14:paraId="54D7FF7A" w14:textId="77777777" w:rsidR="006D7DDE" w:rsidRDefault="006D7DDE" w:rsidP="006D7DDE">
      <w:pPr>
        <w:pStyle w:val="PSI-Ttulo3"/>
      </w:pPr>
      <w:bookmarkStart w:id="11" w:name="_Toc180156993"/>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r>
        <w:t>Gest</w:t>
      </w:r>
      <w:r w:rsidR="005F3B9E">
        <w:t>or</w:t>
      </w:r>
      <w:r w:rsidR="00674730">
        <w:t xml:space="preserve">Usuario.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Comentario: Si bien esta clase no aparece en el diagrama de secuencia, esta de manera implícita cuando se habla de administrador, usuario, etc</w:t>
      </w:r>
      <w:r w:rsidR="00334148">
        <w:t xml:space="preserve"> </w:t>
      </w:r>
    </w:p>
    <w:p w14:paraId="6BBD8BE3" w14:textId="7CD2359E" w:rsidR="00674730" w:rsidRDefault="00674730" w:rsidP="00B14188">
      <w:pPr>
        <w:jc w:val="both"/>
      </w:pPr>
      <w:r>
        <w:t>Estas clases están vinculada</w:t>
      </w:r>
      <w:r w:rsidR="00204A7E">
        <w:t>s</w:t>
      </w:r>
      <w:r>
        <w:t xml:space="preserve"> al subsistema de UargFlow.</w:t>
      </w:r>
    </w:p>
    <w:p w14:paraId="49C94D8B" w14:textId="77777777" w:rsidR="006D7DDE" w:rsidRDefault="006D7DDE" w:rsidP="006D7DDE">
      <w:pPr>
        <w:pStyle w:val="PSI-Ttulo3"/>
      </w:pPr>
      <w:bookmarkStart w:id="12" w:name="_Toc180156994"/>
      <w:r>
        <w:lastRenderedPageBreak/>
        <w:t>Diagrama de Interacción</w:t>
      </w:r>
      <w:bookmarkEnd w:id="12"/>
      <w:r>
        <w:t xml:space="preserve"> </w:t>
      </w:r>
    </w:p>
    <w:p w14:paraId="77FEC9AB" w14:textId="6BD166A0" w:rsidR="00DF6AB4" w:rsidRDefault="00AA083F" w:rsidP="003F5EFE">
      <w:pPr>
        <w:pStyle w:val="PSI-Comentario"/>
        <w:jc w:val="center"/>
      </w:pPr>
      <w:r>
        <w:rPr>
          <w:noProof/>
        </w:rPr>
        <w:drawing>
          <wp:inline distT="0" distB="0" distL="0" distR="0" wp14:anchorId="0A6FFB02" wp14:editId="553C9AB3">
            <wp:extent cx="4107361" cy="8315325"/>
            <wp:effectExtent l="0" t="0" r="7620" b="0"/>
            <wp:docPr id="1178992460" name="Imagen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673" cy="8322030"/>
                    </a:xfrm>
                    <a:prstGeom prst="rect">
                      <a:avLst/>
                    </a:prstGeom>
                    <a:noFill/>
                    <a:ln>
                      <a:noFill/>
                    </a:ln>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6995"/>
      <w:r>
        <w:lastRenderedPageBreak/>
        <w:t>Caso de Uso 3: Administrar proyectos</w:t>
      </w:r>
      <w:bookmarkEnd w:id="13"/>
    </w:p>
    <w:p w14:paraId="1D5013A6" w14:textId="77777777" w:rsidR="00AB1800" w:rsidRDefault="00AB1800" w:rsidP="00AB1800">
      <w:pPr>
        <w:pStyle w:val="PSI-Ttulo3"/>
      </w:pPr>
      <w:bookmarkStart w:id="14" w:name="_Toc180156996"/>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r>
        <w:t xml:space="preserve">GestorProyecto.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obtener iteraciones por id de proyecto, actualizar iteracion por id, eliminar iteracion por id, añadir iteracion</w:t>
      </w:r>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vacio, ni ninguna inyección sql.</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r w:rsidR="00CB2FA2">
        <w:t>descripcion, estado, fecha_inicio, fecha_fin, iteraciones, participantes y</w:t>
      </w:r>
      <w:r>
        <w:t xml:space="preserve"> conexión.</w:t>
      </w:r>
    </w:p>
    <w:p w14:paraId="79A42217" w14:textId="57D1CAE0" w:rsidR="00A2159E" w:rsidRDefault="00A2159E" w:rsidP="00A2159E">
      <w:pPr>
        <w:pStyle w:val="Prrafodelista"/>
        <w:numPr>
          <w:ilvl w:val="1"/>
          <w:numId w:val="17"/>
        </w:numPr>
        <w:jc w:val="both"/>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r>
        <w:t>Iteracion</w:t>
      </w:r>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r w:rsidR="005535B9">
        <w:t>fecha_inicio</w:t>
      </w:r>
      <w:r>
        <w:t xml:space="preserve">, </w:t>
      </w:r>
      <w:r w:rsidR="005535B9">
        <w:t>fecha_fin</w:t>
      </w:r>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get y set de cada atributo excepto para la conexión, </w:t>
      </w:r>
      <w:r w:rsidR="005C471B">
        <w:t>obtener iteraciones por id de proyecto, actualizar iteracion por id, eliminar iteracion por id, añadir iteracion.</w:t>
      </w:r>
    </w:p>
    <w:p w14:paraId="72F351FF" w14:textId="3BE00F8F" w:rsidR="00BE3A1B" w:rsidRDefault="00BE3A1B" w:rsidP="00BE3A1B">
      <w:pPr>
        <w:jc w:val="both"/>
      </w:pPr>
      <w:r>
        <w:t>Estas clases están vinculadas al subsistema de Proyectos.</w:t>
      </w:r>
    </w:p>
    <w:p w14:paraId="16AC5C43" w14:textId="2D68A41B" w:rsidR="00A2159E" w:rsidRDefault="005F3B9E" w:rsidP="00A202F9">
      <w:pPr>
        <w:pStyle w:val="Prrafodelista"/>
        <w:numPr>
          <w:ilvl w:val="0"/>
          <w:numId w:val="17"/>
        </w:numPr>
        <w:jc w:val="both"/>
      </w:pPr>
      <w:r>
        <w:t>GestorUsuario</w:t>
      </w:r>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Estas clases están vinculadas al subsistema de UargFlow</w:t>
      </w:r>
      <w:r w:rsidR="00B13AF4">
        <w:t>.</w:t>
      </w:r>
    </w:p>
    <w:p w14:paraId="59E263D4" w14:textId="77777777" w:rsidR="00AB1800" w:rsidRDefault="00AB1800" w:rsidP="00AB1800">
      <w:pPr>
        <w:pStyle w:val="PSI-Ttulo3"/>
      </w:pPr>
      <w:bookmarkStart w:id="15" w:name="_Toc180156997"/>
      <w:r>
        <w:lastRenderedPageBreak/>
        <w:t>Diagrama de Interacción</w:t>
      </w:r>
      <w:bookmarkEnd w:id="15"/>
      <w:r>
        <w:t xml:space="preserve"> </w:t>
      </w:r>
    </w:p>
    <w:p w14:paraId="5D1C9E3F" w14:textId="010EBEDF" w:rsidR="00AB1800" w:rsidRDefault="00AA083F" w:rsidP="00AA083F">
      <w:pPr>
        <w:pStyle w:val="PSI-Comentario"/>
        <w:jc w:val="center"/>
      </w:pPr>
      <w:r>
        <w:rPr>
          <w:noProof/>
        </w:rPr>
        <w:drawing>
          <wp:inline distT="0" distB="0" distL="0" distR="0" wp14:anchorId="6CD273AD" wp14:editId="1E198CD5">
            <wp:extent cx="5014492" cy="8077200"/>
            <wp:effectExtent l="0" t="0" r="0" b="0"/>
            <wp:docPr id="1448868444" name="Imagen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510" cy="8078840"/>
                    </a:xfrm>
                    <a:prstGeom prst="rect">
                      <a:avLst/>
                    </a:prstGeom>
                    <a:noFill/>
                    <a:ln>
                      <a:noFill/>
                    </a:ln>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6998"/>
      <w:r>
        <w:lastRenderedPageBreak/>
        <w:t>Caso de Uso 4: Añadir riesgo a la lista</w:t>
      </w:r>
      <w:bookmarkEnd w:id="16"/>
    </w:p>
    <w:p w14:paraId="0E51B522" w14:textId="77777777" w:rsidR="00AB1800" w:rsidRDefault="00AB1800" w:rsidP="00AB1800">
      <w:pPr>
        <w:pStyle w:val="PSI-Ttulo3"/>
      </w:pPr>
      <w:bookmarkStart w:id="17" w:name="_Toc180156999"/>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descripcion, </w:t>
      </w:r>
      <w:r w:rsidR="007930BB">
        <w:t xml:space="preserve">factor_riesgo, </w:t>
      </w:r>
      <w:r>
        <w:t>categoría</w:t>
      </w:r>
      <w:r w:rsidR="007B44EB">
        <w:t>,</w:t>
      </w:r>
      <w:r>
        <w:t xml:space="preserve"> iteracion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6AA72DD9" w:rsidR="009A0929" w:rsidRDefault="003718CE" w:rsidP="009A0929">
      <w:pPr>
        <w:pStyle w:val="Prrafodelista"/>
        <w:numPr>
          <w:ilvl w:val="1"/>
          <w:numId w:val="17"/>
        </w:numPr>
      </w:pPr>
      <w:r>
        <w:t>Tendrá los atributos: nombre, descripcion y conexión</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t>Estas clases están vinculadas al subsistema de Riesgos.</w:t>
      </w:r>
    </w:p>
    <w:p w14:paraId="4D2B42C2" w14:textId="089FD12F" w:rsidR="00C4057F" w:rsidRDefault="00C4057F" w:rsidP="00C4057F">
      <w:pPr>
        <w:pStyle w:val="Prrafodelista"/>
        <w:numPr>
          <w:ilvl w:val="0"/>
          <w:numId w:val="17"/>
        </w:numPr>
        <w:jc w:val="both"/>
      </w:pPr>
      <w:r>
        <w:t xml:space="preserve">GestorProyecto.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iteracion por id, eliminar iteracion por id, añadir iteracion. </w:t>
      </w:r>
    </w:p>
    <w:p w14:paraId="766E6A35" w14:textId="77777777" w:rsidR="00C4057F" w:rsidRDefault="00C4057F" w:rsidP="00C4057F">
      <w:pPr>
        <w:pStyle w:val="Prrafodelista"/>
        <w:numPr>
          <w:ilvl w:val="1"/>
          <w:numId w:val="17"/>
        </w:numPr>
        <w:jc w:val="both"/>
      </w:pPr>
      <w:r>
        <w:t>Comentario: Cada método deberá comprobar que no se pase ningún campo vacio, ni ninguna inyección sql.</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Tendrá los atributos de nombre, descripcion, estado, fecha_inicio, fecha_fin,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r>
        <w:t>Iteracion.</w:t>
      </w:r>
    </w:p>
    <w:p w14:paraId="780FAE10" w14:textId="77777777" w:rsidR="00C4057F" w:rsidRDefault="00C4057F" w:rsidP="00C4057F">
      <w:pPr>
        <w:pStyle w:val="Prrafodelista"/>
        <w:numPr>
          <w:ilvl w:val="1"/>
          <w:numId w:val="17"/>
        </w:numPr>
        <w:jc w:val="both"/>
      </w:pPr>
      <w:r>
        <w:t>Tendrá los atributos fecha_inicio, fecha_fin y conexión.</w:t>
      </w:r>
    </w:p>
    <w:p w14:paraId="0C959905" w14:textId="77777777" w:rsidR="00C4057F" w:rsidRDefault="00C4057F" w:rsidP="00C4057F">
      <w:pPr>
        <w:pStyle w:val="Prrafodelista"/>
        <w:numPr>
          <w:ilvl w:val="1"/>
          <w:numId w:val="17"/>
        </w:numPr>
        <w:jc w:val="both"/>
      </w:pPr>
      <w:r>
        <w:lastRenderedPageBreak/>
        <w:t>Tendrá los métodos: Constructor, método get y set de cada atributo excepto para la conexión, obtener iteraciones por id de proyecto, actualizar iteracion por id, eliminar iteracion por id, añadir iteracion.</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r>
        <w:t>GestorUsuario.</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Estas clases están vinculadas al subsistema de UargFlow.</w:t>
      </w:r>
    </w:p>
    <w:p w14:paraId="336D5195" w14:textId="77777777" w:rsidR="00AB1800" w:rsidRDefault="00AB1800" w:rsidP="00AB1800">
      <w:pPr>
        <w:pStyle w:val="PSI-Ttulo3"/>
      </w:pPr>
      <w:bookmarkStart w:id="18" w:name="_Toc180157000"/>
      <w:r>
        <w:t>Diagrama de Interacción</w:t>
      </w:r>
      <w:bookmarkEnd w:id="18"/>
      <w:r>
        <w:t xml:space="preserve"> </w:t>
      </w:r>
    </w:p>
    <w:p w14:paraId="03DF877E" w14:textId="2A111E8F" w:rsidR="00AB1800" w:rsidRDefault="00AA083F" w:rsidP="00AA083F">
      <w:pPr>
        <w:pStyle w:val="PSI-Comentario"/>
        <w:jc w:val="center"/>
        <w:rPr>
          <w:noProof/>
          <w:lang w:eastAsia="es-AR"/>
        </w:rPr>
      </w:pPr>
      <w:r>
        <w:rPr>
          <w:noProof/>
        </w:rPr>
        <w:drawing>
          <wp:inline distT="0" distB="0" distL="0" distR="0" wp14:anchorId="1B4D350B" wp14:editId="13FBA67C">
            <wp:extent cx="5400040" cy="4201795"/>
            <wp:effectExtent l="0" t="0" r="0" b="8255"/>
            <wp:docPr id="2105666127"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01795"/>
                    </a:xfrm>
                    <a:prstGeom prst="rect">
                      <a:avLst/>
                    </a:prstGeom>
                    <a:noFill/>
                    <a:ln>
                      <a:noFill/>
                    </a:ln>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19" w:name="_Toc180157001"/>
      <w:r>
        <w:t>Caso de Uso 5: Modificar lista de riesgos</w:t>
      </w:r>
      <w:bookmarkEnd w:id="19"/>
    </w:p>
    <w:p w14:paraId="2AAE3700" w14:textId="77777777" w:rsidR="00AB1800" w:rsidRDefault="00AB1800" w:rsidP="00AB1800">
      <w:pPr>
        <w:pStyle w:val="PSI-Ttulo3"/>
      </w:pPr>
      <w:bookmarkStart w:id="20" w:name="_Toc180157002"/>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r>
        <w:t>GestorRiesgo.</w:t>
      </w:r>
    </w:p>
    <w:p w14:paraId="6D5A76A6" w14:textId="374D7D72" w:rsidR="007930BB" w:rsidRDefault="007930BB" w:rsidP="007930BB">
      <w:pPr>
        <w:pStyle w:val="Prrafodelista"/>
        <w:numPr>
          <w:ilvl w:val="1"/>
          <w:numId w:val="17"/>
        </w:numPr>
      </w:pPr>
      <w:r>
        <w:lastRenderedPageBreak/>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crear una evaluacion, obtener evaluaciones de un riesgo, obtener todas las evaluaciones, actualizar evaluacion por id, eliminar evaluacion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Tendrá los atributos: descripcion, factor_riesgo, categoría, iteracion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77777777" w:rsidR="007930BB" w:rsidRDefault="007930BB" w:rsidP="007930BB">
      <w:pPr>
        <w:pStyle w:val="Prrafodelista"/>
        <w:numPr>
          <w:ilvl w:val="1"/>
          <w:numId w:val="17"/>
        </w:numPr>
      </w:pPr>
      <w:r>
        <w:t>Tendrá los atributos: nombre, descripcion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Tendrá los métodos: Constructor, los métodos get y set de cada atributo excepto para conexión, crear una evaluacion, obtener evaluaciones de un riesgo, obtener todas las evaluaciones</w:t>
      </w:r>
      <w:r w:rsidR="00083520">
        <w:t xml:space="preserve">, actualizar evaluacion por id, eliminar evaluacion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r>
        <w:t xml:space="preserve">GestorProyecto.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iteracion por id, eliminar iteracion por id, añadir iteracion. </w:t>
      </w:r>
    </w:p>
    <w:p w14:paraId="45A12C96" w14:textId="77777777" w:rsidR="007930BB" w:rsidRDefault="007930BB" w:rsidP="007930BB">
      <w:pPr>
        <w:pStyle w:val="Prrafodelista"/>
        <w:numPr>
          <w:ilvl w:val="1"/>
          <w:numId w:val="17"/>
        </w:numPr>
        <w:jc w:val="both"/>
      </w:pPr>
      <w:r>
        <w:t>Comentario: Cada método deberá comprobar que no se pase ningún campo vacio, ni ninguna inyección sql.</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Tendrá los atributos de nombre, descripcion, estado, fecha_inicio, fecha_fin,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r>
        <w:lastRenderedPageBreak/>
        <w:t>Iteracion.</w:t>
      </w:r>
    </w:p>
    <w:p w14:paraId="1735FEAB" w14:textId="77777777" w:rsidR="007930BB" w:rsidRDefault="007930BB" w:rsidP="007930BB">
      <w:pPr>
        <w:pStyle w:val="Prrafodelista"/>
        <w:numPr>
          <w:ilvl w:val="1"/>
          <w:numId w:val="17"/>
        </w:numPr>
        <w:jc w:val="both"/>
      </w:pPr>
      <w:r>
        <w:t>Tendrá los atributos fecha_inicio, fecha_fin y conexión.</w:t>
      </w:r>
    </w:p>
    <w:p w14:paraId="0D779CE6" w14:textId="77777777" w:rsidR="007930BB" w:rsidRDefault="007930BB" w:rsidP="007930BB">
      <w:pPr>
        <w:pStyle w:val="Prrafodelista"/>
        <w:numPr>
          <w:ilvl w:val="1"/>
          <w:numId w:val="17"/>
        </w:numPr>
        <w:jc w:val="both"/>
      </w:pPr>
      <w:r>
        <w:t>Tendrá los métodos: Constructor, método get y set de cada atributo excepto para la conexión, obtener iteraciones por id de proyecto, actualizar iteracion por id, eliminar iteracion por id, añadir iteracion.</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r>
        <w:t>GestorUsuario.</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Estas clases están vinculadas al subsistema de UargFlow.</w:t>
      </w:r>
    </w:p>
    <w:p w14:paraId="00F95337" w14:textId="77777777" w:rsidR="00AB1800" w:rsidRDefault="00AB1800" w:rsidP="00AB1800">
      <w:pPr>
        <w:pStyle w:val="PSI-Ttulo3"/>
      </w:pPr>
      <w:bookmarkStart w:id="21" w:name="_Toc180157003"/>
      <w:r>
        <w:lastRenderedPageBreak/>
        <w:t>Diagrama de Interacción</w:t>
      </w:r>
      <w:bookmarkEnd w:id="21"/>
      <w:r>
        <w:t xml:space="preserve"> </w:t>
      </w:r>
    </w:p>
    <w:p w14:paraId="77FA0545" w14:textId="20D5835E" w:rsidR="00AB1800" w:rsidRDefault="00AA083F" w:rsidP="00AB1800">
      <w:pPr>
        <w:pStyle w:val="PSI-Comentario"/>
      </w:pPr>
      <w:r>
        <w:rPr>
          <w:noProof/>
        </w:rPr>
        <w:drawing>
          <wp:inline distT="0" distB="0" distL="0" distR="0" wp14:anchorId="3A1F8EFE" wp14:editId="128547A0">
            <wp:extent cx="5400040" cy="7853680"/>
            <wp:effectExtent l="0" t="0" r="0" b="0"/>
            <wp:docPr id="757496701"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7853680"/>
                    </a:xfrm>
                    <a:prstGeom prst="rect">
                      <a:avLst/>
                    </a:prstGeom>
                    <a:noFill/>
                    <a:ln>
                      <a:noFill/>
                    </a:ln>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7004"/>
      <w:r>
        <w:lastRenderedPageBreak/>
        <w:t>Caso de Uso 6: Administrar categorías de riesgos</w:t>
      </w:r>
      <w:bookmarkEnd w:id="22"/>
    </w:p>
    <w:p w14:paraId="0F199ADC" w14:textId="77777777" w:rsidR="00AB1800" w:rsidRDefault="00AB1800" w:rsidP="00AB1800">
      <w:pPr>
        <w:pStyle w:val="PSI-Ttulo3"/>
      </w:pPr>
      <w:bookmarkStart w:id="23" w:name="_Toc180157005"/>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Tendrá los atributos: descripcion, factor_riesgo, categoría, iteracion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77777777" w:rsidR="00FC5777" w:rsidRDefault="00FC5777" w:rsidP="00FC5777">
      <w:pPr>
        <w:pStyle w:val="Prrafodelista"/>
        <w:numPr>
          <w:ilvl w:val="1"/>
          <w:numId w:val="17"/>
        </w:numPr>
      </w:pPr>
      <w:r>
        <w:t>Tendrá los atributos: nombre, descripcion y conexión</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7006"/>
      <w:r>
        <w:lastRenderedPageBreak/>
        <w:t>Diagrama de Interacción</w:t>
      </w:r>
      <w:bookmarkEnd w:id="24"/>
      <w:r>
        <w:t xml:space="preserve"> </w:t>
      </w:r>
    </w:p>
    <w:p w14:paraId="75B4AAE7" w14:textId="22CE33E5" w:rsidR="00C56DAA" w:rsidRDefault="00AA083F" w:rsidP="00115781">
      <w:pPr>
        <w:pStyle w:val="PSI-Comentario"/>
        <w:jc w:val="center"/>
        <w:rPr>
          <w:noProof/>
          <w:lang w:eastAsia="es-AR"/>
        </w:rPr>
      </w:pPr>
      <w:r>
        <w:rPr>
          <w:noProof/>
        </w:rPr>
        <w:drawing>
          <wp:inline distT="0" distB="0" distL="0" distR="0" wp14:anchorId="7F88BBEA" wp14:editId="33E8CC69">
            <wp:extent cx="5400040" cy="8188960"/>
            <wp:effectExtent l="0" t="0" r="0" b="2540"/>
            <wp:docPr id="13078685" name="Imagen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8188960"/>
                    </a:xfrm>
                    <a:prstGeom prst="rect">
                      <a:avLst/>
                    </a:prstGeom>
                    <a:noFill/>
                    <a:ln>
                      <a:noFill/>
                    </a:ln>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7007"/>
      <w:r>
        <w:lastRenderedPageBreak/>
        <w:t>Caso de Uso 7: Realizar evaluación de riesgo</w:t>
      </w:r>
      <w:bookmarkEnd w:id="25"/>
    </w:p>
    <w:p w14:paraId="34C32FBF" w14:textId="77777777" w:rsidR="00AB1800" w:rsidRDefault="00AB1800" w:rsidP="00AB1800">
      <w:pPr>
        <w:pStyle w:val="PSI-Ttulo3"/>
      </w:pPr>
      <w:bookmarkStart w:id="26" w:name="_Toc180157008"/>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r>
        <w:t>GestorRiesgo.</w:t>
      </w:r>
    </w:p>
    <w:p w14:paraId="34CD499D" w14:textId="77777777" w:rsidR="005849F6" w:rsidRDefault="005849F6" w:rsidP="005849F6">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Tendrá los atributos: descripcion, factor_riesgo, categoría, iteracion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77777777" w:rsidR="005849F6" w:rsidRDefault="005849F6" w:rsidP="005849F6">
      <w:pPr>
        <w:pStyle w:val="Prrafodelista"/>
        <w:numPr>
          <w:ilvl w:val="1"/>
          <w:numId w:val="17"/>
        </w:numPr>
      </w:pPr>
      <w:r>
        <w:t>Tendrá los atributos: nombre, descripcion y conexión</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44B47D68" w14:textId="77777777" w:rsidR="005849F6" w:rsidRDefault="005849F6" w:rsidP="005849F6">
      <w:pPr>
        <w:ind w:left="360" w:firstLine="0"/>
        <w:jc w:val="both"/>
      </w:pPr>
      <w:r>
        <w:t>Estas clases están vinculadas al subsistema de Riesgos.</w:t>
      </w:r>
    </w:p>
    <w:p w14:paraId="23F825C4" w14:textId="77777777" w:rsidR="007A2EAE" w:rsidRDefault="007A2EAE" w:rsidP="005849F6">
      <w:pPr>
        <w:ind w:left="360" w:firstLine="0"/>
        <w:jc w:val="both"/>
      </w:pPr>
    </w:p>
    <w:p w14:paraId="38B9229F" w14:textId="77777777" w:rsidR="00AB1800" w:rsidRDefault="00AB1800" w:rsidP="00AB1800">
      <w:pPr>
        <w:pStyle w:val="PSI-Ttulo3"/>
      </w:pPr>
      <w:bookmarkStart w:id="27" w:name="_Toc180157009"/>
      <w:r>
        <w:lastRenderedPageBreak/>
        <w:t>Diagrama de Interacción</w:t>
      </w:r>
      <w:bookmarkEnd w:id="27"/>
      <w:r>
        <w:t xml:space="preserve"> </w:t>
      </w:r>
    </w:p>
    <w:p w14:paraId="31720FB2" w14:textId="34D166CC" w:rsidR="00AB1800" w:rsidRDefault="00AA083F" w:rsidP="00AB1800">
      <w:pPr>
        <w:pStyle w:val="PSI-Comentario"/>
        <w:rPr>
          <w:noProof/>
          <w:lang w:eastAsia="es-AR"/>
        </w:rPr>
      </w:pPr>
      <w:r>
        <w:rPr>
          <w:noProof/>
        </w:rPr>
        <w:drawing>
          <wp:inline distT="0" distB="0" distL="0" distR="0" wp14:anchorId="53EEB2CA" wp14:editId="6065BF0F">
            <wp:extent cx="5400040" cy="4617720"/>
            <wp:effectExtent l="0" t="0" r="0" b="0"/>
            <wp:docPr id="961999616" name="Imagen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17720"/>
                    </a:xfrm>
                    <a:prstGeom prst="rect">
                      <a:avLst/>
                    </a:prstGeom>
                    <a:noFill/>
                    <a:ln>
                      <a:noFill/>
                    </a:ln>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7010"/>
      <w:r>
        <w:t>Caso de Uso 8: Añadir plan de acción</w:t>
      </w:r>
      <w:bookmarkEnd w:id="28"/>
    </w:p>
    <w:p w14:paraId="5EA1797B" w14:textId="77777777" w:rsidR="00AB1800" w:rsidRDefault="00AB1800" w:rsidP="00AB1800">
      <w:pPr>
        <w:pStyle w:val="PSI-Ttulo3"/>
      </w:pPr>
      <w:bookmarkStart w:id="29" w:name="_Toc180157011"/>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r>
        <w:t>GestorRiesgo.</w:t>
      </w:r>
    </w:p>
    <w:p w14:paraId="6C2EBAA7" w14:textId="45F6595E" w:rsidR="00227B5B" w:rsidRDefault="00227B5B" w:rsidP="00227B5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Tendrá los atributos: descripcion, factor_riesgo, categoría, iteracion y conexión.</w:t>
      </w:r>
    </w:p>
    <w:p w14:paraId="2FE7765A" w14:textId="77777777" w:rsidR="00227B5B" w:rsidRDefault="00227B5B" w:rsidP="00227B5B">
      <w:pPr>
        <w:pStyle w:val="Prrafodelista"/>
        <w:numPr>
          <w:ilvl w:val="1"/>
          <w:numId w:val="17"/>
        </w:numPr>
      </w:pPr>
      <w:r>
        <w:lastRenderedPageBreak/>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77777777" w:rsidR="00227B5B" w:rsidRDefault="00227B5B" w:rsidP="00227B5B">
      <w:pPr>
        <w:pStyle w:val="Prrafodelista"/>
        <w:numPr>
          <w:ilvl w:val="1"/>
          <w:numId w:val="17"/>
        </w:numPr>
      </w:pPr>
      <w:r>
        <w:t>Tendrá los atributos: nombre, descripcion y conexión</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46669ED" w:rsidR="00227B5B" w:rsidRDefault="00227B5B" w:rsidP="00227B5B">
      <w:pPr>
        <w:pStyle w:val="Prrafodelista"/>
        <w:numPr>
          <w:ilvl w:val="1"/>
          <w:numId w:val="17"/>
        </w:numPr>
      </w:pPr>
      <w:r>
        <w:t>Tendrá los atributos</w:t>
      </w:r>
      <w:r w:rsidR="002F379C">
        <w:t>: nombre, descripcion,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Tendrá los atributos: nombre, descripcion, estado, fecha_inicio, fecha_fin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jc w:val="both"/>
      </w:pPr>
      <w:r>
        <w:t>GestorUsuario.</w:t>
      </w:r>
    </w:p>
    <w:p w14:paraId="120B191D" w14:textId="77777777" w:rsidR="007A2EAE" w:rsidRDefault="007A2EAE" w:rsidP="007A2EAE">
      <w:pPr>
        <w:pStyle w:val="Prrafodelista"/>
        <w:numPr>
          <w:ilvl w:val="1"/>
          <w:numId w:val="17"/>
        </w:numPr>
        <w:jc w:val="both"/>
      </w:pPr>
      <w:r>
        <w:t>Tendrá el método: Constructor, obtener todos los usuarios.</w:t>
      </w:r>
    </w:p>
    <w:p w14:paraId="4ECF2B20" w14:textId="77777777" w:rsidR="007A2EAE" w:rsidRDefault="007A2EAE" w:rsidP="007A2EAE">
      <w:pPr>
        <w:pStyle w:val="Prrafodelista"/>
        <w:numPr>
          <w:ilvl w:val="0"/>
          <w:numId w:val="17"/>
        </w:numPr>
        <w:jc w:val="both"/>
      </w:pPr>
      <w:r>
        <w:t>Usuario</w:t>
      </w:r>
    </w:p>
    <w:p w14:paraId="7CB6504D" w14:textId="77777777" w:rsidR="007A2EAE" w:rsidRDefault="007A2EAE" w:rsidP="007A2EAE">
      <w:pPr>
        <w:pStyle w:val="Prrafodelista"/>
        <w:numPr>
          <w:ilvl w:val="1"/>
          <w:numId w:val="17"/>
        </w:numPr>
        <w:jc w:val="both"/>
      </w:pPr>
      <w:r>
        <w:t>Tendrá los atributos nombre, correo y conexión.</w:t>
      </w:r>
    </w:p>
    <w:p w14:paraId="79338677" w14:textId="77777777" w:rsidR="007A2EAE" w:rsidRDefault="007A2EAE" w:rsidP="007A2EAE">
      <w:pPr>
        <w:pStyle w:val="Prrafodelista"/>
        <w:numPr>
          <w:ilvl w:val="1"/>
          <w:numId w:val="17"/>
        </w:numPr>
        <w:jc w:val="both"/>
      </w:pPr>
      <w:r>
        <w:t xml:space="preserve">Tendrá los métodos: Constructor, obtener todos los usuarios. </w:t>
      </w:r>
    </w:p>
    <w:p w14:paraId="48BA8408" w14:textId="77777777" w:rsidR="007A2EAE" w:rsidRDefault="007A2EAE" w:rsidP="007A2EAE">
      <w:pPr>
        <w:jc w:val="both"/>
      </w:pPr>
      <w:r>
        <w:t>Estas clases están vinculadas al subsistema de UargFlow.</w:t>
      </w:r>
    </w:p>
    <w:p w14:paraId="3A1222B0" w14:textId="77777777" w:rsidR="007A2EAE" w:rsidRDefault="007A2EAE" w:rsidP="007A2EAE"/>
    <w:p w14:paraId="68CBBB7D" w14:textId="77777777" w:rsidR="00AB1800" w:rsidRDefault="00AB1800" w:rsidP="00AB1800">
      <w:pPr>
        <w:pStyle w:val="PSI-Ttulo3"/>
      </w:pPr>
      <w:bookmarkStart w:id="30" w:name="_Toc180157012"/>
      <w:r>
        <w:lastRenderedPageBreak/>
        <w:t>Diagrama de Interacción</w:t>
      </w:r>
      <w:bookmarkEnd w:id="30"/>
      <w:r>
        <w:t xml:space="preserve"> </w:t>
      </w:r>
    </w:p>
    <w:p w14:paraId="6AE4A750" w14:textId="13D8E510" w:rsidR="00AB1800" w:rsidRDefault="00AA083F" w:rsidP="00AB1800">
      <w:pPr>
        <w:pStyle w:val="PSI-Comentario"/>
        <w:rPr>
          <w:noProof/>
          <w:lang w:eastAsia="es-AR"/>
        </w:rPr>
      </w:pPr>
      <w:r>
        <w:rPr>
          <w:noProof/>
        </w:rPr>
        <w:drawing>
          <wp:inline distT="0" distB="0" distL="0" distR="0" wp14:anchorId="496318CC" wp14:editId="5158F9B7">
            <wp:extent cx="5400040" cy="4232910"/>
            <wp:effectExtent l="0" t="0" r="0" b="0"/>
            <wp:docPr id="85732528" name="Imagen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232910"/>
                    </a:xfrm>
                    <a:prstGeom prst="rect">
                      <a:avLst/>
                    </a:prstGeom>
                    <a:noFill/>
                    <a:ln>
                      <a:noFill/>
                    </a:ln>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7013"/>
      <w:r>
        <w:t>Caso de Uso 9: Modificar plan de acción</w:t>
      </w:r>
      <w:bookmarkEnd w:id="31"/>
    </w:p>
    <w:p w14:paraId="57E1F751" w14:textId="77777777" w:rsidR="00AB1800" w:rsidRDefault="00AB1800" w:rsidP="00AB1800">
      <w:pPr>
        <w:pStyle w:val="PSI-Ttulo3"/>
      </w:pPr>
      <w:bookmarkStart w:id="32" w:name="_Toc180157014"/>
      <w:r>
        <w:t>Diagrama de paquetes</w:t>
      </w:r>
      <w:bookmarkEnd w:id="32"/>
    </w:p>
    <w:p w14:paraId="66A6CA66" w14:textId="77777777" w:rsidR="007A2EAE" w:rsidRDefault="007A2EAE" w:rsidP="007A2EAE">
      <w:pPr>
        <w:ind w:left="0" w:firstLine="0"/>
        <w:jc w:val="both"/>
      </w:pPr>
      <w:r>
        <w:t>Los objetos que fueron identificados en este caso de uso fueron:</w:t>
      </w:r>
    </w:p>
    <w:p w14:paraId="27AF93F5" w14:textId="77777777" w:rsidR="007A2EAE" w:rsidRDefault="007A2EAE" w:rsidP="007A2EAE">
      <w:pPr>
        <w:pStyle w:val="Prrafodelista"/>
        <w:numPr>
          <w:ilvl w:val="0"/>
          <w:numId w:val="17"/>
        </w:numPr>
        <w:jc w:val="both"/>
      </w:pPr>
      <w:r>
        <w:t>GestorRiesgo.</w:t>
      </w:r>
    </w:p>
    <w:p w14:paraId="15CBDCDF" w14:textId="5C2A963A" w:rsidR="007A2EAE" w:rsidRDefault="007A2EAE" w:rsidP="007A2EAE">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jc w:val="both"/>
      </w:pPr>
      <w:r>
        <w:t xml:space="preserve">Riesgo. </w:t>
      </w:r>
    </w:p>
    <w:p w14:paraId="1817B4D5" w14:textId="77777777" w:rsidR="007A2EAE" w:rsidRDefault="007A2EAE" w:rsidP="007A2EAE">
      <w:pPr>
        <w:pStyle w:val="Prrafodelista"/>
        <w:numPr>
          <w:ilvl w:val="1"/>
          <w:numId w:val="17"/>
        </w:numPr>
        <w:jc w:val="both"/>
      </w:pPr>
      <w:r>
        <w:t>Tendrá los atributos: descripcion, factor_riesgo, categoría, iteracion y conexión.</w:t>
      </w:r>
    </w:p>
    <w:p w14:paraId="608109D2" w14:textId="77777777" w:rsidR="007A2EAE" w:rsidRDefault="007A2EAE" w:rsidP="007A2EAE">
      <w:pPr>
        <w:pStyle w:val="Prrafodelista"/>
        <w:numPr>
          <w:ilvl w:val="1"/>
          <w:numId w:val="17"/>
        </w:numPr>
      </w:pPr>
      <w:r>
        <w:t xml:space="preserve">Tendrá los métodos: Constructor, los métodos get y set de cada atributo excepto para conexión, agregar riesgo, obtener todos los riesgos de un </w:t>
      </w:r>
      <w:r>
        <w:lastRenderedPageBreak/>
        <w:t>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77777777" w:rsidR="007A2EAE" w:rsidRDefault="007A2EAE" w:rsidP="007A2EAE">
      <w:pPr>
        <w:pStyle w:val="Prrafodelista"/>
        <w:numPr>
          <w:ilvl w:val="1"/>
          <w:numId w:val="17"/>
        </w:numPr>
      </w:pPr>
      <w:r>
        <w:t>Tendrá los atributos: nombre, descripcion y conexión</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77777777" w:rsidR="007A2EAE" w:rsidRDefault="007A2EAE" w:rsidP="007A2EAE">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7777777" w:rsidR="007A2EAE" w:rsidRDefault="007A2EAE" w:rsidP="007A2EAE">
      <w:pPr>
        <w:pStyle w:val="Prrafodelista"/>
        <w:numPr>
          <w:ilvl w:val="1"/>
          <w:numId w:val="17"/>
        </w:numPr>
      </w:pPr>
      <w:r>
        <w:t>Tendrá los atributos: nombre, descripcion, tipo, tareas y conexión.</w:t>
      </w:r>
    </w:p>
    <w:p w14:paraId="6FEC98A8"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77777777" w:rsidR="007A2EAE" w:rsidRDefault="007A2EAE" w:rsidP="007A2EAE">
      <w:pPr>
        <w:pStyle w:val="Prrafodelista"/>
        <w:numPr>
          <w:ilvl w:val="1"/>
          <w:numId w:val="17"/>
        </w:numPr>
      </w:pPr>
      <w:r>
        <w:t>Tendrá los atributos: nombre, descripcion, estado, fecha_inicio, fecha_fin y conexión.</w:t>
      </w:r>
    </w:p>
    <w:p w14:paraId="6BC5A3DF" w14:textId="3B17F11E"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jc w:val="both"/>
      </w:pPr>
      <w:r>
        <w:t>Estas clases están vinculadas al subsistema de Riesgos.</w:t>
      </w:r>
    </w:p>
    <w:p w14:paraId="3E943B4F" w14:textId="77777777" w:rsidR="007A2EAE" w:rsidRDefault="007A2EAE" w:rsidP="007A2EAE">
      <w:pPr>
        <w:pStyle w:val="Prrafodelista"/>
        <w:numPr>
          <w:ilvl w:val="0"/>
          <w:numId w:val="17"/>
        </w:numPr>
        <w:jc w:val="both"/>
      </w:pPr>
      <w:r>
        <w:t>GestorUsuario.</w:t>
      </w:r>
    </w:p>
    <w:p w14:paraId="57B42262" w14:textId="77777777" w:rsidR="007A2EAE" w:rsidRDefault="007A2EAE" w:rsidP="007A2EAE">
      <w:pPr>
        <w:pStyle w:val="Prrafodelista"/>
        <w:numPr>
          <w:ilvl w:val="1"/>
          <w:numId w:val="17"/>
        </w:numPr>
        <w:jc w:val="both"/>
      </w:pPr>
      <w:r>
        <w:t>Tendrá el método: Constructor, obtener todos los usuarios.</w:t>
      </w:r>
    </w:p>
    <w:p w14:paraId="3497FDE4" w14:textId="77777777" w:rsidR="007A2EAE" w:rsidRDefault="007A2EAE" w:rsidP="007A2EAE">
      <w:pPr>
        <w:pStyle w:val="Prrafodelista"/>
        <w:numPr>
          <w:ilvl w:val="0"/>
          <w:numId w:val="17"/>
        </w:numPr>
        <w:jc w:val="both"/>
      </w:pPr>
      <w:r>
        <w:t>Usuario</w:t>
      </w:r>
    </w:p>
    <w:p w14:paraId="45F3EA12" w14:textId="77777777" w:rsidR="007A2EAE" w:rsidRDefault="007A2EAE" w:rsidP="007A2EAE">
      <w:pPr>
        <w:pStyle w:val="Prrafodelista"/>
        <w:numPr>
          <w:ilvl w:val="1"/>
          <w:numId w:val="17"/>
        </w:numPr>
        <w:jc w:val="both"/>
      </w:pPr>
      <w:r>
        <w:t>Tendrá los atributos nombre, correo y conexión.</w:t>
      </w:r>
    </w:p>
    <w:p w14:paraId="39679100" w14:textId="77777777" w:rsidR="007A2EAE" w:rsidRDefault="007A2EAE" w:rsidP="007A2EAE">
      <w:pPr>
        <w:pStyle w:val="Prrafodelista"/>
        <w:numPr>
          <w:ilvl w:val="1"/>
          <w:numId w:val="17"/>
        </w:numPr>
        <w:jc w:val="both"/>
      </w:pPr>
      <w:r>
        <w:t xml:space="preserve">Tendrá los métodos: Constructor, obtener todos los usuarios. </w:t>
      </w:r>
    </w:p>
    <w:p w14:paraId="55328C62" w14:textId="77777777" w:rsidR="007A2EAE" w:rsidRDefault="007A2EAE" w:rsidP="007A2EAE">
      <w:pPr>
        <w:jc w:val="both"/>
      </w:pPr>
      <w:r>
        <w:t>Estas clases están vinculadas al subsistema de UargFlow.</w:t>
      </w:r>
    </w:p>
    <w:p w14:paraId="23423912" w14:textId="77777777" w:rsidR="007A2EAE" w:rsidRDefault="007A2EAE" w:rsidP="007A2EAE">
      <w:pPr>
        <w:ind w:left="360" w:firstLine="0"/>
        <w:jc w:val="both"/>
      </w:pPr>
    </w:p>
    <w:p w14:paraId="49644D80" w14:textId="77777777" w:rsidR="00AB1800" w:rsidRDefault="00AB1800" w:rsidP="00AB1800">
      <w:pPr>
        <w:pStyle w:val="PSI-Ttulo3"/>
      </w:pPr>
      <w:bookmarkStart w:id="33" w:name="_Toc180157015"/>
      <w:r>
        <w:lastRenderedPageBreak/>
        <w:t>Diagrama de Interacción</w:t>
      </w:r>
      <w:bookmarkEnd w:id="33"/>
      <w:r>
        <w:t xml:space="preserve"> </w:t>
      </w:r>
    </w:p>
    <w:p w14:paraId="27FDF654" w14:textId="463DA53B" w:rsidR="00AB1800" w:rsidRDefault="00AA083F" w:rsidP="00AB1800">
      <w:pPr>
        <w:pStyle w:val="PSI-Comentario"/>
      </w:pPr>
      <w:r>
        <w:rPr>
          <w:noProof/>
        </w:rPr>
        <w:drawing>
          <wp:inline distT="0" distB="0" distL="0" distR="0" wp14:anchorId="13874F7C" wp14:editId="7FD947A1">
            <wp:extent cx="5400040" cy="4285615"/>
            <wp:effectExtent l="0" t="0" r="0" b="635"/>
            <wp:docPr id="467037882" name="Imagen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285615"/>
                    </a:xfrm>
                    <a:prstGeom prst="rect">
                      <a:avLst/>
                    </a:prstGeom>
                    <a:noFill/>
                    <a:ln>
                      <a:noFill/>
                    </a:ln>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7016"/>
      <w:r>
        <w:t>Caso de Uso 1</w:t>
      </w:r>
      <w:r w:rsidR="001C2C13">
        <w:t>0</w:t>
      </w:r>
      <w:r>
        <w:t>: Realizar informes</w:t>
      </w:r>
      <w:bookmarkEnd w:id="34"/>
    </w:p>
    <w:p w14:paraId="3218F4A3" w14:textId="77777777" w:rsidR="00AB1800" w:rsidRDefault="00AB1800" w:rsidP="00AB1800">
      <w:pPr>
        <w:pStyle w:val="PSI-Ttulo3"/>
      </w:pPr>
      <w:bookmarkStart w:id="35" w:name="_Toc180157017"/>
      <w:r>
        <w:t>Diagrama de paquetes</w:t>
      </w:r>
      <w:bookmarkEnd w:id="35"/>
    </w:p>
    <w:p w14:paraId="2BEAD552" w14:textId="77777777" w:rsidR="007A2EAE" w:rsidRDefault="007A2EAE" w:rsidP="007A2EAE">
      <w:pPr>
        <w:ind w:left="0" w:firstLine="0"/>
        <w:jc w:val="both"/>
      </w:pPr>
      <w:r>
        <w:t>Los objetos que fueron identificados en este caso de uso fueron:</w:t>
      </w:r>
    </w:p>
    <w:p w14:paraId="6B0686CC" w14:textId="77777777" w:rsidR="007A2EAE" w:rsidRDefault="007A2EAE" w:rsidP="007A2EAE">
      <w:pPr>
        <w:pStyle w:val="Prrafodelista"/>
        <w:numPr>
          <w:ilvl w:val="0"/>
          <w:numId w:val="17"/>
        </w:numPr>
        <w:jc w:val="both"/>
      </w:pPr>
      <w:r>
        <w:t>GestorRiesgo.</w:t>
      </w:r>
    </w:p>
    <w:p w14:paraId="746E4268" w14:textId="14788B04" w:rsidR="007A2EAE" w:rsidRDefault="007A2EAE" w:rsidP="007A2EAE">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jc w:val="both"/>
      </w:pPr>
      <w:r>
        <w:t xml:space="preserve">Riesgo. </w:t>
      </w:r>
    </w:p>
    <w:p w14:paraId="41469092" w14:textId="77777777" w:rsidR="007A2EAE" w:rsidRDefault="007A2EAE" w:rsidP="007A2EAE">
      <w:pPr>
        <w:pStyle w:val="Prrafodelista"/>
        <w:numPr>
          <w:ilvl w:val="1"/>
          <w:numId w:val="17"/>
        </w:numPr>
        <w:jc w:val="both"/>
      </w:pPr>
      <w:r>
        <w:t>Tendrá los atributos: descripcion, factor_riesgo, categoría, iteracion y conexión.</w:t>
      </w:r>
    </w:p>
    <w:p w14:paraId="4B250C9A" w14:textId="77777777" w:rsidR="007A2EAE" w:rsidRDefault="007A2EAE" w:rsidP="007A2EAE">
      <w:pPr>
        <w:pStyle w:val="Prrafodelista"/>
        <w:numPr>
          <w:ilvl w:val="1"/>
          <w:numId w:val="17"/>
        </w:numPr>
      </w:pPr>
      <w:r>
        <w:lastRenderedPageBreak/>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77777777" w:rsidR="007A2EAE" w:rsidRDefault="007A2EAE" w:rsidP="007A2EAE">
      <w:pPr>
        <w:pStyle w:val="Prrafodelista"/>
        <w:numPr>
          <w:ilvl w:val="1"/>
          <w:numId w:val="17"/>
        </w:numPr>
      </w:pPr>
      <w:r>
        <w:t>Tendrá los atributos: nombre, descripcion y conexión</w:t>
      </w:r>
    </w:p>
    <w:p w14:paraId="0DB46EA9"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t>Tendrá los atributos: impacto, probabilidad y conexión</w:t>
      </w:r>
    </w:p>
    <w:p w14:paraId="2A3E0A19" w14:textId="77777777" w:rsidR="007A2EAE" w:rsidRDefault="007A2EAE" w:rsidP="007A2EAE">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7777777" w:rsidR="007A2EAE" w:rsidRDefault="007A2EAE" w:rsidP="007A2EAE">
      <w:pPr>
        <w:pStyle w:val="Prrafodelista"/>
        <w:numPr>
          <w:ilvl w:val="1"/>
          <w:numId w:val="17"/>
        </w:numPr>
      </w:pPr>
      <w:r>
        <w:t>Tendrá los atributos: nombre, descripcion,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77777777" w:rsidR="007A2EAE" w:rsidRDefault="007A2EAE" w:rsidP="007A2EAE">
      <w:pPr>
        <w:pStyle w:val="Prrafodelista"/>
        <w:numPr>
          <w:ilvl w:val="1"/>
          <w:numId w:val="17"/>
        </w:numPr>
      </w:pPr>
      <w:r>
        <w:t>Tendrá los atributos: nombre, descripcion, estado, fecha_inicio, fecha_fin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77777777" w:rsidR="007A2EAE" w:rsidRDefault="007A2EAE" w:rsidP="007A2EAE">
      <w:pPr>
        <w:pStyle w:val="Prrafodelista"/>
        <w:numPr>
          <w:ilvl w:val="1"/>
          <w:numId w:val="17"/>
        </w:numPr>
      </w:pPr>
      <w:r>
        <w:t>Tendrá los atributos: descripción y conexión</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jc w:val="both"/>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lastRenderedPageBreak/>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58EF4E31" w14:textId="21DD4E71" w:rsidR="00255FF8" w:rsidRDefault="00255FF8" w:rsidP="00255FF8">
      <w:pPr>
        <w:jc w:val="both"/>
      </w:pPr>
      <w:r>
        <w:t>Estas clases están vinculadas al subsistema de Exportar.</w:t>
      </w:r>
    </w:p>
    <w:p w14:paraId="7C35C593" w14:textId="77777777" w:rsidR="00255FF8" w:rsidRPr="00255FF8" w:rsidRDefault="00255FF8" w:rsidP="00255FF8">
      <w:pPr>
        <w:rPr>
          <w:rFonts w:asciiTheme="majorHAnsi" w:eastAsiaTheme="majorEastAsia" w:hAnsiTheme="majorHAnsi" w:cstheme="majorBidi"/>
          <w:color w:val="4F81BD" w:themeColor="accent1"/>
        </w:rPr>
      </w:pPr>
    </w:p>
    <w:p w14:paraId="47EE9C1D" w14:textId="07247E82" w:rsidR="00EE2747" w:rsidRPr="00EE2747" w:rsidRDefault="00EE2747" w:rsidP="00EE2747">
      <w:pPr>
        <w:pStyle w:val="Prrafodelista"/>
        <w:numPr>
          <w:ilvl w:val="0"/>
          <w:numId w:val="17"/>
        </w:numPr>
        <w:rPr>
          <w:rFonts w:asciiTheme="majorHAnsi" w:eastAsiaTheme="majorEastAsia" w:hAnsiTheme="majorHAnsi" w:cstheme="majorBidi"/>
          <w:color w:val="4F81BD" w:themeColor="accent1"/>
        </w:rPr>
      </w:pPr>
      <w:r>
        <w:br w:type="page"/>
      </w:r>
    </w:p>
    <w:p w14:paraId="03D24B7E" w14:textId="77777777" w:rsidR="00EE2747" w:rsidRDefault="00EE2747" w:rsidP="00AB1800">
      <w:pPr>
        <w:pStyle w:val="PSI-Ttulo3"/>
      </w:pPr>
    </w:p>
    <w:p w14:paraId="4CBA16F3" w14:textId="27E7D48F" w:rsidR="00AB1800" w:rsidRDefault="00AB1800" w:rsidP="00AB1800">
      <w:pPr>
        <w:pStyle w:val="PSI-Ttulo3"/>
      </w:pPr>
      <w:bookmarkStart w:id="36" w:name="_Toc180157018"/>
      <w:r>
        <w:t>Diagrama de Interacción</w:t>
      </w:r>
      <w:bookmarkEnd w:id="36"/>
      <w:r>
        <w:t xml:space="preserve"> </w:t>
      </w:r>
    </w:p>
    <w:p w14:paraId="1A0F4006" w14:textId="41C02515" w:rsidR="00AB1800" w:rsidRDefault="00AA083F" w:rsidP="00B16508">
      <w:pPr>
        <w:pStyle w:val="PSI-Comentario"/>
        <w:jc w:val="center"/>
      </w:pPr>
      <w:r>
        <w:rPr>
          <w:noProof/>
        </w:rPr>
        <w:drawing>
          <wp:inline distT="0" distB="0" distL="0" distR="0" wp14:anchorId="278739FD" wp14:editId="0B985CE1">
            <wp:extent cx="5400040" cy="5619750"/>
            <wp:effectExtent l="0" t="0" r="0" b="0"/>
            <wp:docPr id="123157331" name="Imagen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619750"/>
                    </a:xfrm>
                    <a:prstGeom prst="rect">
                      <a:avLst/>
                    </a:prstGeom>
                    <a:noFill/>
                    <a:ln>
                      <a:noFill/>
                    </a:ln>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7019"/>
      <w:r>
        <w:t>Caso de Uso 1</w:t>
      </w:r>
      <w:r w:rsidR="001C2C13">
        <w:t>1</w:t>
      </w:r>
      <w:r>
        <w:t>: Exportar archivos</w:t>
      </w:r>
      <w:bookmarkEnd w:id="37"/>
    </w:p>
    <w:p w14:paraId="4601901B" w14:textId="77777777" w:rsidR="00AB1800" w:rsidRDefault="00AB1800" w:rsidP="00AB1800">
      <w:pPr>
        <w:pStyle w:val="PSI-Ttulo3"/>
      </w:pPr>
      <w:bookmarkStart w:id="38" w:name="_Toc180157020"/>
      <w:r>
        <w:t>Diagrama de paquetes</w:t>
      </w:r>
      <w:bookmarkEnd w:id="3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lastRenderedPageBreak/>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pPr>
        <w:jc w:val="both"/>
      </w:pPr>
      <w:r>
        <w:t>Estas clases están vinculadas al subsistema de Exportar.</w:t>
      </w:r>
    </w:p>
    <w:p w14:paraId="7EF3C871" w14:textId="77777777" w:rsidR="00AB1800" w:rsidRDefault="00AB1800" w:rsidP="00AB1800">
      <w:pPr>
        <w:pStyle w:val="PSI-Ttulo3"/>
      </w:pPr>
      <w:bookmarkStart w:id="39" w:name="_Toc180157021"/>
      <w:r>
        <w:t>Diagrama de Interacción</w:t>
      </w:r>
      <w:bookmarkEnd w:id="39"/>
      <w:r>
        <w:t xml:space="preserve"> </w:t>
      </w:r>
    </w:p>
    <w:p w14:paraId="695D905C" w14:textId="41ED4ECB" w:rsidR="00AB1800" w:rsidRDefault="00D9018B" w:rsidP="00AB1800">
      <w:pPr>
        <w:pStyle w:val="PSI-Comentario"/>
      </w:pPr>
      <w:r>
        <w:rPr>
          <w:noProof/>
        </w:rPr>
        <w:drawing>
          <wp:inline distT="0" distB="0" distL="0" distR="0" wp14:anchorId="02B179C3" wp14:editId="5B6DA14A">
            <wp:extent cx="5400040" cy="4787900"/>
            <wp:effectExtent l="0" t="0" r="0" b="0"/>
            <wp:docPr id="39455779"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a:noFill/>
                    </a:ln>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40" w:name="_Toc180157022"/>
      <w:r>
        <w:t>Caso de Uso 1</w:t>
      </w:r>
      <w:r w:rsidR="001C2C13">
        <w:t>2</w:t>
      </w:r>
      <w:r>
        <w:t>: Realizar análisis de riesgo</w:t>
      </w:r>
      <w:bookmarkEnd w:id="40"/>
    </w:p>
    <w:p w14:paraId="571771A7" w14:textId="77777777" w:rsidR="00AB1800" w:rsidRDefault="00AB1800" w:rsidP="00AB1800">
      <w:pPr>
        <w:pStyle w:val="PSI-Ttulo3"/>
      </w:pPr>
      <w:bookmarkStart w:id="41" w:name="_Toc180157023"/>
      <w:r>
        <w:t>Diagrama de paquetes</w:t>
      </w:r>
      <w:bookmarkEnd w:id="41"/>
    </w:p>
    <w:p w14:paraId="32413388" w14:textId="77777777" w:rsidR="00A915A7" w:rsidRDefault="00A915A7" w:rsidP="00A915A7">
      <w:pPr>
        <w:ind w:left="0" w:firstLine="0"/>
        <w:jc w:val="both"/>
      </w:pPr>
      <w:r>
        <w:t>Los objetos que fueron identificados en este caso de uso fueron:</w:t>
      </w:r>
    </w:p>
    <w:p w14:paraId="0A62AD92" w14:textId="77777777" w:rsidR="00A915A7" w:rsidRDefault="00A915A7" w:rsidP="00A915A7">
      <w:pPr>
        <w:pStyle w:val="Prrafodelista"/>
        <w:numPr>
          <w:ilvl w:val="0"/>
          <w:numId w:val="17"/>
        </w:numPr>
        <w:jc w:val="both"/>
      </w:pPr>
      <w:r>
        <w:t>GestorRiesgo.</w:t>
      </w:r>
    </w:p>
    <w:p w14:paraId="06A96042" w14:textId="67F9BFCE"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w:t>
      </w:r>
      <w:r>
        <w:lastRenderedPageBreak/>
        <w:t>eliminar categoría, obtener todas las categorías, crear una evaluacion, obtener evaluaciones de un riesgo, obtener todas las evaluaciones, actualizar evaluacion por id, eliminar evaluacion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crear incidencia, obtener incidencias por id, obtener todas las incidencias, comprobar si riesgo necesita evaluacion, comprobar si riesgo necesita un plan, comprobar si riesgo necesita dos planes.</w:t>
      </w:r>
    </w:p>
    <w:p w14:paraId="2ADE6984" w14:textId="77777777" w:rsidR="00A915A7" w:rsidRDefault="00A915A7" w:rsidP="00A915A7">
      <w:pPr>
        <w:pStyle w:val="Prrafodelista"/>
        <w:numPr>
          <w:ilvl w:val="0"/>
          <w:numId w:val="17"/>
        </w:numPr>
        <w:jc w:val="both"/>
      </w:pPr>
      <w:r>
        <w:t xml:space="preserve">Riesgo. </w:t>
      </w:r>
    </w:p>
    <w:p w14:paraId="3182C6DE" w14:textId="77777777" w:rsidR="00A915A7" w:rsidRDefault="00A915A7" w:rsidP="00A915A7">
      <w:pPr>
        <w:pStyle w:val="Prrafodelista"/>
        <w:numPr>
          <w:ilvl w:val="1"/>
          <w:numId w:val="17"/>
        </w:numPr>
        <w:jc w:val="both"/>
      </w:pPr>
      <w:r>
        <w:t>Tendrá los atributos: descripcion, factor_riesgo, categoría, iteracion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77777777" w:rsidR="00A915A7" w:rsidRDefault="00A915A7" w:rsidP="00A915A7">
      <w:pPr>
        <w:pStyle w:val="Prrafodelista"/>
        <w:numPr>
          <w:ilvl w:val="1"/>
          <w:numId w:val="17"/>
        </w:numPr>
      </w:pPr>
      <w:r>
        <w:t>Tendrá los atributos: nombre, descripcion y conexión</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77777777" w:rsidR="00A915A7" w:rsidRDefault="00A915A7" w:rsidP="00A915A7">
      <w:pPr>
        <w:pStyle w:val="Prrafodelista"/>
        <w:numPr>
          <w:ilvl w:val="1"/>
          <w:numId w:val="17"/>
        </w:numPr>
      </w:pPr>
      <w:r>
        <w:t xml:space="preserve">Tendrá los métodos: Constructor, los métodos get y set de cada atributo excepto para conexión, crear una evaluacion, obtener evaluaciones de un riesgo, obtener todas las evaluaciones, actualizar evaluacion por id, eliminar evaluacion por id. </w:t>
      </w:r>
    </w:p>
    <w:p w14:paraId="5759DD40" w14:textId="77777777" w:rsidR="00A915A7" w:rsidRDefault="00A915A7" w:rsidP="00A915A7">
      <w:pPr>
        <w:pStyle w:val="Prrafodelista"/>
        <w:numPr>
          <w:ilvl w:val="1"/>
          <w:numId w:val="17"/>
        </w:numPr>
      </w:pPr>
      <w:r>
        <w:t>Comentario: Esta clase se utiliza de manera implícita en este diagrama de secuencia</w:t>
      </w:r>
    </w:p>
    <w:p w14:paraId="2D89C4A8" w14:textId="77777777" w:rsidR="00A915A7" w:rsidRDefault="00A915A7" w:rsidP="00A915A7">
      <w:pPr>
        <w:pStyle w:val="Prrafodelista"/>
        <w:numPr>
          <w:ilvl w:val="0"/>
          <w:numId w:val="17"/>
        </w:numPr>
      </w:pPr>
      <w:r>
        <w:t>PlanDeRiesgo</w:t>
      </w:r>
    </w:p>
    <w:p w14:paraId="194A23CC" w14:textId="77777777" w:rsidR="00A915A7" w:rsidRDefault="00A915A7" w:rsidP="00A915A7">
      <w:pPr>
        <w:pStyle w:val="Prrafodelista"/>
        <w:numPr>
          <w:ilvl w:val="1"/>
          <w:numId w:val="17"/>
        </w:numPr>
      </w:pPr>
      <w:r>
        <w:t>Tendrá los atributos: nombre, descripcion,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77777777" w:rsidR="00A915A7" w:rsidRDefault="00A915A7" w:rsidP="00A915A7">
      <w:pPr>
        <w:pStyle w:val="Prrafodelista"/>
        <w:numPr>
          <w:ilvl w:val="1"/>
          <w:numId w:val="17"/>
        </w:numPr>
      </w:pPr>
      <w:r>
        <w:t>Tendrá los atributos: nombre, descripcion, estado, fecha_inicio, fecha_fin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lastRenderedPageBreak/>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193EC023" w14:textId="4BB47923" w:rsidR="00AB1800" w:rsidRDefault="00A915A7" w:rsidP="00A915A7">
      <w:pPr>
        <w:pStyle w:val="PSI-Ttulo3"/>
      </w:pPr>
      <w:bookmarkStart w:id="42" w:name="_Toc180157024"/>
      <w:r>
        <w:t>Estas clases están vinculadas al subsistema de Riesgos.</w:t>
      </w:r>
      <w:r w:rsidR="00AB1800">
        <w:t>Diagrama de Interacción</w:t>
      </w:r>
      <w:bookmarkEnd w:id="42"/>
      <w:r w:rsidR="00AB1800">
        <w:t xml:space="preserve"> </w:t>
      </w:r>
    </w:p>
    <w:p w14:paraId="175DCA05" w14:textId="5C7772C7" w:rsidR="00AB1800" w:rsidRDefault="00270685" w:rsidP="00AB1800">
      <w:pPr>
        <w:pStyle w:val="PSI-Comentario"/>
      </w:pPr>
      <w:r>
        <w:rPr>
          <w:noProof/>
        </w:rPr>
        <w:drawing>
          <wp:inline distT="0" distB="0" distL="0" distR="0" wp14:anchorId="0FE8696A" wp14:editId="7BDDF902">
            <wp:extent cx="5400040" cy="4445000"/>
            <wp:effectExtent l="0" t="0" r="0" b="0"/>
            <wp:docPr id="1407807872"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445000"/>
                    </a:xfrm>
                    <a:prstGeom prst="rect">
                      <a:avLst/>
                    </a:prstGeom>
                    <a:noFill/>
                    <a:ln>
                      <a:noFill/>
                    </a:ln>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43" w:name="_Toc180157025"/>
      <w:r>
        <w:lastRenderedPageBreak/>
        <w:t>Diagramas</w:t>
      </w:r>
      <w:bookmarkEnd w:id="43"/>
      <w:r>
        <w:t xml:space="preserve"> </w:t>
      </w:r>
    </w:p>
    <w:p w14:paraId="3C298131" w14:textId="77777777" w:rsidR="00C5422D" w:rsidRPr="00C5422D" w:rsidRDefault="00C5422D" w:rsidP="00F10660">
      <w:pPr>
        <w:pStyle w:val="PSI-Ttulo2"/>
      </w:pPr>
      <w:bookmarkStart w:id="44" w:name="_Toc180157026"/>
      <w:r w:rsidRPr="00C5422D">
        <w:t>Diagrama de componentes</w:t>
      </w:r>
      <w:bookmarkEnd w:id="44"/>
    </w:p>
    <w:p w14:paraId="49B3E416" w14:textId="77777777" w:rsidR="00C56DAA" w:rsidRPr="00C5422D" w:rsidRDefault="00C56DAA" w:rsidP="00C56DAA">
      <w:pPr>
        <w:ind w:left="0" w:firstLine="0"/>
        <w:jc w:val="both"/>
      </w:pPr>
      <w:r>
        <w:t>Este diagrama se realizará una vez definida la arquitectura del sistema.</w:t>
      </w:r>
    </w:p>
    <w:p w14:paraId="6719216E" w14:textId="5CEA217C" w:rsidR="00F12217" w:rsidRDefault="00F12217" w:rsidP="00C56DAA"/>
    <w:p w14:paraId="4A2461DC" w14:textId="77777777" w:rsidR="00055F99" w:rsidRPr="0054740D" w:rsidRDefault="00055F99" w:rsidP="00055F99">
      <w:pPr>
        <w:pStyle w:val="PSI-Ttulo2"/>
      </w:pPr>
      <w:bookmarkStart w:id="45" w:name="_Toc180157027"/>
      <w:r w:rsidRPr="0054740D">
        <w:t>Diagrama de Clases</w:t>
      </w:r>
      <w:bookmarkEnd w:id="45"/>
    </w:p>
    <w:p w14:paraId="58EAEB84" w14:textId="77777777" w:rsidR="00055F99" w:rsidRDefault="00055F99" w:rsidP="00055F99">
      <w:pPr>
        <w:pStyle w:val="PSI-ComentarioVieta"/>
        <w:numPr>
          <w:ilvl w:val="0"/>
          <w:numId w:val="0"/>
        </w:numPr>
        <w:ind w:left="1072" w:hanging="360"/>
        <w:rPr>
          <w:lang w:val="en-US"/>
        </w:rPr>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40B0C165"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.1</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t>Aclaracion</w:t>
      </w:r>
      <w:r>
        <w:rPr>
          <w:noProof/>
        </w:rPr>
        <w:t>: Este diagrama esta pendiente a modificaciones.</w:t>
      </w:r>
    </w:p>
    <w:p w14:paraId="1B2A213E" w14:textId="0546E31E" w:rsidR="00C5211A" w:rsidRDefault="00006311" w:rsidP="00C5211A">
      <w:pPr>
        <w:pStyle w:val="PSI-Ttulo2"/>
      </w:pPr>
      <w:bookmarkStart w:id="46" w:name="_Toc180157028"/>
      <w:r w:rsidRPr="00354809">
        <w:lastRenderedPageBreak/>
        <w:t>Diagramas de Paquetes</w:t>
      </w:r>
      <w:bookmarkEnd w:id="46"/>
    </w:p>
    <w:p w14:paraId="40E65BCD" w14:textId="30E66A3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07574B">
        <w:rPr>
          <w:b/>
          <w:bCs/>
          <w:noProof/>
        </w:rPr>
        <w:t>2</w:t>
      </w:r>
      <w:r w:rsidR="0007574B">
        <w:rPr>
          <w:noProof/>
        </w:rPr>
        <w:t>: Diagrama de</w:t>
      </w:r>
      <w:r w:rsidR="0007574B">
        <w:rPr>
          <w:noProof/>
        </w:rPr>
        <w:t xml:space="preserv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6"/>
      <w:footerReference w:type="default" r:id="rId2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21419" w14:textId="77777777" w:rsidR="0039560F" w:rsidRDefault="0039560F" w:rsidP="00C94FBE">
      <w:pPr>
        <w:spacing w:before="0" w:line="240" w:lineRule="auto"/>
      </w:pPr>
      <w:r>
        <w:separator/>
      </w:r>
    </w:p>
    <w:p w14:paraId="1C89F2BA" w14:textId="77777777" w:rsidR="0039560F" w:rsidRDefault="0039560F"/>
  </w:endnote>
  <w:endnote w:type="continuationSeparator" w:id="0">
    <w:p w14:paraId="504B9C5A" w14:textId="77777777" w:rsidR="0039560F" w:rsidRDefault="0039560F" w:rsidP="00C94FBE">
      <w:pPr>
        <w:spacing w:before="0" w:line="240" w:lineRule="auto"/>
      </w:pPr>
      <w:r>
        <w:continuationSeparator/>
      </w:r>
    </w:p>
    <w:p w14:paraId="7FBA1736" w14:textId="77777777" w:rsidR="0039560F" w:rsidRDefault="00395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2B7D4" w14:textId="77777777" w:rsidR="0039560F" w:rsidRDefault="0039560F" w:rsidP="00C94FBE">
      <w:pPr>
        <w:spacing w:before="0" w:line="240" w:lineRule="auto"/>
      </w:pPr>
      <w:r>
        <w:separator/>
      </w:r>
    </w:p>
    <w:p w14:paraId="071315D0" w14:textId="77777777" w:rsidR="0039560F" w:rsidRDefault="0039560F"/>
  </w:footnote>
  <w:footnote w:type="continuationSeparator" w:id="0">
    <w:p w14:paraId="4C7532BA" w14:textId="77777777" w:rsidR="0039560F" w:rsidRDefault="0039560F" w:rsidP="00C94FBE">
      <w:pPr>
        <w:spacing w:before="0" w:line="240" w:lineRule="auto"/>
      </w:pPr>
      <w:r>
        <w:continuationSeparator/>
      </w:r>
    </w:p>
    <w:p w14:paraId="4727E9EE" w14:textId="77777777" w:rsidR="0039560F" w:rsidRDefault="003956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3"/>
  </w:num>
  <w:num w:numId="10" w16cid:durableId="1687320424">
    <w:abstractNumId w:val="15"/>
  </w:num>
  <w:num w:numId="11" w16cid:durableId="412119939">
    <w:abstractNumId w:val="5"/>
  </w:num>
  <w:num w:numId="12" w16cid:durableId="2172580">
    <w:abstractNumId w:val="12"/>
  </w:num>
  <w:num w:numId="13" w16cid:durableId="1301616048">
    <w:abstractNumId w:val="4"/>
  </w:num>
  <w:num w:numId="14" w16cid:durableId="667754159">
    <w:abstractNumId w:val="8"/>
  </w:num>
  <w:num w:numId="15" w16cid:durableId="2109613127">
    <w:abstractNumId w:val="9"/>
  </w:num>
  <w:num w:numId="16" w16cid:durableId="17052992">
    <w:abstractNumId w:val="14"/>
  </w:num>
  <w:num w:numId="17" w16cid:durableId="986666563">
    <w:abstractNumId w:val="6"/>
  </w:num>
  <w:num w:numId="18" w16cid:durableId="8839105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3907"/>
    <w:rsid w:val="000146B1"/>
    <w:rsid w:val="00017EFE"/>
    <w:rsid w:val="00034444"/>
    <w:rsid w:val="00044727"/>
    <w:rsid w:val="00045838"/>
    <w:rsid w:val="00045F1A"/>
    <w:rsid w:val="00055F99"/>
    <w:rsid w:val="0007574B"/>
    <w:rsid w:val="00083520"/>
    <w:rsid w:val="00083D37"/>
    <w:rsid w:val="00087F53"/>
    <w:rsid w:val="00092BC0"/>
    <w:rsid w:val="00093424"/>
    <w:rsid w:val="00094281"/>
    <w:rsid w:val="000A0FE7"/>
    <w:rsid w:val="000A244A"/>
    <w:rsid w:val="000B1B32"/>
    <w:rsid w:val="000B4B51"/>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A2EE6"/>
    <w:rsid w:val="001B5995"/>
    <w:rsid w:val="001C27FD"/>
    <w:rsid w:val="001C2C13"/>
    <w:rsid w:val="001C6104"/>
    <w:rsid w:val="001C654E"/>
    <w:rsid w:val="001C799E"/>
    <w:rsid w:val="001E5996"/>
    <w:rsid w:val="001F45DD"/>
    <w:rsid w:val="001F5F92"/>
    <w:rsid w:val="002027E8"/>
    <w:rsid w:val="00204A7E"/>
    <w:rsid w:val="0020621B"/>
    <w:rsid w:val="002145E7"/>
    <w:rsid w:val="00217A70"/>
    <w:rsid w:val="00220BCF"/>
    <w:rsid w:val="00222AA1"/>
    <w:rsid w:val="00224B75"/>
    <w:rsid w:val="00227B5B"/>
    <w:rsid w:val="00244929"/>
    <w:rsid w:val="00251E3D"/>
    <w:rsid w:val="002548A5"/>
    <w:rsid w:val="00255FF8"/>
    <w:rsid w:val="00266C42"/>
    <w:rsid w:val="00270685"/>
    <w:rsid w:val="00276C5D"/>
    <w:rsid w:val="00295CA9"/>
    <w:rsid w:val="00295E2B"/>
    <w:rsid w:val="002A41AA"/>
    <w:rsid w:val="002A523C"/>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4148"/>
    <w:rsid w:val="00343AC9"/>
    <w:rsid w:val="00343F7C"/>
    <w:rsid w:val="00344258"/>
    <w:rsid w:val="00354809"/>
    <w:rsid w:val="003560F2"/>
    <w:rsid w:val="00363FD1"/>
    <w:rsid w:val="00364305"/>
    <w:rsid w:val="003660CD"/>
    <w:rsid w:val="003718CE"/>
    <w:rsid w:val="003803CC"/>
    <w:rsid w:val="00386540"/>
    <w:rsid w:val="0039560F"/>
    <w:rsid w:val="003973B3"/>
    <w:rsid w:val="003A3115"/>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5D7E"/>
    <w:rsid w:val="004D45CD"/>
    <w:rsid w:val="004D5185"/>
    <w:rsid w:val="004D52A6"/>
    <w:rsid w:val="004E4935"/>
    <w:rsid w:val="004F4D25"/>
    <w:rsid w:val="005017FA"/>
    <w:rsid w:val="005046A5"/>
    <w:rsid w:val="00504A67"/>
    <w:rsid w:val="00511D9A"/>
    <w:rsid w:val="00515617"/>
    <w:rsid w:val="00550C32"/>
    <w:rsid w:val="005535B9"/>
    <w:rsid w:val="00564033"/>
    <w:rsid w:val="00566CAB"/>
    <w:rsid w:val="00570F4F"/>
    <w:rsid w:val="00571137"/>
    <w:rsid w:val="00576051"/>
    <w:rsid w:val="00581D90"/>
    <w:rsid w:val="005849F6"/>
    <w:rsid w:val="005857BB"/>
    <w:rsid w:val="0059143A"/>
    <w:rsid w:val="00597A23"/>
    <w:rsid w:val="005A0664"/>
    <w:rsid w:val="005A52A2"/>
    <w:rsid w:val="005B6373"/>
    <w:rsid w:val="005C471B"/>
    <w:rsid w:val="005C47A5"/>
    <w:rsid w:val="005C62E3"/>
    <w:rsid w:val="005D54D9"/>
    <w:rsid w:val="005D7A6A"/>
    <w:rsid w:val="005E76A4"/>
    <w:rsid w:val="005F133C"/>
    <w:rsid w:val="005F2C6C"/>
    <w:rsid w:val="005F3B9E"/>
    <w:rsid w:val="005F5429"/>
    <w:rsid w:val="005F60BA"/>
    <w:rsid w:val="006062D8"/>
    <w:rsid w:val="006124BF"/>
    <w:rsid w:val="00616A6E"/>
    <w:rsid w:val="00617F80"/>
    <w:rsid w:val="006254FD"/>
    <w:rsid w:val="00640212"/>
    <w:rsid w:val="0065120B"/>
    <w:rsid w:val="00654720"/>
    <w:rsid w:val="00671F48"/>
    <w:rsid w:val="00674730"/>
    <w:rsid w:val="006776B1"/>
    <w:rsid w:val="006919D5"/>
    <w:rsid w:val="006A2495"/>
    <w:rsid w:val="006B3371"/>
    <w:rsid w:val="006B35D9"/>
    <w:rsid w:val="006B7B83"/>
    <w:rsid w:val="006C1DBE"/>
    <w:rsid w:val="006D7DDE"/>
    <w:rsid w:val="006E4059"/>
    <w:rsid w:val="006F3A19"/>
    <w:rsid w:val="0070494E"/>
    <w:rsid w:val="00705C02"/>
    <w:rsid w:val="00706A07"/>
    <w:rsid w:val="00711DF8"/>
    <w:rsid w:val="00720B6B"/>
    <w:rsid w:val="00722F52"/>
    <w:rsid w:val="00723B0C"/>
    <w:rsid w:val="00724745"/>
    <w:rsid w:val="007251BA"/>
    <w:rsid w:val="007447BE"/>
    <w:rsid w:val="00744C05"/>
    <w:rsid w:val="00751361"/>
    <w:rsid w:val="00765889"/>
    <w:rsid w:val="007930BB"/>
    <w:rsid w:val="007A2EAE"/>
    <w:rsid w:val="007A33C6"/>
    <w:rsid w:val="007B151B"/>
    <w:rsid w:val="007B1CAC"/>
    <w:rsid w:val="007B2E53"/>
    <w:rsid w:val="007B44EB"/>
    <w:rsid w:val="007C16E7"/>
    <w:rsid w:val="007C742C"/>
    <w:rsid w:val="007D7477"/>
    <w:rsid w:val="007E37C5"/>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5A7F"/>
    <w:rsid w:val="00866124"/>
    <w:rsid w:val="00866435"/>
    <w:rsid w:val="00867DE9"/>
    <w:rsid w:val="00870574"/>
    <w:rsid w:val="008722D6"/>
    <w:rsid w:val="00885BB2"/>
    <w:rsid w:val="008860FE"/>
    <w:rsid w:val="008970F4"/>
    <w:rsid w:val="008A00C2"/>
    <w:rsid w:val="008A040A"/>
    <w:rsid w:val="008B3B0F"/>
    <w:rsid w:val="008B6C9A"/>
    <w:rsid w:val="008C36AB"/>
    <w:rsid w:val="008C67B6"/>
    <w:rsid w:val="008E48FB"/>
    <w:rsid w:val="00904CB6"/>
    <w:rsid w:val="00911BDC"/>
    <w:rsid w:val="0091357B"/>
    <w:rsid w:val="00920EBE"/>
    <w:rsid w:val="0092483A"/>
    <w:rsid w:val="00930AF6"/>
    <w:rsid w:val="00931895"/>
    <w:rsid w:val="00934B12"/>
    <w:rsid w:val="00942049"/>
    <w:rsid w:val="00951EBD"/>
    <w:rsid w:val="0096683E"/>
    <w:rsid w:val="009702DA"/>
    <w:rsid w:val="00993D10"/>
    <w:rsid w:val="00997193"/>
    <w:rsid w:val="009A0929"/>
    <w:rsid w:val="009A3173"/>
    <w:rsid w:val="009A6BDE"/>
    <w:rsid w:val="009B7594"/>
    <w:rsid w:val="009C595B"/>
    <w:rsid w:val="009E25EF"/>
    <w:rsid w:val="009E4DA8"/>
    <w:rsid w:val="009E728C"/>
    <w:rsid w:val="009F4449"/>
    <w:rsid w:val="00A02559"/>
    <w:rsid w:val="00A0436A"/>
    <w:rsid w:val="00A10ED7"/>
    <w:rsid w:val="00A12B5B"/>
    <w:rsid w:val="00A13DBA"/>
    <w:rsid w:val="00A202F9"/>
    <w:rsid w:val="00A2159E"/>
    <w:rsid w:val="00A2496D"/>
    <w:rsid w:val="00A45630"/>
    <w:rsid w:val="00A50ABB"/>
    <w:rsid w:val="00A53A7E"/>
    <w:rsid w:val="00A66FAA"/>
    <w:rsid w:val="00A670E3"/>
    <w:rsid w:val="00A8070B"/>
    <w:rsid w:val="00A915A7"/>
    <w:rsid w:val="00AA083F"/>
    <w:rsid w:val="00AB1800"/>
    <w:rsid w:val="00AC646D"/>
    <w:rsid w:val="00AD0A1F"/>
    <w:rsid w:val="00AD46CA"/>
    <w:rsid w:val="00AE0C53"/>
    <w:rsid w:val="00AE1F6F"/>
    <w:rsid w:val="00AF6C07"/>
    <w:rsid w:val="00B01480"/>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E3A1B"/>
    <w:rsid w:val="00BF18E7"/>
    <w:rsid w:val="00BF263E"/>
    <w:rsid w:val="00C05700"/>
    <w:rsid w:val="00C23F8C"/>
    <w:rsid w:val="00C23FA5"/>
    <w:rsid w:val="00C24CDC"/>
    <w:rsid w:val="00C26C78"/>
    <w:rsid w:val="00C34607"/>
    <w:rsid w:val="00C37985"/>
    <w:rsid w:val="00C4057F"/>
    <w:rsid w:val="00C42873"/>
    <w:rsid w:val="00C468D1"/>
    <w:rsid w:val="00C46F82"/>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623"/>
    <w:rsid w:val="00CC671B"/>
    <w:rsid w:val="00CD323E"/>
    <w:rsid w:val="00CD352E"/>
    <w:rsid w:val="00CE0252"/>
    <w:rsid w:val="00CE0C6E"/>
    <w:rsid w:val="00CE7C8F"/>
    <w:rsid w:val="00CE7F5B"/>
    <w:rsid w:val="00CF2025"/>
    <w:rsid w:val="00D01B23"/>
    <w:rsid w:val="00D06E99"/>
    <w:rsid w:val="00D1490B"/>
    <w:rsid w:val="00D15FB2"/>
    <w:rsid w:val="00D255E1"/>
    <w:rsid w:val="00D57F72"/>
    <w:rsid w:val="00D649B2"/>
    <w:rsid w:val="00D71F98"/>
    <w:rsid w:val="00D77721"/>
    <w:rsid w:val="00D80E83"/>
    <w:rsid w:val="00D9018B"/>
    <w:rsid w:val="00D93FEC"/>
    <w:rsid w:val="00DA284A"/>
    <w:rsid w:val="00DB566D"/>
    <w:rsid w:val="00DC6867"/>
    <w:rsid w:val="00DD0159"/>
    <w:rsid w:val="00DD5A70"/>
    <w:rsid w:val="00DE7D2A"/>
    <w:rsid w:val="00DF4558"/>
    <w:rsid w:val="00DF6AB4"/>
    <w:rsid w:val="00E01FEC"/>
    <w:rsid w:val="00E024D8"/>
    <w:rsid w:val="00E037C9"/>
    <w:rsid w:val="00E27CA0"/>
    <w:rsid w:val="00E32BB9"/>
    <w:rsid w:val="00E34178"/>
    <w:rsid w:val="00E36A01"/>
    <w:rsid w:val="00E41820"/>
    <w:rsid w:val="00E41E7A"/>
    <w:rsid w:val="00E438FE"/>
    <w:rsid w:val="00E4612A"/>
    <w:rsid w:val="00E51375"/>
    <w:rsid w:val="00E51561"/>
    <w:rsid w:val="00E5392A"/>
    <w:rsid w:val="00E67DB5"/>
    <w:rsid w:val="00E76D7D"/>
    <w:rsid w:val="00E7708C"/>
    <w:rsid w:val="00E8096E"/>
    <w:rsid w:val="00E84E25"/>
    <w:rsid w:val="00E9031A"/>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5A7"/>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685</TotalTime>
  <Pages>31</Pages>
  <Words>5137</Words>
  <Characters>28257</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33328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100</cp:revision>
  <dcterms:created xsi:type="dcterms:W3CDTF">2024-10-05T23:03:00Z</dcterms:created>
  <dcterms:modified xsi:type="dcterms:W3CDTF">2024-10-18T18:18:00Z</dcterms:modified>
</cp:coreProperties>
</file>