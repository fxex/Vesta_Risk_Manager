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14:paraId="45AF6EBD" w14:textId="77777777" w:rsidR="006919D5" w:rsidRDefault="006919D5">
          <w:pPr>
            <w:pStyle w:val="Sinespaciado"/>
            <w:rPr>
              <w:rFonts w:asciiTheme="majorHAnsi" w:eastAsiaTheme="majorEastAsia" w:hAnsiTheme="majorHAnsi" w:cstheme="majorBidi"/>
              <w:sz w:val="72"/>
              <w:szCs w:val="72"/>
            </w:rPr>
          </w:pPr>
        </w:p>
        <w:p w14:paraId="7638336E" w14:textId="77777777" w:rsidR="006919D5" w:rsidRDefault="006919D5">
          <w:pPr>
            <w:pStyle w:val="Sinespaciado"/>
            <w:rPr>
              <w:rFonts w:asciiTheme="majorHAnsi" w:eastAsiaTheme="majorEastAsia" w:hAnsiTheme="majorHAnsi" w:cstheme="majorBidi"/>
              <w:sz w:val="72"/>
              <w:szCs w:val="72"/>
            </w:rPr>
          </w:pPr>
        </w:p>
        <w:p w14:paraId="6519FCF1" w14:textId="4C61583D" w:rsidR="00D06E99" w:rsidRDefault="00ED64CE">
          <w:pPr>
            <w:pStyle w:val="Sinespaciado"/>
            <w:rPr>
              <w:rFonts w:asciiTheme="majorHAnsi" w:eastAsiaTheme="majorEastAsia" w:hAnsiTheme="majorHAnsi" w:cstheme="majorBidi"/>
              <w:sz w:val="72"/>
              <w:szCs w:val="72"/>
            </w:rPr>
          </w:pPr>
          <w:r>
            <w:rPr>
              <w:rFonts w:eastAsiaTheme="majorEastAsia" w:cstheme="majorBidi"/>
              <w:noProof/>
              <w:lang w:val="es-AR" w:eastAsia="es-AR"/>
            </w:rPr>
            <mc:AlternateContent>
              <mc:Choice Requires="wps">
                <w:drawing>
                  <wp:anchor distT="0" distB="0" distL="114300" distR="114300" simplePos="0" relativeHeight="251660288" behindDoc="0" locked="0" layoutInCell="0" allowOverlap="1" wp14:anchorId="3588B1E3" wp14:editId="68958D79">
                    <wp:simplePos x="0" y="0"/>
                    <wp:positionH relativeFrom="page">
                      <wp:align>center</wp:align>
                    </wp:positionH>
                    <wp:positionV relativeFrom="page">
                      <wp:align>bottom</wp:align>
                    </wp:positionV>
                    <wp:extent cx="7921625" cy="856615"/>
                    <wp:effectExtent l="10795" t="13335" r="11430" b="6350"/>
                    <wp:wrapNone/>
                    <wp:docPr id="65422568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3CA0C17"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3360" behindDoc="0" locked="0" layoutInCell="0" allowOverlap="1" wp14:anchorId="581D2B9A" wp14:editId="5EEA4F81">
                    <wp:simplePos x="0" y="0"/>
                    <wp:positionH relativeFrom="leftMargin">
                      <wp:align>center</wp:align>
                    </wp:positionH>
                    <wp:positionV relativeFrom="page">
                      <wp:align>center</wp:align>
                    </wp:positionV>
                    <wp:extent cx="90805" cy="11212195"/>
                    <wp:effectExtent l="6350" t="8890" r="7620" b="8890"/>
                    <wp:wrapNone/>
                    <wp:docPr id="16056062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DBBF81A"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2336" behindDoc="0" locked="0" layoutInCell="0" allowOverlap="1" wp14:anchorId="721EA07D" wp14:editId="334AC9B9">
                    <wp:simplePos x="0" y="0"/>
                    <wp:positionH relativeFrom="rightMargin">
                      <wp:align>center</wp:align>
                    </wp:positionH>
                    <wp:positionV relativeFrom="page">
                      <wp:align>center</wp:align>
                    </wp:positionV>
                    <wp:extent cx="90805" cy="11212195"/>
                    <wp:effectExtent l="9525" t="8890" r="13970" b="8890"/>
                    <wp:wrapNone/>
                    <wp:docPr id="2215920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61068AB"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1312" behindDoc="0" locked="0" layoutInCell="0" allowOverlap="1" wp14:anchorId="1BFFCAAE" wp14:editId="1DA86F3C">
                    <wp:simplePos x="0" y="0"/>
                    <wp:positionH relativeFrom="page">
                      <wp:align>center</wp:align>
                    </wp:positionH>
                    <wp:positionV relativeFrom="topMargin">
                      <wp:align>top</wp:align>
                    </wp:positionV>
                    <wp:extent cx="7921625" cy="856615"/>
                    <wp:effectExtent l="10795" t="9525" r="11430" b="10160"/>
                    <wp:wrapNone/>
                    <wp:docPr id="2242958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A75EF7D"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14:paraId="31099EAA" w14:textId="77777777" w:rsidR="00D06E99" w:rsidRDefault="002D57D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Modelo de Diseño</w:t>
              </w:r>
            </w:p>
          </w:sdtContent>
        </w:sdt>
        <w:sdt>
          <w:sdtPr>
            <w:rPr>
              <w:rFonts w:asciiTheme="majorHAnsi" w:eastAsiaTheme="majorEastAsia" w:hAnsiTheme="majorHAnsi" w:cstheme="majorBidi"/>
              <w:sz w:val="36"/>
              <w:szCs w:val="36"/>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5918B5ED" w14:textId="13F804DB" w:rsidR="00D06E99" w:rsidRPr="002C4E71" w:rsidRDefault="00C5211A">
              <w:pPr>
                <w:pStyle w:val="Sinespaciado"/>
                <w:rPr>
                  <w:rFonts w:asciiTheme="majorHAnsi" w:eastAsiaTheme="majorEastAsia" w:hAnsiTheme="majorHAnsi" w:cstheme="majorBidi"/>
                  <w:sz w:val="36"/>
                  <w:szCs w:val="36"/>
                  <w:lang w:val="es-AR"/>
                </w:rPr>
              </w:pPr>
              <w:r w:rsidRPr="002C4E71">
                <w:rPr>
                  <w:rFonts w:asciiTheme="majorHAnsi" w:eastAsiaTheme="majorEastAsia" w:hAnsiTheme="majorHAnsi" w:cstheme="majorBidi"/>
                  <w:sz w:val="36"/>
                  <w:szCs w:val="36"/>
                  <w:lang w:val="es-AR"/>
                </w:rPr>
                <w:t>Vesta Risk Manager</w:t>
              </w:r>
            </w:p>
          </w:sdtContent>
        </w:sdt>
        <w:p w14:paraId="24081A98" w14:textId="77777777" w:rsidR="00D06E99" w:rsidRPr="002C4E71" w:rsidRDefault="00D06E99">
          <w:pPr>
            <w:pStyle w:val="Sinespaciado"/>
            <w:rPr>
              <w:lang w:val="es-AR"/>
            </w:rPr>
          </w:pPr>
        </w:p>
        <w:p w14:paraId="65F0F65C" w14:textId="77777777" w:rsidR="006919D5" w:rsidRPr="002C4E71" w:rsidRDefault="006919D5">
          <w:pPr>
            <w:pStyle w:val="Sinespaciado"/>
            <w:rPr>
              <w:lang w:val="es-AR"/>
            </w:rPr>
          </w:pPr>
        </w:p>
        <w:p w14:paraId="682809A7" w14:textId="77777777" w:rsidR="006919D5" w:rsidRPr="002C4E71" w:rsidRDefault="006919D5">
          <w:pPr>
            <w:pStyle w:val="Sinespaciado"/>
            <w:rPr>
              <w:lang w:val="es-AR"/>
            </w:rPr>
          </w:pPr>
        </w:p>
        <w:p w14:paraId="63072A86" w14:textId="77777777" w:rsidR="006919D5" w:rsidRPr="002C4E71" w:rsidRDefault="006919D5">
          <w:pPr>
            <w:pStyle w:val="Sinespaciado"/>
            <w:rPr>
              <w:lang w:val="es-AR"/>
            </w:rPr>
          </w:pPr>
        </w:p>
        <w:sdt>
          <w:sdtPr>
            <w:rPr>
              <w:lang w:val="es-AR"/>
            </w:rPr>
            <w:alias w:val="Compañía"/>
            <w:id w:val="3224807"/>
            <w:dataBinding w:prefixMappings="xmlns:ns0='http://schemas.openxmlformats.org/officeDocument/2006/extended-properties' " w:xpath="/ns0:Properties[1]/ns0:Company[1]" w:storeItemID="{6668398D-A668-4E3E-A5EB-62B293D839F1}"/>
            <w:text/>
          </w:sdtPr>
          <w:sdtContent>
            <w:p w14:paraId="24F7553C" w14:textId="7B77FF0E" w:rsidR="00D06E99" w:rsidRPr="00C5211A" w:rsidRDefault="00C5211A">
              <w:pPr>
                <w:pStyle w:val="Sinespaciado"/>
                <w:rPr>
                  <w:lang w:val="es-AR"/>
                </w:rPr>
              </w:pPr>
              <w:r w:rsidRPr="00C5211A">
                <w:rPr>
                  <w:lang w:val="es-AR"/>
                </w:rPr>
                <w:t>T-Code</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14:paraId="3F8DB09E" w14:textId="61B884E8" w:rsidR="00D06E99" w:rsidRDefault="00C5211A">
              <w:pPr>
                <w:pStyle w:val="Sinespaciado"/>
              </w:pPr>
              <w:r>
                <w:t xml:space="preserve">Agustín Collareda, </w:t>
              </w:r>
              <w:r w:rsidR="00ED64CE">
                <w:t>Cintia Hern</w:t>
              </w:r>
              <w:r>
                <w:t>a</w:t>
              </w:r>
              <w:r w:rsidR="00ED64CE">
                <w:t>ndez</w:t>
              </w:r>
              <w:r>
                <w:t>, Hugo Frey</w:t>
              </w:r>
            </w:p>
          </w:sdtContent>
        </w:sdt>
        <w:p w14:paraId="39BD84BA" w14:textId="77777777" w:rsidR="00D06E99" w:rsidRDefault="00D06E99"/>
        <w:p w14:paraId="3699998E" w14:textId="4BF4F75D" w:rsidR="00BC5404" w:rsidRDefault="00C5211A" w:rsidP="000F4F97">
          <w:pPr>
            <w:pStyle w:val="PSI-Comentario"/>
          </w:pPr>
          <w:r>
            <w:rPr>
              <w:noProof/>
              <w:lang w:eastAsia="es-AR"/>
            </w:rPr>
            <w:drawing>
              <wp:anchor distT="0" distB="0" distL="114300" distR="114300" simplePos="0" relativeHeight="251686912" behindDoc="0" locked="0" layoutInCell="1" allowOverlap="1" wp14:anchorId="0FC293B0" wp14:editId="74CB413A">
                <wp:simplePos x="0" y="0"/>
                <wp:positionH relativeFrom="margin">
                  <wp:align>left</wp:align>
                </wp:positionH>
                <wp:positionV relativeFrom="paragraph">
                  <wp:posOffset>3114040</wp:posOffset>
                </wp:positionV>
                <wp:extent cx="2519429" cy="1266825"/>
                <wp:effectExtent l="0" t="0" r="0" b="0"/>
                <wp:wrapNone/>
                <wp:docPr id="9112564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6435" name="Imagen 9112564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429" cy="1266825"/>
                        </a:xfrm>
                        <a:prstGeom prst="rect">
                          <a:avLst/>
                        </a:prstGeom>
                      </pic:spPr>
                    </pic:pic>
                  </a:graphicData>
                </a:graphic>
                <wp14:sizeRelH relativeFrom="margin">
                  <wp14:pctWidth>0</wp14:pctWidth>
                </wp14:sizeRelH>
                <wp14:sizeRelV relativeFrom="margin">
                  <wp14:pctHeight>0</wp14:pctHeight>
                </wp14:sizeRelV>
              </wp:anchor>
            </w:drawing>
          </w:r>
          <w:r w:rsidR="006124BF">
            <w:rPr>
              <w:noProof/>
              <w:lang w:eastAsia="es-AR"/>
            </w:rPr>
            <w:drawing>
              <wp:anchor distT="0" distB="0" distL="114300" distR="114300" simplePos="0" relativeHeight="251666432" behindDoc="0" locked="0" layoutInCell="1" allowOverlap="1" wp14:anchorId="290DC9BC" wp14:editId="5C2C3A96">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14:paraId="3DA4A917" w14:textId="4F24E705" w:rsidR="00BC5404" w:rsidRDefault="00ED64CE" w:rsidP="000F4F97">
          <w:pPr>
            <w:pStyle w:val="PSI-Comentario"/>
          </w:pPr>
          <w:r>
            <w:rPr>
              <w:noProof/>
              <w:lang w:eastAsia="es-AR"/>
            </w:rPr>
            <w:lastRenderedPageBreak/>
            <mc:AlternateContent>
              <mc:Choice Requires="wps">
                <w:drawing>
                  <wp:anchor distT="0" distB="0" distL="114300" distR="114300" simplePos="0" relativeHeight="251684864" behindDoc="0" locked="0" layoutInCell="1" allowOverlap="1" wp14:anchorId="6C9157DD" wp14:editId="7A920709">
                    <wp:simplePos x="0" y="0"/>
                    <wp:positionH relativeFrom="margin">
                      <wp:posOffset>3577590</wp:posOffset>
                    </wp:positionH>
                    <wp:positionV relativeFrom="margin">
                      <wp:posOffset>67310</wp:posOffset>
                    </wp:positionV>
                    <wp:extent cx="2047875" cy="7336155"/>
                    <wp:effectExtent l="9525" t="13335" r="9525" b="13335"/>
                    <wp:wrapSquare wrapText="bothSides"/>
                    <wp:docPr id="56111805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14:paraId="111500AD" w14:textId="5A200BC3" w:rsidR="000270B7" w:rsidRDefault="000270B7" w:rsidP="002934B2">
                                <w:pPr>
                                  <w:ind w:left="0" w:firstLine="0"/>
                                  <w:rPr>
                                    <w:lang w:val="es-AR"/>
                                  </w:rPr>
                                </w:pPr>
                                <w:r w:rsidRPr="00F64ED5">
                                  <w:rPr>
                                    <w:lang w:val="es-AR"/>
                                  </w:rPr>
                                  <w:t xml:space="preserve">El propósito del </w:t>
                                </w:r>
                                <w:r>
                                  <w:rPr>
                                    <w:lang w:val="es-AR"/>
                                  </w:rPr>
                                  <w:t xml:space="preserve">Modelo de </w:t>
                                </w:r>
                                <w:r w:rsidRPr="00F64ED5">
                                  <w:rPr>
                                    <w:lang w:val="es-AR"/>
                                  </w:rPr>
                                  <w:t xml:space="preserve"> 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9157DD"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" fillcolor="white [3212]" strokecolor="#31849b [2408]">
                    <v:textbox>
                      <w:txbxContent>
                        <w:p w14:paraId="111500AD" w14:textId="5A200BC3" w:rsidR="000270B7" w:rsidRDefault="000270B7" w:rsidP="002934B2">
                          <w:pPr>
                            <w:ind w:left="0" w:firstLine="0"/>
                            <w:rPr>
                              <w:lang w:val="es-AR"/>
                            </w:rPr>
                          </w:pPr>
                          <w:r w:rsidRPr="00F64ED5">
                            <w:rPr>
                              <w:lang w:val="es-AR"/>
                            </w:rPr>
                            <w:t xml:space="preserve">El propósito del </w:t>
                          </w:r>
                          <w:r>
                            <w:rPr>
                              <w:lang w:val="es-AR"/>
                            </w:rPr>
                            <w:t xml:space="preserve">Modelo de </w:t>
                          </w:r>
                          <w:r w:rsidRPr="00F64ED5">
                            <w:rPr>
                              <w:lang w:val="es-AR"/>
                            </w:rPr>
                            <w:t xml:space="preserve"> 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v:textbox>
                    <w10:wrap type="square" anchorx="margin" anchory="margin"/>
                  </v:shape>
                </w:pict>
              </mc:Fallback>
            </mc:AlternateContent>
          </w:r>
        </w:p>
        <w:p w14:paraId="65B12FB6" w14:textId="2AC1F64C" w:rsidR="008B3B0F" w:rsidRPr="008B3B0F" w:rsidRDefault="00ED64CE" w:rsidP="00C5211A">
          <w:pPr>
            <w:pStyle w:val="PSI-Comentario"/>
          </w:pPr>
          <w:r>
            <w:rPr>
              <w:noProof/>
              <w:lang w:eastAsia="es-AR"/>
            </w:rPr>
            <mc:AlternateContent>
              <mc:Choice Requires="wps">
                <w:drawing>
                  <wp:anchor distT="0" distB="0" distL="114300" distR="114300" simplePos="0" relativeHeight="251672576" behindDoc="1" locked="0" layoutInCell="1" allowOverlap="1" wp14:anchorId="1EE4AA94" wp14:editId="11F92BF3">
                    <wp:simplePos x="0" y="0"/>
                    <wp:positionH relativeFrom="margin">
                      <wp:posOffset>4009390</wp:posOffset>
                    </wp:positionH>
                    <wp:positionV relativeFrom="margin">
                      <wp:posOffset>-968375</wp:posOffset>
                    </wp:positionV>
                    <wp:extent cx="2480945" cy="10730230"/>
                    <wp:effectExtent l="12700" t="6350" r="11430" b="7620"/>
                    <wp:wrapSquare wrapText="bothSides"/>
                    <wp:docPr id="10775096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1F5BA"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" fillcolor="#4bacc6" strokecolor="#31849b [2408]">
                    <w10:wrap type="square" anchorx="margin" anchory="margin"/>
                  </v:rect>
                </w:pict>
              </mc:Fallback>
            </mc:AlternateContent>
          </w:r>
        </w:p>
        <w:p w14:paraId="598038E0" w14:textId="77777777" w:rsidR="00D06E99" w:rsidRDefault="00000000"/>
      </w:sdtContent>
    </w:sdt>
    <w:p w14:paraId="2712C876" w14:textId="77777777" w:rsidR="00A13DBA" w:rsidRDefault="00BC5404" w:rsidP="00A13DBA">
      <w:pPr>
        <w:ind w:left="0" w:firstLine="0"/>
      </w:pPr>
      <w:r>
        <w:rPr>
          <w:noProof/>
          <w:lang w:val="es-AR" w:eastAsia="es-AR"/>
        </w:rPr>
        <w:drawing>
          <wp:anchor distT="0" distB="0" distL="114300" distR="114300" simplePos="0" relativeHeight="251682816" behindDoc="0" locked="0" layoutInCell="1" allowOverlap="1" wp14:anchorId="4570BBD1" wp14:editId="10E228C8">
            <wp:simplePos x="0" y="0"/>
            <wp:positionH relativeFrom="margin">
              <wp:posOffset>4730115</wp:posOffset>
            </wp:positionH>
            <wp:positionV relativeFrom="margin">
              <wp:posOffset>7712075</wp:posOffset>
            </wp:positionV>
            <wp:extent cx="1200150" cy="1200150"/>
            <wp:effectExtent l="76200" t="38100" r="247650" b="20955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sdt>
      <w:sdtPr>
        <w:rPr>
          <w:rFonts w:asciiTheme="minorHAnsi" w:eastAsiaTheme="minorHAnsi" w:hAnsiTheme="minorHAnsi" w:cstheme="minorBidi"/>
          <w:b w:val="0"/>
          <w:bCs w:val="0"/>
          <w:i/>
          <w:iCs/>
          <w:color w:val="auto"/>
          <w:sz w:val="22"/>
          <w:szCs w:val="22"/>
        </w:rPr>
        <w:id w:val="3709532"/>
        <w:docPartObj>
          <w:docPartGallery w:val="Table of Contents"/>
          <w:docPartUnique/>
        </w:docPartObj>
      </w:sdtPr>
      <w:sdtEndPr>
        <w:rPr>
          <w:i w:val="0"/>
          <w:iCs w:val="0"/>
        </w:rPr>
      </w:sdtEndPr>
      <w:sdtContent>
        <w:p w14:paraId="16A11D9A" w14:textId="77777777" w:rsidR="004D52A6" w:rsidRDefault="004D52A6" w:rsidP="000F79DF">
          <w:pPr>
            <w:pStyle w:val="TtuloTDC"/>
            <w:tabs>
              <w:tab w:val="left" w:pos="5954"/>
            </w:tabs>
            <w:rPr>
              <w:rFonts w:asciiTheme="minorHAnsi" w:eastAsiaTheme="minorHAnsi" w:hAnsiTheme="minorHAnsi" w:cstheme="minorBidi"/>
              <w:b w:val="0"/>
              <w:bCs w:val="0"/>
              <w:i/>
              <w:iCs/>
              <w:color w:val="auto"/>
              <w:sz w:val="22"/>
              <w:szCs w:val="22"/>
            </w:rPr>
          </w:pPr>
        </w:p>
        <w:p w14:paraId="3DF96267" w14:textId="77777777" w:rsidR="000F79DF" w:rsidRDefault="000F79DF" w:rsidP="000F79DF">
          <w:pPr>
            <w:pStyle w:val="TtuloTDC"/>
            <w:tabs>
              <w:tab w:val="left" w:pos="5954"/>
            </w:tabs>
          </w:pPr>
          <w:r>
            <w:t>Tabla de contenido</w:t>
          </w:r>
        </w:p>
        <w:p w14:paraId="5609E8DD" w14:textId="3888E61A" w:rsidR="00894EBD" w:rsidRDefault="00CB2194">
          <w:pPr>
            <w:pStyle w:val="TDC1"/>
            <w:rPr>
              <w:rFonts w:eastAsiaTheme="minorEastAsia"/>
              <w:b w:val="0"/>
              <w:bCs w:val="0"/>
              <w:noProof/>
              <w:kern w:val="2"/>
              <w:sz w:val="24"/>
              <w:szCs w:val="24"/>
              <w:lang w:val="es-AR" w:eastAsia="es-AR"/>
              <w14:ligatures w14:val="standardContextual"/>
            </w:rPr>
          </w:pPr>
          <w:r>
            <w:fldChar w:fldCharType="begin"/>
          </w:r>
          <w:r w:rsidR="000F79DF">
            <w:instrText xml:space="preserve"> TOC \o "1-3" \h \z \u </w:instrText>
          </w:r>
          <w:r>
            <w:fldChar w:fldCharType="separate"/>
          </w:r>
          <w:hyperlink w:anchor="_Toc181366770" w:history="1">
            <w:r w:rsidR="00894EBD" w:rsidRPr="00962710">
              <w:rPr>
                <w:rStyle w:val="Hipervnculo"/>
                <w:noProof/>
              </w:rPr>
              <w:t>Introducción</w:t>
            </w:r>
            <w:r w:rsidR="00894EBD">
              <w:rPr>
                <w:noProof/>
                <w:webHidden/>
              </w:rPr>
              <w:tab/>
            </w:r>
            <w:r w:rsidR="00894EBD">
              <w:rPr>
                <w:noProof/>
                <w:webHidden/>
              </w:rPr>
              <w:fldChar w:fldCharType="begin"/>
            </w:r>
            <w:r w:rsidR="00894EBD">
              <w:rPr>
                <w:noProof/>
                <w:webHidden/>
              </w:rPr>
              <w:instrText xml:space="preserve"> PAGEREF _Toc181366770 \h </w:instrText>
            </w:r>
            <w:r w:rsidR="00894EBD">
              <w:rPr>
                <w:noProof/>
                <w:webHidden/>
              </w:rPr>
            </w:r>
            <w:r w:rsidR="00894EBD">
              <w:rPr>
                <w:noProof/>
                <w:webHidden/>
              </w:rPr>
              <w:fldChar w:fldCharType="separate"/>
            </w:r>
            <w:r w:rsidR="00B6049B">
              <w:rPr>
                <w:noProof/>
                <w:webHidden/>
              </w:rPr>
              <w:t>5</w:t>
            </w:r>
            <w:r w:rsidR="00894EBD">
              <w:rPr>
                <w:noProof/>
                <w:webHidden/>
              </w:rPr>
              <w:fldChar w:fldCharType="end"/>
            </w:r>
          </w:hyperlink>
        </w:p>
        <w:p w14:paraId="55374691" w14:textId="7C16B816" w:rsidR="00894EBD" w:rsidRDefault="00894EBD">
          <w:pPr>
            <w:pStyle w:val="TDC2"/>
            <w:rPr>
              <w:rFonts w:eastAsiaTheme="minorEastAsia"/>
              <w:i w:val="0"/>
              <w:iCs w:val="0"/>
              <w:noProof/>
              <w:kern w:val="2"/>
              <w:sz w:val="24"/>
              <w:szCs w:val="24"/>
              <w:lang w:val="es-AR" w:eastAsia="es-AR"/>
              <w14:ligatures w14:val="standardContextual"/>
            </w:rPr>
          </w:pPr>
          <w:hyperlink w:anchor="_Toc181366771" w:history="1">
            <w:r w:rsidRPr="00962710">
              <w:rPr>
                <w:rStyle w:val="Hipervnculo"/>
                <w:noProof/>
              </w:rPr>
              <w:t>Propósito</w:t>
            </w:r>
            <w:r>
              <w:rPr>
                <w:noProof/>
                <w:webHidden/>
              </w:rPr>
              <w:tab/>
            </w:r>
            <w:r>
              <w:rPr>
                <w:noProof/>
                <w:webHidden/>
              </w:rPr>
              <w:fldChar w:fldCharType="begin"/>
            </w:r>
            <w:r>
              <w:rPr>
                <w:noProof/>
                <w:webHidden/>
              </w:rPr>
              <w:instrText xml:space="preserve"> PAGEREF _Toc181366771 \h </w:instrText>
            </w:r>
            <w:r>
              <w:rPr>
                <w:noProof/>
                <w:webHidden/>
              </w:rPr>
            </w:r>
            <w:r>
              <w:rPr>
                <w:noProof/>
                <w:webHidden/>
              </w:rPr>
              <w:fldChar w:fldCharType="separate"/>
            </w:r>
            <w:r w:rsidR="00B6049B">
              <w:rPr>
                <w:noProof/>
                <w:webHidden/>
              </w:rPr>
              <w:t>5</w:t>
            </w:r>
            <w:r>
              <w:rPr>
                <w:noProof/>
                <w:webHidden/>
              </w:rPr>
              <w:fldChar w:fldCharType="end"/>
            </w:r>
          </w:hyperlink>
        </w:p>
        <w:p w14:paraId="449B122D" w14:textId="53980AB5" w:rsidR="00894EBD" w:rsidRDefault="00894EBD">
          <w:pPr>
            <w:pStyle w:val="TDC2"/>
            <w:rPr>
              <w:rFonts w:eastAsiaTheme="minorEastAsia"/>
              <w:i w:val="0"/>
              <w:iCs w:val="0"/>
              <w:noProof/>
              <w:kern w:val="2"/>
              <w:sz w:val="24"/>
              <w:szCs w:val="24"/>
              <w:lang w:val="es-AR" w:eastAsia="es-AR"/>
              <w14:ligatures w14:val="standardContextual"/>
            </w:rPr>
          </w:pPr>
          <w:hyperlink w:anchor="_Toc181366772" w:history="1">
            <w:r w:rsidRPr="00962710">
              <w:rPr>
                <w:rStyle w:val="Hipervnculo"/>
                <w:noProof/>
              </w:rPr>
              <w:t>Alcance</w:t>
            </w:r>
            <w:r>
              <w:rPr>
                <w:noProof/>
                <w:webHidden/>
              </w:rPr>
              <w:tab/>
            </w:r>
            <w:r>
              <w:rPr>
                <w:noProof/>
                <w:webHidden/>
              </w:rPr>
              <w:fldChar w:fldCharType="begin"/>
            </w:r>
            <w:r>
              <w:rPr>
                <w:noProof/>
                <w:webHidden/>
              </w:rPr>
              <w:instrText xml:space="preserve"> PAGEREF _Toc181366772 \h </w:instrText>
            </w:r>
            <w:r>
              <w:rPr>
                <w:noProof/>
                <w:webHidden/>
              </w:rPr>
            </w:r>
            <w:r>
              <w:rPr>
                <w:noProof/>
                <w:webHidden/>
              </w:rPr>
              <w:fldChar w:fldCharType="separate"/>
            </w:r>
            <w:r w:rsidR="00B6049B">
              <w:rPr>
                <w:noProof/>
                <w:webHidden/>
              </w:rPr>
              <w:t>5</w:t>
            </w:r>
            <w:r>
              <w:rPr>
                <w:noProof/>
                <w:webHidden/>
              </w:rPr>
              <w:fldChar w:fldCharType="end"/>
            </w:r>
          </w:hyperlink>
        </w:p>
        <w:p w14:paraId="0C151899" w14:textId="41A86DA3" w:rsidR="00894EBD" w:rsidRDefault="00894EBD">
          <w:pPr>
            <w:pStyle w:val="TDC1"/>
            <w:rPr>
              <w:rFonts w:eastAsiaTheme="minorEastAsia"/>
              <w:b w:val="0"/>
              <w:bCs w:val="0"/>
              <w:noProof/>
              <w:kern w:val="2"/>
              <w:sz w:val="24"/>
              <w:szCs w:val="24"/>
              <w:lang w:val="es-AR" w:eastAsia="es-AR"/>
              <w14:ligatures w14:val="standardContextual"/>
            </w:rPr>
          </w:pPr>
          <w:hyperlink w:anchor="_Toc181366773" w:history="1">
            <w:r w:rsidRPr="00962710">
              <w:rPr>
                <w:rStyle w:val="Hipervnculo"/>
                <w:noProof/>
              </w:rPr>
              <w:t>Referencias</w:t>
            </w:r>
            <w:r>
              <w:rPr>
                <w:noProof/>
                <w:webHidden/>
              </w:rPr>
              <w:tab/>
            </w:r>
            <w:r>
              <w:rPr>
                <w:noProof/>
                <w:webHidden/>
              </w:rPr>
              <w:fldChar w:fldCharType="begin"/>
            </w:r>
            <w:r>
              <w:rPr>
                <w:noProof/>
                <w:webHidden/>
              </w:rPr>
              <w:instrText xml:space="preserve"> PAGEREF _Toc181366773 \h </w:instrText>
            </w:r>
            <w:r>
              <w:rPr>
                <w:noProof/>
                <w:webHidden/>
              </w:rPr>
            </w:r>
            <w:r>
              <w:rPr>
                <w:noProof/>
                <w:webHidden/>
              </w:rPr>
              <w:fldChar w:fldCharType="separate"/>
            </w:r>
            <w:r w:rsidR="00B6049B">
              <w:rPr>
                <w:noProof/>
                <w:webHidden/>
              </w:rPr>
              <w:t>5</w:t>
            </w:r>
            <w:r>
              <w:rPr>
                <w:noProof/>
                <w:webHidden/>
              </w:rPr>
              <w:fldChar w:fldCharType="end"/>
            </w:r>
          </w:hyperlink>
        </w:p>
        <w:p w14:paraId="205D6DAA" w14:textId="39E59EBB" w:rsidR="00894EBD" w:rsidRDefault="00894EBD">
          <w:pPr>
            <w:pStyle w:val="TDC2"/>
            <w:rPr>
              <w:rFonts w:eastAsiaTheme="minorEastAsia"/>
              <w:i w:val="0"/>
              <w:iCs w:val="0"/>
              <w:noProof/>
              <w:kern w:val="2"/>
              <w:sz w:val="24"/>
              <w:szCs w:val="24"/>
              <w:lang w:val="es-AR" w:eastAsia="es-AR"/>
              <w14:ligatures w14:val="standardContextual"/>
            </w:rPr>
          </w:pPr>
          <w:hyperlink w:anchor="_Toc181366774" w:history="1">
            <w:r w:rsidRPr="00962710">
              <w:rPr>
                <w:rStyle w:val="Hipervnculo"/>
                <w:noProof/>
              </w:rPr>
              <w:t>Visión general</w:t>
            </w:r>
            <w:r>
              <w:rPr>
                <w:noProof/>
                <w:webHidden/>
              </w:rPr>
              <w:tab/>
            </w:r>
            <w:r>
              <w:rPr>
                <w:noProof/>
                <w:webHidden/>
              </w:rPr>
              <w:fldChar w:fldCharType="begin"/>
            </w:r>
            <w:r>
              <w:rPr>
                <w:noProof/>
                <w:webHidden/>
              </w:rPr>
              <w:instrText xml:space="preserve"> PAGEREF _Toc181366774 \h </w:instrText>
            </w:r>
            <w:r>
              <w:rPr>
                <w:noProof/>
                <w:webHidden/>
              </w:rPr>
            </w:r>
            <w:r>
              <w:rPr>
                <w:noProof/>
                <w:webHidden/>
              </w:rPr>
              <w:fldChar w:fldCharType="separate"/>
            </w:r>
            <w:r w:rsidR="00B6049B">
              <w:rPr>
                <w:noProof/>
                <w:webHidden/>
              </w:rPr>
              <w:t>6</w:t>
            </w:r>
            <w:r>
              <w:rPr>
                <w:noProof/>
                <w:webHidden/>
              </w:rPr>
              <w:fldChar w:fldCharType="end"/>
            </w:r>
          </w:hyperlink>
        </w:p>
        <w:p w14:paraId="3B44E28F" w14:textId="670C8E99" w:rsidR="00894EBD" w:rsidRDefault="00894EBD">
          <w:pPr>
            <w:pStyle w:val="TDC1"/>
            <w:rPr>
              <w:rFonts w:eastAsiaTheme="minorEastAsia"/>
              <w:b w:val="0"/>
              <w:bCs w:val="0"/>
              <w:noProof/>
              <w:kern w:val="2"/>
              <w:sz w:val="24"/>
              <w:szCs w:val="24"/>
              <w:lang w:val="es-AR" w:eastAsia="es-AR"/>
              <w14:ligatures w14:val="standardContextual"/>
            </w:rPr>
          </w:pPr>
          <w:hyperlink w:anchor="_Toc181366775" w:history="1">
            <w:r w:rsidRPr="00962710">
              <w:rPr>
                <w:rStyle w:val="Hipervnculo"/>
                <w:noProof/>
              </w:rPr>
              <w:t>Diseño de Casos de Uso</w:t>
            </w:r>
            <w:r>
              <w:rPr>
                <w:noProof/>
                <w:webHidden/>
              </w:rPr>
              <w:tab/>
            </w:r>
            <w:r>
              <w:rPr>
                <w:noProof/>
                <w:webHidden/>
              </w:rPr>
              <w:fldChar w:fldCharType="begin"/>
            </w:r>
            <w:r>
              <w:rPr>
                <w:noProof/>
                <w:webHidden/>
              </w:rPr>
              <w:instrText xml:space="preserve"> PAGEREF _Toc181366775 \h </w:instrText>
            </w:r>
            <w:r>
              <w:rPr>
                <w:noProof/>
                <w:webHidden/>
              </w:rPr>
            </w:r>
            <w:r>
              <w:rPr>
                <w:noProof/>
                <w:webHidden/>
              </w:rPr>
              <w:fldChar w:fldCharType="separate"/>
            </w:r>
            <w:r w:rsidR="00B6049B">
              <w:rPr>
                <w:noProof/>
                <w:webHidden/>
              </w:rPr>
              <w:t>6</w:t>
            </w:r>
            <w:r>
              <w:rPr>
                <w:noProof/>
                <w:webHidden/>
              </w:rPr>
              <w:fldChar w:fldCharType="end"/>
            </w:r>
          </w:hyperlink>
        </w:p>
        <w:p w14:paraId="5CB44C95" w14:textId="6C064877" w:rsidR="00894EBD" w:rsidRDefault="00894EBD">
          <w:pPr>
            <w:pStyle w:val="TDC2"/>
            <w:rPr>
              <w:rFonts w:eastAsiaTheme="minorEastAsia"/>
              <w:i w:val="0"/>
              <w:iCs w:val="0"/>
              <w:noProof/>
              <w:kern w:val="2"/>
              <w:sz w:val="24"/>
              <w:szCs w:val="24"/>
              <w:lang w:val="es-AR" w:eastAsia="es-AR"/>
              <w14:ligatures w14:val="standardContextual"/>
            </w:rPr>
          </w:pPr>
          <w:hyperlink w:anchor="_Toc181366776" w:history="1">
            <w:r w:rsidRPr="00962710">
              <w:rPr>
                <w:rStyle w:val="Hipervnculo"/>
                <w:noProof/>
              </w:rPr>
              <w:t>Caso de Uso 1: Autentificarse</w:t>
            </w:r>
            <w:r>
              <w:rPr>
                <w:noProof/>
                <w:webHidden/>
              </w:rPr>
              <w:tab/>
            </w:r>
            <w:r>
              <w:rPr>
                <w:noProof/>
                <w:webHidden/>
              </w:rPr>
              <w:fldChar w:fldCharType="begin"/>
            </w:r>
            <w:r>
              <w:rPr>
                <w:noProof/>
                <w:webHidden/>
              </w:rPr>
              <w:instrText xml:space="preserve"> PAGEREF _Toc181366776 \h </w:instrText>
            </w:r>
            <w:r>
              <w:rPr>
                <w:noProof/>
                <w:webHidden/>
              </w:rPr>
            </w:r>
            <w:r>
              <w:rPr>
                <w:noProof/>
                <w:webHidden/>
              </w:rPr>
              <w:fldChar w:fldCharType="separate"/>
            </w:r>
            <w:r w:rsidR="00B6049B">
              <w:rPr>
                <w:noProof/>
                <w:webHidden/>
              </w:rPr>
              <w:t>6</w:t>
            </w:r>
            <w:r>
              <w:rPr>
                <w:noProof/>
                <w:webHidden/>
              </w:rPr>
              <w:fldChar w:fldCharType="end"/>
            </w:r>
          </w:hyperlink>
        </w:p>
        <w:p w14:paraId="0BEAD8A8" w14:textId="32E8F563" w:rsidR="00894EBD" w:rsidRDefault="00894EBD">
          <w:pPr>
            <w:pStyle w:val="TDC3"/>
            <w:rPr>
              <w:rFonts w:eastAsiaTheme="minorEastAsia"/>
              <w:noProof/>
              <w:kern w:val="2"/>
              <w:sz w:val="24"/>
              <w:szCs w:val="24"/>
              <w:lang w:val="es-AR" w:eastAsia="es-AR"/>
              <w14:ligatures w14:val="standardContextual"/>
            </w:rPr>
          </w:pPr>
          <w:hyperlink w:anchor="_Toc181366777" w:history="1">
            <w:r w:rsidRPr="00962710">
              <w:rPr>
                <w:rStyle w:val="Hipervnculo"/>
                <w:noProof/>
              </w:rPr>
              <w:t>Especificación de caso de uso de diseño</w:t>
            </w:r>
            <w:r>
              <w:rPr>
                <w:noProof/>
                <w:webHidden/>
              </w:rPr>
              <w:tab/>
            </w:r>
            <w:r>
              <w:rPr>
                <w:noProof/>
                <w:webHidden/>
              </w:rPr>
              <w:fldChar w:fldCharType="begin"/>
            </w:r>
            <w:r>
              <w:rPr>
                <w:noProof/>
                <w:webHidden/>
              </w:rPr>
              <w:instrText xml:space="preserve"> PAGEREF _Toc181366777 \h </w:instrText>
            </w:r>
            <w:r>
              <w:rPr>
                <w:noProof/>
                <w:webHidden/>
              </w:rPr>
            </w:r>
            <w:r>
              <w:rPr>
                <w:noProof/>
                <w:webHidden/>
              </w:rPr>
              <w:fldChar w:fldCharType="separate"/>
            </w:r>
            <w:r w:rsidR="00B6049B">
              <w:rPr>
                <w:noProof/>
                <w:webHidden/>
              </w:rPr>
              <w:t>6</w:t>
            </w:r>
            <w:r>
              <w:rPr>
                <w:noProof/>
                <w:webHidden/>
              </w:rPr>
              <w:fldChar w:fldCharType="end"/>
            </w:r>
          </w:hyperlink>
        </w:p>
        <w:p w14:paraId="4B86676B" w14:textId="4D576A8A" w:rsidR="00894EBD" w:rsidRDefault="00894EBD">
          <w:pPr>
            <w:pStyle w:val="TDC3"/>
            <w:rPr>
              <w:rFonts w:eastAsiaTheme="minorEastAsia"/>
              <w:noProof/>
              <w:kern w:val="2"/>
              <w:sz w:val="24"/>
              <w:szCs w:val="24"/>
              <w:lang w:val="es-AR" w:eastAsia="es-AR"/>
              <w14:ligatures w14:val="standardContextual"/>
            </w:rPr>
          </w:pPr>
          <w:hyperlink w:anchor="_Toc181366778" w:history="1">
            <w:r w:rsidRPr="00962710">
              <w:rPr>
                <w:rStyle w:val="Hipervnculo"/>
                <w:noProof/>
              </w:rPr>
              <w:t>Diagrama de paquetes</w:t>
            </w:r>
            <w:r>
              <w:rPr>
                <w:noProof/>
                <w:webHidden/>
              </w:rPr>
              <w:tab/>
            </w:r>
            <w:r>
              <w:rPr>
                <w:noProof/>
                <w:webHidden/>
              </w:rPr>
              <w:fldChar w:fldCharType="begin"/>
            </w:r>
            <w:r>
              <w:rPr>
                <w:noProof/>
                <w:webHidden/>
              </w:rPr>
              <w:instrText xml:space="preserve"> PAGEREF _Toc181366778 \h </w:instrText>
            </w:r>
            <w:r>
              <w:rPr>
                <w:noProof/>
                <w:webHidden/>
              </w:rPr>
            </w:r>
            <w:r>
              <w:rPr>
                <w:noProof/>
                <w:webHidden/>
              </w:rPr>
              <w:fldChar w:fldCharType="separate"/>
            </w:r>
            <w:r w:rsidR="00B6049B">
              <w:rPr>
                <w:noProof/>
                <w:webHidden/>
              </w:rPr>
              <w:t>6</w:t>
            </w:r>
            <w:r>
              <w:rPr>
                <w:noProof/>
                <w:webHidden/>
              </w:rPr>
              <w:fldChar w:fldCharType="end"/>
            </w:r>
          </w:hyperlink>
        </w:p>
        <w:p w14:paraId="7E3A4B29" w14:textId="48BBCDB9" w:rsidR="00894EBD" w:rsidRDefault="00894EBD">
          <w:pPr>
            <w:pStyle w:val="TDC3"/>
            <w:rPr>
              <w:rFonts w:eastAsiaTheme="minorEastAsia"/>
              <w:noProof/>
              <w:kern w:val="2"/>
              <w:sz w:val="24"/>
              <w:szCs w:val="24"/>
              <w:lang w:val="es-AR" w:eastAsia="es-AR"/>
              <w14:ligatures w14:val="standardContextual"/>
            </w:rPr>
          </w:pPr>
          <w:hyperlink w:anchor="_Toc181366779" w:history="1">
            <w:r w:rsidRPr="00962710">
              <w:rPr>
                <w:rStyle w:val="Hipervnculo"/>
                <w:noProof/>
              </w:rPr>
              <w:t>Diagrama de Interacción</w:t>
            </w:r>
            <w:r>
              <w:rPr>
                <w:noProof/>
                <w:webHidden/>
              </w:rPr>
              <w:tab/>
            </w:r>
            <w:r>
              <w:rPr>
                <w:noProof/>
                <w:webHidden/>
              </w:rPr>
              <w:fldChar w:fldCharType="begin"/>
            </w:r>
            <w:r>
              <w:rPr>
                <w:noProof/>
                <w:webHidden/>
              </w:rPr>
              <w:instrText xml:space="preserve"> PAGEREF _Toc181366779 \h </w:instrText>
            </w:r>
            <w:r>
              <w:rPr>
                <w:noProof/>
                <w:webHidden/>
              </w:rPr>
            </w:r>
            <w:r>
              <w:rPr>
                <w:noProof/>
                <w:webHidden/>
              </w:rPr>
              <w:fldChar w:fldCharType="separate"/>
            </w:r>
            <w:r w:rsidR="00B6049B">
              <w:rPr>
                <w:noProof/>
                <w:webHidden/>
              </w:rPr>
              <w:t>7</w:t>
            </w:r>
            <w:r>
              <w:rPr>
                <w:noProof/>
                <w:webHidden/>
              </w:rPr>
              <w:fldChar w:fldCharType="end"/>
            </w:r>
          </w:hyperlink>
        </w:p>
        <w:p w14:paraId="1D625530" w14:textId="3619FB20" w:rsidR="00894EBD" w:rsidRDefault="00894EBD">
          <w:pPr>
            <w:pStyle w:val="TDC3"/>
            <w:rPr>
              <w:rFonts w:eastAsiaTheme="minorEastAsia"/>
              <w:noProof/>
              <w:kern w:val="2"/>
              <w:sz w:val="24"/>
              <w:szCs w:val="24"/>
              <w:lang w:val="es-AR" w:eastAsia="es-AR"/>
              <w14:ligatures w14:val="standardContextual"/>
            </w:rPr>
          </w:pPr>
          <w:hyperlink w:anchor="_Toc181366780" w:history="1">
            <w:r w:rsidRPr="00962710">
              <w:rPr>
                <w:rStyle w:val="Hipervnculo"/>
                <w:noProof/>
              </w:rPr>
              <w:t>Requerimientos especiales o de implementación</w:t>
            </w:r>
            <w:r>
              <w:rPr>
                <w:noProof/>
                <w:webHidden/>
              </w:rPr>
              <w:tab/>
            </w:r>
            <w:r>
              <w:rPr>
                <w:noProof/>
                <w:webHidden/>
              </w:rPr>
              <w:fldChar w:fldCharType="begin"/>
            </w:r>
            <w:r>
              <w:rPr>
                <w:noProof/>
                <w:webHidden/>
              </w:rPr>
              <w:instrText xml:space="preserve"> PAGEREF _Toc181366780 \h </w:instrText>
            </w:r>
            <w:r>
              <w:rPr>
                <w:noProof/>
                <w:webHidden/>
              </w:rPr>
            </w:r>
            <w:r>
              <w:rPr>
                <w:noProof/>
                <w:webHidden/>
              </w:rPr>
              <w:fldChar w:fldCharType="separate"/>
            </w:r>
            <w:r w:rsidR="00B6049B">
              <w:rPr>
                <w:noProof/>
                <w:webHidden/>
              </w:rPr>
              <w:t>7</w:t>
            </w:r>
            <w:r>
              <w:rPr>
                <w:noProof/>
                <w:webHidden/>
              </w:rPr>
              <w:fldChar w:fldCharType="end"/>
            </w:r>
          </w:hyperlink>
        </w:p>
        <w:p w14:paraId="606ADE7D" w14:textId="78C9B84B" w:rsidR="00894EBD" w:rsidRDefault="00894EBD">
          <w:pPr>
            <w:pStyle w:val="TDC2"/>
            <w:rPr>
              <w:rFonts w:eastAsiaTheme="minorEastAsia"/>
              <w:i w:val="0"/>
              <w:iCs w:val="0"/>
              <w:noProof/>
              <w:kern w:val="2"/>
              <w:sz w:val="24"/>
              <w:szCs w:val="24"/>
              <w:lang w:val="es-AR" w:eastAsia="es-AR"/>
              <w14:ligatures w14:val="standardContextual"/>
            </w:rPr>
          </w:pPr>
          <w:hyperlink w:anchor="_Toc181366781" w:history="1">
            <w:r w:rsidRPr="00962710">
              <w:rPr>
                <w:rStyle w:val="Hipervnculo"/>
                <w:noProof/>
              </w:rPr>
              <w:t>Caso de Uso 2: Administrar acceso al sistema</w:t>
            </w:r>
            <w:r>
              <w:rPr>
                <w:noProof/>
                <w:webHidden/>
              </w:rPr>
              <w:tab/>
            </w:r>
            <w:r>
              <w:rPr>
                <w:noProof/>
                <w:webHidden/>
              </w:rPr>
              <w:fldChar w:fldCharType="begin"/>
            </w:r>
            <w:r>
              <w:rPr>
                <w:noProof/>
                <w:webHidden/>
              </w:rPr>
              <w:instrText xml:space="preserve"> PAGEREF _Toc181366781 \h </w:instrText>
            </w:r>
            <w:r>
              <w:rPr>
                <w:noProof/>
                <w:webHidden/>
              </w:rPr>
            </w:r>
            <w:r>
              <w:rPr>
                <w:noProof/>
                <w:webHidden/>
              </w:rPr>
              <w:fldChar w:fldCharType="separate"/>
            </w:r>
            <w:r w:rsidR="00B6049B">
              <w:rPr>
                <w:noProof/>
                <w:webHidden/>
              </w:rPr>
              <w:t>7</w:t>
            </w:r>
            <w:r>
              <w:rPr>
                <w:noProof/>
                <w:webHidden/>
              </w:rPr>
              <w:fldChar w:fldCharType="end"/>
            </w:r>
          </w:hyperlink>
        </w:p>
        <w:p w14:paraId="7EE64942" w14:textId="157062E8" w:rsidR="00894EBD" w:rsidRDefault="00894EBD">
          <w:pPr>
            <w:pStyle w:val="TDC3"/>
            <w:rPr>
              <w:rFonts w:eastAsiaTheme="minorEastAsia"/>
              <w:noProof/>
              <w:kern w:val="2"/>
              <w:sz w:val="24"/>
              <w:szCs w:val="24"/>
              <w:lang w:val="es-AR" w:eastAsia="es-AR"/>
              <w14:ligatures w14:val="standardContextual"/>
            </w:rPr>
          </w:pPr>
          <w:hyperlink w:anchor="_Toc181366782" w:history="1">
            <w:r w:rsidRPr="00962710">
              <w:rPr>
                <w:rStyle w:val="Hipervnculo"/>
                <w:noProof/>
              </w:rPr>
              <w:t>Especificación de caso de uso de diseño</w:t>
            </w:r>
            <w:r>
              <w:rPr>
                <w:noProof/>
                <w:webHidden/>
              </w:rPr>
              <w:tab/>
            </w:r>
            <w:r>
              <w:rPr>
                <w:noProof/>
                <w:webHidden/>
              </w:rPr>
              <w:fldChar w:fldCharType="begin"/>
            </w:r>
            <w:r>
              <w:rPr>
                <w:noProof/>
                <w:webHidden/>
              </w:rPr>
              <w:instrText xml:space="preserve"> PAGEREF _Toc181366782 \h </w:instrText>
            </w:r>
            <w:r>
              <w:rPr>
                <w:noProof/>
                <w:webHidden/>
              </w:rPr>
            </w:r>
            <w:r>
              <w:rPr>
                <w:noProof/>
                <w:webHidden/>
              </w:rPr>
              <w:fldChar w:fldCharType="separate"/>
            </w:r>
            <w:r w:rsidR="00B6049B">
              <w:rPr>
                <w:noProof/>
                <w:webHidden/>
              </w:rPr>
              <w:t>7</w:t>
            </w:r>
            <w:r>
              <w:rPr>
                <w:noProof/>
                <w:webHidden/>
              </w:rPr>
              <w:fldChar w:fldCharType="end"/>
            </w:r>
          </w:hyperlink>
        </w:p>
        <w:p w14:paraId="63955FBC" w14:textId="73EB02A9" w:rsidR="00894EBD" w:rsidRDefault="00894EBD">
          <w:pPr>
            <w:pStyle w:val="TDC3"/>
            <w:rPr>
              <w:rFonts w:eastAsiaTheme="minorEastAsia"/>
              <w:noProof/>
              <w:kern w:val="2"/>
              <w:sz w:val="24"/>
              <w:szCs w:val="24"/>
              <w:lang w:val="es-AR" w:eastAsia="es-AR"/>
              <w14:ligatures w14:val="standardContextual"/>
            </w:rPr>
          </w:pPr>
          <w:hyperlink w:anchor="_Toc181366783" w:history="1">
            <w:r w:rsidRPr="00962710">
              <w:rPr>
                <w:rStyle w:val="Hipervnculo"/>
                <w:noProof/>
              </w:rPr>
              <w:t>Diagrama de paquetes</w:t>
            </w:r>
            <w:r>
              <w:rPr>
                <w:noProof/>
                <w:webHidden/>
              </w:rPr>
              <w:tab/>
            </w:r>
            <w:r>
              <w:rPr>
                <w:noProof/>
                <w:webHidden/>
              </w:rPr>
              <w:fldChar w:fldCharType="begin"/>
            </w:r>
            <w:r>
              <w:rPr>
                <w:noProof/>
                <w:webHidden/>
              </w:rPr>
              <w:instrText xml:space="preserve"> PAGEREF _Toc181366783 \h </w:instrText>
            </w:r>
            <w:r>
              <w:rPr>
                <w:noProof/>
                <w:webHidden/>
              </w:rPr>
            </w:r>
            <w:r>
              <w:rPr>
                <w:noProof/>
                <w:webHidden/>
              </w:rPr>
              <w:fldChar w:fldCharType="separate"/>
            </w:r>
            <w:r w:rsidR="00B6049B">
              <w:rPr>
                <w:noProof/>
                <w:webHidden/>
              </w:rPr>
              <w:t>9</w:t>
            </w:r>
            <w:r>
              <w:rPr>
                <w:noProof/>
                <w:webHidden/>
              </w:rPr>
              <w:fldChar w:fldCharType="end"/>
            </w:r>
          </w:hyperlink>
        </w:p>
        <w:p w14:paraId="7486ABC0" w14:textId="2A213B2D" w:rsidR="00894EBD" w:rsidRDefault="00894EBD">
          <w:pPr>
            <w:pStyle w:val="TDC3"/>
            <w:rPr>
              <w:rFonts w:eastAsiaTheme="minorEastAsia"/>
              <w:noProof/>
              <w:kern w:val="2"/>
              <w:sz w:val="24"/>
              <w:szCs w:val="24"/>
              <w:lang w:val="es-AR" w:eastAsia="es-AR"/>
              <w14:ligatures w14:val="standardContextual"/>
            </w:rPr>
          </w:pPr>
          <w:hyperlink w:anchor="_Toc181366784" w:history="1">
            <w:r w:rsidRPr="00962710">
              <w:rPr>
                <w:rStyle w:val="Hipervnculo"/>
                <w:noProof/>
              </w:rPr>
              <w:t>Diagrama de Interacción</w:t>
            </w:r>
            <w:r>
              <w:rPr>
                <w:noProof/>
                <w:webHidden/>
              </w:rPr>
              <w:tab/>
            </w:r>
            <w:r>
              <w:rPr>
                <w:noProof/>
                <w:webHidden/>
              </w:rPr>
              <w:fldChar w:fldCharType="begin"/>
            </w:r>
            <w:r>
              <w:rPr>
                <w:noProof/>
                <w:webHidden/>
              </w:rPr>
              <w:instrText xml:space="preserve"> PAGEREF _Toc181366784 \h </w:instrText>
            </w:r>
            <w:r>
              <w:rPr>
                <w:noProof/>
                <w:webHidden/>
              </w:rPr>
            </w:r>
            <w:r>
              <w:rPr>
                <w:noProof/>
                <w:webHidden/>
              </w:rPr>
              <w:fldChar w:fldCharType="separate"/>
            </w:r>
            <w:r w:rsidR="00B6049B">
              <w:rPr>
                <w:noProof/>
                <w:webHidden/>
              </w:rPr>
              <w:t>11</w:t>
            </w:r>
            <w:r>
              <w:rPr>
                <w:noProof/>
                <w:webHidden/>
              </w:rPr>
              <w:fldChar w:fldCharType="end"/>
            </w:r>
          </w:hyperlink>
        </w:p>
        <w:p w14:paraId="6D77D9A3" w14:textId="78B98D04" w:rsidR="00894EBD" w:rsidRDefault="00894EBD">
          <w:pPr>
            <w:pStyle w:val="TDC2"/>
            <w:rPr>
              <w:rFonts w:eastAsiaTheme="minorEastAsia"/>
              <w:i w:val="0"/>
              <w:iCs w:val="0"/>
              <w:noProof/>
              <w:kern w:val="2"/>
              <w:sz w:val="24"/>
              <w:szCs w:val="24"/>
              <w:lang w:val="es-AR" w:eastAsia="es-AR"/>
              <w14:ligatures w14:val="standardContextual"/>
            </w:rPr>
          </w:pPr>
          <w:hyperlink w:anchor="_Toc181366785" w:history="1">
            <w:r w:rsidRPr="00962710">
              <w:rPr>
                <w:rStyle w:val="Hipervnculo"/>
                <w:noProof/>
              </w:rPr>
              <w:t>Caso de Uso 3: Administrar proyectos</w:t>
            </w:r>
            <w:r>
              <w:rPr>
                <w:noProof/>
                <w:webHidden/>
              </w:rPr>
              <w:tab/>
            </w:r>
            <w:r>
              <w:rPr>
                <w:noProof/>
                <w:webHidden/>
              </w:rPr>
              <w:fldChar w:fldCharType="begin"/>
            </w:r>
            <w:r>
              <w:rPr>
                <w:noProof/>
                <w:webHidden/>
              </w:rPr>
              <w:instrText xml:space="preserve"> PAGEREF _Toc181366785 \h </w:instrText>
            </w:r>
            <w:r>
              <w:rPr>
                <w:noProof/>
                <w:webHidden/>
              </w:rPr>
            </w:r>
            <w:r>
              <w:rPr>
                <w:noProof/>
                <w:webHidden/>
              </w:rPr>
              <w:fldChar w:fldCharType="separate"/>
            </w:r>
            <w:r w:rsidR="00B6049B">
              <w:rPr>
                <w:noProof/>
                <w:webHidden/>
              </w:rPr>
              <w:t>12</w:t>
            </w:r>
            <w:r>
              <w:rPr>
                <w:noProof/>
                <w:webHidden/>
              </w:rPr>
              <w:fldChar w:fldCharType="end"/>
            </w:r>
          </w:hyperlink>
        </w:p>
        <w:p w14:paraId="29E529D8" w14:textId="6BA3FF39" w:rsidR="00894EBD" w:rsidRDefault="00894EBD">
          <w:pPr>
            <w:pStyle w:val="TDC3"/>
            <w:rPr>
              <w:rFonts w:eastAsiaTheme="minorEastAsia"/>
              <w:noProof/>
              <w:kern w:val="2"/>
              <w:sz w:val="24"/>
              <w:szCs w:val="24"/>
              <w:lang w:val="es-AR" w:eastAsia="es-AR"/>
              <w14:ligatures w14:val="standardContextual"/>
            </w:rPr>
          </w:pPr>
          <w:hyperlink w:anchor="_Toc181366786" w:history="1">
            <w:r w:rsidRPr="00962710">
              <w:rPr>
                <w:rStyle w:val="Hipervnculo"/>
                <w:noProof/>
              </w:rPr>
              <w:t>Especificación de caso de uso de diseño</w:t>
            </w:r>
            <w:r>
              <w:rPr>
                <w:noProof/>
                <w:webHidden/>
              </w:rPr>
              <w:tab/>
            </w:r>
            <w:r>
              <w:rPr>
                <w:noProof/>
                <w:webHidden/>
              </w:rPr>
              <w:fldChar w:fldCharType="begin"/>
            </w:r>
            <w:r>
              <w:rPr>
                <w:noProof/>
                <w:webHidden/>
              </w:rPr>
              <w:instrText xml:space="preserve"> PAGEREF _Toc181366786 \h </w:instrText>
            </w:r>
            <w:r>
              <w:rPr>
                <w:noProof/>
                <w:webHidden/>
              </w:rPr>
            </w:r>
            <w:r>
              <w:rPr>
                <w:noProof/>
                <w:webHidden/>
              </w:rPr>
              <w:fldChar w:fldCharType="separate"/>
            </w:r>
            <w:r w:rsidR="00B6049B">
              <w:rPr>
                <w:noProof/>
                <w:webHidden/>
              </w:rPr>
              <w:t>12</w:t>
            </w:r>
            <w:r>
              <w:rPr>
                <w:noProof/>
                <w:webHidden/>
              </w:rPr>
              <w:fldChar w:fldCharType="end"/>
            </w:r>
          </w:hyperlink>
        </w:p>
        <w:p w14:paraId="5782FF09" w14:textId="7C26451F" w:rsidR="00894EBD" w:rsidRDefault="00894EBD">
          <w:pPr>
            <w:pStyle w:val="TDC3"/>
            <w:rPr>
              <w:rFonts w:eastAsiaTheme="minorEastAsia"/>
              <w:noProof/>
              <w:kern w:val="2"/>
              <w:sz w:val="24"/>
              <w:szCs w:val="24"/>
              <w:lang w:val="es-AR" w:eastAsia="es-AR"/>
              <w14:ligatures w14:val="standardContextual"/>
            </w:rPr>
          </w:pPr>
          <w:hyperlink w:anchor="_Toc181366787" w:history="1">
            <w:r w:rsidRPr="00962710">
              <w:rPr>
                <w:rStyle w:val="Hipervnculo"/>
                <w:noProof/>
              </w:rPr>
              <w:t>Diagrama de paquetes</w:t>
            </w:r>
            <w:r>
              <w:rPr>
                <w:noProof/>
                <w:webHidden/>
              </w:rPr>
              <w:tab/>
            </w:r>
            <w:r>
              <w:rPr>
                <w:noProof/>
                <w:webHidden/>
              </w:rPr>
              <w:fldChar w:fldCharType="begin"/>
            </w:r>
            <w:r>
              <w:rPr>
                <w:noProof/>
                <w:webHidden/>
              </w:rPr>
              <w:instrText xml:space="preserve"> PAGEREF _Toc181366787 \h </w:instrText>
            </w:r>
            <w:r>
              <w:rPr>
                <w:noProof/>
                <w:webHidden/>
              </w:rPr>
            </w:r>
            <w:r>
              <w:rPr>
                <w:noProof/>
                <w:webHidden/>
              </w:rPr>
              <w:fldChar w:fldCharType="separate"/>
            </w:r>
            <w:r w:rsidR="00B6049B">
              <w:rPr>
                <w:noProof/>
                <w:webHidden/>
              </w:rPr>
              <w:t>13</w:t>
            </w:r>
            <w:r>
              <w:rPr>
                <w:noProof/>
                <w:webHidden/>
              </w:rPr>
              <w:fldChar w:fldCharType="end"/>
            </w:r>
          </w:hyperlink>
        </w:p>
        <w:p w14:paraId="577EE59E" w14:textId="422B85C6" w:rsidR="00894EBD" w:rsidRDefault="00894EBD">
          <w:pPr>
            <w:pStyle w:val="TDC3"/>
            <w:rPr>
              <w:rFonts w:eastAsiaTheme="minorEastAsia"/>
              <w:noProof/>
              <w:kern w:val="2"/>
              <w:sz w:val="24"/>
              <w:szCs w:val="24"/>
              <w:lang w:val="es-AR" w:eastAsia="es-AR"/>
              <w14:ligatures w14:val="standardContextual"/>
            </w:rPr>
          </w:pPr>
          <w:hyperlink w:anchor="_Toc181366788" w:history="1">
            <w:r w:rsidRPr="00962710">
              <w:rPr>
                <w:rStyle w:val="Hipervnculo"/>
                <w:noProof/>
              </w:rPr>
              <w:t>Diagrama de Interacción</w:t>
            </w:r>
            <w:r>
              <w:rPr>
                <w:noProof/>
                <w:webHidden/>
              </w:rPr>
              <w:tab/>
            </w:r>
            <w:r>
              <w:rPr>
                <w:noProof/>
                <w:webHidden/>
              </w:rPr>
              <w:fldChar w:fldCharType="begin"/>
            </w:r>
            <w:r>
              <w:rPr>
                <w:noProof/>
                <w:webHidden/>
              </w:rPr>
              <w:instrText xml:space="preserve"> PAGEREF _Toc181366788 \h </w:instrText>
            </w:r>
            <w:r>
              <w:rPr>
                <w:noProof/>
                <w:webHidden/>
              </w:rPr>
            </w:r>
            <w:r>
              <w:rPr>
                <w:noProof/>
                <w:webHidden/>
              </w:rPr>
              <w:fldChar w:fldCharType="separate"/>
            </w:r>
            <w:r w:rsidR="00B6049B">
              <w:rPr>
                <w:noProof/>
                <w:webHidden/>
              </w:rPr>
              <w:t>15</w:t>
            </w:r>
            <w:r>
              <w:rPr>
                <w:noProof/>
                <w:webHidden/>
              </w:rPr>
              <w:fldChar w:fldCharType="end"/>
            </w:r>
          </w:hyperlink>
        </w:p>
        <w:p w14:paraId="3A3BC713" w14:textId="17025469" w:rsidR="00894EBD" w:rsidRDefault="00894EBD">
          <w:pPr>
            <w:pStyle w:val="TDC2"/>
            <w:rPr>
              <w:rFonts w:eastAsiaTheme="minorEastAsia"/>
              <w:i w:val="0"/>
              <w:iCs w:val="0"/>
              <w:noProof/>
              <w:kern w:val="2"/>
              <w:sz w:val="24"/>
              <w:szCs w:val="24"/>
              <w:lang w:val="es-AR" w:eastAsia="es-AR"/>
              <w14:ligatures w14:val="standardContextual"/>
            </w:rPr>
          </w:pPr>
          <w:hyperlink w:anchor="_Toc181366789" w:history="1">
            <w:r w:rsidRPr="00962710">
              <w:rPr>
                <w:rStyle w:val="Hipervnculo"/>
                <w:noProof/>
              </w:rPr>
              <w:t>Caso de Uso 4: Añadir riesgo a la lista</w:t>
            </w:r>
            <w:r>
              <w:rPr>
                <w:noProof/>
                <w:webHidden/>
              </w:rPr>
              <w:tab/>
            </w:r>
            <w:r>
              <w:rPr>
                <w:noProof/>
                <w:webHidden/>
              </w:rPr>
              <w:fldChar w:fldCharType="begin"/>
            </w:r>
            <w:r>
              <w:rPr>
                <w:noProof/>
                <w:webHidden/>
              </w:rPr>
              <w:instrText xml:space="preserve"> PAGEREF _Toc181366789 \h </w:instrText>
            </w:r>
            <w:r>
              <w:rPr>
                <w:noProof/>
                <w:webHidden/>
              </w:rPr>
            </w:r>
            <w:r>
              <w:rPr>
                <w:noProof/>
                <w:webHidden/>
              </w:rPr>
              <w:fldChar w:fldCharType="separate"/>
            </w:r>
            <w:r w:rsidR="00B6049B">
              <w:rPr>
                <w:noProof/>
                <w:webHidden/>
              </w:rPr>
              <w:t>16</w:t>
            </w:r>
            <w:r>
              <w:rPr>
                <w:noProof/>
                <w:webHidden/>
              </w:rPr>
              <w:fldChar w:fldCharType="end"/>
            </w:r>
          </w:hyperlink>
        </w:p>
        <w:p w14:paraId="2250F43A" w14:textId="2115D495" w:rsidR="00894EBD" w:rsidRDefault="00894EBD">
          <w:pPr>
            <w:pStyle w:val="TDC3"/>
            <w:rPr>
              <w:rFonts w:eastAsiaTheme="minorEastAsia"/>
              <w:noProof/>
              <w:kern w:val="2"/>
              <w:sz w:val="24"/>
              <w:szCs w:val="24"/>
              <w:lang w:val="es-AR" w:eastAsia="es-AR"/>
              <w14:ligatures w14:val="standardContextual"/>
            </w:rPr>
          </w:pPr>
          <w:hyperlink w:anchor="_Toc181366790" w:history="1">
            <w:r w:rsidRPr="00962710">
              <w:rPr>
                <w:rStyle w:val="Hipervnculo"/>
                <w:noProof/>
              </w:rPr>
              <w:t>Especificación de caso de uso de diseño</w:t>
            </w:r>
            <w:r>
              <w:rPr>
                <w:noProof/>
                <w:webHidden/>
              </w:rPr>
              <w:tab/>
            </w:r>
            <w:r>
              <w:rPr>
                <w:noProof/>
                <w:webHidden/>
              </w:rPr>
              <w:fldChar w:fldCharType="begin"/>
            </w:r>
            <w:r>
              <w:rPr>
                <w:noProof/>
                <w:webHidden/>
              </w:rPr>
              <w:instrText xml:space="preserve"> PAGEREF _Toc181366790 \h </w:instrText>
            </w:r>
            <w:r>
              <w:rPr>
                <w:noProof/>
                <w:webHidden/>
              </w:rPr>
            </w:r>
            <w:r>
              <w:rPr>
                <w:noProof/>
                <w:webHidden/>
              </w:rPr>
              <w:fldChar w:fldCharType="separate"/>
            </w:r>
            <w:r w:rsidR="00B6049B">
              <w:rPr>
                <w:noProof/>
                <w:webHidden/>
              </w:rPr>
              <w:t>16</w:t>
            </w:r>
            <w:r>
              <w:rPr>
                <w:noProof/>
                <w:webHidden/>
              </w:rPr>
              <w:fldChar w:fldCharType="end"/>
            </w:r>
          </w:hyperlink>
        </w:p>
        <w:p w14:paraId="16B6241F" w14:textId="71E778EE" w:rsidR="00894EBD" w:rsidRDefault="00894EBD">
          <w:pPr>
            <w:pStyle w:val="TDC3"/>
            <w:rPr>
              <w:rFonts w:eastAsiaTheme="minorEastAsia"/>
              <w:noProof/>
              <w:kern w:val="2"/>
              <w:sz w:val="24"/>
              <w:szCs w:val="24"/>
              <w:lang w:val="es-AR" w:eastAsia="es-AR"/>
              <w14:ligatures w14:val="standardContextual"/>
            </w:rPr>
          </w:pPr>
          <w:hyperlink w:anchor="_Toc181366791" w:history="1">
            <w:r w:rsidRPr="00962710">
              <w:rPr>
                <w:rStyle w:val="Hipervnculo"/>
                <w:noProof/>
              </w:rPr>
              <w:t>Diagrama de paquetes</w:t>
            </w:r>
            <w:r>
              <w:rPr>
                <w:noProof/>
                <w:webHidden/>
              </w:rPr>
              <w:tab/>
            </w:r>
            <w:r>
              <w:rPr>
                <w:noProof/>
                <w:webHidden/>
              </w:rPr>
              <w:fldChar w:fldCharType="begin"/>
            </w:r>
            <w:r>
              <w:rPr>
                <w:noProof/>
                <w:webHidden/>
              </w:rPr>
              <w:instrText xml:space="preserve"> PAGEREF _Toc181366791 \h </w:instrText>
            </w:r>
            <w:r>
              <w:rPr>
                <w:noProof/>
                <w:webHidden/>
              </w:rPr>
            </w:r>
            <w:r>
              <w:rPr>
                <w:noProof/>
                <w:webHidden/>
              </w:rPr>
              <w:fldChar w:fldCharType="separate"/>
            </w:r>
            <w:r w:rsidR="00B6049B">
              <w:rPr>
                <w:noProof/>
                <w:webHidden/>
              </w:rPr>
              <w:t>16</w:t>
            </w:r>
            <w:r>
              <w:rPr>
                <w:noProof/>
                <w:webHidden/>
              </w:rPr>
              <w:fldChar w:fldCharType="end"/>
            </w:r>
          </w:hyperlink>
        </w:p>
        <w:p w14:paraId="649484F0" w14:textId="0C09CC1A" w:rsidR="00894EBD" w:rsidRDefault="00894EBD">
          <w:pPr>
            <w:pStyle w:val="TDC3"/>
            <w:rPr>
              <w:rFonts w:eastAsiaTheme="minorEastAsia"/>
              <w:noProof/>
              <w:kern w:val="2"/>
              <w:sz w:val="24"/>
              <w:szCs w:val="24"/>
              <w:lang w:val="es-AR" w:eastAsia="es-AR"/>
              <w14:ligatures w14:val="standardContextual"/>
            </w:rPr>
          </w:pPr>
          <w:hyperlink w:anchor="_Toc181366792" w:history="1">
            <w:r w:rsidRPr="00962710">
              <w:rPr>
                <w:rStyle w:val="Hipervnculo"/>
                <w:noProof/>
              </w:rPr>
              <w:t>Diagrama de Interacción</w:t>
            </w:r>
            <w:r>
              <w:rPr>
                <w:noProof/>
                <w:webHidden/>
              </w:rPr>
              <w:tab/>
            </w:r>
            <w:r>
              <w:rPr>
                <w:noProof/>
                <w:webHidden/>
              </w:rPr>
              <w:fldChar w:fldCharType="begin"/>
            </w:r>
            <w:r>
              <w:rPr>
                <w:noProof/>
                <w:webHidden/>
              </w:rPr>
              <w:instrText xml:space="preserve"> PAGEREF _Toc181366792 \h </w:instrText>
            </w:r>
            <w:r>
              <w:rPr>
                <w:noProof/>
                <w:webHidden/>
              </w:rPr>
            </w:r>
            <w:r>
              <w:rPr>
                <w:noProof/>
                <w:webHidden/>
              </w:rPr>
              <w:fldChar w:fldCharType="separate"/>
            </w:r>
            <w:r w:rsidR="00B6049B">
              <w:rPr>
                <w:noProof/>
                <w:webHidden/>
              </w:rPr>
              <w:t>18</w:t>
            </w:r>
            <w:r>
              <w:rPr>
                <w:noProof/>
                <w:webHidden/>
              </w:rPr>
              <w:fldChar w:fldCharType="end"/>
            </w:r>
          </w:hyperlink>
        </w:p>
        <w:p w14:paraId="30BCD690" w14:textId="4AB2AC4B" w:rsidR="00894EBD" w:rsidRDefault="00894EBD">
          <w:pPr>
            <w:pStyle w:val="TDC2"/>
            <w:rPr>
              <w:rFonts w:eastAsiaTheme="minorEastAsia"/>
              <w:i w:val="0"/>
              <w:iCs w:val="0"/>
              <w:noProof/>
              <w:kern w:val="2"/>
              <w:sz w:val="24"/>
              <w:szCs w:val="24"/>
              <w:lang w:val="es-AR" w:eastAsia="es-AR"/>
              <w14:ligatures w14:val="standardContextual"/>
            </w:rPr>
          </w:pPr>
          <w:hyperlink w:anchor="_Toc181366793" w:history="1">
            <w:r w:rsidRPr="00962710">
              <w:rPr>
                <w:rStyle w:val="Hipervnculo"/>
                <w:noProof/>
              </w:rPr>
              <w:t>Caso de Uso 5: Modificar lista de riesgos</w:t>
            </w:r>
            <w:r>
              <w:rPr>
                <w:noProof/>
                <w:webHidden/>
              </w:rPr>
              <w:tab/>
            </w:r>
            <w:r>
              <w:rPr>
                <w:noProof/>
                <w:webHidden/>
              </w:rPr>
              <w:fldChar w:fldCharType="begin"/>
            </w:r>
            <w:r>
              <w:rPr>
                <w:noProof/>
                <w:webHidden/>
              </w:rPr>
              <w:instrText xml:space="preserve"> PAGEREF _Toc181366793 \h </w:instrText>
            </w:r>
            <w:r>
              <w:rPr>
                <w:noProof/>
                <w:webHidden/>
              </w:rPr>
            </w:r>
            <w:r>
              <w:rPr>
                <w:noProof/>
                <w:webHidden/>
              </w:rPr>
              <w:fldChar w:fldCharType="separate"/>
            </w:r>
            <w:r w:rsidR="00B6049B">
              <w:rPr>
                <w:noProof/>
                <w:webHidden/>
              </w:rPr>
              <w:t>18</w:t>
            </w:r>
            <w:r>
              <w:rPr>
                <w:noProof/>
                <w:webHidden/>
              </w:rPr>
              <w:fldChar w:fldCharType="end"/>
            </w:r>
          </w:hyperlink>
        </w:p>
        <w:p w14:paraId="578010F4" w14:textId="69F83F3B" w:rsidR="00894EBD" w:rsidRDefault="00894EBD">
          <w:pPr>
            <w:pStyle w:val="TDC3"/>
            <w:rPr>
              <w:rFonts w:eastAsiaTheme="minorEastAsia"/>
              <w:noProof/>
              <w:kern w:val="2"/>
              <w:sz w:val="24"/>
              <w:szCs w:val="24"/>
              <w:lang w:val="es-AR" w:eastAsia="es-AR"/>
              <w14:ligatures w14:val="standardContextual"/>
            </w:rPr>
          </w:pPr>
          <w:hyperlink w:anchor="_Toc181366794" w:history="1">
            <w:r w:rsidRPr="00962710">
              <w:rPr>
                <w:rStyle w:val="Hipervnculo"/>
                <w:noProof/>
              </w:rPr>
              <w:t>Especificación de caso de uso de diseño</w:t>
            </w:r>
            <w:r>
              <w:rPr>
                <w:noProof/>
                <w:webHidden/>
              </w:rPr>
              <w:tab/>
            </w:r>
            <w:r>
              <w:rPr>
                <w:noProof/>
                <w:webHidden/>
              </w:rPr>
              <w:fldChar w:fldCharType="begin"/>
            </w:r>
            <w:r>
              <w:rPr>
                <w:noProof/>
                <w:webHidden/>
              </w:rPr>
              <w:instrText xml:space="preserve"> PAGEREF _Toc181366794 \h </w:instrText>
            </w:r>
            <w:r>
              <w:rPr>
                <w:noProof/>
                <w:webHidden/>
              </w:rPr>
            </w:r>
            <w:r>
              <w:rPr>
                <w:noProof/>
                <w:webHidden/>
              </w:rPr>
              <w:fldChar w:fldCharType="separate"/>
            </w:r>
            <w:r w:rsidR="00B6049B">
              <w:rPr>
                <w:noProof/>
                <w:webHidden/>
              </w:rPr>
              <w:t>18</w:t>
            </w:r>
            <w:r>
              <w:rPr>
                <w:noProof/>
                <w:webHidden/>
              </w:rPr>
              <w:fldChar w:fldCharType="end"/>
            </w:r>
          </w:hyperlink>
        </w:p>
        <w:p w14:paraId="671734C8" w14:textId="2868738C" w:rsidR="00894EBD" w:rsidRDefault="00894EBD">
          <w:pPr>
            <w:pStyle w:val="TDC3"/>
            <w:rPr>
              <w:rFonts w:eastAsiaTheme="minorEastAsia"/>
              <w:noProof/>
              <w:kern w:val="2"/>
              <w:sz w:val="24"/>
              <w:szCs w:val="24"/>
              <w:lang w:val="es-AR" w:eastAsia="es-AR"/>
              <w14:ligatures w14:val="standardContextual"/>
            </w:rPr>
          </w:pPr>
          <w:hyperlink w:anchor="_Toc181366795" w:history="1">
            <w:r w:rsidRPr="00962710">
              <w:rPr>
                <w:rStyle w:val="Hipervnculo"/>
                <w:noProof/>
              </w:rPr>
              <w:t>Diagrama de paquetes</w:t>
            </w:r>
            <w:r>
              <w:rPr>
                <w:noProof/>
                <w:webHidden/>
              </w:rPr>
              <w:tab/>
            </w:r>
            <w:r>
              <w:rPr>
                <w:noProof/>
                <w:webHidden/>
              </w:rPr>
              <w:fldChar w:fldCharType="begin"/>
            </w:r>
            <w:r>
              <w:rPr>
                <w:noProof/>
                <w:webHidden/>
              </w:rPr>
              <w:instrText xml:space="preserve"> PAGEREF _Toc181366795 \h </w:instrText>
            </w:r>
            <w:r>
              <w:rPr>
                <w:noProof/>
                <w:webHidden/>
              </w:rPr>
            </w:r>
            <w:r>
              <w:rPr>
                <w:noProof/>
                <w:webHidden/>
              </w:rPr>
              <w:fldChar w:fldCharType="separate"/>
            </w:r>
            <w:r w:rsidR="00B6049B">
              <w:rPr>
                <w:noProof/>
                <w:webHidden/>
              </w:rPr>
              <w:t>19</w:t>
            </w:r>
            <w:r>
              <w:rPr>
                <w:noProof/>
                <w:webHidden/>
              </w:rPr>
              <w:fldChar w:fldCharType="end"/>
            </w:r>
          </w:hyperlink>
        </w:p>
        <w:p w14:paraId="0050DC30" w14:textId="1E910230" w:rsidR="00894EBD" w:rsidRDefault="00894EBD">
          <w:pPr>
            <w:pStyle w:val="TDC3"/>
            <w:rPr>
              <w:rFonts w:eastAsiaTheme="minorEastAsia"/>
              <w:noProof/>
              <w:kern w:val="2"/>
              <w:sz w:val="24"/>
              <w:szCs w:val="24"/>
              <w:lang w:val="es-AR" w:eastAsia="es-AR"/>
              <w14:ligatures w14:val="standardContextual"/>
            </w:rPr>
          </w:pPr>
          <w:hyperlink w:anchor="_Toc181366796" w:history="1">
            <w:r w:rsidRPr="00962710">
              <w:rPr>
                <w:rStyle w:val="Hipervnculo"/>
                <w:noProof/>
              </w:rPr>
              <w:t>Diagrama de Interacción</w:t>
            </w:r>
            <w:r>
              <w:rPr>
                <w:noProof/>
                <w:webHidden/>
              </w:rPr>
              <w:tab/>
            </w:r>
            <w:r>
              <w:rPr>
                <w:noProof/>
                <w:webHidden/>
              </w:rPr>
              <w:fldChar w:fldCharType="begin"/>
            </w:r>
            <w:r>
              <w:rPr>
                <w:noProof/>
                <w:webHidden/>
              </w:rPr>
              <w:instrText xml:space="preserve"> PAGEREF _Toc181366796 \h </w:instrText>
            </w:r>
            <w:r>
              <w:rPr>
                <w:noProof/>
                <w:webHidden/>
              </w:rPr>
            </w:r>
            <w:r>
              <w:rPr>
                <w:noProof/>
                <w:webHidden/>
              </w:rPr>
              <w:fldChar w:fldCharType="separate"/>
            </w:r>
            <w:r w:rsidR="00B6049B">
              <w:rPr>
                <w:noProof/>
                <w:webHidden/>
              </w:rPr>
              <w:t>21</w:t>
            </w:r>
            <w:r>
              <w:rPr>
                <w:noProof/>
                <w:webHidden/>
              </w:rPr>
              <w:fldChar w:fldCharType="end"/>
            </w:r>
          </w:hyperlink>
        </w:p>
        <w:p w14:paraId="391BD6C2" w14:textId="71B30762" w:rsidR="00894EBD" w:rsidRDefault="00894EBD">
          <w:pPr>
            <w:pStyle w:val="TDC2"/>
            <w:rPr>
              <w:rFonts w:eastAsiaTheme="minorEastAsia"/>
              <w:i w:val="0"/>
              <w:iCs w:val="0"/>
              <w:noProof/>
              <w:kern w:val="2"/>
              <w:sz w:val="24"/>
              <w:szCs w:val="24"/>
              <w:lang w:val="es-AR" w:eastAsia="es-AR"/>
              <w14:ligatures w14:val="standardContextual"/>
            </w:rPr>
          </w:pPr>
          <w:hyperlink w:anchor="_Toc181366797" w:history="1">
            <w:r w:rsidRPr="00962710">
              <w:rPr>
                <w:rStyle w:val="Hipervnculo"/>
                <w:noProof/>
              </w:rPr>
              <w:t>Caso de Uso 6: Administrar categorías de riesgos</w:t>
            </w:r>
            <w:r>
              <w:rPr>
                <w:noProof/>
                <w:webHidden/>
              </w:rPr>
              <w:tab/>
            </w:r>
            <w:r>
              <w:rPr>
                <w:noProof/>
                <w:webHidden/>
              </w:rPr>
              <w:fldChar w:fldCharType="begin"/>
            </w:r>
            <w:r>
              <w:rPr>
                <w:noProof/>
                <w:webHidden/>
              </w:rPr>
              <w:instrText xml:space="preserve"> PAGEREF _Toc181366797 \h </w:instrText>
            </w:r>
            <w:r>
              <w:rPr>
                <w:noProof/>
                <w:webHidden/>
              </w:rPr>
            </w:r>
            <w:r>
              <w:rPr>
                <w:noProof/>
                <w:webHidden/>
              </w:rPr>
              <w:fldChar w:fldCharType="separate"/>
            </w:r>
            <w:r w:rsidR="00B6049B">
              <w:rPr>
                <w:noProof/>
                <w:webHidden/>
              </w:rPr>
              <w:t>22</w:t>
            </w:r>
            <w:r>
              <w:rPr>
                <w:noProof/>
                <w:webHidden/>
              </w:rPr>
              <w:fldChar w:fldCharType="end"/>
            </w:r>
          </w:hyperlink>
        </w:p>
        <w:p w14:paraId="7C0AA897" w14:textId="3A714846" w:rsidR="00894EBD" w:rsidRDefault="00894EBD">
          <w:pPr>
            <w:pStyle w:val="TDC3"/>
            <w:rPr>
              <w:rFonts w:eastAsiaTheme="minorEastAsia"/>
              <w:noProof/>
              <w:kern w:val="2"/>
              <w:sz w:val="24"/>
              <w:szCs w:val="24"/>
              <w:lang w:val="es-AR" w:eastAsia="es-AR"/>
              <w14:ligatures w14:val="standardContextual"/>
            </w:rPr>
          </w:pPr>
          <w:hyperlink w:anchor="_Toc181366798" w:history="1">
            <w:r w:rsidRPr="00962710">
              <w:rPr>
                <w:rStyle w:val="Hipervnculo"/>
                <w:noProof/>
              </w:rPr>
              <w:t>Especificación de caso de uso de diseño</w:t>
            </w:r>
            <w:r>
              <w:rPr>
                <w:noProof/>
                <w:webHidden/>
              </w:rPr>
              <w:tab/>
            </w:r>
            <w:r>
              <w:rPr>
                <w:noProof/>
                <w:webHidden/>
              </w:rPr>
              <w:fldChar w:fldCharType="begin"/>
            </w:r>
            <w:r>
              <w:rPr>
                <w:noProof/>
                <w:webHidden/>
              </w:rPr>
              <w:instrText xml:space="preserve"> PAGEREF _Toc181366798 \h </w:instrText>
            </w:r>
            <w:r>
              <w:rPr>
                <w:noProof/>
                <w:webHidden/>
              </w:rPr>
            </w:r>
            <w:r>
              <w:rPr>
                <w:noProof/>
                <w:webHidden/>
              </w:rPr>
              <w:fldChar w:fldCharType="separate"/>
            </w:r>
            <w:r w:rsidR="00B6049B">
              <w:rPr>
                <w:noProof/>
                <w:webHidden/>
              </w:rPr>
              <w:t>22</w:t>
            </w:r>
            <w:r>
              <w:rPr>
                <w:noProof/>
                <w:webHidden/>
              </w:rPr>
              <w:fldChar w:fldCharType="end"/>
            </w:r>
          </w:hyperlink>
        </w:p>
        <w:p w14:paraId="3FF2A875" w14:textId="25FFD277" w:rsidR="00894EBD" w:rsidRDefault="00894EBD">
          <w:pPr>
            <w:pStyle w:val="TDC3"/>
            <w:rPr>
              <w:rFonts w:eastAsiaTheme="minorEastAsia"/>
              <w:noProof/>
              <w:kern w:val="2"/>
              <w:sz w:val="24"/>
              <w:szCs w:val="24"/>
              <w:lang w:val="es-AR" w:eastAsia="es-AR"/>
              <w14:ligatures w14:val="standardContextual"/>
            </w:rPr>
          </w:pPr>
          <w:hyperlink w:anchor="_Toc181366799" w:history="1">
            <w:r w:rsidRPr="00962710">
              <w:rPr>
                <w:rStyle w:val="Hipervnculo"/>
                <w:noProof/>
              </w:rPr>
              <w:t>Diagrama de paquetes</w:t>
            </w:r>
            <w:r>
              <w:rPr>
                <w:noProof/>
                <w:webHidden/>
              </w:rPr>
              <w:tab/>
            </w:r>
            <w:r>
              <w:rPr>
                <w:noProof/>
                <w:webHidden/>
              </w:rPr>
              <w:fldChar w:fldCharType="begin"/>
            </w:r>
            <w:r>
              <w:rPr>
                <w:noProof/>
                <w:webHidden/>
              </w:rPr>
              <w:instrText xml:space="preserve"> PAGEREF _Toc181366799 \h </w:instrText>
            </w:r>
            <w:r>
              <w:rPr>
                <w:noProof/>
                <w:webHidden/>
              </w:rPr>
            </w:r>
            <w:r>
              <w:rPr>
                <w:noProof/>
                <w:webHidden/>
              </w:rPr>
              <w:fldChar w:fldCharType="separate"/>
            </w:r>
            <w:r w:rsidR="00B6049B">
              <w:rPr>
                <w:noProof/>
                <w:webHidden/>
              </w:rPr>
              <w:t>22</w:t>
            </w:r>
            <w:r>
              <w:rPr>
                <w:noProof/>
                <w:webHidden/>
              </w:rPr>
              <w:fldChar w:fldCharType="end"/>
            </w:r>
          </w:hyperlink>
        </w:p>
        <w:p w14:paraId="5B35773B" w14:textId="62A25567" w:rsidR="00894EBD" w:rsidRDefault="00894EBD">
          <w:pPr>
            <w:pStyle w:val="TDC3"/>
            <w:rPr>
              <w:rFonts w:eastAsiaTheme="minorEastAsia"/>
              <w:noProof/>
              <w:kern w:val="2"/>
              <w:sz w:val="24"/>
              <w:szCs w:val="24"/>
              <w:lang w:val="es-AR" w:eastAsia="es-AR"/>
              <w14:ligatures w14:val="standardContextual"/>
            </w:rPr>
          </w:pPr>
          <w:hyperlink w:anchor="_Toc181366800" w:history="1">
            <w:r w:rsidRPr="00962710">
              <w:rPr>
                <w:rStyle w:val="Hipervnculo"/>
                <w:noProof/>
              </w:rPr>
              <w:t>Diagrama de Interacción</w:t>
            </w:r>
            <w:r>
              <w:rPr>
                <w:noProof/>
                <w:webHidden/>
              </w:rPr>
              <w:tab/>
            </w:r>
            <w:r>
              <w:rPr>
                <w:noProof/>
                <w:webHidden/>
              </w:rPr>
              <w:fldChar w:fldCharType="begin"/>
            </w:r>
            <w:r>
              <w:rPr>
                <w:noProof/>
                <w:webHidden/>
              </w:rPr>
              <w:instrText xml:space="preserve"> PAGEREF _Toc181366800 \h </w:instrText>
            </w:r>
            <w:r>
              <w:rPr>
                <w:noProof/>
                <w:webHidden/>
              </w:rPr>
            </w:r>
            <w:r>
              <w:rPr>
                <w:noProof/>
                <w:webHidden/>
              </w:rPr>
              <w:fldChar w:fldCharType="separate"/>
            </w:r>
            <w:r w:rsidR="00B6049B">
              <w:rPr>
                <w:noProof/>
                <w:webHidden/>
              </w:rPr>
              <w:t>23</w:t>
            </w:r>
            <w:r>
              <w:rPr>
                <w:noProof/>
                <w:webHidden/>
              </w:rPr>
              <w:fldChar w:fldCharType="end"/>
            </w:r>
          </w:hyperlink>
        </w:p>
        <w:p w14:paraId="2D2BED66" w14:textId="5EBEDCBF" w:rsidR="00894EBD" w:rsidRDefault="00894EBD">
          <w:pPr>
            <w:pStyle w:val="TDC2"/>
            <w:rPr>
              <w:rFonts w:eastAsiaTheme="minorEastAsia"/>
              <w:i w:val="0"/>
              <w:iCs w:val="0"/>
              <w:noProof/>
              <w:kern w:val="2"/>
              <w:sz w:val="24"/>
              <w:szCs w:val="24"/>
              <w:lang w:val="es-AR" w:eastAsia="es-AR"/>
              <w14:ligatures w14:val="standardContextual"/>
            </w:rPr>
          </w:pPr>
          <w:hyperlink w:anchor="_Toc181366801" w:history="1">
            <w:r w:rsidRPr="00962710">
              <w:rPr>
                <w:rStyle w:val="Hipervnculo"/>
                <w:noProof/>
              </w:rPr>
              <w:t>Caso de Uso 7: Realizar evaluación de riesgo</w:t>
            </w:r>
            <w:r>
              <w:rPr>
                <w:noProof/>
                <w:webHidden/>
              </w:rPr>
              <w:tab/>
            </w:r>
            <w:r>
              <w:rPr>
                <w:noProof/>
                <w:webHidden/>
              </w:rPr>
              <w:fldChar w:fldCharType="begin"/>
            </w:r>
            <w:r>
              <w:rPr>
                <w:noProof/>
                <w:webHidden/>
              </w:rPr>
              <w:instrText xml:space="preserve"> PAGEREF _Toc181366801 \h </w:instrText>
            </w:r>
            <w:r>
              <w:rPr>
                <w:noProof/>
                <w:webHidden/>
              </w:rPr>
            </w:r>
            <w:r>
              <w:rPr>
                <w:noProof/>
                <w:webHidden/>
              </w:rPr>
              <w:fldChar w:fldCharType="separate"/>
            </w:r>
            <w:r w:rsidR="00B6049B">
              <w:rPr>
                <w:noProof/>
                <w:webHidden/>
              </w:rPr>
              <w:t>24</w:t>
            </w:r>
            <w:r>
              <w:rPr>
                <w:noProof/>
                <w:webHidden/>
              </w:rPr>
              <w:fldChar w:fldCharType="end"/>
            </w:r>
          </w:hyperlink>
        </w:p>
        <w:p w14:paraId="093F292A" w14:textId="1517C911" w:rsidR="00894EBD" w:rsidRDefault="00894EBD">
          <w:pPr>
            <w:pStyle w:val="TDC3"/>
            <w:rPr>
              <w:rFonts w:eastAsiaTheme="minorEastAsia"/>
              <w:noProof/>
              <w:kern w:val="2"/>
              <w:sz w:val="24"/>
              <w:szCs w:val="24"/>
              <w:lang w:val="es-AR" w:eastAsia="es-AR"/>
              <w14:ligatures w14:val="standardContextual"/>
            </w:rPr>
          </w:pPr>
          <w:hyperlink w:anchor="_Toc181366802" w:history="1">
            <w:r w:rsidRPr="00962710">
              <w:rPr>
                <w:rStyle w:val="Hipervnculo"/>
                <w:noProof/>
              </w:rPr>
              <w:t>Especificación de caso de uso de diseño</w:t>
            </w:r>
            <w:r>
              <w:rPr>
                <w:noProof/>
                <w:webHidden/>
              </w:rPr>
              <w:tab/>
            </w:r>
            <w:r>
              <w:rPr>
                <w:noProof/>
                <w:webHidden/>
              </w:rPr>
              <w:fldChar w:fldCharType="begin"/>
            </w:r>
            <w:r>
              <w:rPr>
                <w:noProof/>
                <w:webHidden/>
              </w:rPr>
              <w:instrText xml:space="preserve"> PAGEREF _Toc181366802 \h </w:instrText>
            </w:r>
            <w:r>
              <w:rPr>
                <w:noProof/>
                <w:webHidden/>
              </w:rPr>
            </w:r>
            <w:r>
              <w:rPr>
                <w:noProof/>
                <w:webHidden/>
              </w:rPr>
              <w:fldChar w:fldCharType="separate"/>
            </w:r>
            <w:r w:rsidR="00B6049B">
              <w:rPr>
                <w:noProof/>
                <w:webHidden/>
              </w:rPr>
              <w:t>24</w:t>
            </w:r>
            <w:r>
              <w:rPr>
                <w:noProof/>
                <w:webHidden/>
              </w:rPr>
              <w:fldChar w:fldCharType="end"/>
            </w:r>
          </w:hyperlink>
        </w:p>
        <w:p w14:paraId="571AF232" w14:textId="4C34E8A5" w:rsidR="00894EBD" w:rsidRDefault="00894EBD">
          <w:pPr>
            <w:pStyle w:val="TDC3"/>
            <w:rPr>
              <w:rFonts w:eastAsiaTheme="minorEastAsia"/>
              <w:noProof/>
              <w:kern w:val="2"/>
              <w:sz w:val="24"/>
              <w:szCs w:val="24"/>
              <w:lang w:val="es-AR" w:eastAsia="es-AR"/>
              <w14:ligatures w14:val="standardContextual"/>
            </w:rPr>
          </w:pPr>
          <w:hyperlink w:anchor="_Toc181366803" w:history="1">
            <w:r w:rsidRPr="00962710">
              <w:rPr>
                <w:rStyle w:val="Hipervnculo"/>
                <w:noProof/>
              </w:rPr>
              <w:t>Diagrama de paquetes</w:t>
            </w:r>
            <w:r>
              <w:rPr>
                <w:noProof/>
                <w:webHidden/>
              </w:rPr>
              <w:tab/>
            </w:r>
            <w:r>
              <w:rPr>
                <w:noProof/>
                <w:webHidden/>
              </w:rPr>
              <w:fldChar w:fldCharType="begin"/>
            </w:r>
            <w:r>
              <w:rPr>
                <w:noProof/>
                <w:webHidden/>
              </w:rPr>
              <w:instrText xml:space="preserve"> PAGEREF _Toc181366803 \h </w:instrText>
            </w:r>
            <w:r>
              <w:rPr>
                <w:noProof/>
                <w:webHidden/>
              </w:rPr>
            </w:r>
            <w:r>
              <w:rPr>
                <w:noProof/>
                <w:webHidden/>
              </w:rPr>
              <w:fldChar w:fldCharType="separate"/>
            </w:r>
            <w:r w:rsidR="00B6049B">
              <w:rPr>
                <w:noProof/>
                <w:webHidden/>
              </w:rPr>
              <w:t>24</w:t>
            </w:r>
            <w:r>
              <w:rPr>
                <w:noProof/>
                <w:webHidden/>
              </w:rPr>
              <w:fldChar w:fldCharType="end"/>
            </w:r>
          </w:hyperlink>
        </w:p>
        <w:p w14:paraId="3FCA3C02" w14:textId="0A6982D4" w:rsidR="00894EBD" w:rsidRDefault="00894EBD">
          <w:pPr>
            <w:pStyle w:val="TDC3"/>
            <w:rPr>
              <w:rFonts w:eastAsiaTheme="minorEastAsia"/>
              <w:noProof/>
              <w:kern w:val="2"/>
              <w:sz w:val="24"/>
              <w:szCs w:val="24"/>
              <w:lang w:val="es-AR" w:eastAsia="es-AR"/>
              <w14:ligatures w14:val="standardContextual"/>
            </w:rPr>
          </w:pPr>
          <w:hyperlink w:anchor="_Toc181366804" w:history="1">
            <w:r w:rsidRPr="00962710">
              <w:rPr>
                <w:rStyle w:val="Hipervnculo"/>
                <w:noProof/>
              </w:rPr>
              <w:t>Diagrama de Interacción</w:t>
            </w:r>
            <w:r>
              <w:rPr>
                <w:noProof/>
                <w:webHidden/>
              </w:rPr>
              <w:tab/>
            </w:r>
            <w:r>
              <w:rPr>
                <w:noProof/>
                <w:webHidden/>
              </w:rPr>
              <w:fldChar w:fldCharType="begin"/>
            </w:r>
            <w:r>
              <w:rPr>
                <w:noProof/>
                <w:webHidden/>
              </w:rPr>
              <w:instrText xml:space="preserve"> PAGEREF _Toc181366804 \h </w:instrText>
            </w:r>
            <w:r>
              <w:rPr>
                <w:noProof/>
                <w:webHidden/>
              </w:rPr>
            </w:r>
            <w:r>
              <w:rPr>
                <w:noProof/>
                <w:webHidden/>
              </w:rPr>
              <w:fldChar w:fldCharType="separate"/>
            </w:r>
            <w:r w:rsidR="00B6049B">
              <w:rPr>
                <w:noProof/>
                <w:webHidden/>
              </w:rPr>
              <w:t>26</w:t>
            </w:r>
            <w:r>
              <w:rPr>
                <w:noProof/>
                <w:webHidden/>
              </w:rPr>
              <w:fldChar w:fldCharType="end"/>
            </w:r>
          </w:hyperlink>
        </w:p>
        <w:p w14:paraId="4C6CFC61" w14:textId="259D49CA" w:rsidR="00894EBD" w:rsidRDefault="00894EBD">
          <w:pPr>
            <w:pStyle w:val="TDC2"/>
            <w:rPr>
              <w:rFonts w:eastAsiaTheme="minorEastAsia"/>
              <w:i w:val="0"/>
              <w:iCs w:val="0"/>
              <w:noProof/>
              <w:kern w:val="2"/>
              <w:sz w:val="24"/>
              <w:szCs w:val="24"/>
              <w:lang w:val="es-AR" w:eastAsia="es-AR"/>
              <w14:ligatures w14:val="standardContextual"/>
            </w:rPr>
          </w:pPr>
          <w:hyperlink w:anchor="_Toc181366805" w:history="1">
            <w:r w:rsidRPr="00962710">
              <w:rPr>
                <w:rStyle w:val="Hipervnculo"/>
                <w:noProof/>
              </w:rPr>
              <w:t>Caso de Uso 8: Añadir plan de riesgo</w:t>
            </w:r>
            <w:r>
              <w:rPr>
                <w:noProof/>
                <w:webHidden/>
              </w:rPr>
              <w:tab/>
            </w:r>
            <w:r>
              <w:rPr>
                <w:noProof/>
                <w:webHidden/>
              </w:rPr>
              <w:fldChar w:fldCharType="begin"/>
            </w:r>
            <w:r>
              <w:rPr>
                <w:noProof/>
                <w:webHidden/>
              </w:rPr>
              <w:instrText xml:space="preserve"> PAGEREF _Toc181366805 \h </w:instrText>
            </w:r>
            <w:r>
              <w:rPr>
                <w:noProof/>
                <w:webHidden/>
              </w:rPr>
            </w:r>
            <w:r>
              <w:rPr>
                <w:noProof/>
                <w:webHidden/>
              </w:rPr>
              <w:fldChar w:fldCharType="separate"/>
            </w:r>
            <w:r w:rsidR="00B6049B">
              <w:rPr>
                <w:noProof/>
                <w:webHidden/>
              </w:rPr>
              <w:t>26</w:t>
            </w:r>
            <w:r>
              <w:rPr>
                <w:noProof/>
                <w:webHidden/>
              </w:rPr>
              <w:fldChar w:fldCharType="end"/>
            </w:r>
          </w:hyperlink>
        </w:p>
        <w:p w14:paraId="0C1B0569" w14:textId="7CC8C6E1" w:rsidR="00894EBD" w:rsidRDefault="00894EBD">
          <w:pPr>
            <w:pStyle w:val="TDC3"/>
            <w:rPr>
              <w:rFonts w:eastAsiaTheme="minorEastAsia"/>
              <w:noProof/>
              <w:kern w:val="2"/>
              <w:sz w:val="24"/>
              <w:szCs w:val="24"/>
              <w:lang w:val="es-AR" w:eastAsia="es-AR"/>
              <w14:ligatures w14:val="standardContextual"/>
            </w:rPr>
          </w:pPr>
          <w:hyperlink w:anchor="_Toc181366806" w:history="1">
            <w:r w:rsidRPr="00962710">
              <w:rPr>
                <w:rStyle w:val="Hipervnculo"/>
                <w:noProof/>
              </w:rPr>
              <w:t>Especificación de caso de uso de diseño</w:t>
            </w:r>
            <w:r>
              <w:rPr>
                <w:noProof/>
                <w:webHidden/>
              </w:rPr>
              <w:tab/>
            </w:r>
            <w:r>
              <w:rPr>
                <w:noProof/>
                <w:webHidden/>
              </w:rPr>
              <w:fldChar w:fldCharType="begin"/>
            </w:r>
            <w:r>
              <w:rPr>
                <w:noProof/>
                <w:webHidden/>
              </w:rPr>
              <w:instrText xml:space="preserve"> PAGEREF _Toc181366806 \h </w:instrText>
            </w:r>
            <w:r>
              <w:rPr>
                <w:noProof/>
                <w:webHidden/>
              </w:rPr>
            </w:r>
            <w:r>
              <w:rPr>
                <w:noProof/>
                <w:webHidden/>
              </w:rPr>
              <w:fldChar w:fldCharType="separate"/>
            </w:r>
            <w:r w:rsidR="00B6049B">
              <w:rPr>
                <w:noProof/>
                <w:webHidden/>
              </w:rPr>
              <w:t>26</w:t>
            </w:r>
            <w:r>
              <w:rPr>
                <w:noProof/>
                <w:webHidden/>
              </w:rPr>
              <w:fldChar w:fldCharType="end"/>
            </w:r>
          </w:hyperlink>
        </w:p>
        <w:p w14:paraId="03AB3D67" w14:textId="564D7582" w:rsidR="00894EBD" w:rsidRDefault="00894EBD">
          <w:pPr>
            <w:pStyle w:val="TDC3"/>
            <w:rPr>
              <w:rFonts w:eastAsiaTheme="minorEastAsia"/>
              <w:noProof/>
              <w:kern w:val="2"/>
              <w:sz w:val="24"/>
              <w:szCs w:val="24"/>
              <w:lang w:val="es-AR" w:eastAsia="es-AR"/>
              <w14:ligatures w14:val="standardContextual"/>
            </w:rPr>
          </w:pPr>
          <w:hyperlink w:anchor="_Toc181366807" w:history="1">
            <w:r w:rsidRPr="00962710">
              <w:rPr>
                <w:rStyle w:val="Hipervnculo"/>
                <w:noProof/>
              </w:rPr>
              <w:t>Diagrama de paquetes</w:t>
            </w:r>
            <w:r>
              <w:rPr>
                <w:noProof/>
                <w:webHidden/>
              </w:rPr>
              <w:tab/>
            </w:r>
            <w:r>
              <w:rPr>
                <w:noProof/>
                <w:webHidden/>
              </w:rPr>
              <w:fldChar w:fldCharType="begin"/>
            </w:r>
            <w:r>
              <w:rPr>
                <w:noProof/>
                <w:webHidden/>
              </w:rPr>
              <w:instrText xml:space="preserve"> PAGEREF _Toc181366807 \h </w:instrText>
            </w:r>
            <w:r>
              <w:rPr>
                <w:noProof/>
                <w:webHidden/>
              </w:rPr>
            </w:r>
            <w:r>
              <w:rPr>
                <w:noProof/>
                <w:webHidden/>
              </w:rPr>
              <w:fldChar w:fldCharType="separate"/>
            </w:r>
            <w:r w:rsidR="00B6049B">
              <w:rPr>
                <w:noProof/>
                <w:webHidden/>
              </w:rPr>
              <w:t>27</w:t>
            </w:r>
            <w:r>
              <w:rPr>
                <w:noProof/>
                <w:webHidden/>
              </w:rPr>
              <w:fldChar w:fldCharType="end"/>
            </w:r>
          </w:hyperlink>
        </w:p>
        <w:p w14:paraId="5B5F4AFE" w14:textId="7E64C9F1" w:rsidR="00894EBD" w:rsidRDefault="00894EBD">
          <w:pPr>
            <w:pStyle w:val="TDC3"/>
            <w:rPr>
              <w:rFonts w:eastAsiaTheme="minorEastAsia"/>
              <w:noProof/>
              <w:kern w:val="2"/>
              <w:sz w:val="24"/>
              <w:szCs w:val="24"/>
              <w:lang w:val="es-AR" w:eastAsia="es-AR"/>
              <w14:ligatures w14:val="standardContextual"/>
            </w:rPr>
          </w:pPr>
          <w:hyperlink w:anchor="_Toc181366808" w:history="1">
            <w:r w:rsidRPr="00962710">
              <w:rPr>
                <w:rStyle w:val="Hipervnculo"/>
                <w:noProof/>
              </w:rPr>
              <w:t>Diagrama de Interacción</w:t>
            </w:r>
            <w:r>
              <w:rPr>
                <w:noProof/>
                <w:webHidden/>
              </w:rPr>
              <w:tab/>
            </w:r>
            <w:r>
              <w:rPr>
                <w:noProof/>
                <w:webHidden/>
              </w:rPr>
              <w:fldChar w:fldCharType="begin"/>
            </w:r>
            <w:r>
              <w:rPr>
                <w:noProof/>
                <w:webHidden/>
              </w:rPr>
              <w:instrText xml:space="preserve"> PAGEREF _Toc181366808 \h </w:instrText>
            </w:r>
            <w:r>
              <w:rPr>
                <w:noProof/>
                <w:webHidden/>
              </w:rPr>
            </w:r>
            <w:r>
              <w:rPr>
                <w:noProof/>
                <w:webHidden/>
              </w:rPr>
              <w:fldChar w:fldCharType="separate"/>
            </w:r>
            <w:r w:rsidR="00B6049B">
              <w:rPr>
                <w:noProof/>
                <w:webHidden/>
              </w:rPr>
              <w:t>29</w:t>
            </w:r>
            <w:r>
              <w:rPr>
                <w:noProof/>
                <w:webHidden/>
              </w:rPr>
              <w:fldChar w:fldCharType="end"/>
            </w:r>
          </w:hyperlink>
        </w:p>
        <w:p w14:paraId="71CCE36A" w14:textId="611B6BC6" w:rsidR="00894EBD" w:rsidRDefault="00894EBD">
          <w:pPr>
            <w:pStyle w:val="TDC2"/>
            <w:rPr>
              <w:rFonts w:eastAsiaTheme="minorEastAsia"/>
              <w:i w:val="0"/>
              <w:iCs w:val="0"/>
              <w:noProof/>
              <w:kern w:val="2"/>
              <w:sz w:val="24"/>
              <w:szCs w:val="24"/>
              <w:lang w:val="es-AR" w:eastAsia="es-AR"/>
              <w14:ligatures w14:val="standardContextual"/>
            </w:rPr>
          </w:pPr>
          <w:hyperlink w:anchor="_Toc181366809" w:history="1">
            <w:r w:rsidRPr="00962710">
              <w:rPr>
                <w:rStyle w:val="Hipervnculo"/>
                <w:noProof/>
              </w:rPr>
              <w:t>Caso de Uso 9: Modificar plan de acción</w:t>
            </w:r>
            <w:r>
              <w:rPr>
                <w:noProof/>
                <w:webHidden/>
              </w:rPr>
              <w:tab/>
            </w:r>
            <w:r>
              <w:rPr>
                <w:noProof/>
                <w:webHidden/>
              </w:rPr>
              <w:fldChar w:fldCharType="begin"/>
            </w:r>
            <w:r>
              <w:rPr>
                <w:noProof/>
                <w:webHidden/>
              </w:rPr>
              <w:instrText xml:space="preserve"> PAGEREF _Toc181366809 \h </w:instrText>
            </w:r>
            <w:r>
              <w:rPr>
                <w:noProof/>
                <w:webHidden/>
              </w:rPr>
            </w:r>
            <w:r>
              <w:rPr>
                <w:noProof/>
                <w:webHidden/>
              </w:rPr>
              <w:fldChar w:fldCharType="separate"/>
            </w:r>
            <w:r w:rsidR="00B6049B">
              <w:rPr>
                <w:noProof/>
                <w:webHidden/>
              </w:rPr>
              <w:t>29</w:t>
            </w:r>
            <w:r>
              <w:rPr>
                <w:noProof/>
                <w:webHidden/>
              </w:rPr>
              <w:fldChar w:fldCharType="end"/>
            </w:r>
          </w:hyperlink>
        </w:p>
        <w:p w14:paraId="5C3D3DFC" w14:textId="1EFCBBE8" w:rsidR="00894EBD" w:rsidRDefault="00894EBD">
          <w:pPr>
            <w:pStyle w:val="TDC3"/>
            <w:rPr>
              <w:rFonts w:eastAsiaTheme="minorEastAsia"/>
              <w:noProof/>
              <w:kern w:val="2"/>
              <w:sz w:val="24"/>
              <w:szCs w:val="24"/>
              <w:lang w:val="es-AR" w:eastAsia="es-AR"/>
              <w14:ligatures w14:val="standardContextual"/>
            </w:rPr>
          </w:pPr>
          <w:hyperlink w:anchor="_Toc181366810" w:history="1">
            <w:r w:rsidRPr="00962710">
              <w:rPr>
                <w:rStyle w:val="Hipervnculo"/>
                <w:noProof/>
              </w:rPr>
              <w:t>Especificación de caso de uso de diseño</w:t>
            </w:r>
            <w:r>
              <w:rPr>
                <w:noProof/>
                <w:webHidden/>
              </w:rPr>
              <w:tab/>
            </w:r>
            <w:r>
              <w:rPr>
                <w:noProof/>
                <w:webHidden/>
              </w:rPr>
              <w:fldChar w:fldCharType="begin"/>
            </w:r>
            <w:r>
              <w:rPr>
                <w:noProof/>
                <w:webHidden/>
              </w:rPr>
              <w:instrText xml:space="preserve"> PAGEREF _Toc181366810 \h </w:instrText>
            </w:r>
            <w:r>
              <w:rPr>
                <w:noProof/>
                <w:webHidden/>
              </w:rPr>
            </w:r>
            <w:r>
              <w:rPr>
                <w:noProof/>
                <w:webHidden/>
              </w:rPr>
              <w:fldChar w:fldCharType="separate"/>
            </w:r>
            <w:r w:rsidR="00B6049B">
              <w:rPr>
                <w:noProof/>
                <w:webHidden/>
              </w:rPr>
              <w:t>29</w:t>
            </w:r>
            <w:r>
              <w:rPr>
                <w:noProof/>
                <w:webHidden/>
              </w:rPr>
              <w:fldChar w:fldCharType="end"/>
            </w:r>
          </w:hyperlink>
        </w:p>
        <w:p w14:paraId="347FDCB7" w14:textId="7A6CC5A8" w:rsidR="00894EBD" w:rsidRDefault="00894EBD">
          <w:pPr>
            <w:pStyle w:val="TDC3"/>
            <w:rPr>
              <w:rFonts w:eastAsiaTheme="minorEastAsia"/>
              <w:noProof/>
              <w:kern w:val="2"/>
              <w:sz w:val="24"/>
              <w:szCs w:val="24"/>
              <w:lang w:val="es-AR" w:eastAsia="es-AR"/>
              <w14:ligatures w14:val="standardContextual"/>
            </w:rPr>
          </w:pPr>
          <w:hyperlink w:anchor="_Toc181366811" w:history="1">
            <w:r w:rsidRPr="00962710">
              <w:rPr>
                <w:rStyle w:val="Hipervnculo"/>
                <w:noProof/>
              </w:rPr>
              <w:t>Diagrama de paquetes</w:t>
            </w:r>
            <w:r>
              <w:rPr>
                <w:noProof/>
                <w:webHidden/>
              </w:rPr>
              <w:tab/>
            </w:r>
            <w:r>
              <w:rPr>
                <w:noProof/>
                <w:webHidden/>
              </w:rPr>
              <w:fldChar w:fldCharType="begin"/>
            </w:r>
            <w:r>
              <w:rPr>
                <w:noProof/>
                <w:webHidden/>
              </w:rPr>
              <w:instrText xml:space="preserve"> PAGEREF _Toc181366811 \h </w:instrText>
            </w:r>
            <w:r>
              <w:rPr>
                <w:noProof/>
                <w:webHidden/>
              </w:rPr>
            </w:r>
            <w:r>
              <w:rPr>
                <w:noProof/>
                <w:webHidden/>
              </w:rPr>
              <w:fldChar w:fldCharType="separate"/>
            </w:r>
            <w:r w:rsidR="00B6049B">
              <w:rPr>
                <w:noProof/>
                <w:webHidden/>
              </w:rPr>
              <w:t>30</w:t>
            </w:r>
            <w:r>
              <w:rPr>
                <w:noProof/>
                <w:webHidden/>
              </w:rPr>
              <w:fldChar w:fldCharType="end"/>
            </w:r>
          </w:hyperlink>
        </w:p>
        <w:p w14:paraId="28432F19" w14:textId="0AAD9338" w:rsidR="00894EBD" w:rsidRDefault="00894EBD">
          <w:pPr>
            <w:pStyle w:val="TDC3"/>
            <w:rPr>
              <w:rFonts w:eastAsiaTheme="minorEastAsia"/>
              <w:noProof/>
              <w:kern w:val="2"/>
              <w:sz w:val="24"/>
              <w:szCs w:val="24"/>
              <w:lang w:val="es-AR" w:eastAsia="es-AR"/>
              <w14:ligatures w14:val="standardContextual"/>
            </w:rPr>
          </w:pPr>
          <w:hyperlink w:anchor="_Toc181366812" w:history="1">
            <w:r w:rsidRPr="00962710">
              <w:rPr>
                <w:rStyle w:val="Hipervnculo"/>
                <w:noProof/>
              </w:rPr>
              <w:t>Diagrama de Interacción</w:t>
            </w:r>
            <w:r>
              <w:rPr>
                <w:noProof/>
                <w:webHidden/>
              </w:rPr>
              <w:tab/>
            </w:r>
            <w:r>
              <w:rPr>
                <w:noProof/>
                <w:webHidden/>
              </w:rPr>
              <w:fldChar w:fldCharType="begin"/>
            </w:r>
            <w:r>
              <w:rPr>
                <w:noProof/>
                <w:webHidden/>
              </w:rPr>
              <w:instrText xml:space="preserve"> PAGEREF _Toc181366812 \h </w:instrText>
            </w:r>
            <w:r>
              <w:rPr>
                <w:noProof/>
                <w:webHidden/>
              </w:rPr>
            </w:r>
            <w:r>
              <w:rPr>
                <w:noProof/>
                <w:webHidden/>
              </w:rPr>
              <w:fldChar w:fldCharType="separate"/>
            </w:r>
            <w:r w:rsidR="00B6049B">
              <w:rPr>
                <w:noProof/>
                <w:webHidden/>
              </w:rPr>
              <w:t>31</w:t>
            </w:r>
            <w:r>
              <w:rPr>
                <w:noProof/>
                <w:webHidden/>
              </w:rPr>
              <w:fldChar w:fldCharType="end"/>
            </w:r>
          </w:hyperlink>
        </w:p>
        <w:p w14:paraId="3472AB06" w14:textId="496AE050" w:rsidR="00894EBD" w:rsidRDefault="00894EBD">
          <w:pPr>
            <w:pStyle w:val="TDC2"/>
            <w:rPr>
              <w:rFonts w:eastAsiaTheme="minorEastAsia"/>
              <w:i w:val="0"/>
              <w:iCs w:val="0"/>
              <w:noProof/>
              <w:kern w:val="2"/>
              <w:sz w:val="24"/>
              <w:szCs w:val="24"/>
              <w:lang w:val="es-AR" w:eastAsia="es-AR"/>
              <w14:ligatures w14:val="standardContextual"/>
            </w:rPr>
          </w:pPr>
          <w:hyperlink w:anchor="_Toc181366813" w:history="1">
            <w:r w:rsidRPr="00962710">
              <w:rPr>
                <w:rStyle w:val="Hipervnculo"/>
                <w:noProof/>
              </w:rPr>
              <w:t>Caso de Uso 10: Realizar informes</w:t>
            </w:r>
            <w:r>
              <w:rPr>
                <w:noProof/>
                <w:webHidden/>
              </w:rPr>
              <w:tab/>
            </w:r>
            <w:r>
              <w:rPr>
                <w:noProof/>
                <w:webHidden/>
              </w:rPr>
              <w:fldChar w:fldCharType="begin"/>
            </w:r>
            <w:r>
              <w:rPr>
                <w:noProof/>
                <w:webHidden/>
              </w:rPr>
              <w:instrText xml:space="preserve"> PAGEREF _Toc181366813 \h </w:instrText>
            </w:r>
            <w:r>
              <w:rPr>
                <w:noProof/>
                <w:webHidden/>
              </w:rPr>
            </w:r>
            <w:r>
              <w:rPr>
                <w:noProof/>
                <w:webHidden/>
              </w:rPr>
              <w:fldChar w:fldCharType="separate"/>
            </w:r>
            <w:r w:rsidR="00B6049B">
              <w:rPr>
                <w:noProof/>
                <w:webHidden/>
              </w:rPr>
              <w:t>31</w:t>
            </w:r>
            <w:r>
              <w:rPr>
                <w:noProof/>
                <w:webHidden/>
              </w:rPr>
              <w:fldChar w:fldCharType="end"/>
            </w:r>
          </w:hyperlink>
        </w:p>
        <w:p w14:paraId="2E17CFF6" w14:textId="4F34AE3C" w:rsidR="00894EBD" w:rsidRDefault="00894EBD">
          <w:pPr>
            <w:pStyle w:val="TDC3"/>
            <w:rPr>
              <w:rFonts w:eastAsiaTheme="minorEastAsia"/>
              <w:noProof/>
              <w:kern w:val="2"/>
              <w:sz w:val="24"/>
              <w:szCs w:val="24"/>
              <w:lang w:val="es-AR" w:eastAsia="es-AR"/>
              <w14:ligatures w14:val="standardContextual"/>
            </w:rPr>
          </w:pPr>
          <w:hyperlink w:anchor="_Toc181366814" w:history="1">
            <w:r w:rsidRPr="00962710">
              <w:rPr>
                <w:rStyle w:val="Hipervnculo"/>
                <w:noProof/>
              </w:rPr>
              <w:t>Especificación de caso de uso de diseño</w:t>
            </w:r>
            <w:r>
              <w:rPr>
                <w:noProof/>
                <w:webHidden/>
              </w:rPr>
              <w:tab/>
            </w:r>
            <w:r>
              <w:rPr>
                <w:noProof/>
                <w:webHidden/>
              </w:rPr>
              <w:fldChar w:fldCharType="begin"/>
            </w:r>
            <w:r>
              <w:rPr>
                <w:noProof/>
                <w:webHidden/>
              </w:rPr>
              <w:instrText xml:space="preserve"> PAGEREF _Toc181366814 \h </w:instrText>
            </w:r>
            <w:r>
              <w:rPr>
                <w:noProof/>
                <w:webHidden/>
              </w:rPr>
            </w:r>
            <w:r>
              <w:rPr>
                <w:noProof/>
                <w:webHidden/>
              </w:rPr>
              <w:fldChar w:fldCharType="separate"/>
            </w:r>
            <w:r w:rsidR="00B6049B">
              <w:rPr>
                <w:noProof/>
                <w:webHidden/>
              </w:rPr>
              <w:t>31</w:t>
            </w:r>
            <w:r>
              <w:rPr>
                <w:noProof/>
                <w:webHidden/>
              </w:rPr>
              <w:fldChar w:fldCharType="end"/>
            </w:r>
          </w:hyperlink>
        </w:p>
        <w:p w14:paraId="6291CE7B" w14:textId="19D6351A" w:rsidR="00894EBD" w:rsidRDefault="00894EBD">
          <w:pPr>
            <w:pStyle w:val="TDC3"/>
            <w:rPr>
              <w:rFonts w:eastAsiaTheme="minorEastAsia"/>
              <w:noProof/>
              <w:kern w:val="2"/>
              <w:sz w:val="24"/>
              <w:szCs w:val="24"/>
              <w:lang w:val="es-AR" w:eastAsia="es-AR"/>
              <w14:ligatures w14:val="standardContextual"/>
            </w:rPr>
          </w:pPr>
          <w:hyperlink w:anchor="_Toc181366815" w:history="1">
            <w:r w:rsidRPr="00962710">
              <w:rPr>
                <w:rStyle w:val="Hipervnculo"/>
                <w:noProof/>
              </w:rPr>
              <w:t>Diagrama de paquetes</w:t>
            </w:r>
            <w:r>
              <w:rPr>
                <w:noProof/>
                <w:webHidden/>
              </w:rPr>
              <w:tab/>
            </w:r>
            <w:r>
              <w:rPr>
                <w:noProof/>
                <w:webHidden/>
              </w:rPr>
              <w:fldChar w:fldCharType="begin"/>
            </w:r>
            <w:r>
              <w:rPr>
                <w:noProof/>
                <w:webHidden/>
              </w:rPr>
              <w:instrText xml:space="preserve"> PAGEREF _Toc181366815 \h </w:instrText>
            </w:r>
            <w:r>
              <w:rPr>
                <w:noProof/>
                <w:webHidden/>
              </w:rPr>
            </w:r>
            <w:r>
              <w:rPr>
                <w:noProof/>
                <w:webHidden/>
              </w:rPr>
              <w:fldChar w:fldCharType="separate"/>
            </w:r>
            <w:r w:rsidR="00B6049B">
              <w:rPr>
                <w:noProof/>
                <w:webHidden/>
              </w:rPr>
              <w:t>32</w:t>
            </w:r>
            <w:r>
              <w:rPr>
                <w:noProof/>
                <w:webHidden/>
              </w:rPr>
              <w:fldChar w:fldCharType="end"/>
            </w:r>
          </w:hyperlink>
        </w:p>
        <w:p w14:paraId="0EAB34C8" w14:textId="609F1E54" w:rsidR="00894EBD" w:rsidRDefault="00894EBD">
          <w:pPr>
            <w:pStyle w:val="TDC3"/>
            <w:rPr>
              <w:rFonts w:eastAsiaTheme="minorEastAsia"/>
              <w:noProof/>
              <w:kern w:val="2"/>
              <w:sz w:val="24"/>
              <w:szCs w:val="24"/>
              <w:lang w:val="es-AR" w:eastAsia="es-AR"/>
              <w14:ligatures w14:val="standardContextual"/>
            </w:rPr>
          </w:pPr>
          <w:hyperlink w:anchor="_Toc181366816" w:history="1">
            <w:r w:rsidRPr="00962710">
              <w:rPr>
                <w:rStyle w:val="Hipervnculo"/>
                <w:noProof/>
              </w:rPr>
              <w:t>Diagrama de Interacción</w:t>
            </w:r>
            <w:r>
              <w:rPr>
                <w:noProof/>
                <w:webHidden/>
              </w:rPr>
              <w:tab/>
            </w:r>
            <w:r>
              <w:rPr>
                <w:noProof/>
                <w:webHidden/>
              </w:rPr>
              <w:fldChar w:fldCharType="begin"/>
            </w:r>
            <w:r>
              <w:rPr>
                <w:noProof/>
                <w:webHidden/>
              </w:rPr>
              <w:instrText xml:space="preserve"> PAGEREF _Toc181366816 \h </w:instrText>
            </w:r>
            <w:r>
              <w:rPr>
                <w:noProof/>
                <w:webHidden/>
              </w:rPr>
            </w:r>
            <w:r>
              <w:rPr>
                <w:noProof/>
                <w:webHidden/>
              </w:rPr>
              <w:fldChar w:fldCharType="separate"/>
            </w:r>
            <w:r w:rsidR="00B6049B">
              <w:rPr>
                <w:noProof/>
                <w:webHidden/>
              </w:rPr>
              <w:t>34</w:t>
            </w:r>
            <w:r>
              <w:rPr>
                <w:noProof/>
                <w:webHidden/>
              </w:rPr>
              <w:fldChar w:fldCharType="end"/>
            </w:r>
          </w:hyperlink>
        </w:p>
        <w:p w14:paraId="591485F1" w14:textId="71B396BD" w:rsidR="00894EBD" w:rsidRDefault="00894EBD">
          <w:pPr>
            <w:pStyle w:val="TDC2"/>
            <w:rPr>
              <w:rFonts w:eastAsiaTheme="minorEastAsia"/>
              <w:i w:val="0"/>
              <w:iCs w:val="0"/>
              <w:noProof/>
              <w:kern w:val="2"/>
              <w:sz w:val="24"/>
              <w:szCs w:val="24"/>
              <w:lang w:val="es-AR" w:eastAsia="es-AR"/>
              <w14:ligatures w14:val="standardContextual"/>
            </w:rPr>
          </w:pPr>
          <w:hyperlink w:anchor="_Toc181366817" w:history="1">
            <w:r w:rsidRPr="00962710">
              <w:rPr>
                <w:rStyle w:val="Hipervnculo"/>
                <w:noProof/>
              </w:rPr>
              <w:t>Caso de Uso 11: Exportar archivos</w:t>
            </w:r>
            <w:r>
              <w:rPr>
                <w:noProof/>
                <w:webHidden/>
              </w:rPr>
              <w:tab/>
            </w:r>
            <w:r>
              <w:rPr>
                <w:noProof/>
                <w:webHidden/>
              </w:rPr>
              <w:fldChar w:fldCharType="begin"/>
            </w:r>
            <w:r>
              <w:rPr>
                <w:noProof/>
                <w:webHidden/>
              </w:rPr>
              <w:instrText xml:space="preserve"> PAGEREF _Toc181366817 \h </w:instrText>
            </w:r>
            <w:r>
              <w:rPr>
                <w:noProof/>
                <w:webHidden/>
              </w:rPr>
            </w:r>
            <w:r>
              <w:rPr>
                <w:noProof/>
                <w:webHidden/>
              </w:rPr>
              <w:fldChar w:fldCharType="separate"/>
            </w:r>
            <w:r w:rsidR="00B6049B">
              <w:rPr>
                <w:noProof/>
                <w:webHidden/>
              </w:rPr>
              <w:t>35</w:t>
            </w:r>
            <w:r>
              <w:rPr>
                <w:noProof/>
                <w:webHidden/>
              </w:rPr>
              <w:fldChar w:fldCharType="end"/>
            </w:r>
          </w:hyperlink>
        </w:p>
        <w:p w14:paraId="03634B9E" w14:textId="5D304D3D" w:rsidR="00894EBD" w:rsidRDefault="00894EBD">
          <w:pPr>
            <w:pStyle w:val="TDC3"/>
            <w:rPr>
              <w:rFonts w:eastAsiaTheme="minorEastAsia"/>
              <w:noProof/>
              <w:kern w:val="2"/>
              <w:sz w:val="24"/>
              <w:szCs w:val="24"/>
              <w:lang w:val="es-AR" w:eastAsia="es-AR"/>
              <w14:ligatures w14:val="standardContextual"/>
            </w:rPr>
          </w:pPr>
          <w:hyperlink w:anchor="_Toc181366818" w:history="1">
            <w:r w:rsidRPr="00962710">
              <w:rPr>
                <w:rStyle w:val="Hipervnculo"/>
                <w:noProof/>
              </w:rPr>
              <w:t>Especificación de caso de uso de diseño</w:t>
            </w:r>
            <w:r>
              <w:rPr>
                <w:noProof/>
                <w:webHidden/>
              </w:rPr>
              <w:tab/>
            </w:r>
            <w:r>
              <w:rPr>
                <w:noProof/>
                <w:webHidden/>
              </w:rPr>
              <w:fldChar w:fldCharType="begin"/>
            </w:r>
            <w:r>
              <w:rPr>
                <w:noProof/>
                <w:webHidden/>
              </w:rPr>
              <w:instrText xml:space="preserve"> PAGEREF _Toc181366818 \h </w:instrText>
            </w:r>
            <w:r>
              <w:rPr>
                <w:noProof/>
                <w:webHidden/>
              </w:rPr>
            </w:r>
            <w:r>
              <w:rPr>
                <w:noProof/>
                <w:webHidden/>
              </w:rPr>
              <w:fldChar w:fldCharType="separate"/>
            </w:r>
            <w:r w:rsidR="00B6049B">
              <w:rPr>
                <w:noProof/>
                <w:webHidden/>
              </w:rPr>
              <w:t>35</w:t>
            </w:r>
            <w:r>
              <w:rPr>
                <w:noProof/>
                <w:webHidden/>
              </w:rPr>
              <w:fldChar w:fldCharType="end"/>
            </w:r>
          </w:hyperlink>
        </w:p>
        <w:p w14:paraId="13589071" w14:textId="015A74F0" w:rsidR="00894EBD" w:rsidRDefault="00894EBD">
          <w:pPr>
            <w:pStyle w:val="TDC3"/>
            <w:rPr>
              <w:rFonts w:eastAsiaTheme="minorEastAsia"/>
              <w:noProof/>
              <w:kern w:val="2"/>
              <w:sz w:val="24"/>
              <w:szCs w:val="24"/>
              <w:lang w:val="es-AR" w:eastAsia="es-AR"/>
              <w14:ligatures w14:val="standardContextual"/>
            </w:rPr>
          </w:pPr>
          <w:hyperlink w:anchor="_Toc181366819" w:history="1">
            <w:r w:rsidRPr="00962710">
              <w:rPr>
                <w:rStyle w:val="Hipervnculo"/>
                <w:noProof/>
              </w:rPr>
              <w:t>Diagrama de paquetes</w:t>
            </w:r>
            <w:r>
              <w:rPr>
                <w:noProof/>
                <w:webHidden/>
              </w:rPr>
              <w:tab/>
            </w:r>
            <w:r>
              <w:rPr>
                <w:noProof/>
                <w:webHidden/>
              </w:rPr>
              <w:fldChar w:fldCharType="begin"/>
            </w:r>
            <w:r>
              <w:rPr>
                <w:noProof/>
                <w:webHidden/>
              </w:rPr>
              <w:instrText xml:space="preserve"> PAGEREF _Toc181366819 \h </w:instrText>
            </w:r>
            <w:r>
              <w:rPr>
                <w:noProof/>
                <w:webHidden/>
              </w:rPr>
            </w:r>
            <w:r>
              <w:rPr>
                <w:noProof/>
                <w:webHidden/>
              </w:rPr>
              <w:fldChar w:fldCharType="separate"/>
            </w:r>
            <w:r w:rsidR="00B6049B">
              <w:rPr>
                <w:noProof/>
                <w:webHidden/>
              </w:rPr>
              <w:t>35</w:t>
            </w:r>
            <w:r>
              <w:rPr>
                <w:noProof/>
                <w:webHidden/>
              </w:rPr>
              <w:fldChar w:fldCharType="end"/>
            </w:r>
          </w:hyperlink>
        </w:p>
        <w:p w14:paraId="47AA00B0" w14:textId="16F015FF" w:rsidR="00894EBD" w:rsidRDefault="00894EBD">
          <w:pPr>
            <w:pStyle w:val="TDC3"/>
            <w:rPr>
              <w:rFonts w:eastAsiaTheme="minorEastAsia"/>
              <w:noProof/>
              <w:kern w:val="2"/>
              <w:sz w:val="24"/>
              <w:szCs w:val="24"/>
              <w:lang w:val="es-AR" w:eastAsia="es-AR"/>
              <w14:ligatures w14:val="standardContextual"/>
            </w:rPr>
          </w:pPr>
          <w:hyperlink w:anchor="_Toc181366820" w:history="1">
            <w:r w:rsidRPr="00962710">
              <w:rPr>
                <w:rStyle w:val="Hipervnculo"/>
                <w:noProof/>
              </w:rPr>
              <w:t>Diagrama de Interacción</w:t>
            </w:r>
            <w:r>
              <w:rPr>
                <w:noProof/>
                <w:webHidden/>
              </w:rPr>
              <w:tab/>
            </w:r>
            <w:r>
              <w:rPr>
                <w:noProof/>
                <w:webHidden/>
              </w:rPr>
              <w:fldChar w:fldCharType="begin"/>
            </w:r>
            <w:r>
              <w:rPr>
                <w:noProof/>
                <w:webHidden/>
              </w:rPr>
              <w:instrText xml:space="preserve"> PAGEREF _Toc181366820 \h </w:instrText>
            </w:r>
            <w:r>
              <w:rPr>
                <w:noProof/>
                <w:webHidden/>
              </w:rPr>
            </w:r>
            <w:r>
              <w:rPr>
                <w:noProof/>
                <w:webHidden/>
              </w:rPr>
              <w:fldChar w:fldCharType="separate"/>
            </w:r>
            <w:r w:rsidR="00B6049B">
              <w:rPr>
                <w:noProof/>
                <w:webHidden/>
              </w:rPr>
              <w:t>36</w:t>
            </w:r>
            <w:r>
              <w:rPr>
                <w:noProof/>
                <w:webHidden/>
              </w:rPr>
              <w:fldChar w:fldCharType="end"/>
            </w:r>
          </w:hyperlink>
        </w:p>
        <w:p w14:paraId="5FE93E45" w14:textId="7A6B52D7" w:rsidR="00894EBD" w:rsidRDefault="00894EBD">
          <w:pPr>
            <w:pStyle w:val="TDC2"/>
            <w:rPr>
              <w:rFonts w:eastAsiaTheme="minorEastAsia"/>
              <w:i w:val="0"/>
              <w:iCs w:val="0"/>
              <w:noProof/>
              <w:kern w:val="2"/>
              <w:sz w:val="24"/>
              <w:szCs w:val="24"/>
              <w:lang w:val="es-AR" w:eastAsia="es-AR"/>
              <w14:ligatures w14:val="standardContextual"/>
            </w:rPr>
          </w:pPr>
          <w:hyperlink w:anchor="_Toc181366821" w:history="1">
            <w:r w:rsidRPr="00962710">
              <w:rPr>
                <w:rStyle w:val="Hipervnculo"/>
                <w:noProof/>
              </w:rPr>
              <w:t>Caso de Uso 12: Realizar análisis de riesgo</w:t>
            </w:r>
            <w:r>
              <w:rPr>
                <w:noProof/>
                <w:webHidden/>
              </w:rPr>
              <w:tab/>
            </w:r>
            <w:r>
              <w:rPr>
                <w:noProof/>
                <w:webHidden/>
              </w:rPr>
              <w:fldChar w:fldCharType="begin"/>
            </w:r>
            <w:r>
              <w:rPr>
                <w:noProof/>
                <w:webHidden/>
              </w:rPr>
              <w:instrText xml:space="preserve"> PAGEREF _Toc181366821 \h </w:instrText>
            </w:r>
            <w:r>
              <w:rPr>
                <w:noProof/>
                <w:webHidden/>
              </w:rPr>
            </w:r>
            <w:r>
              <w:rPr>
                <w:noProof/>
                <w:webHidden/>
              </w:rPr>
              <w:fldChar w:fldCharType="separate"/>
            </w:r>
            <w:r w:rsidR="00B6049B">
              <w:rPr>
                <w:noProof/>
                <w:webHidden/>
              </w:rPr>
              <w:t>36</w:t>
            </w:r>
            <w:r>
              <w:rPr>
                <w:noProof/>
                <w:webHidden/>
              </w:rPr>
              <w:fldChar w:fldCharType="end"/>
            </w:r>
          </w:hyperlink>
        </w:p>
        <w:p w14:paraId="1206D135" w14:textId="35CE4B03" w:rsidR="00894EBD" w:rsidRDefault="00894EBD">
          <w:pPr>
            <w:pStyle w:val="TDC3"/>
            <w:rPr>
              <w:rFonts w:eastAsiaTheme="minorEastAsia"/>
              <w:noProof/>
              <w:kern w:val="2"/>
              <w:sz w:val="24"/>
              <w:szCs w:val="24"/>
              <w:lang w:val="es-AR" w:eastAsia="es-AR"/>
              <w14:ligatures w14:val="standardContextual"/>
            </w:rPr>
          </w:pPr>
          <w:hyperlink w:anchor="_Toc181366822" w:history="1">
            <w:r w:rsidRPr="00962710">
              <w:rPr>
                <w:rStyle w:val="Hipervnculo"/>
                <w:noProof/>
              </w:rPr>
              <w:t>Especificación de caso de uso de diseño</w:t>
            </w:r>
            <w:r>
              <w:rPr>
                <w:noProof/>
                <w:webHidden/>
              </w:rPr>
              <w:tab/>
            </w:r>
            <w:r>
              <w:rPr>
                <w:noProof/>
                <w:webHidden/>
              </w:rPr>
              <w:fldChar w:fldCharType="begin"/>
            </w:r>
            <w:r>
              <w:rPr>
                <w:noProof/>
                <w:webHidden/>
              </w:rPr>
              <w:instrText xml:space="preserve"> PAGEREF _Toc181366822 \h </w:instrText>
            </w:r>
            <w:r>
              <w:rPr>
                <w:noProof/>
                <w:webHidden/>
              </w:rPr>
            </w:r>
            <w:r>
              <w:rPr>
                <w:noProof/>
                <w:webHidden/>
              </w:rPr>
              <w:fldChar w:fldCharType="separate"/>
            </w:r>
            <w:r w:rsidR="00B6049B">
              <w:rPr>
                <w:noProof/>
                <w:webHidden/>
              </w:rPr>
              <w:t>36</w:t>
            </w:r>
            <w:r>
              <w:rPr>
                <w:noProof/>
                <w:webHidden/>
              </w:rPr>
              <w:fldChar w:fldCharType="end"/>
            </w:r>
          </w:hyperlink>
        </w:p>
        <w:p w14:paraId="2A94A690" w14:textId="6A65A978" w:rsidR="00894EBD" w:rsidRDefault="00894EBD">
          <w:pPr>
            <w:pStyle w:val="TDC3"/>
            <w:rPr>
              <w:rFonts w:eastAsiaTheme="minorEastAsia"/>
              <w:noProof/>
              <w:kern w:val="2"/>
              <w:sz w:val="24"/>
              <w:szCs w:val="24"/>
              <w:lang w:val="es-AR" w:eastAsia="es-AR"/>
              <w14:ligatures w14:val="standardContextual"/>
            </w:rPr>
          </w:pPr>
          <w:hyperlink w:anchor="_Toc181366823" w:history="1">
            <w:r w:rsidRPr="00962710">
              <w:rPr>
                <w:rStyle w:val="Hipervnculo"/>
                <w:noProof/>
              </w:rPr>
              <w:t>Diagrama de paquetes</w:t>
            </w:r>
            <w:r>
              <w:rPr>
                <w:noProof/>
                <w:webHidden/>
              </w:rPr>
              <w:tab/>
            </w:r>
            <w:r>
              <w:rPr>
                <w:noProof/>
                <w:webHidden/>
              </w:rPr>
              <w:fldChar w:fldCharType="begin"/>
            </w:r>
            <w:r>
              <w:rPr>
                <w:noProof/>
                <w:webHidden/>
              </w:rPr>
              <w:instrText xml:space="preserve"> PAGEREF _Toc181366823 \h </w:instrText>
            </w:r>
            <w:r>
              <w:rPr>
                <w:noProof/>
                <w:webHidden/>
              </w:rPr>
            </w:r>
            <w:r>
              <w:rPr>
                <w:noProof/>
                <w:webHidden/>
              </w:rPr>
              <w:fldChar w:fldCharType="separate"/>
            </w:r>
            <w:r w:rsidR="00B6049B">
              <w:rPr>
                <w:noProof/>
                <w:webHidden/>
              </w:rPr>
              <w:t>37</w:t>
            </w:r>
            <w:r>
              <w:rPr>
                <w:noProof/>
                <w:webHidden/>
              </w:rPr>
              <w:fldChar w:fldCharType="end"/>
            </w:r>
          </w:hyperlink>
        </w:p>
        <w:p w14:paraId="23C6A0A8" w14:textId="3AB5E145" w:rsidR="00894EBD" w:rsidRDefault="00894EBD">
          <w:pPr>
            <w:pStyle w:val="TDC3"/>
            <w:rPr>
              <w:rFonts w:eastAsiaTheme="minorEastAsia"/>
              <w:noProof/>
              <w:kern w:val="2"/>
              <w:sz w:val="24"/>
              <w:szCs w:val="24"/>
              <w:lang w:val="es-AR" w:eastAsia="es-AR"/>
              <w14:ligatures w14:val="standardContextual"/>
            </w:rPr>
          </w:pPr>
          <w:hyperlink w:anchor="_Toc181366824" w:history="1">
            <w:r w:rsidRPr="00962710">
              <w:rPr>
                <w:rStyle w:val="Hipervnculo"/>
                <w:noProof/>
              </w:rPr>
              <w:t>Diagrama de Interacción</w:t>
            </w:r>
            <w:r>
              <w:rPr>
                <w:noProof/>
                <w:webHidden/>
              </w:rPr>
              <w:tab/>
            </w:r>
            <w:r>
              <w:rPr>
                <w:noProof/>
                <w:webHidden/>
              </w:rPr>
              <w:fldChar w:fldCharType="begin"/>
            </w:r>
            <w:r>
              <w:rPr>
                <w:noProof/>
                <w:webHidden/>
              </w:rPr>
              <w:instrText xml:space="preserve"> PAGEREF _Toc181366824 \h </w:instrText>
            </w:r>
            <w:r>
              <w:rPr>
                <w:noProof/>
                <w:webHidden/>
              </w:rPr>
            </w:r>
            <w:r>
              <w:rPr>
                <w:noProof/>
                <w:webHidden/>
              </w:rPr>
              <w:fldChar w:fldCharType="separate"/>
            </w:r>
            <w:r w:rsidR="00B6049B">
              <w:rPr>
                <w:noProof/>
                <w:webHidden/>
              </w:rPr>
              <w:t>39</w:t>
            </w:r>
            <w:r>
              <w:rPr>
                <w:noProof/>
                <w:webHidden/>
              </w:rPr>
              <w:fldChar w:fldCharType="end"/>
            </w:r>
          </w:hyperlink>
        </w:p>
        <w:p w14:paraId="160E054E" w14:textId="1FAA115B" w:rsidR="00894EBD" w:rsidRDefault="00894EBD">
          <w:pPr>
            <w:pStyle w:val="TDC1"/>
            <w:rPr>
              <w:rFonts w:eastAsiaTheme="minorEastAsia"/>
              <w:b w:val="0"/>
              <w:bCs w:val="0"/>
              <w:noProof/>
              <w:kern w:val="2"/>
              <w:sz w:val="24"/>
              <w:szCs w:val="24"/>
              <w:lang w:val="es-AR" w:eastAsia="es-AR"/>
              <w14:ligatures w14:val="standardContextual"/>
            </w:rPr>
          </w:pPr>
          <w:hyperlink w:anchor="_Toc181366825" w:history="1">
            <w:r w:rsidRPr="00962710">
              <w:rPr>
                <w:rStyle w:val="Hipervnculo"/>
                <w:noProof/>
              </w:rPr>
              <w:t>Diagramas</w:t>
            </w:r>
            <w:r>
              <w:rPr>
                <w:noProof/>
                <w:webHidden/>
              </w:rPr>
              <w:tab/>
            </w:r>
            <w:r>
              <w:rPr>
                <w:noProof/>
                <w:webHidden/>
              </w:rPr>
              <w:fldChar w:fldCharType="begin"/>
            </w:r>
            <w:r>
              <w:rPr>
                <w:noProof/>
                <w:webHidden/>
              </w:rPr>
              <w:instrText xml:space="preserve"> PAGEREF _Toc181366825 \h </w:instrText>
            </w:r>
            <w:r>
              <w:rPr>
                <w:noProof/>
                <w:webHidden/>
              </w:rPr>
            </w:r>
            <w:r>
              <w:rPr>
                <w:noProof/>
                <w:webHidden/>
              </w:rPr>
              <w:fldChar w:fldCharType="separate"/>
            </w:r>
            <w:r w:rsidR="00B6049B">
              <w:rPr>
                <w:noProof/>
                <w:webHidden/>
              </w:rPr>
              <w:t>40</w:t>
            </w:r>
            <w:r>
              <w:rPr>
                <w:noProof/>
                <w:webHidden/>
              </w:rPr>
              <w:fldChar w:fldCharType="end"/>
            </w:r>
          </w:hyperlink>
        </w:p>
        <w:p w14:paraId="32EE449F" w14:textId="79C6CB31" w:rsidR="00894EBD" w:rsidRDefault="00894EBD">
          <w:pPr>
            <w:pStyle w:val="TDC2"/>
            <w:rPr>
              <w:rFonts w:eastAsiaTheme="minorEastAsia"/>
              <w:i w:val="0"/>
              <w:iCs w:val="0"/>
              <w:noProof/>
              <w:kern w:val="2"/>
              <w:sz w:val="24"/>
              <w:szCs w:val="24"/>
              <w:lang w:val="es-AR" w:eastAsia="es-AR"/>
              <w14:ligatures w14:val="standardContextual"/>
            </w:rPr>
          </w:pPr>
          <w:hyperlink w:anchor="_Toc181366826" w:history="1">
            <w:r w:rsidRPr="00962710">
              <w:rPr>
                <w:rStyle w:val="Hipervnculo"/>
                <w:noProof/>
              </w:rPr>
              <w:t>Diagrama de componentes</w:t>
            </w:r>
            <w:r>
              <w:rPr>
                <w:noProof/>
                <w:webHidden/>
              </w:rPr>
              <w:tab/>
            </w:r>
            <w:r>
              <w:rPr>
                <w:noProof/>
                <w:webHidden/>
              </w:rPr>
              <w:fldChar w:fldCharType="begin"/>
            </w:r>
            <w:r>
              <w:rPr>
                <w:noProof/>
                <w:webHidden/>
              </w:rPr>
              <w:instrText xml:space="preserve"> PAGEREF _Toc181366826 \h </w:instrText>
            </w:r>
            <w:r>
              <w:rPr>
                <w:noProof/>
                <w:webHidden/>
              </w:rPr>
            </w:r>
            <w:r>
              <w:rPr>
                <w:noProof/>
                <w:webHidden/>
              </w:rPr>
              <w:fldChar w:fldCharType="separate"/>
            </w:r>
            <w:r w:rsidR="00B6049B">
              <w:rPr>
                <w:noProof/>
                <w:webHidden/>
              </w:rPr>
              <w:t>40</w:t>
            </w:r>
            <w:r>
              <w:rPr>
                <w:noProof/>
                <w:webHidden/>
              </w:rPr>
              <w:fldChar w:fldCharType="end"/>
            </w:r>
          </w:hyperlink>
        </w:p>
        <w:p w14:paraId="79CB65F2" w14:textId="4CC00FBF" w:rsidR="00894EBD" w:rsidRDefault="00894EBD">
          <w:pPr>
            <w:pStyle w:val="TDC2"/>
            <w:rPr>
              <w:rFonts w:eastAsiaTheme="minorEastAsia"/>
              <w:i w:val="0"/>
              <w:iCs w:val="0"/>
              <w:noProof/>
              <w:kern w:val="2"/>
              <w:sz w:val="24"/>
              <w:szCs w:val="24"/>
              <w:lang w:val="es-AR" w:eastAsia="es-AR"/>
              <w14:ligatures w14:val="standardContextual"/>
            </w:rPr>
          </w:pPr>
          <w:hyperlink w:anchor="_Toc181366827" w:history="1">
            <w:r w:rsidRPr="00962710">
              <w:rPr>
                <w:rStyle w:val="Hipervnculo"/>
                <w:noProof/>
              </w:rPr>
              <w:t>Diagrama de Clases</w:t>
            </w:r>
            <w:r>
              <w:rPr>
                <w:noProof/>
                <w:webHidden/>
              </w:rPr>
              <w:tab/>
            </w:r>
            <w:r>
              <w:rPr>
                <w:noProof/>
                <w:webHidden/>
              </w:rPr>
              <w:fldChar w:fldCharType="begin"/>
            </w:r>
            <w:r>
              <w:rPr>
                <w:noProof/>
                <w:webHidden/>
              </w:rPr>
              <w:instrText xml:space="preserve"> PAGEREF _Toc181366827 \h </w:instrText>
            </w:r>
            <w:r>
              <w:rPr>
                <w:noProof/>
                <w:webHidden/>
              </w:rPr>
            </w:r>
            <w:r>
              <w:rPr>
                <w:noProof/>
                <w:webHidden/>
              </w:rPr>
              <w:fldChar w:fldCharType="separate"/>
            </w:r>
            <w:r w:rsidR="00B6049B">
              <w:rPr>
                <w:noProof/>
                <w:webHidden/>
              </w:rPr>
              <w:t>41</w:t>
            </w:r>
            <w:r>
              <w:rPr>
                <w:noProof/>
                <w:webHidden/>
              </w:rPr>
              <w:fldChar w:fldCharType="end"/>
            </w:r>
          </w:hyperlink>
        </w:p>
        <w:p w14:paraId="0B12DB1F" w14:textId="622605C8" w:rsidR="00894EBD" w:rsidRDefault="00894EBD">
          <w:pPr>
            <w:pStyle w:val="TDC2"/>
            <w:rPr>
              <w:rFonts w:eastAsiaTheme="minorEastAsia"/>
              <w:i w:val="0"/>
              <w:iCs w:val="0"/>
              <w:noProof/>
              <w:kern w:val="2"/>
              <w:sz w:val="24"/>
              <w:szCs w:val="24"/>
              <w:lang w:val="es-AR" w:eastAsia="es-AR"/>
              <w14:ligatures w14:val="standardContextual"/>
            </w:rPr>
          </w:pPr>
          <w:hyperlink w:anchor="_Toc181366828" w:history="1">
            <w:r w:rsidRPr="00962710">
              <w:rPr>
                <w:rStyle w:val="Hipervnculo"/>
                <w:noProof/>
              </w:rPr>
              <w:t>Diagramas de Paquetes</w:t>
            </w:r>
            <w:r>
              <w:rPr>
                <w:noProof/>
                <w:webHidden/>
              </w:rPr>
              <w:tab/>
            </w:r>
            <w:r>
              <w:rPr>
                <w:noProof/>
                <w:webHidden/>
              </w:rPr>
              <w:fldChar w:fldCharType="begin"/>
            </w:r>
            <w:r>
              <w:rPr>
                <w:noProof/>
                <w:webHidden/>
              </w:rPr>
              <w:instrText xml:space="preserve"> PAGEREF _Toc181366828 \h </w:instrText>
            </w:r>
            <w:r>
              <w:rPr>
                <w:noProof/>
                <w:webHidden/>
              </w:rPr>
            </w:r>
            <w:r>
              <w:rPr>
                <w:noProof/>
                <w:webHidden/>
              </w:rPr>
              <w:fldChar w:fldCharType="separate"/>
            </w:r>
            <w:r w:rsidR="00B6049B">
              <w:rPr>
                <w:noProof/>
                <w:webHidden/>
              </w:rPr>
              <w:t>42</w:t>
            </w:r>
            <w:r>
              <w:rPr>
                <w:noProof/>
                <w:webHidden/>
              </w:rPr>
              <w:fldChar w:fldCharType="end"/>
            </w:r>
          </w:hyperlink>
        </w:p>
        <w:p w14:paraId="5C04F83C" w14:textId="6D6CDE72" w:rsidR="00AB1800" w:rsidRDefault="00CB2194" w:rsidP="004D52A6">
          <w:pPr>
            <w:pStyle w:val="TDC2"/>
          </w:pPr>
          <w:r>
            <w:fldChar w:fldCharType="end"/>
          </w:r>
        </w:p>
        <w:p w14:paraId="3C06F76A" w14:textId="6D89D7AA" w:rsidR="000F79DF" w:rsidRPr="00AB1800" w:rsidRDefault="00AB1800" w:rsidP="00AB1800">
          <w:pPr>
            <w:rPr>
              <w:i/>
              <w:iCs/>
              <w:sz w:val="20"/>
              <w:szCs w:val="20"/>
            </w:rPr>
          </w:pPr>
          <w:r>
            <w:br w:type="page"/>
          </w:r>
        </w:p>
      </w:sdtContent>
    </w:sdt>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14:paraId="724E69C8" w14:textId="77777777" w:rsidR="00A13DBA" w:rsidRDefault="002D57DA" w:rsidP="009A3173">
          <w:pPr>
            <w:pStyle w:val="PSI-Ttulo"/>
          </w:pPr>
          <w:r>
            <w:rPr>
              <w:lang w:val="es-AR"/>
            </w:rPr>
            <w:t>Modelo de Diseño</w:t>
          </w:r>
        </w:p>
      </w:sdtContent>
    </w:sdt>
    <w:p w14:paraId="542B189E" w14:textId="77777777" w:rsidR="002D57DA" w:rsidRDefault="002D57DA" w:rsidP="007251BA">
      <w:pPr>
        <w:pStyle w:val="PSI-Ttulo1"/>
      </w:pPr>
      <w:bookmarkStart w:id="0" w:name="_Toc181366770"/>
      <w:r>
        <w:t>Introducción</w:t>
      </w:r>
      <w:bookmarkEnd w:id="0"/>
    </w:p>
    <w:p w14:paraId="145C4383" w14:textId="3754C7E1" w:rsidR="00DF6AB4" w:rsidRDefault="001757B5" w:rsidP="008560EE">
      <w:pPr>
        <w:ind w:left="0" w:firstLine="0"/>
      </w:pPr>
      <w:r w:rsidRPr="001757B5">
        <w:t>El presente documento detalla el modelo de diseño para</w:t>
      </w:r>
      <w:r>
        <w:t xml:space="preserve"> nuestro proyecto</w:t>
      </w:r>
      <w:r w:rsidR="008560EE">
        <w:t>, Vesta Risk Manger</w:t>
      </w:r>
      <w:r>
        <w:t xml:space="preserve">. </w:t>
      </w:r>
      <w:r w:rsidR="008560EE" w:rsidRPr="008560EE">
        <w:t>Este documento es una pieza clave en el proceso de desarrollo, ya que proporciona una visión integral de la arquitectura, componentes y estructura general del sistema que estamos construyendo.</w:t>
      </w:r>
      <w:r w:rsidR="008560EE">
        <w:t xml:space="preserve"> Además, </w:t>
      </w:r>
      <w:r w:rsidR="008560EE" w:rsidRPr="008560EE">
        <w:t>este documento actúa como una guía invaluable durante la fase de implementación. Proporciona a los desarrolladores una hoja de ruta clara, reduciendo la posibilidad de malentendidos y errores en la construcción del sistema.</w:t>
      </w:r>
      <w:r w:rsidR="00DF6AB4">
        <w:br/>
        <w:t xml:space="preserve"> </w:t>
      </w:r>
    </w:p>
    <w:p w14:paraId="3296B176" w14:textId="77777777" w:rsidR="002D57DA" w:rsidRDefault="003E74FD" w:rsidP="003E74FD">
      <w:pPr>
        <w:pStyle w:val="PSI-Ttulo2"/>
      </w:pPr>
      <w:bookmarkStart w:id="1" w:name="_Toc181366771"/>
      <w:r>
        <w:t>Propósito</w:t>
      </w:r>
      <w:bookmarkEnd w:id="1"/>
    </w:p>
    <w:p w14:paraId="04A6FB5A" w14:textId="2EE27399" w:rsidR="00DF6AB4" w:rsidRDefault="001757B5" w:rsidP="001757B5">
      <w:pPr>
        <w:ind w:left="0" w:firstLine="0"/>
      </w:pPr>
      <w:r w:rsidRPr="001757B5">
        <w:t xml:space="preserve">El propósito principal de este documento es proporcionar una visión clara y completa del diseño de </w:t>
      </w:r>
      <w:r>
        <w:t>Vesta Risk Manager</w:t>
      </w:r>
      <w:r w:rsidRPr="001757B5">
        <w:t>. Sirve como un punto de referencia para todos los miembros del equipo de desarrollo, diseñadores, y stakeholders involucrados en el proyecto.</w:t>
      </w:r>
    </w:p>
    <w:p w14:paraId="6C2EFEBE" w14:textId="77777777" w:rsidR="001757B5" w:rsidRDefault="001757B5" w:rsidP="003E74FD">
      <w:pPr>
        <w:pStyle w:val="PSI-Comentario"/>
      </w:pPr>
    </w:p>
    <w:p w14:paraId="15056E89" w14:textId="77777777" w:rsidR="002D57DA" w:rsidRDefault="002D57DA" w:rsidP="003E74FD">
      <w:pPr>
        <w:pStyle w:val="PSI-Ttulo2"/>
      </w:pPr>
      <w:bookmarkStart w:id="2" w:name="_Toc181366772"/>
      <w:r>
        <w:t>Alcance</w:t>
      </w:r>
      <w:bookmarkEnd w:id="2"/>
    </w:p>
    <w:p w14:paraId="1B07D46F" w14:textId="275FF559" w:rsidR="00DF6AB4" w:rsidRDefault="008560EE" w:rsidP="00204A7E">
      <w:pPr>
        <w:ind w:left="0" w:firstLine="0"/>
      </w:pPr>
      <w:r w:rsidRPr="008560EE">
        <w:t>Este documento de Modelo de Diseño abarca la totalidad de</w:t>
      </w:r>
      <w:r>
        <w:t xml:space="preserve"> Vesta Risk Manager, </w:t>
      </w:r>
      <w:r w:rsidRPr="008560EE">
        <w:t>incluyendo todos sus componentes, módulos y funcionalidades. El alcance se extiende a la arquitectura general del sistema, el diseño de la interfaz de usuario, la estructura de la base de datos, los componentes del back-end, las integraciones con sistemas externos, los flujos de datos y procesos principales, así como las consideraciones de seguridad y rendimiento.</w:t>
      </w:r>
    </w:p>
    <w:p w14:paraId="5EF8AFD1" w14:textId="77777777" w:rsidR="00204A7E" w:rsidRDefault="00204A7E" w:rsidP="00204A7E">
      <w:pPr>
        <w:ind w:left="0" w:firstLine="0"/>
      </w:pPr>
    </w:p>
    <w:p w14:paraId="166D5D1A" w14:textId="77777777" w:rsidR="002D57DA" w:rsidRDefault="002D57DA" w:rsidP="007251BA">
      <w:pPr>
        <w:pStyle w:val="PSI-Ttulo1"/>
      </w:pPr>
      <w:bookmarkStart w:id="3" w:name="_Toc181366773"/>
      <w:r>
        <w:t>Referencias</w:t>
      </w:r>
      <w:bookmarkEnd w:id="3"/>
    </w:p>
    <w:p w14:paraId="2D382957" w14:textId="77777777" w:rsidR="00AE1F6F" w:rsidRDefault="00AE1F6F" w:rsidP="00AE1F6F">
      <w:r>
        <w:t>Los documentos a los que se le hace referencia en este documento son:</w:t>
      </w:r>
    </w:p>
    <w:p w14:paraId="5E96C871" w14:textId="77777777" w:rsidR="00AE1F6F" w:rsidRDefault="00AE1F6F" w:rsidP="00AE1F6F">
      <w:pPr>
        <w:pStyle w:val="Prrafodelista"/>
        <w:numPr>
          <w:ilvl w:val="0"/>
          <w:numId w:val="18"/>
        </w:numPr>
      </w:pPr>
      <w:r>
        <w:t>Propuesta de desarrollo.</w:t>
      </w:r>
    </w:p>
    <w:p w14:paraId="59948F16" w14:textId="77777777" w:rsidR="00AE1F6F" w:rsidRDefault="00AE1F6F" w:rsidP="00AE1F6F">
      <w:pPr>
        <w:pStyle w:val="Prrafodelista"/>
        <w:numPr>
          <w:ilvl w:val="0"/>
          <w:numId w:val="18"/>
        </w:numPr>
      </w:pPr>
      <w:r>
        <w:t>Especificación de requerimientos.</w:t>
      </w:r>
    </w:p>
    <w:p w14:paraId="33421862" w14:textId="77777777" w:rsidR="00AE1F6F" w:rsidRDefault="00AE1F6F" w:rsidP="00AE1F6F">
      <w:pPr>
        <w:pStyle w:val="Prrafodelista"/>
        <w:numPr>
          <w:ilvl w:val="0"/>
          <w:numId w:val="18"/>
        </w:numPr>
      </w:pPr>
      <w:r>
        <w:t>Modelo de casos de uso.</w:t>
      </w:r>
    </w:p>
    <w:p w14:paraId="09AE35D5" w14:textId="77777777" w:rsidR="00AE1F6F" w:rsidRDefault="00AE1F6F" w:rsidP="00AE1F6F">
      <w:pPr>
        <w:pStyle w:val="Prrafodelista"/>
        <w:numPr>
          <w:ilvl w:val="0"/>
          <w:numId w:val="18"/>
        </w:numPr>
      </w:pPr>
      <w:r>
        <w:t>Modelo de datos.</w:t>
      </w:r>
    </w:p>
    <w:p w14:paraId="0FAC62B9" w14:textId="337EC758" w:rsidR="00AE1F6F" w:rsidRDefault="00AE1F6F" w:rsidP="00AE1F6F">
      <w:pPr>
        <w:pStyle w:val="Prrafodelista"/>
        <w:numPr>
          <w:ilvl w:val="0"/>
          <w:numId w:val="18"/>
        </w:numPr>
      </w:pPr>
      <w:r>
        <w:t>Arquitectura del sistema.</w:t>
      </w:r>
    </w:p>
    <w:p w14:paraId="7B53D1C4" w14:textId="77777777" w:rsidR="00AE1F6F" w:rsidRDefault="00AE1F6F" w:rsidP="00AE1F6F">
      <w:r>
        <w:t>Estos documentos fueron realizados por el equipo de T-Code.</w:t>
      </w:r>
    </w:p>
    <w:p w14:paraId="22099B06" w14:textId="77777777" w:rsidR="00DF6AB4" w:rsidRDefault="00DF6AB4" w:rsidP="003E74FD">
      <w:pPr>
        <w:pStyle w:val="PSI-Comentario"/>
      </w:pPr>
    </w:p>
    <w:p w14:paraId="64BA8D90" w14:textId="5D9FC6A6" w:rsidR="007251BA" w:rsidRDefault="002D57DA" w:rsidP="008560EE">
      <w:pPr>
        <w:pStyle w:val="PSI-Ttulo2"/>
      </w:pPr>
      <w:bookmarkStart w:id="4" w:name="_Toc181366774"/>
      <w:r>
        <w:lastRenderedPageBreak/>
        <w:t>Visión general</w:t>
      </w:r>
      <w:bookmarkEnd w:id="4"/>
    </w:p>
    <w:p w14:paraId="63D5B443" w14:textId="77777777" w:rsidR="002D57DA" w:rsidRDefault="002D57DA" w:rsidP="007251BA">
      <w:pPr>
        <w:pStyle w:val="PSI-Ttulo1"/>
      </w:pPr>
      <w:bookmarkStart w:id="5" w:name="_Toc181366775"/>
      <w:r>
        <w:t>Diseño de Casos de Uso</w:t>
      </w:r>
      <w:bookmarkEnd w:id="5"/>
    </w:p>
    <w:p w14:paraId="325214BD" w14:textId="4789FC5A" w:rsidR="002D57DA" w:rsidRDefault="00AB1800" w:rsidP="00251E3D">
      <w:pPr>
        <w:pStyle w:val="PSI-Ttulo2"/>
      </w:pPr>
      <w:bookmarkStart w:id="6" w:name="_Toc181366776"/>
      <w:r>
        <w:t>C</w:t>
      </w:r>
      <w:r w:rsidR="002D57DA">
        <w:t xml:space="preserve">aso de </w:t>
      </w:r>
      <w:r>
        <w:t>U</w:t>
      </w:r>
      <w:r w:rsidR="002D57DA">
        <w:t>so 1</w:t>
      </w:r>
      <w:r>
        <w:t>: Autentificarse</w:t>
      </w:r>
      <w:bookmarkEnd w:id="6"/>
    </w:p>
    <w:p w14:paraId="22CB60D9" w14:textId="6F4F2EA2" w:rsidR="00233CCD" w:rsidRDefault="00233CCD" w:rsidP="00233CCD">
      <w:pPr>
        <w:pStyle w:val="Ttulo3"/>
      </w:pPr>
      <w:bookmarkStart w:id="7" w:name="_Toc181366777"/>
      <w:r>
        <w:t>Especificación de caso de uso de diseño</w:t>
      </w:r>
      <w:bookmarkEnd w:id="7"/>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75F4D8B" w14:textId="77777777" w:rsidTr="00233CCD">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581AAD5" w14:textId="1D5A10C5" w:rsidR="00233CCD" w:rsidRPr="00233CCD" w:rsidRDefault="00233CCD" w:rsidP="00233CCD">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231F38" w:rsidRPr="00231F38">
              <w:rPr>
                <w:rFonts w:ascii="Calibri" w:eastAsia="Times New Roman" w:hAnsi="Calibri" w:cs="Calibri"/>
                <w:b/>
                <w:bCs/>
                <w:color w:val="000000"/>
                <w:lang w:val="es-AR" w:eastAsia="es-AR"/>
              </w:rPr>
              <w:t>1</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3A83A50A" w14:textId="22FC3CBA" w:rsidR="00233CCD" w:rsidRPr="00233CCD" w:rsidRDefault="00231F38" w:rsidP="00233CCD">
            <w:pPr>
              <w:spacing w:before="0" w:line="240" w:lineRule="auto"/>
              <w:ind w:left="0" w:firstLine="0"/>
              <w:rPr>
                <w:rFonts w:ascii="Calibri" w:eastAsia="Times New Roman" w:hAnsi="Calibri" w:cs="Calibri"/>
                <w:b/>
                <w:bCs/>
                <w:color w:val="000000"/>
                <w:lang w:val="es-AR" w:eastAsia="es-AR"/>
              </w:rPr>
            </w:pPr>
            <w:r w:rsidRPr="00231F38">
              <w:rPr>
                <w:rFonts w:ascii="Calibri" w:eastAsia="Times New Roman" w:hAnsi="Calibri" w:cs="Calibri"/>
                <w:b/>
                <w:bCs/>
                <w:color w:val="000000"/>
                <w:lang w:val="es-AR" w:eastAsia="es-AR"/>
              </w:rPr>
              <w:t>Autentificarse</w:t>
            </w:r>
          </w:p>
        </w:tc>
      </w:tr>
      <w:tr w:rsidR="00233CCD" w:rsidRPr="00233CCD" w14:paraId="622C1046" w14:textId="77777777" w:rsidTr="00233CC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E2EB053"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02F5064" w14:textId="7BD5D896" w:rsidR="00233CCD" w:rsidRPr="00233CCD" w:rsidRDefault="00231F38" w:rsidP="00926D99">
            <w:pPr>
              <w:pStyle w:val="PSI-Normal"/>
              <w:rPr>
                <w:lang w:eastAsia="es-AR"/>
              </w:rPr>
            </w:pPr>
            <w:r w:rsidRPr="00231F38">
              <w:rPr>
                <w:lang w:eastAsia="es-AR"/>
              </w:rPr>
              <w:t>Administrador del sistema; Líder del proyecto; Desarrollador</w:t>
            </w:r>
          </w:p>
        </w:tc>
      </w:tr>
      <w:tr w:rsidR="00233CCD" w:rsidRPr="00233CCD" w14:paraId="7219CE48" w14:textId="77777777" w:rsidTr="003A56DA">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7948B0"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tcPr>
          <w:p w14:paraId="7AE65A0E" w14:textId="7997E17F" w:rsidR="00233CCD" w:rsidRPr="00233CCD" w:rsidRDefault="003A56DA" w:rsidP="00926D99">
            <w:pPr>
              <w:pStyle w:val="PSI-Normal"/>
              <w:rPr>
                <w:lang w:eastAsia="es-AR"/>
              </w:rPr>
            </w:pPr>
            <w:r>
              <w:rPr>
                <w:lang w:eastAsia="es-AR"/>
              </w:rPr>
              <w:t xml:space="preserve">El </w:t>
            </w:r>
            <w:r w:rsidR="00CC212F">
              <w:rPr>
                <w:lang w:eastAsia="es-AR"/>
              </w:rPr>
              <w:t>actor</w:t>
            </w:r>
            <w:r>
              <w:rPr>
                <w:lang w:eastAsia="es-AR"/>
              </w:rPr>
              <w:t xml:space="preserve"> ingresa a la página index del sistema</w:t>
            </w:r>
          </w:p>
        </w:tc>
      </w:tr>
      <w:tr w:rsidR="00233CCD" w:rsidRPr="00233CCD" w14:paraId="2FB3D5EB" w14:textId="77777777" w:rsidTr="00233CCD">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30BA274"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64378C" w14:textId="7982E4B4" w:rsidR="00233CCD" w:rsidRPr="00233CCD" w:rsidRDefault="003A56DA" w:rsidP="00926D99">
            <w:pPr>
              <w:pStyle w:val="PSI-Normal"/>
              <w:rPr>
                <w:lang w:eastAsia="es-AR"/>
              </w:rPr>
            </w:pPr>
            <w:r>
              <w:rPr>
                <w:lang w:eastAsia="es-AR"/>
              </w:rPr>
              <w:t xml:space="preserve">El </w:t>
            </w:r>
            <w:r w:rsidR="00CC212F">
              <w:rPr>
                <w:lang w:eastAsia="es-AR"/>
              </w:rPr>
              <w:t>actor</w:t>
            </w:r>
            <w:r>
              <w:rPr>
                <w:lang w:eastAsia="es-AR"/>
              </w:rPr>
              <w:t xml:space="preserve"> selecciona “iniciar sesión” en la página de index</w:t>
            </w:r>
          </w:p>
        </w:tc>
      </w:tr>
      <w:tr w:rsidR="00233CCD" w:rsidRPr="00233CCD" w14:paraId="28B7B877" w14:textId="77777777" w:rsidTr="00262D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1226CF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0BB1C58"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653B22ED"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62D41" w:rsidRPr="00233CCD" w14:paraId="6DB8ED37" w14:textId="77777777" w:rsidTr="000270B7">
        <w:trPr>
          <w:trHeight w:val="300"/>
        </w:trPr>
        <w:tc>
          <w:tcPr>
            <w:tcW w:w="987" w:type="pct"/>
            <w:vMerge w:val="restart"/>
            <w:tcBorders>
              <w:top w:val="single" w:sz="4" w:space="0" w:color="auto"/>
              <w:left w:val="single" w:sz="4" w:space="0" w:color="auto"/>
              <w:right w:val="single" w:sz="4" w:space="0" w:color="auto"/>
            </w:tcBorders>
            <w:shd w:val="clear" w:color="auto" w:fill="auto"/>
            <w:vAlign w:val="bottom"/>
            <w:hideMark/>
          </w:tcPr>
          <w:p w14:paraId="346DF103"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78C3CADD"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2B2C62F5" w14:textId="0A4A8B22" w:rsidR="00262D41" w:rsidRPr="00233CCD"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DD0D8B" w14:textId="0210610F"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1B5D84B6" w14:textId="78CFA408" w:rsidR="00262D41" w:rsidRPr="00233CCD" w:rsidRDefault="00262D41" w:rsidP="00926D99">
            <w:pPr>
              <w:pStyle w:val="PSI-Normal"/>
              <w:rPr>
                <w:lang w:eastAsia="es-AR"/>
              </w:rPr>
            </w:pPr>
            <w:r w:rsidRPr="00233CCD">
              <w:rPr>
                <w:lang w:eastAsia="es-AR"/>
              </w:rPr>
              <w:t> </w:t>
            </w:r>
            <w:r w:rsidRPr="00231F38">
              <w:rPr>
                <w:lang w:eastAsia="es-AR"/>
              </w:rPr>
              <w:t xml:space="preserve">El </w:t>
            </w:r>
            <w:r w:rsidR="00CC212F">
              <w:rPr>
                <w:lang w:eastAsia="es-AR"/>
              </w:rPr>
              <w:t>actor</w:t>
            </w:r>
            <w:r w:rsidRPr="00231F38">
              <w:rPr>
                <w:lang w:eastAsia="es-AR"/>
              </w:rPr>
              <w:t xml:space="preserve"> inicia sesión con su cuenta de Google.</w:t>
            </w:r>
          </w:p>
        </w:tc>
      </w:tr>
      <w:tr w:rsidR="00262D41" w:rsidRPr="00233CCD" w14:paraId="2808A4D7" w14:textId="77777777" w:rsidTr="000270B7">
        <w:trPr>
          <w:trHeight w:val="300"/>
        </w:trPr>
        <w:tc>
          <w:tcPr>
            <w:tcW w:w="987" w:type="pct"/>
            <w:vMerge/>
            <w:tcBorders>
              <w:left w:val="single" w:sz="4" w:space="0" w:color="auto"/>
              <w:right w:val="single" w:sz="4" w:space="0" w:color="auto"/>
            </w:tcBorders>
            <w:shd w:val="clear" w:color="auto" w:fill="auto"/>
            <w:vAlign w:val="bottom"/>
            <w:hideMark/>
          </w:tcPr>
          <w:p w14:paraId="6A715289" w14:textId="1985933B"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18783FD8" w14:textId="4968285B"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2</w:t>
            </w:r>
          </w:p>
        </w:tc>
        <w:tc>
          <w:tcPr>
            <w:tcW w:w="3586" w:type="pct"/>
            <w:tcBorders>
              <w:top w:val="nil"/>
              <w:left w:val="nil"/>
              <w:bottom w:val="single" w:sz="4" w:space="0" w:color="auto"/>
              <w:right w:val="single" w:sz="4" w:space="0" w:color="auto"/>
            </w:tcBorders>
            <w:shd w:val="clear" w:color="auto" w:fill="auto"/>
            <w:vAlign w:val="center"/>
            <w:hideMark/>
          </w:tcPr>
          <w:p w14:paraId="5835EE6D" w14:textId="65105AB2" w:rsidR="00262D41" w:rsidRPr="00233CCD" w:rsidRDefault="00262D41" w:rsidP="00926D99">
            <w:pPr>
              <w:pStyle w:val="PSI-Normal"/>
              <w:ind w:left="0" w:firstLine="0"/>
              <w:rPr>
                <w:lang w:eastAsia="es-AR"/>
              </w:rPr>
            </w:pPr>
            <w:r w:rsidRPr="00231F38">
              <w:rPr>
                <w:lang w:eastAsia="es-AR"/>
              </w:rPr>
              <w:t xml:space="preserve">La </w:t>
            </w:r>
            <w:r w:rsidRPr="00231F38">
              <w:rPr>
                <w:u w:val="single"/>
                <w:lang w:eastAsia="es-AR"/>
              </w:rPr>
              <w:t>InterfazUsuario</w:t>
            </w:r>
            <w:r w:rsidRPr="00231F38">
              <w:rPr>
                <w:b/>
                <w:bCs/>
                <w:lang w:eastAsia="es-AR"/>
              </w:rPr>
              <w:t xml:space="preserve"> </w:t>
            </w:r>
            <w:r w:rsidRPr="00231F38">
              <w:rPr>
                <w:lang w:eastAsia="es-AR"/>
              </w:rPr>
              <w:t xml:space="preserve">solicita </w:t>
            </w:r>
            <w:r w:rsidRPr="00231F38">
              <w:rPr>
                <w:i/>
                <w:iCs/>
                <w:lang w:eastAsia="es-AR"/>
              </w:rPr>
              <w:t xml:space="preserve">iniciarSesion(googleUser) </w:t>
            </w:r>
            <w:r w:rsidRPr="00231F38">
              <w:rPr>
                <w:lang w:eastAsia="es-AR"/>
              </w:rPr>
              <w:t xml:space="preserve">al </w:t>
            </w:r>
            <w:r w:rsidRPr="00231F38">
              <w:rPr>
                <w:u w:val="single"/>
                <w:lang w:eastAsia="es-AR"/>
              </w:rPr>
              <w:t>GestorUsuario</w:t>
            </w:r>
            <w:r w:rsidRPr="00231F38">
              <w:rPr>
                <w:lang w:eastAsia="es-AR"/>
              </w:rPr>
              <w:t>.</w:t>
            </w:r>
          </w:p>
        </w:tc>
      </w:tr>
      <w:tr w:rsidR="00262D41" w:rsidRPr="00233CCD" w14:paraId="7AEF940D" w14:textId="77777777" w:rsidTr="00262D41">
        <w:trPr>
          <w:trHeight w:val="506"/>
        </w:trPr>
        <w:tc>
          <w:tcPr>
            <w:tcW w:w="987" w:type="pct"/>
            <w:vMerge/>
            <w:tcBorders>
              <w:left w:val="single" w:sz="4" w:space="0" w:color="auto"/>
              <w:bottom w:val="single" w:sz="4" w:space="0" w:color="auto"/>
              <w:right w:val="single" w:sz="4" w:space="0" w:color="auto"/>
            </w:tcBorders>
            <w:shd w:val="clear" w:color="auto" w:fill="auto"/>
            <w:vAlign w:val="bottom"/>
            <w:hideMark/>
          </w:tcPr>
          <w:p w14:paraId="6EA88C64" w14:textId="6EA00835"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531ED2AF" w14:textId="3BE115D6"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6085753D" w14:textId="1B1E018D" w:rsidR="00262D41" w:rsidRPr="00233CCD" w:rsidRDefault="00262D41" w:rsidP="00926D99">
            <w:pPr>
              <w:pStyle w:val="PSI-Normal"/>
              <w:ind w:left="0" w:firstLine="0"/>
              <w:rPr>
                <w:lang w:eastAsia="es-AR"/>
              </w:rPr>
            </w:pPr>
            <w:r w:rsidRPr="00231F38">
              <w:rPr>
                <w:lang w:eastAsia="es-AR"/>
              </w:rPr>
              <w:t xml:space="preserve">El </w:t>
            </w:r>
            <w:r w:rsidRPr="00231F38">
              <w:rPr>
                <w:u w:val="single"/>
                <w:lang w:eastAsia="es-AR"/>
              </w:rPr>
              <w:t>GestorUsuario</w:t>
            </w:r>
            <w:r w:rsidRPr="00231F38">
              <w:rPr>
                <w:lang w:eastAsia="es-AR"/>
              </w:rPr>
              <w:t xml:space="preserve"> </w:t>
            </w:r>
            <w:r w:rsidR="00231F38" w:rsidRPr="00231F38">
              <w:rPr>
                <w:lang w:eastAsia="es-AR"/>
              </w:rPr>
              <w:t>envía el evento</w:t>
            </w:r>
            <w:r w:rsidRPr="00231F38">
              <w:rPr>
                <w:lang w:eastAsia="es-AR"/>
              </w:rPr>
              <w:t xml:space="preserve"> </w:t>
            </w:r>
            <w:r w:rsidRPr="00231F38">
              <w:rPr>
                <w:i/>
                <w:iCs/>
                <w:lang w:eastAsia="es-AR"/>
              </w:rPr>
              <w:t>verificarUsuario(email)</w:t>
            </w:r>
            <w:r w:rsidRPr="00231F38">
              <w:rPr>
                <w:lang w:eastAsia="es-AR"/>
              </w:rPr>
              <w:t xml:space="preserve"> a </w:t>
            </w:r>
            <w:r w:rsidRPr="00231F38">
              <w:rPr>
                <w:u w:val="single"/>
                <w:lang w:eastAsia="es-AR"/>
              </w:rPr>
              <w:t>Usuario</w:t>
            </w:r>
            <w:r w:rsidRPr="00231F38">
              <w:rPr>
                <w:lang w:eastAsia="es-AR"/>
              </w:rPr>
              <w:t xml:space="preserve">, </w:t>
            </w:r>
            <w:r w:rsidRPr="00231F38">
              <w:rPr>
                <w:u w:val="single"/>
                <w:lang w:eastAsia="es-AR"/>
              </w:rPr>
              <w:t>Usuario</w:t>
            </w:r>
            <w:r w:rsidRPr="00231F38">
              <w:rPr>
                <w:lang w:eastAsia="es-AR"/>
              </w:rPr>
              <w:t xml:space="preserve"> solicita </w:t>
            </w:r>
            <w:r w:rsidRPr="00231F38">
              <w:rPr>
                <w:i/>
                <w:iCs/>
                <w:lang w:eastAsia="es-AR"/>
              </w:rPr>
              <w:t>verificarUsuario(email)</w:t>
            </w:r>
            <w:r w:rsidRPr="00231F38">
              <w:rPr>
                <w:lang w:eastAsia="es-AR"/>
              </w:rPr>
              <w:t xml:space="preserve"> a la </w:t>
            </w:r>
            <w:r w:rsidRPr="00231F38">
              <w:rPr>
                <w:u w:val="single"/>
                <w:lang w:eastAsia="es-AR"/>
              </w:rPr>
              <w:t>BDD</w:t>
            </w:r>
            <w:r w:rsidRPr="00231F38">
              <w:rPr>
                <w:lang w:eastAsia="es-AR"/>
              </w:rPr>
              <w:t xml:space="preserve">, la </w:t>
            </w:r>
            <w:r w:rsidRPr="00231F38">
              <w:rPr>
                <w:u w:val="single"/>
                <w:lang w:eastAsia="es-AR"/>
              </w:rPr>
              <w:t>BDD</w:t>
            </w:r>
            <w:r w:rsidRPr="00231F38">
              <w:rPr>
                <w:lang w:eastAsia="es-AR"/>
              </w:rPr>
              <w:t xml:space="preserve"> verifica el usuario</w:t>
            </w:r>
            <w:r w:rsidR="0050366D">
              <w:rPr>
                <w:lang w:eastAsia="es-AR"/>
              </w:rPr>
              <w:t xml:space="preserve">, la </w:t>
            </w:r>
            <w:r w:rsidR="0050366D" w:rsidRPr="0050366D">
              <w:rPr>
                <w:u w:val="single"/>
                <w:lang w:eastAsia="es-AR"/>
              </w:rPr>
              <w:t>BDD</w:t>
            </w:r>
            <w:r w:rsidR="0050366D">
              <w:rPr>
                <w:lang w:eastAsia="es-AR"/>
              </w:rPr>
              <w:t xml:space="preserve"> retorna la respuesta a </w:t>
            </w:r>
            <w:r w:rsidR="0050366D" w:rsidRPr="0050366D">
              <w:rPr>
                <w:u w:val="single"/>
                <w:lang w:eastAsia="es-AR"/>
              </w:rPr>
              <w:t>Usuario</w:t>
            </w:r>
            <w:r w:rsidR="0050366D">
              <w:rPr>
                <w:lang w:eastAsia="es-AR"/>
              </w:rPr>
              <w:t xml:space="preserve">, </w:t>
            </w:r>
            <w:r w:rsidR="0050366D" w:rsidRPr="0050366D">
              <w:rPr>
                <w:u w:val="single"/>
                <w:lang w:eastAsia="es-AR"/>
              </w:rPr>
              <w:t>Usuario</w:t>
            </w:r>
            <w:r w:rsidR="0050366D">
              <w:rPr>
                <w:lang w:eastAsia="es-AR"/>
              </w:rPr>
              <w:t xml:space="preserve"> retorna la respuesta al </w:t>
            </w:r>
            <w:r w:rsidR="0050366D" w:rsidRPr="0050366D">
              <w:rPr>
                <w:u w:val="single"/>
                <w:lang w:eastAsia="es-AR"/>
              </w:rPr>
              <w:t>GestorUsuario</w:t>
            </w:r>
            <w:r w:rsidR="00A347DC" w:rsidRPr="00A347DC">
              <w:rPr>
                <w:lang w:eastAsia="es-AR"/>
              </w:rPr>
              <w:t xml:space="preserve"> </w:t>
            </w:r>
            <w:r w:rsidR="00A347DC" w:rsidRPr="00231F38">
              <w:rPr>
                <w:lang w:eastAsia="es-AR"/>
              </w:rPr>
              <w:t>(3a)</w:t>
            </w:r>
            <w:r w:rsidRPr="00231F38">
              <w:rPr>
                <w:lang w:eastAsia="es-AR"/>
              </w:rPr>
              <w:t>.</w:t>
            </w:r>
            <w:r w:rsidR="00231F38" w:rsidRPr="00231F38">
              <w:rPr>
                <w:lang w:eastAsia="es-AR"/>
              </w:rPr>
              <w:t xml:space="preserve"> El </w:t>
            </w:r>
            <w:r w:rsidR="00231F38" w:rsidRPr="00231F38">
              <w:rPr>
                <w:u w:val="single"/>
                <w:lang w:eastAsia="es-AR"/>
              </w:rPr>
              <w:t>GestorUsuario</w:t>
            </w:r>
            <w:r w:rsidR="00231F38" w:rsidRPr="00231F38">
              <w:rPr>
                <w:lang w:eastAsia="es-AR"/>
              </w:rPr>
              <w:t xml:space="preserve"> </w:t>
            </w:r>
            <w:r w:rsidR="00032321">
              <w:rPr>
                <w:lang w:eastAsia="es-AR"/>
              </w:rPr>
              <w:t xml:space="preserve">retorna la respuesta </w:t>
            </w:r>
            <w:r w:rsidR="00231F38" w:rsidRPr="00231F38">
              <w:rPr>
                <w:lang w:eastAsia="es-AR"/>
              </w:rPr>
              <w:t xml:space="preserve">a la </w:t>
            </w:r>
            <w:r w:rsidR="00231F38" w:rsidRPr="00231F38">
              <w:rPr>
                <w:u w:val="single"/>
                <w:lang w:eastAsia="es-AR"/>
              </w:rPr>
              <w:t>InterfazUsuario</w:t>
            </w:r>
            <w:r w:rsidR="00231F38" w:rsidRPr="00231F38">
              <w:rPr>
                <w:lang w:eastAsia="es-AR"/>
              </w:rPr>
              <w:t xml:space="preserve">. La </w:t>
            </w:r>
            <w:r w:rsidR="00231F38" w:rsidRPr="00231F38">
              <w:rPr>
                <w:u w:val="single"/>
                <w:lang w:eastAsia="es-AR"/>
              </w:rPr>
              <w:t>InterfazUsuario</w:t>
            </w:r>
            <w:r w:rsidR="00231F38" w:rsidRPr="00231F38">
              <w:rPr>
                <w:lang w:eastAsia="es-AR"/>
              </w:rPr>
              <w:t xml:space="preserve"> redirige al </w:t>
            </w:r>
            <w:r w:rsidR="00CC212F">
              <w:rPr>
                <w:lang w:eastAsia="es-AR"/>
              </w:rPr>
              <w:t>actor</w:t>
            </w:r>
            <w:r w:rsidR="00231F38" w:rsidRPr="00231F38">
              <w:rPr>
                <w:lang w:eastAsia="es-AR"/>
              </w:rPr>
              <w:t xml:space="preserve"> a la página de inicio del sistema.</w:t>
            </w:r>
          </w:p>
        </w:tc>
      </w:tr>
      <w:tr w:rsidR="00233CCD" w:rsidRPr="00233CCD" w14:paraId="1BAD234A" w14:textId="77777777" w:rsidTr="00262D41">
        <w:trPr>
          <w:trHeight w:val="510"/>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EA08A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C5B05F3"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0B000ADB"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233CCD" w14:paraId="559BBB98" w14:textId="77777777" w:rsidTr="00262D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9C6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9902969" w14:textId="78BE44AB" w:rsidR="00233CCD" w:rsidRPr="00233CCD" w:rsidRDefault="007139AE" w:rsidP="00233CCD">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3</w:t>
            </w:r>
            <w:r w:rsidR="00231F38" w:rsidRPr="00231F38">
              <w:rPr>
                <w:rFonts w:ascii="Calibri" w:eastAsia="Times New Roman" w:hAnsi="Calibri" w:cs="Calibri"/>
                <w:color w:val="000000"/>
                <w:lang w:val="es-AR" w:eastAsia="es-AR"/>
              </w:rPr>
              <w:t>a</w:t>
            </w:r>
            <w:r w:rsidR="00233CCD" w:rsidRPr="00233CCD">
              <w:rPr>
                <w:rFonts w:ascii="Calibri" w:eastAsia="Times New Roman" w:hAnsi="Calibri" w:cs="Calibri"/>
                <w:color w:val="00000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1A915CA4" w14:textId="55CC7877" w:rsidR="00233CCD" w:rsidRPr="00233CCD" w:rsidRDefault="00231F38" w:rsidP="00926D99">
            <w:pPr>
              <w:pStyle w:val="PSI-Normal"/>
              <w:ind w:left="0" w:firstLine="0"/>
              <w:rPr>
                <w:lang w:eastAsia="es-AR"/>
              </w:rPr>
            </w:pPr>
            <w:r w:rsidRPr="00231F38">
              <w:rPr>
                <w:lang w:eastAsia="es-AR"/>
              </w:rPr>
              <w:t xml:space="preserve">El </w:t>
            </w:r>
            <w:r w:rsidR="00CC212F">
              <w:rPr>
                <w:lang w:eastAsia="es-AR"/>
              </w:rPr>
              <w:t>actor</w:t>
            </w:r>
            <w:r w:rsidRPr="00231F38">
              <w:rPr>
                <w:lang w:eastAsia="es-AR"/>
              </w:rPr>
              <w:t xml:space="preserve"> no se encuentra registrado en la base de datos. El </w:t>
            </w:r>
            <w:r w:rsidRPr="00231F38">
              <w:rPr>
                <w:u w:val="single"/>
                <w:lang w:eastAsia="es-AR"/>
              </w:rPr>
              <w:t>GestorUsuario</w:t>
            </w:r>
            <w:r w:rsidRPr="00231F38">
              <w:rPr>
                <w:lang w:eastAsia="es-AR"/>
              </w:rPr>
              <w:t xml:space="preserve"> </w:t>
            </w:r>
            <w:r w:rsidR="00E1742A">
              <w:rPr>
                <w:lang w:eastAsia="es-AR"/>
              </w:rPr>
              <w:t xml:space="preserve">retorna la respuesta </w:t>
            </w:r>
            <w:r w:rsidRPr="00231F38">
              <w:rPr>
                <w:lang w:eastAsia="es-AR"/>
              </w:rPr>
              <w:t xml:space="preserve">a la </w:t>
            </w:r>
            <w:r w:rsidRPr="00231F38">
              <w:rPr>
                <w:u w:val="single"/>
                <w:lang w:eastAsia="es-AR"/>
              </w:rPr>
              <w:t>InterfazUsuario</w:t>
            </w:r>
            <w:r w:rsidRPr="00231F38">
              <w:rPr>
                <w:lang w:eastAsia="es-AR"/>
              </w:rPr>
              <w:t xml:space="preserve">. La </w:t>
            </w:r>
            <w:r w:rsidRPr="00231F38">
              <w:rPr>
                <w:u w:val="single"/>
                <w:lang w:eastAsia="es-AR"/>
              </w:rPr>
              <w:t>interfazUsuario</w:t>
            </w:r>
            <w:r w:rsidRPr="00231F38">
              <w:rPr>
                <w:lang w:eastAsia="es-AR"/>
              </w:rPr>
              <w:t xml:space="preserve"> redirige al </w:t>
            </w:r>
            <w:r w:rsidR="00CC212F">
              <w:rPr>
                <w:lang w:eastAsia="es-AR"/>
              </w:rPr>
              <w:t>actor</w:t>
            </w:r>
            <w:r w:rsidRPr="00231F38">
              <w:rPr>
                <w:lang w:eastAsia="es-AR"/>
              </w:rPr>
              <w:t xml:space="preserve"> a la </w:t>
            </w:r>
            <w:r w:rsidR="00CC212F" w:rsidRPr="00231F38">
              <w:rPr>
                <w:lang w:eastAsia="es-AR"/>
              </w:rPr>
              <w:t>página</w:t>
            </w:r>
            <w:r w:rsidRPr="00231F38">
              <w:rPr>
                <w:lang w:eastAsia="es-AR"/>
              </w:rPr>
              <w:t xml:space="preserve"> index del sistema y muestra un mensaje de error.</w:t>
            </w:r>
          </w:p>
        </w:tc>
      </w:tr>
    </w:tbl>
    <w:p w14:paraId="1AFD38F0" w14:textId="77777777" w:rsidR="00233CCD" w:rsidRPr="00233CCD" w:rsidRDefault="00233CCD" w:rsidP="00233CCD"/>
    <w:p w14:paraId="11F26616" w14:textId="77777777" w:rsidR="002D57DA" w:rsidRDefault="002D57DA" w:rsidP="00251E3D">
      <w:pPr>
        <w:pStyle w:val="PSI-Ttulo3"/>
      </w:pPr>
      <w:bookmarkStart w:id="8" w:name="_Toc181366778"/>
      <w:r>
        <w:t>Diagrama de paquetes</w:t>
      </w:r>
      <w:bookmarkEnd w:id="8"/>
    </w:p>
    <w:p w14:paraId="1B432227" w14:textId="023BFE03" w:rsidR="002D57DA" w:rsidRDefault="0044055D" w:rsidP="00115781">
      <w:pPr>
        <w:ind w:left="0" w:firstLine="0"/>
      </w:pPr>
      <w:r>
        <w:t>Los objetos que fueron identificados en este caso de uso fueron:</w:t>
      </w:r>
    </w:p>
    <w:p w14:paraId="4A352E6C" w14:textId="7929D160" w:rsidR="00B33FEC" w:rsidRDefault="00674730" w:rsidP="003151F8">
      <w:pPr>
        <w:pStyle w:val="Prrafodelista"/>
        <w:numPr>
          <w:ilvl w:val="0"/>
          <w:numId w:val="17"/>
        </w:numPr>
      </w:pPr>
      <w:r>
        <w:t>GestorUsuario</w:t>
      </w:r>
      <w:r w:rsidR="00B33FEC">
        <w:t xml:space="preserve">. </w:t>
      </w:r>
    </w:p>
    <w:p w14:paraId="24B8B848" w14:textId="20ABCFEF" w:rsidR="00B33FEC" w:rsidRDefault="00B33FEC" w:rsidP="00B33FEC">
      <w:pPr>
        <w:pStyle w:val="Prrafodelista"/>
        <w:numPr>
          <w:ilvl w:val="1"/>
          <w:numId w:val="17"/>
        </w:numPr>
      </w:pPr>
      <w:r>
        <w:t xml:space="preserve">Tendrá los métodos: Constructor, retornar un usuario por correo. </w:t>
      </w:r>
    </w:p>
    <w:p w14:paraId="5934FB5F" w14:textId="2968CBB2" w:rsidR="00B33FEC" w:rsidRDefault="00B33FEC" w:rsidP="00B33FEC">
      <w:pPr>
        <w:pStyle w:val="Prrafodelista"/>
        <w:numPr>
          <w:ilvl w:val="1"/>
          <w:numId w:val="17"/>
        </w:numPr>
      </w:pPr>
      <w:r>
        <w:t>Comentario: El método obtener usuario tendrá que contar con un método privado que valide que se está pasando un correo.</w:t>
      </w:r>
    </w:p>
    <w:p w14:paraId="5799A81E" w14:textId="4F13DC13" w:rsidR="0044055D" w:rsidRDefault="0044055D" w:rsidP="000270B7">
      <w:pPr>
        <w:pStyle w:val="Prrafodelista"/>
        <w:numPr>
          <w:ilvl w:val="0"/>
          <w:numId w:val="17"/>
        </w:numPr>
      </w:pPr>
      <w:r>
        <w:t xml:space="preserve">Usuario. </w:t>
      </w:r>
    </w:p>
    <w:p w14:paraId="2B51470E" w14:textId="16B5F969" w:rsidR="0044055D" w:rsidRDefault="0044055D" w:rsidP="0044055D">
      <w:pPr>
        <w:pStyle w:val="Prrafodelista"/>
        <w:numPr>
          <w:ilvl w:val="1"/>
          <w:numId w:val="17"/>
        </w:numPr>
      </w:pPr>
      <w:r>
        <w:t>Tendrá los atributos de nombre</w:t>
      </w:r>
      <w:r w:rsidR="003151F8">
        <w:t xml:space="preserve">, </w:t>
      </w:r>
      <w:r>
        <w:t>correo</w:t>
      </w:r>
      <w:r w:rsidR="003151F8">
        <w:t xml:space="preserve"> y conexión</w:t>
      </w:r>
      <w:r>
        <w:t>.</w:t>
      </w:r>
    </w:p>
    <w:p w14:paraId="37A95620" w14:textId="5C071E41" w:rsidR="0044055D" w:rsidRDefault="0044055D" w:rsidP="0044055D">
      <w:pPr>
        <w:pStyle w:val="Prrafodelista"/>
        <w:numPr>
          <w:ilvl w:val="1"/>
          <w:numId w:val="17"/>
        </w:numPr>
      </w:pPr>
      <w:r>
        <w:t>Tendrá los métodos: Constructor</w:t>
      </w:r>
      <w:r w:rsidR="001666B0">
        <w:t>, los métodos get y set de cada atributo</w:t>
      </w:r>
      <w:r w:rsidR="003151F8">
        <w:t xml:space="preserve"> excepto para conexión</w:t>
      </w:r>
      <w:r w:rsidR="003660CD">
        <w:t>, retornar un usuario por correo</w:t>
      </w:r>
      <w:r w:rsidR="00B33FEC">
        <w:t>.</w:t>
      </w:r>
      <w:r>
        <w:t xml:space="preserve"> </w:t>
      </w:r>
    </w:p>
    <w:p w14:paraId="1EC78617" w14:textId="18E54E8A" w:rsidR="0044055D" w:rsidRDefault="0044055D" w:rsidP="0044055D">
      <w:r>
        <w:lastRenderedPageBreak/>
        <w:t>Esta</w:t>
      </w:r>
      <w:r w:rsidR="00724745">
        <w:t>s</w:t>
      </w:r>
      <w:r>
        <w:t xml:space="preserve"> clase</w:t>
      </w:r>
      <w:r w:rsidR="00724745">
        <w:t>s</w:t>
      </w:r>
      <w:r>
        <w:t xml:space="preserve"> </w:t>
      </w:r>
      <w:r w:rsidR="00724745">
        <w:t>están</w:t>
      </w:r>
      <w:r>
        <w:t xml:space="preserve"> vinculada al subsistema de </w:t>
      </w:r>
      <w:r w:rsidR="0099110E">
        <w:t>UARGflow</w:t>
      </w:r>
      <w:r>
        <w:t>.</w:t>
      </w:r>
    </w:p>
    <w:p w14:paraId="06DDE1EB" w14:textId="77777777" w:rsidR="002D57DA" w:rsidRDefault="002D57DA" w:rsidP="00251E3D">
      <w:pPr>
        <w:pStyle w:val="PSI-Ttulo3"/>
      </w:pPr>
      <w:bookmarkStart w:id="9" w:name="_Toc181366779"/>
      <w:r>
        <w:t>Diagrama de Interacción</w:t>
      </w:r>
      <w:bookmarkEnd w:id="9"/>
      <w:r>
        <w:t xml:space="preserve"> </w:t>
      </w:r>
    </w:p>
    <w:p w14:paraId="2CE8A762" w14:textId="0C18FAB7" w:rsidR="00DF6AB4" w:rsidRDefault="003A56DA" w:rsidP="00251E3D">
      <w:pPr>
        <w:pStyle w:val="PSI-Comentario"/>
      </w:pPr>
      <w:r>
        <w:rPr>
          <w:noProof/>
          <w:lang w:eastAsia="es-AR"/>
        </w:rPr>
        <w:drawing>
          <wp:inline distT="0" distB="0" distL="0" distR="0" wp14:anchorId="154CA98D" wp14:editId="525D0333">
            <wp:extent cx="5400040" cy="3912235"/>
            <wp:effectExtent l="0" t="0" r="0" b="0"/>
            <wp:docPr id="1225091595" name="Imagen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912235"/>
                    </a:xfrm>
                    <a:prstGeom prst="rect">
                      <a:avLst/>
                    </a:prstGeom>
                    <a:noFill/>
                    <a:ln>
                      <a:noFill/>
                    </a:ln>
                  </pic:spPr>
                </pic:pic>
              </a:graphicData>
            </a:graphic>
          </wp:inline>
        </w:drawing>
      </w:r>
    </w:p>
    <w:p w14:paraId="429943C3" w14:textId="313D8095" w:rsidR="00115781" w:rsidRPr="004152DA" w:rsidRDefault="00C56DAA" w:rsidP="004152DA">
      <w:pPr>
        <w:pStyle w:val="MNormal"/>
        <w:jc w:val="center"/>
        <w:rPr>
          <w:noProof/>
        </w:rPr>
      </w:pPr>
      <w:r w:rsidRPr="00213641">
        <w:rPr>
          <w:b/>
          <w:bCs/>
          <w:noProof/>
        </w:rPr>
        <w:t xml:space="preserve">Fig. </w:t>
      </w:r>
      <w:r>
        <w:rPr>
          <w:b/>
          <w:bCs/>
          <w:noProof/>
        </w:rPr>
        <w:t>1</w:t>
      </w:r>
      <w:r w:rsidRPr="00213641">
        <w:rPr>
          <w:b/>
          <w:bCs/>
          <w:noProof/>
        </w:rPr>
        <w:t>.1</w:t>
      </w:r>
      <w:r>
        <w:rPr>
          <w:noProof/>
        </w:rPr>
        <w:t>: Diagrama de secuencia CU01</w:t>
      </w:r>
      <w:r w:rsidRPr="00213641">
        <w:rPr>
          <w:noProof/>
        </w:rPr>
        <w:t>.</w:t>
      </w:r>
    </w:p>
    <w:p w14:paraId="69DF3FBD" w14:textId="77777777" w:rsidR="002D57DA" w:rsidRDefault="002D57DA" w:rsidP="00251E3D">
      <w:pPr>
        <w:pStyle w:val="PSI-Ttulo3"/>
      </w:pPr>
      <w:bookmarkStart w:id="10" w:name="_Toc181366780"/>
      <w:r>
        <w:t>Requerimientos especiales o de implementación</w:t>
      </w:r>
      <w:bookmarkEnd w:id="10"/>
    </w:p>
    <w:p w14:paraId="171E3888" w14:textId="0C619E4D" w:rsidR="0044055D" w:rsidRPr="00467D26" w:rsidRDefault="00671F48" w:rsidP="0044055D">
      <w:pPr>
        <w:pStyle w:val="Prrafodelista"/>
        <w:numPr>
          <w:ilvl w:val="0"/>
          <w:numId w:val="16"/>
        </w:numPr>
      </w:pPr>
      <w:r w:rsidRPr="00467D26">
        <w:rPr>
          <w:b/>
          <w:bCs/>
        </w:rPr>
        <w:t>(RNF04):</w:t>
      </w:r>
      <w:r>
        <w:t xml:space="preserve"> </w:t>
      </w:r>
      <w:r w:rsidRPr="00467D26">
        <w:t>El sistema deberá ser integrado con UARGflow para el inicio de sesión de los usuarios.</w:t>
      </w:r>
    </w:p>
    <w:p w14:paraId="2B436DCC" w14:textId="0D6FEE89" w:rsidR="002D57DA" w:rsidRDefault="00AB1800" w:rsidP="003F5EFE">
      <w:pPr>
        <w:pStyle w:val="PSI-Ttulo2"/>
        <w:ind w:left="0" w:firstLine="0"/>
      </w:pPr>
      <w:bookmarkStart w:id="11" w:name="_Toc181366781"/>
      <w:r>
        <w:t>Caso de Uso 2: Administrar acceso al sistema</w:t>
      </w:r>
      <w:bookmarkEnd w:id="11"/>
    </w:p>
    <w:p w14:paraId="61A8C991" w14:textId="77777777" w:rsidR="00233CCD" w:rsidRDefault="00233CCD" w:rsidP="00233CCD">
      <w:pPr>
        <w:pStyle w:val="Ttulo3"/>
      </w:pPr>
      <w:bookmarkStart w:id="12" w:name="_Toc181366782"/>
      <w:r>
        <w:t>Especificación de caso de uso de diseño</w:t>
      </w:r>
      <w:bookmarkEnd w:id="1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38B9FA38"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8827B20" w14:textId="55509FC8" w:rsidR="00233CCD" w:rsidRPr="00233CCD" w:rsidRDefault="00233CCD" w:rsidP="000270B7">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3A56DA" w:rsidRPr="003A56DA">
              <w:rPr>
                <w:rFonts w:ascii="Calibri" w:eastAsia="Times New Roman" w:hAnsi="Calibri" w:cs="Calibri"/>
                <w:b/>
                <w:bCs/>
                <w:color w:val="000000"/>
                <w:lang w:val="es-AR" w:eastAsia="es-AR"/>
              </w:rPr>
              <w:t>2</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0BA5E21" w14:textId="334F5370" w:rsidR="00233CCD" w:rsidRPr="00233CCD" w:rsidRDefault="003A56DA" w:rsidP="000270B7">
            <w:pPr>
              <w:spacing w:before="0" w:line="240" w:lineRule="auto"/>
              <w:ind w:left="0" w:firstLine="0"/>
              <w:rPr>
                <w:rFonts w:ascii="Calibri" w:eastAsia="Times New Roman" w:hAnsi="Calibri" w:cs="Calibri"/>
                <w:b/>
                <w:bCs/>
                <w:color w:val="000000"/>
                <w:lang w:val="es-AR" w:eastAsia="es-AR"/>
              </w:rPr>
            </w:pPr>
            <w:r>
              <w:rPr>
                <w:rFonts w:ascii="Calibri" w:eastAsia="Times New Roman" w:hAnsi="Calibri" w:cs="Calibri"/>
                <w:b/>
                <w:bCs/>
                <w:color w:val="000000"/>
                <w:lang w:val="es-AR" w:eastAsia="es-AR"/>
              </w:rPr>
              <w:t>Administrar acceso al sistema</w:t>
            </w:r>
          </w:p>
        </w:tc>
      </w:tr>
      <w:tr w:rsidR="00233CCD" w:rsidRPr="00233CCD" w14:paraId="58221557"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11547"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75A23F3" w14:textId="5D65D7C5" w:rsidR="00233CCD" w:rsidRPr="00233CCD" w:rsidRDefault="003A56DA" w:rsidP="00926D99">
            <w:pPr>
              <w:pStyle w:val="PSI-Normal"/>
              <w:rPr>
                <w:lang w:eastAsia="es-AR"/>
              </w:rPr>
            </w:pPr>
            <w:r>
              <w:rPr>
                <w:lang w:eastAsia="es-AR"/>
              </w:rPr>
              <w:t>Administrador</w:t>
            </w:r>
          </w:p>
        </w:tc>
      </w:tr>
      <w:tr w:rsidR="00233CCD" w:rsidRPr="00233CCD" w14:paraId="6D5CA40B"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E999262"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4918308" w14:textId="028CA997" w:rsidR="00233CCD" w:rsidRPr="00233CCD" w:rsidRDefault="003A56DA" w:rsidP="00926D99">
            <w:pPr>
              <w:pStyle w:val="PSI-Normal"/>
              <w:rPr>
                <w:lang w:eastAsia="es-AR"/>
              </w:rPr>
            </w:pPr>
            <w:r>
              <w:rPr>
                <w:lang w:eastAsia="es-AR"/>
              </w:rPr>
              <w:t>El usuario inicio sesión en el sistema</w:t>
            </w:r>
          </w:p>
        </w:tc>
      </w:tr>
      <w:tr w:rsidR="00233CCD" w:rsidRPr="00233CCD" w14:paraId="508DA6E2"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60E278B"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80FC88D" w14:textId="3A2A7561" w:rsidR="00233CCD" w:rsidRPr="00233CCD" w:rsidRDefault="003A56DA" w:rsidP="00926D99">
            <w:pPr>
              <w:pStyle w:val="PSI-Normal"/>
              <w:rPr>
                <w:lang w:eastAsia="es-AR"/>
              </w:rPr>
            </w:pPr>
            <w:r>
              <w:rPr>
                <w:lang w:eastAsia="es-AR"/>
              </w:rPr>
              <w:t>El usuario selecciona una de las opciones de administración de acceso</w:t>
            </w:r>
          </w:p>
        </w:tc>
      </w:tr>
      <w:tr w:rsidR="00233CCD" w:rsidRPr="00233CCD" w14:paraId="1C9CC695"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654807E3"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17637CDD"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5EB9E541"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33CCD" w:rsidRPr="00233CCD" w14:paraId="13C5992E"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57AFF0C"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A973CB0" w14:textId="2967A7DC"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1</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6FFF0CC" w14:textId="05951100" w:rsidR="00233CCD" w:rsidRPr="00233CCD" w:rsidRDefault="00233CCD" w:rsidP="00926D99">
            <w:pPr>
              <w:pStyle w:val="PSI-Normal"/>
              <w:rPr>
                <w:lang w:eastAsia="es-AR"/>
              </w:rPr>
            </w:pPr>
            <w:r w:rsidRPr="00233CCD">
              <w:rPr>
                <w:lang w:eastAsia="es-AR"/>
              </w:rPr>
              <w:t> </w:t>
            </w:r>
            <w:r w:rsidR="000B3BCB">
              <w:rPr>
                <w:lang w:eastAsia="es-AR"/>
              </w:rPr>
              <w:t xml:space="preserve">El </w:t>
            </w:r>
            <w:r w:rsidR="00CC212F">
              <w:rPr>
                <w:lang w:eastAsia="es-AR"/>
              </w:rPr>
              <w:t>actor</w:t>
            </w:r>
            <w:r w:rsidR="000B3BCB">
              <w:rPr>
                <w:lang w:eastAsia="es-AR"/>
              </w:rPr>
              <w:t xml:space="preserve"> ingresa a la lista de usuarios.</w:t>
            </w:r>
          </w:p>
        </w:tc>
      </w:tr>
      <w:tr w:rsidR="00233CCD" w:rsidRPr="00233CCD" w14:paraId="1108446F"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922FBD"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93E17B6" w14:textId="089F744C"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2</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E2087D9" w14:textId="445BBFB2" w:rsidR="00233CCD" w:rsidRPr="000B3BCB" w:rsidRDefault="000B3BCB" w:rsidP="00926D99">
            <w:pPr>
              <w:pStyle w:val="PSI-Normal"/>
              <w:ind w:left="0" w:firstLine="0"/>
              <w:rPr>
                <w:lang w:eastAsia="es-AR"/>
              </w:rPr>
            </w:pPr>
            <w:r>
              <w:rPr>
                <w:lang w:eastAsia="es-AR"/>
              </w:rPr>
              <w:t xml:space="preserve">La </w:t>
            </w:r>
            <w:r w:rsidRPr="00DC1CCE">
              <w:rPr>
                <w:u w:val="single"/>
                <w:lang w:eastAsia="es-AR"/>
              </w:rPr>
              <w:t>InterfazUsuario</w:t>
            </w:r>
            <w:r>
              <w:rPr>
                <w:lang w:eastAsia="es-AR"/>
              </w:rPr>
              <w:t xml:space="preserve"> solicita </w:t>
            </w:r>
            <w:r w:rsidRPr="000B3BCB">
              <w:rPr>
                <w:i/>
                <w:iCs/>
                <w:lang w:eastAsia="es-AR"/>
              </w:rPr>
              <w:t>listarUsuarios</w:t>
            </w:r>
            <w:r>
              <w:rPr>
                <w:lang w:eastAsia="es-AR"/>
              </w:rPr>
              <w:t xml:space="preserve"> al </w:t>
            </w:r>
            <w:r w:rsidRPr="00DC1CCE">
              <w:rPr>
                <w:u w:val="single"/>
                <w:lang w:eastAsia="es-AR"/>
              </w:rPr>
              <w:t>GestorUsuario</w:t>
            </w:r>
            <w:r>
              <w:rPr>
                <w:lang w:eastAsia="es-AR"/>
              </w:rPr>
              <w:t xml:space="preserve">. El </w:t>
            </w:r>
            <w:r w:rsidRPr="00DC1CCE">
              <w:rPr>
                <w:u w:val="single"/>
                <w:lang w:eastAsia="es-AR"/>
              </w:rPr>
              <w:t>GestorUsuario</w:t>
            </w:r>
            <w:r>
              <w:rPr>
                <w:lang w:eastAsia="es-AR"/>
              </w:rPr>
              <w:t xml:space="preserve"> </w:t>
            </w:r>
            <w:r w:rsidR="00CC212F">
              <w:rPr>
                <w:lang w:eastAsia="es-AR"/>
              </w:rPr>
              <w:t>envía</w:t>
            </w:r>
            <w:r>
              <w:rPr>
                <w:lang w:eastAsia="es-AR"/>
              </w:rPr>
              <w:t xml:space="preserve"> el evento </w:t>
            </w:r>
            <w:r w:rsidRPr="00DC1CCE">
              <w:rPr>
                <w:i/>
                <w:iCs/>
                <w:lang w:eastAsia="es-AR"/>
              </w:rPr>
              <w:t>listarUsuarios</w:t>
            </w:r>
            <w:r>
              <w:rPr>
                <w:lang w:eastAsia="es-AR"/>
              </w:rPr>
              <w:t xml:space="preserve"> a </w:t>
            </w:r>
            <w:r w:rsidRPr="00C22643">
              <w:rPr>
                <w:u w:val="single"/>
                <w:lang w:eastAsia="es-AR"/>
              </w:rPr>
              <w:t>Usuario</w:t>
            </w:r>
            <w:r>
              <w:rPr>
                <w:lang w:eastAsia="es-AR"/>
              </w:rPr>
              <w:t xml:space="preserve">. </w:t>
            </w:r>
            <w:r w:rsidRPr="00C22643">
              <w:rPr>
                <w:u w:val="single"/>
                <w:lang w:eastAsia="es-AR"/>
              </w:rPr>
              <w:t>Usuario</w:t>
            </w:r>
            <w:r>
              <w:rPr>
                <w:lang w:eastAsia="es-AR"/>
              </w:rPr>
              <w:t xml:space="preserve"> </w:t>
            </w:r>
            <w:r>
              <w:rPr>
                <w:lang w:eastAsia="es-AR"/>
              </w:rPr>
              <w:lastRenderedPageBreak/>
              <w:t xml:space="preserve">solicita </w:t>
            </w:r>
            <w:r w:rsidRPr="00DC1CCE">
              <w:rPr>
                <w:i/>
                <w:iCs/>
                <w:lang w:eastAsia="es-AR"/>
              </w:rPr>
              <w:t>listarUsuarios</w:t>
            </w:r>
            <w:r>
              <w:rPr>
                <w:lang w:eastAsia="es-AR"/>
              </w:rPr>
              <w:t xml:space="preserve"> a la </w:t>
            </w:r>
            <w:r w:rsidRPr="00C22643">
              <w:rPr>
                <w:u w:val="single"/>
                <w:lang w:eastAsia="es-AR"/>
              </w:rPr>
              <w:t>BDD</w:t>
            </w:r>
            <w:r w:rsidR="00C22643">
              <w:rPr>
                <w:lang w:eastAsia="es-AR"/>
              </w:rPr>
              <w:t xml:space="preserve">, la </w:t>
            </w:r>
            <w:r w:rsidR="00C22643" w:rsidRPr="00C22643">
              <w:rPr>
                <w:u w:val="single"/>
                <w:lang w:eastAsia="es-AR"/>
              </w:rPr>
              <w:t>BDD</w:t>
            </w:r>
            <w:r w:rsidR="00C22643">
              <w:rPr>
                <w:lang w:eastAsia="es-AR"/>
              </w:rPr>
              <w:t xml:space="preserve"> realiza la transacción, la </w:t>
            </w:r>
            <w:r w:rsidR="00C22643" w:rsidRPr="00C22643">
              <w:rPr>
                <w:u w:val="single"/>
                <w:lang w:eastAsia="es-AR"/>
              </w:rPr>
              <w:t>BDD</w:t>
            </w:r>
            <w:r w:rsidR="00C22643">
              <w:rPr>
                <w:lang w:eastAsia="es-AR"/>
              </w:rPr>
              <w:t xml:space="preserve"> retorna la respuesta al </w:t>
            </w:r>
            <w:r w:rsidR="00C22643" w:rsidRPr="00C22643">
              <w:rPr>
                <w:u w:val="single"/>
                <w:lang w:eastAsia="es-AR"/>
              </w:rPr>
              <w:t>Usuario</w:t>
            </w:r>
            <w:r w:rsidR="00C22643">
              <w:rPr>
                <w:lang w:eastAsia="es-AR"/>
              </w:rPr>
              <w:t xml:space="preserve">, el </w:t>
            </w:r>
            <w:r w:rsidR="00C22643" w:rsidRPr="00C22643">
              <w:rPr>
                <w:u w:val="single"/>
                <w:lang w:eastAsia="es-AR"/>
              </w:rPr>
              <w:t>Usuario</w:t>
            </w:r>
            <w:r w:rsidR="00C22643">
              <w:rPr>
                <w:lang w:eastAsia="es-AR"/>
              </w:rPr>
              <w:t xml:space="preserve"> retorna la respuesta al </w:t>
            </w:r>
            <w:r w:rsidR="00C22643" w:rsidRPr="00C22643">
              <w:rPr>
                <w:u w:val="single"/>
                <w:lang w:eastAsia="es-AR"/>
              </w:rPr>
              <w:t>GestorUsuario</w:t>
            </w:r>
            <w:r w:rsidR="00C22643">
              <w:rPr>
                <w:lang w:eastAsia="es-AR"/>
              </w:rPr>
              <w:t>.</w:t>
            </w:r>
            <w:r>
              <w:rPr>
                <w:lang w:eastAsia="es-AR"/>
              </w:rPr>
              <w:t xml:space="preserve"> </w:t>
            </w:r>
          </w:p>
        </w:tc>
      </w:tr>
      <w:tr w:rsidR="00233CCD" w:rsidRPr="00233CCD" w14:paraId="37F4A9BB"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05361D6F"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0813ED44" w14:textId="683D4520"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3</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7F81F72E" w14:textId="26049474" w:rsidR="00233CCD" w:rsidRPr="00233CCD" w:rsidRDefault="000B3BCB" w:rsidP="00926D99">
            <w:pPr>
              <w:pStyle w:val="PSI-Normal"/>
              <w:ind w:left="0" w:firstLine="0"/>
              <w:rPr>
                <w:lang w:eastAsia="es-AR"/>
              </w:rPr>
            </w:pPr>
            <w:r>
              <w:rPr>
                <w:lang w:eastAsia="es-AR"/>
              </w:rPr>
              <w:t xml:space="preserve">El </w:t>
            </w:r>
            <w:r w:rsidRPr="00DC1CCE">
              <w:rPr>
                <w:u w:val="single"/>
                <w:lang w:eastAsia="es-AR"/>
              </w:rPr>
              <w:t>GestorUsuario</w:t>
            </w:r>
            <w:r>
              <w:rPr>
                <w:lang w:eastAsia="es-AR"/>
              </w:rPr>
              <w:t xml:space="preserve"> </w:t>
            </w:r>
            <w:r w:rsidR="00556BFC">
              <w:rPr>
                <w:lang w:eastAsia="es-AR"/>
              </w:rPr>
              <w:t xml:space="preserve">retorna los usuarios a la </w:t>
            </w:r>
            <w:r w:rsidRPr="00DC1CCE">
              <w:rPr>
                <w:u w:val="single"/>
                <w:lang w:eastAsia="es-AR"/>
              </w:rPr>
              <w:t>InterfazUsuario</w:t>
            </w:r>
            <w:r>
              <w:rPr>
                <w:lang w:eastAsia="es-AR"/>
              </w:rPr>
              <w:t xml:space="preserve">. La </w:t>
            </w:r>
            <w:r w:rsidR="00CC212F">
              <w:rPr>
                <w:lang w:eastAsia="es-AR"/>
              </w:rPr>
              <w:t>I</w:t>
            </w:r>
            <w:r w:rsidRPr="00DC1CCE">
              <w:rPr>
                <w:u w:val="single"/>
                <w:lang w:eastAsia="es-AR"/>
              </w:rPr>
              <w:t>nterfazUsuario</w:t>
            </w:r>
            <w:r>
              <w:rPr>
                <w:lang w:eastAsia="es-AR"/>
              </w:rPr>
              <w:t xml:space="preserve"> redirige al</w:t>
            </w:r>
            <w:r w:rsidR="00CC212F">
              <w:rPr>
                <w:lang w:eastAsia="es-AR"/>
              </w:rPr>
              <w:t xml:space="preserve"> actor</w:t>
            </w:r>
            <w:r w:rsidR="007139AE">
              <w:rPr>
                <w:lang w:eastAsia="es-AR"/>
              </w:rPr>
              <w:t xml:space="preserve"> a la página /usuarios</w:t>
            </w:r>
            <w:r w:rsidR="007139AE" w:rsidRPr="00DC1CCE">
              <w:rPr>
                <w:u w:val="single"/>
                <w:lang w:eastAsia="es-AR"/>
              </w:rPr>
              <w:t>.</w:t>
            </w:r>
          </w:p>
        </w:tc>
      </w:tr>
      <w:tr w:rsidR="00233CCD" w:rsidRPr="00233CCD" w14:paraId="0888D87C"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2034E3"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99CD05" w14:textId="64BC9F8C"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r w:rsidR="007139AE">
              <w:rPr>
                <w:rFonts w:ascii="Calibri" w:eastAsia="Times New Roman" w:hAnsi="Calibri" w:cs="Calibri"/>
                <w:color w:val="00000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5D5B0983" w14:textId="6AF720A9" w:rsidR="00233CCD" w:rsidRPr="00233CCD" w:rsidRDefault="007139AE" w:rsidP="00926D99">
            <w:pPr>
              <w:pStyle w:val="PSI-Normal"/>
              <w:ind w:left="0" w:firstLine="0"/>
              <w:rPr>
                <w:lang w:eastAsia="es-AR"/>
              </w:rPr>
            </w:pPr>
            <w:r>
              <w:rPr>
                <w:lang w:eastAsia="es-AR"/>
              </w:rPr>
              <w:t xml:space="preserve">El </w:t>
            </w:r>
            <w:r w:rsidR="00CC212F">
              <w:rPr>
                <w:lang w:eastAsia="es-AR"/>
              </w:rPr>
              <w:t>actor</w:t>
            </w:r>
            <w:r>
              <w:rPr>
                <w:lang w:eastAsia="es-AR"/>
              </w:rPr>
              <w:t xml:space="preserve"> selecciona “Registrar usuario” (4a). El </w:t>
            </w:r>
            <w:r w:rsidR="00CC212F">
              <w:rPr>
                <w:lang w:eastAsia="es-AR"/>
              </w:rPr>
              <w:t>actor</w:t>
            </w:r>
            <w:r>
              <w:rPr>
                <w:lang w:eastAsia="es-AR"/>
              </w:rPr>
              <w:t xml:space="preserve"> selecciona “Eliminar usuario” (4b). El </w:t>
            </w:r>
            <w:r w:rsidR="00CC212F">
              <w:rPr>
                <w:lang w:eastAsia="es-AR"/>
              </w:rPr>
              <w:t>actor</w:t>
            </w:r>
            <w:r>
              <w:rPr>
                <w:lang w:eastAsia="es-AR"/>
              </w:rPr>
              <w:t xml:space="preserve"> selecciona “Editar Usuario” (4c). </w:t>
            </w:r>
          </w:p>
        </w:tc>
      </w:tr>
      <w:tr w:rsidR="00233CCD" w:rsidRPr="00233CCD" w14:paraId="01D3B807" w14:textId="77777777" w:rsidTr="007139AE">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4E5C420"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DA1A024"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C897ED6"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8822B9" w14:paraId="7D360E5F"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247A7AE"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01F88E77" w14:textId="37DCB346"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4a</w:t>
            </w:r>
            <w:r w:rsidR="00233CCD" w:rsidRPr="00233CCD">
              <w:rPr>
                <w:rFonts w:ascii="Calibri" w:eastAsia="Times New Roman" w:hAnsi="Calibri" w:cs="Calibri"/>
                <w:color w:val="000000"/>
                <w:lang w:val="es-AR" w:eastAsia="es-AR"/>
              </w:rPr>
              <w:t> </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3E457E1B" w14:textId="77777777" w:rsidR="00926D99" w:rsidRDefault="007139AE" w:rsidP="00926D99">
            <w:pPr>
              <w:pStyle w:val="PSI-Normal"/>
              <w:numPr>
                <w:ilvl w:val="0"/>
                <w:numId w:val="19"/>
              </w:numPr>
              <w:rPr>
                <w:lang w:eastAsia="es-AR"/>
              </w:rPr>
            </w:pPr>
            <w:r>
              <w:rPr>
                <w:lang w:eastAsia="es-AR"/>
              </w:rPr>
              <w:t xml:space="preserve">La </w:t>
            </w:r>
            <w:r w:rsidRPr="00C436D4">
              <w:rPr>
                <w:u w:val="single"/>
                <w:lang w:eastAsia="es-AR"/>
              </w:rPr>
              <w:t>InterfazUsuario</w:t>
            </w:r>
            <w:r>
              <w:rPr>
                <w:lang w:eastAsia="es-AR"/>
              </w:rPr>
              <w:t xml:space="preserve"> </w:t>
            </w:r>
            <w:r w:rsidRPr="00C436D4">
              <w:rPr>
                <w:lang w:eastAsia="es-AR"/>
              </w:rPr>
              <w:t>redirige</w:t>
            </w:r>
            <w:r>
              <w:rPr>
                <w:lang w:eastAsia="es-AR"/>
              </w:rPr>
              <w:t xml:space="preserve"> al </w:t>
            </w:r>
            <w:r w:rsidR="00CC212F">
              <w:rPr>
                <w:lang w:eastAsia="es-AR"/>
              </w:rPr>
              <w:t>actor</w:t>
            </w:r>
            <w:r>
              <w:rPr>
                <w:lang w:eastAsia="es-AR"/>
              </w:rPr>
              <w:t xml:space="preserve"> a la </w:t>
            </w:r>
            <w:r w:rsidR="00C436D4">
              <w:rPr>
                <w:lang w:eastAsia="es-AR"/>
              </w:rPr>
              <w:t>página</w:t>
            </w:r>
            <w:r>
              <w:rPr>
                <w:lang w:eastAsia="es-AR"/>
              </w:rPr>
              <w:t xml:space="preserve"> /usuarios/crear. </w:t>
            </w:r>
          </w:p>
          <w:p w14:paraId="47881958" w14:textId="77777777" w:rsidR="00926D99" w:rsidRDefault="007139AE" w:rsidP="00926D99">
            <w:pPr>
              <w:pStyle w:val="PSI-Normal"/>
              <w:numPr>
                <w:ilvl w:val="0"/>
                <w:numId w:val="19"/>
              </w:numPr>
              <w:rPr>
                <w:lang w:eastAsia="es-AR"/>
              </w:rPr>
            </w:pPr>
            <w:r w:rsidRPr="00926D99">
              <w:rPr>
                <w:lang w:eastAsia="es-AR"/>
              </w:rPr>
              <w:t xml:space="preserve">El </w:t>
            </w:r>
            <w:r w:rsidR="00CC212F" w:rsidRPr="00926D99">
              <w:rPr>
                <w:lang w:eastAsia="es-AR"/>
              </w:rPr>
              <w:t>actor</w:t>
            </w:r>
            <w:r w:rsidRPr="00926D99">
              <w:rPr>
                <w:lang w:eastAsia="es-AR"/>
              </w:rPr>
              <w:t xml:space="preserve"> ingresa los datos del usuario a </w:t>
            </w:r>
            <w:r w:rsidRPr="00926D99">
              <w:rPr>
                <w:i/>
                <w:iCs/>
                <w:lang w:eastAsia="es-AR"/>
              </w:rPr>
              <w:t>registrar (nombre, email, roles)</w:t>
            </w:r>
            <w:r w:rsidR="00DC1CCE" w:rsidRPr="00926D99">
              <w:rPr>
                <w:lang w:eastAsia="es-AR"/>
              </w:rPr>
              <w:t xml:space="preserve"> en el formulario de la </w:t>
            </w:r>
            <w:r w:rsidR="00CC212F" w:rsidRPr="00926D99">
              <w:rPr>
                <w:lang w:eastAsia="es-AR"/>
              </w:rPr>
              <w:t>página</w:t>
            </w:r>
            <w:r w:rsidR="00C436D4" w:rsidRPr="00926D99">
              <w:rPr>
                <w:lang w:eastAsia="es-AR"/>
              </w:rPr>
              <w:t xml:space="preserve"> y selecciona confirmar</w:t>
            </w:r>
            <w:r w:rsidRPr="00926D99">
              <w:rPr>
                <w:lang w:eastAsia="es-AR"/>
              </w:rPr>
              <w:t>.</w:t>
            </w:r>
            <w:r w:rsidR="00C436D4" w:rsidRPr="00926D99">
              <w:rPr>
                <w:lang w:eastAsia="es-AR"/>
              </w:rPr>
              <w:t xml:space="preserve"> Si selecciona cancelar, la </w:t>
            </w:r>
            <w:r w:rsidR="00C436D4" w:rsidRPr="00926D99">
              <w:rPr>
                <w:u w:val="single"/>
                <w:lang w:eastAsia="es-AR"/>
              </w:rPr>
              <w:t>InterfazUsuario</w:t>
            </w:r>
            <w:r w:rsidR="00C436D4" w:rsidRPr="00926D99">
              <w:rPr>
                <w:lang w:eastAsia="es-AR"/>
              </w:rPr>
              <w:t xml:space="preserve"> redirige al actor a /usuarios.</w:t>
            </w:r>
          </w:p>
          <w:p w14:paraId="377E23F4" w14:textId="22AF5052" w:rsidR="00DC1CCE" w:rsidRPr="007139AE" w:rsidRDefault="00DC1CCE" w:rsidP="00926D99">
            <w:pPr>
              <w:pStyle w:val="PSI-Normal"/>
              <w:numPr>
                <w:ilvl w:val="0"/>
                <w:numId w:val="19"/>
              </w:numPr>
              <w:rPr>
                <w:lang w:eastAsia="es-AR"/>
              </w:rPr>
            </w:pPr>
            <w:r>
              <w:rPr>
                <w:lang w:eastAsia="es-AR"/>
              </w:rPr>
              <w:t xml:space="preserve">La </w:t>
            </w:r>
            <w:r w:rsidRPr="00926D99">
              <w:rPr>
                <w:u w:val="single"/>
                <w:lang w:eastAsia="es-AR"/>
              </w:rPr>
              <w:t>InterfazUsuario</w:t>
            </w:r>
            <w:r>
              <w:rPr>
                <w:lang w:eastAsia="es-AR"/>
              </w:rPr>
              <w:t xml:space="preserve"> solicita </w:t>
            </w:r>
            <w:r w:rsidRPr="00926D99">
              <w:rPr>
                <w:i/>
                <w:iCs/>
                <w:lang w:eastAsia="es-AR"/>
              </w:rPr>
              <w:t>crearUsuario(datos)</w:t>
            </w:r>
            <w:r>
              <w:rPr>
                <w:lang w:eastAsia="es-AR"/>
              </w:rPr>
              <w:t xml:space="preserve"> a </w:t>
            </w:r>
            <w:r w:rsidRPr="00926D99">
              <w:rPr>
                <w:u w:val="single"/>
                <w:lang w:eastAsia="es-AR"/>
              </w:rPr>
              <w:t>GestorUsuario</w:t>
            </w:r>
            <w:r>
              <w:rPr>
                <w:lang w:eastAsia="es-AR"/>
              </w:rPr>
              <w:t xml:space="preserve">. </w:t>
            </w:r>
            <w:r w:rsidR="00C22643" w:rsidRPr="008822B9">
              <w:rPr>
                <w:lang w:eastAsia="es-AR"/>
              </w:rPr>
              <w:t xml:space="preserve">El </w:t>
            </w:r>
            <w:r w:rsidR="00C22643" w:rsidRPr="00926D99">
              <w:rPr>
                <w:u w:val="single"/>
                <w:lang w:eastAsia="es-AR"/>
              </w:rPr>
              <w:t>GestorUsuario</w:t>
            </w:r>
            <w:r w:rsidR="00C22643" w:rsidRPr="008822B9">
              <w:rPr>
                <w:lang w:eastAsia="es-AR"/>
              </w:rPr>
              <w:t xml:space="preserve"> </w:t>
            </w:r>
            <w:r w:rsidR="00C22643">
              <w:rPr>
                <w:lang w:eastAsia="es-AR"/>
              </w:rPr>
              <w:t xml:space="preserve">comprueba los datos y </w:t>
            </w:r>
            <w:r w:rsidR="00CC212F">
              <w:rPr>
                <w:lang w:eastAsia="es-AR"/>
              </w:rPr>
              <w:t>envía</w:t>
            </w:r>
            <w:r w:rsidR="008822B9">
              <w:rPr>
                <w:lang w:eastAsia="es-AR"/>
              </w:rPr>
              <w:t xml:space="preserve"> el evento </w:t>
            </w:r>
            <w:r w:rsidR="008822B9" w:rsidRPr="00926D99">
              <w:rPr>
                <w:i/>
                <w:iCs/>
                <w:lang w:eastAsia="es-AR"/>
              </w:rPr>
              <w:t>crearUsuario(datos)</w:t>
            </w:r>
            <w:r w:rsidR="008822B9">
              <w:rPr>
                <w:lang w:eastAsia="es-AR"/>
              </w:rPr>
              <w:t xml:space="preserve"> a </w:t>
            </w:r>
            <w:r w:rsidR="008822B9" w:rsidRPr="00926D99">
              <w:rPr>
                <w:u w:val="single"/>
                <w:lang w:eastAsia="es-AR"/>
              </w:rPr>
              <w:t>Usuario</w:t>
            </w:r>
            <w:r w:rsidR="008822B9">
              <w:rPr>
                <w:lang w:eastAsia="es-AR"/>
              </w:rPr>
              <w:t xml:space="preserve">. </w:t>
            </w:r>
            <w:r w:rsidR="008822B9" w:rsidRPr="00926D99">
              <w:rPr>
                <w:u w:val="single"/>
                <w:lang w:eastAsia="es-AR"/>
              </w:rPr>
              <w:t>Usuario</w:t>
            </w:r>
            <w:r w:rsidR="008822B9">
              <w:rPr>
                <w:lang w:eastAsia="es-AR"/>
              </w:rPr>
              <w:t xml:space="preserve"> solicita </w:t>
            </w:r>
            <w:r w:rsidR="008822B9" w:rsidRPr="00926D99">
              <w:rPr>
                <w:i/>
                <w:iCs/>
                <w:lang w:eastAsia="es-AR"/>
              </w:rPr>
              <w:t>crearUsuario(datos)</w:t>
            </w:r>
            <w:r w:rsidR="008822B9">
              <w:rPr>
                <w:lang w:eastAsia="es-AR"/>
              </w:rPr>
              <w:t xml:space="preserve"> a la </w:t>
            </w:r>
            <w:r w:rsidR="008822B9" w:rsidRPr="00926D99">
              <w:rPr>
                <w:u w:val="single"/>
                <w:lang w:eastAsia="es-AR"/>
              </w:rPr>
              <w:t>BDD</w:t>
            </w:r>
            <w:r w:rsidR="00C46DEB">
              <w:rPr>
                <w:lang w:eastAsia="es-AR"/>
              </w:rPr>
              <w:t xml:space="preserve">. La </w:t>
            </w:r>
            <w:r w:rsidR="00C46DEB" w:rsidRPr="00926D99">
              <w:rPr>
                <w:u w:val="single"/>
                <w:lang w:eastAsia="es-AR"/>
              </w:rPr>
              <w:t>BDD</w:t>
            </w:r>
            <w:r w:rsidR="00C46DEB">
              <w:rPr>
                <w:lang w:eastAsia="es-AR"/>
              </w:rPr>
              <w:t xml:space="preserve"> carga el usuario</w:t>
            </w:r>
            <w:r w:rsidR="00C22643">
              <w:rPr>
                <w:lang w:eastAsia="es-AR"/>
              </w:rPr>
              <w:t xml:space="preserve"> y retorna la respuesta al </w:t>
            </w:r>
            <w:r w:rsidR="00C22643" w:rsidRPr="00C22643">
              <w:rPr>
                <w:u w:val="single"/>
                <w:lang w:eastAsia="es-AR"/>
              </w:rPr>
              <w:t>Usuario</w:t>
            </w:r>
            <w:r w:rsidR="00C22643">
              <w:rPr>
                <w:lang w:eastAsia="es-AR"/>
              </w:rPr>
              <w:t xml:space="preserve">, el </w:t>
            </w:r>
            <w:r w:rsidR="00C22643" w:rsidRPr="00C22643">
              <w:rPr>
                <w:u w:val="single"/>
                <w:lang w:eastAsia="es-AR"/>
              </w:rPr>
              <w:t>Usuario</w:t>
            </w:r>
            <w:r w:rsidR="00C22643">
              <w:rPr>
                <w:lang w:eastAsia="es-AR"/>
              </w:rPr>
              <w:t xml:space="preserve"> retorna la respuesta al </w:t>
            </w:r>
            <w:r w:rsidR="00C22643" w:rsidRPr="00C22643">
              <w:rPr>
                <w:u w:val="single"/>
                <w:lang w:eastAsia="es-AR"/>
              </w:rPr>
              <w:t>GestorUsuario</w:t>
            </w:r>
            <w:r w:rsidR="00C22643">
              <w:rPr>
                <w:lang w:eastAsia="es-AR"/>
              </w:rPr>
              <w:t xml:space="preserve">, el </w:t>
            </w:r>
            <w:r w:rsidR="00C22643" w:rsidRPr="00C22643">
              <w:rPr>
                <w:u w:val="single"/>
                <w:lang w:eastAsia="es-AR"/>
              </w:rPr>
              <w:t>GestorUsuario</w:t>
            </w:r>
            <w:r w:rsidR="00C22643">
              <w:rPr>
                <w:lang w:eastAsia="es-AR"/>
              </w:rPr>
              <w:t xml:space="preserve"> retorna la respuesta a la </w:t>
            </w:r>
            <w:r w:rsidR="00C22643" w:rsidRPr="00C22643">
              <w:rPr>
                <w:u w:val="single"/>
                <w:lang w:eastAsia="es-AR"/>
              </w:rPr>
              <w:t>InterfazUsuario</w:t>
            </w:r>
            <w:r w:rsidR="008822B9">
              <w:rPr>
                <w:lang w:eastAsia="es-AR"/>
              </w:rPr>
              <w:t xml:space="preserve">. La </w:t>
            </w:r>
            <w:r w:rsidR="00CC212F" w:rsidRPr="00926D99">
              <w:rPr>
                <w:u w:val="single"/>
                <w:lang w:eastAsia="es-AR"/>
              </w:rPr>
              <w:t>I</w:t>
            </w:r>
            <w:r w:rsidR="008822B9" w:rsidRPr="00926D99">
              <w:rPr>
                <w:u w:val="single"/>
                <w:lang w:eastAsia="es-AR"/>
              </w:rPr>
              <w:t>n</w:t>
            </w:r>
            <w:r w:rsidR="005859EB">
              <w:rPr>
                <w:u w:val="single"/>
                <w:lang w:eastAsia="es-AR"/>
              </w:rPr>
              <w:t>t</w:t>
            </w:r>
            <w:r w:rsidR="008822B9" w:rsidRPr="00926D99">
              <w:rPr>
                <w:u w:val="single"/>
                <w:lang w:eastAsia="es-AR"/>
              </w:rPr>
              <w:t>er</w:t>
            </w:r>
            <w:r w:rsidR="005859EB">
              <w:rPr>
                <w:u w:val="single"/>
                <w:lang w:eastAsia="es-AR"/>
              </w:rPr>
              <w:t>f</w:t>
            </w:r>
            <w:r w:rsidR="008822B9" w:rsidRPr="00926D99">
              <w:rPr>
                <w:u w:val="single"/>
                <w:lang w:eastAsia="es-AR"/>
              </w:rPr>
              <w:t>azUsuario</w:t>
            </w:r>
            <w:r w:rsidR="008822B9">
              <w:rPr>
                <w:lang w:eastAsia="es-AR"/>
              </w:rPr>
              <w:t xml:space="preserve"> redirige al </w:t>
            </w:r>
            <w:r w:rsidR="00C436D4">
              <w:rPr>
                <w:lang w:eastAsia="es-AR"/>
              </w:rPr>
              <w:t>actor</w:t>
            </w:r>
            <w:r w:rsidR="008822B9">
              <w:rPr>
                <w:lang w:eastAsia="es-AR"/>
              </w:rPr>
              <w:t xml:space="preserve"> a la </w:t>
            </w:r>
            <w:r w:rsidR="00CC212F">
              <w:rPr>
                <w:lang w:eastAsia="es-AR"/>
              </w:rPr>
              <w:t>página /</w:t>
            </w:r>
            <w:r w:rsidR="000E0178">
              <w:rPr>
                <w:lang w:eastAsia="es-AR"/>
              </w:rPr>
              <w:t>u</w:t>
            </w:r>
            <w:r w:rsidR="008822B9">
              <w:rPr>
                <w:lang w:eastAsia="es-AR"/>
              </w:rPr>
              <w:t>suarios.</w:t>
            </w:r>
          </w:p>
        </w:tc>
      </w:tr>
      <w:tr w:rsidR="007139AE" w:rsidRPr="00233CCD" w14:paraId="7A110CF5"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6282C7F1" w14:textId="77777777" w:rsidR="007139AE" w:rsidRPr="00233CCD" w:rsidRDefault="007139AE" w:rsidP="000270B7">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E3D55DF" w14:textId="2C1FB905" w:rsidR="007139AE"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4b</w:t>
            </w:r>
          </w:p>
        </w:tc>
        <w:tc>
          <w:tcPr>
            <w:tcW w:w="3585" w:type="pct"/>
            <w:tcBorders>
              <w:top w:val="single" w:sz="4" w:space="0" w:color="auto"/>
              <w:left w:val="nil"/>
              <w:bottom w:val="single" w:sz="4" w:space="0" w:color="auto"/>
              <w:right w:val="single" w:sz="4" w:space="0" w:color="auto"/>
            </w:tcBorders>
            <w:shd w:val="clear" w:color="auto" w:fill="auto"/>
            <w:vAlign w:val="center"/>
          </w:tcPr>
          <w:p w14:paraId="36E700C3" w14:textId="77777777" w:rsidR="003958A9" w:rsidRDefault="00CC212F" w:rsidP="003958A9">
            <w:pPr>
              <w:pStyle w:val="PSI-Normal"/>
              <w:numPr>
                <w:ilvl w:val="0"/>
                <w:numId w:val="20"/>
              </w:numPr>
              <w:rPr>
                <w:lang w:eastAsia="es-AR"/>
              </w:rPr>
            </w:pPr>
            <w:r>
              <w:rPr>
                <w:lang w:eastAsia="es-AR"/>
              </w:rPr>
              <w:t xml:space="preserve">El actor selecciona el usuario a eliminar. </w:t>
            </w:r>
          </w:p>
          <w:p w14:paraId="5EFDCF98" w14:textId="105065CF" w:rsidR="003958A9" w:rsidRDefault="00CC212F" w:rsidP="003958A9">
            <w:pPr>
              <w:pStyle w:val="PSI-Normal"/>
              <w:numPr>
                <w:ilvl w:val="0"/>
                <w:numId w:val="20"/>
              </w:numPr>
              <w:rPr>
                <w:lang w:eastAsia="es-AR"/>
              </w:rPr>
            </w:pPr>
            <w:r>
              <w:rPr>
                <w:lang w:eastAsia="es-AR"/>
              </w:rPr>
              <w:t xml:space="preserve">La </w:t>
            </w:r>
            <w:r w:rsidRPr="003958A9">
              <w:rPr>
                <w:u w:val="single"/>
                <w:lang w:eastAsia="es-AR"/>
              </w:rPr>
              <w:t>InterfazUsuario</w:t>
            </w:r>
            <w:r>
              <w:rPr>
                <w:lang w:eastAsia="es-AR"/>
              </w:rPr>
              <w:t xml:space="preserve"> redirige al actor a la página /usuarios/eliminar</w:t>
            </w:r>
            <w:r w:rsidR="00E50B9A">
              <w:rPr>
                <w:lang w:eastAsia="es-AR"/>
              </w:rPr>
              <w:t>/:id</w:t>
            </w:r>
            <w:r>
              <w:rPr>
                <w:lang w:eastAsia="es-AR"/>
              </w:rPr>
              <w:t xml:space="preserve"> con la id del usuario seleccionado y solicita confirmación. </w:t>
            </w:r>
          </w:p>
          <w:p w14:paraId="54BE0DA6" w14:textId="77777777" w:rsidR="003958A9" w:rsidRDefault="00CC212F" w:rsidP="003958A9">
            <w:pPr>
              <w:pStyle w:val="PSI-Normal"/>
              <w:numPr>
                <w:ilvl w:val="0"/>
                <w:numId w:val="20"/>
              </w:numPr>
              <w:rPr>
                <w:lang w:eastAsia="es-AR"/>
              </w:rPr>
            </w:pPr>
            <w:r>
              <w:rPr>
                <w:lang w:eastAsia="es-AR"/>
              </w:rPr>
              <w:t xml:space="preserve">El actor confirma </w:t>
            </w:r>
            <w:r w:rsidR="00C46DEB">
              <w:rPr>
                <w:lang w:eastAsia="es-AR"/>
              </w:rPr>
              <w:t>la eliminación del usuario. Si cancela la eliminación, la InterfazUsuario redirige al actor a /usuarios.</w:t>
            </w:r>
          </w:p>
          <w:p w14:paraId="50443F6F" w14:textId="32808CB8" w:rsidR="003958A9" w:rsidRDefault="00C30342" w:rsidP="003958A9">
            <w:pPr>
              <w:pStyle w:val="PSI-Normal"/>
              <w:numPr>
                <w:ilvl w:val="0"/>
                <w:numId w:val="20"/>
              </w:numPr>
              <w:rPr>
                <w:lang w:eastAsia="es-AR"/>
              </w:rPr>
            </w:pPr>
            <w:r>
              <w:rPr>
                <w:lang w:eastAsia="es-AR"/>
              </w:rPr>
              <w:t xml:space="preserve">La </w:t>
            </w:r>
            <w:r w:rsidRPr="00C30342">
              <w:rPr>
                <w:u w:val="single"/>
                <w:lang w:eastAsia="es-AR"/>
              </w:rPr>
              <w:t>InterfazUsuario</w:t>
            </w:r>
            <w:r>
              <w:rPr>
                <w:lang w:eastAsia="es-AR"/>
              </w:rPr>
              <w:t xml:space="preserve"> envia el evento </w:t>
            </w:r>
            <w:r w:rsidRPr="00C30342">
              <w:rPr>
                <w:i/>
                <w:iCs/>
                <w:lang w:eastAsia="es-AR"/>
              </w:rPr>
              <w:t>eliminarUsuario(id_usuario)</w:t>
            </w:r>
            <w:r>
              <w:rPr>
                <w:lang w:eastAsia="es-AR"/>
              </w:rPr>
              <w:t xml:space="preserve"> al </w:t>
            </w:r>
            <w:r w:rsidRPr="00C30342">
              <w:rPr>
                <w:u w:val="single"/>
                <w:lang w:eastAsia="es-AR"/>
              </w:rPr>
              <w:t>GestorUsuario</w:t>
            </w:r>
            <w:r>
              <w:rPr>
                <w:lang w:eastAsia="es-AR"/>
              </w:rPr>
              <w:t>, e</w:t>
            </w:r>
            <w:r w:rsidR="00C46DEB">
              <w:rPr>
                <w:lang w:eastAsia="es-AR"/>
              </w:rPr>
              <w:t xml:space="preserve">l </w:t>
            </w:r>
            <w:r w:rsidR="00C46DEB" w:rsidRPr="003958A9">
              <w:rPr>
                <w:u w:val="single"/>
                <w:lang w:eastAsia="es-AR"/>
              </w:rPr>
              <w:t>GestorUsuario</w:t>
            </w:r>
            <w:r w:rsidR="00C46DEB">
              <w:rPr>
                <w:lang w:eastAsia="es-AR"/>
              </w:rPr>
              <w:t xml:space="preserve"> envía el evento </w:t>
            </w:r>
            <w:r w:rsidR="00C46DEB" w:rsidRPr="003958A9">
              <w:rPr>
                <w:i/>
                <w:iCs/>
                <w:lang w:eastAsia="es-AR"/>
              </w:rPr>
              <w:t>eliminarUsuario(id</w:t>
            </w:r>
            <w:r>
              <w:rPr>
                <w:i/>
                <w:iCs/>
                <w:lang w:eastAsia="es-AR"/>
              </w:rPr>
              <w:t>_u</w:t>
            </w:r>
            <w:r w:rsidR="00C46DEB" w:rsidRPr="003958A9">
              <w:rPr>
                <w:i/>
                <w:iCs/>
                <w:lang w:eastAsia="es-AR"/>
              </w:rPr>
              <w:t>suario)</w:t>
            </w:r>
            <w:r w:rsidR="00C46DEB">
              <w:rPr>
                <w:lang w:eastAsia="es-AR"/>
              </w:rPr>
              <w:t xml:space="preserve"> a </w:t>
            </w:r>
            <w:r w:rsidR="00C46DEB" w:rsidRPr="003958A9">
              <w:rPr>
                <w:u w:val="single"/>
                <w:lang w:eastAsia="es-AR"/>
              </w:rPr>
              <w:t>Usuario</w:t>
            </w:r>
            <w:r w:rsidR="00C46DEB">
              <w:rPr>
                <w:lang w:eastAsia="es-AR"/>
              </w:rPr>
              <w:t xml:space="preserve">. </w:t>
            </w:r>
            <w:r w:rsidR="00C46DEB" w:rsidRPr="003958A9">
              <w:rPr>
                <w:u w:val="single"/>
                <w:lang w:eastAsia="es-AR"/>
              </w:rPr>
              <w:t>Usuario</w:t>
            </w:r>
            <w:r w:rsidR="00C46DEB">
              <w:rPr>
                <w:lang w:eastAsia="es-AR"/>
              </w:rPr>
              <w:t xml:space="preserve"> solicita </w:t>
            </w:r>
            <w:r w:rsidR="00C46DEB" w:rsidRPr="003958A9">
              <w:rPr>
                <w:i/>
                <w:iCs/>
                <w:lang w:eastAsia="es-AR"/>
              </w:rPr>
              <w:t>eliminarUsuario(id</w:t>
            </w:r>
            <w:r>
              <w:rPr>
                <w:i/>
                <w:iCs/>
                <w:lang w:eastAsia="es-AR"/>
              </w:rPr>
              <w:t>_u</w:t>
            </w:r>
            <w:r w:rsidR="00C46DEB" w:rsidRPr="003958A9">
              <w:rPr>
                <w:i/>
                <w:iCs/>
                <w:lang w:eastAsia="es-AR"/>
              </w:rPr>
              <w:t>suario)</w:t>
            </w:r>
            <w:r w:rsidR="00C46DEB">
              <w:rPr>
                <w:lang w:eastAsia="es-AR"/>
              </w:rPr>
              <w:t xml:space="preserve"> a la </w:t>
            </w:r>
            <w:r w:rsidR="00C46DEB" w:rsidRPr="003958A9">
              <w:rPr>
                <w:u w:val="single"/>
                <w:lang w:eastAsia="es-AR"/>
              </w:rPr>
              <w:t>BDD</w:t>
            </w:r>
            <w:r w:rsidR="00C46DEB" w:rsidRPr="00C436D4">
              <w:rPr>
                <w:lang w:eastAsia="es-AR"/>
              </w:rPr>
              <w:t>.</w:t>
            </w:r>
            <w:r w:rsidR="00C46DEB">
              <w:rPr>
                <w:lang w:eastAsia="es-AR"/>
              </w:rPr>
              <w:t xml:space="preserve"> La </w:t>
            </w:r>
            <w:r w:rsidR="00C46DEB" w:rsidRPr="003958A9">
              <w:rPr>
                <w:u w:val="single"/>
                <w:lang w:eastAsia="es-AR"/>
              </w:rPr>
              <w:t>BDD</w:t>
            </w:r>
            <w:r w:rsidR="00C46DEB">
              <w:rPr>
                <w:lang w:eastAsia="es-AR"/>
              </w:rPr>
              <w:t xml:space="preserve"> elimina el usuario.</w:t>
            </w:r>
            <w:r>
              <w:rPr>
                <w:lang w:eastAsia="es-AR"/>
              </w:rPr>
              <w:t xml:space="preserve"> La </w:t>
            </w:r>
            <w:r w:rsidRPr="00C30342">
              <w:rPr>
                <w:u w:val="single"/>
                <w:lang w:eastAsia="es-AR"/>
              </w:rPr>
              <w:t>BDD</w:t>
            </w:r>
            <w:r>
              <w:rPr>
                <w:lang w:eastAsia="es-AR"/>
              </w:rPr>
              <w:t xml:space="preserve"> retorna la respuesta al </w:t>
            </w:r>
            <w:r w:rsidRPr="00C30342">
              <w:rPr>
                <w:u w:val="single"/>
                <w:lang w:eastAsia="es-AR"/>
              </w:rPr>
              <w:t>Usuario</w:t>
            </w:r>
            <w:r>
              <w:rPr>
                <w:lang w:eastAsia="es-AR"/>
              </w:rPr>
              <w:t xml:space="preserve">, el </w:t>
            </w:r>
            <w:r w:rsidRPr="00C30342">
              <w:rPr>
                <w:u w:val="single"/>
                <w:lang w:eastAsia="es-AR"/>
              </w:rPr>
              <w:t>Usuario</w:t>
            </w:r>
            <w:r>
              <w:rPr>
                <w:lang w:eastAsia="es-AR"/>
              </w:rPr>
              <w:t xml:space="preserve"> retorna la respuesta al </w:t>
            </w:r>
            <w:r w:rsidRPr="00C30342">
              <w:rPr>
                <w:u w:val="single"/>
                <w:lang w:eastAsia="es-AR"/>
              </w:rPr>
              <w:t>GestorUsuario</w:t>
            </w:r>
            <w:r>
              <w:rPr>
                <w:lang w:eastAsia="es-AR"/>
              </w:rPr>
              <w:t xml:space="preserve">, el </w:t>
            </w:r>
            <w:r w:rsidRPr="00C30342">
              <w:rPr>
                <w:u w:val="single"/>
                <w:lang w:eastAsia="es-AR"/>
              </w:rPr>
              <w:t>GestorUsuario</w:t>
            </w:r>
            <w:r>
              <w:rPr>
                <w:lang w:eastAsia="es-AR"/>
              </w:rPr>
              <w:t xml:space="preserve"> retorna la respuesta a la </w:t>
            </w:r>
            <w:r w:rsidRPr="00C30342">
              <w:rPr>
                <w:u w:val="single"/>
                <w:lang w:eastAsia="es-AR"/>
              </w:rPr>
              <w:t>InterfazUsuario</w:t>
            </w:r>
            <w:r>
              <w:rPr>
                <w:lang w:eastAsia="es-AR"/>
              </w:rPr>
              <w:t>.</w:t>
            </w:r>
            <w:r w:rsidR="00C46DEB">
              <w:rPr>
                <w:lang w:eastAsia="es-AR"/>
              </w:rPr>
              <w:t xml:space="preserve"> </w:t>
            </w:r>
          </w:p>
          <w:p w14:paraId="22142661" w14:textId="085F6F7A" w:rsidR="00C46DEB" w:rsidRPr="003958A9" w:rsidRDefault="00C46DEB" w:rsidP="003958A9">
            <w:pPr>
              <w:pStyle w:val="PSI-Normal"/>
              <w:numPr>
                <w:ilvl w:val="0"/>
                <w:numId w:val="20"/>
              </w:numPr>
              <w:rPr>
                <w:lang w:eastAsia="es-AR"/>
              </w:rPr>
            </w:pPr>
            <w:r w:rsidRPr="003958A9">
              <w:rPr>
                <w:lang w:eastAsia="es-AR"/>
              </w:rPr>
              <w:t xml:space="preserve">La </w:t>
            </w:r>
            <w:r w:rsidRPr="003958A9">
              <w:rPr>
                <w:u w:val="single"/>
                <w:lang w:eastAsia="es-AR"/>
              </w:rPr>
              <w:t>InterfazUsuario</w:t>
            </w:r>
            <w:r w:rsidRPr="003958A9">
              <w:rPr>
                <w:lang w:eastAsia="es-AR"/>
              </w:rPr>
              <w:t xml:space="preserve"> redirige al actor a /usuarios.</w:t>
            </w:r>
          </w:p>
        </w:tc>
      </w:tr>
      <w:tr w:rsidR="007139AE" w:rsidRPr="00233CCD" w14:paraId="1C9BA27B"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44C9CC0A" w14:textId="77777777" w:rsidR="007139AE" w:rsidRPr="00233CCD" w:rsidRDefault="007139AE" w:rsidP="000270B7">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CA58583" w14:textId="0AE5393C" w:rsidR="007139AE"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4c</w:t>
            </w:r>
          </w:p>
        </w:tc>
        <w:tc>
          <w:tcPr>
            <w:tcW w:w="3585" w:type="pct"/>
            <w:tcBorders>
              <w:top w:val="single" w:sz="4" w:space="0" w:color="auto"/>
              <w:left w:val="nil"/>
              <w:bottom w:val="single" w:sz="4" w:space="0" w:color="auto"/>
              <w:right w:val="single" w:sz="4" w:space="0" w:color="auto"/>
            </w:tcBorders>
            <w:shd w:val="clear" w:color="auto" w:fill="auto"/>
            <w:vAlign w:val="center"/>
          </w:tcPr>
          <w:p w14:paraId="1DC5D715" w14:textId="77777777" w:rsidR="00197106" w:rsidRDefault="00C46DEB" w:rsidP="00197106">
            <w:pPr>
              <w:pStyle w:val="PSI-Normal"/>
              <w:numPr>
                <w:ilvl w:val="0"/>
                <w:numId w:val="21"/>
              </w:numPr>
              <w:rPr>
                <w:lang w:eastAsia="es-AR"/>
              </w:rPr>
            </w:pPr>
            <w:r>
              <w:rPr>
                <w:lang w:eastAsia="es-AR"/>
              </w:rPr>
              <w:t>El actor selecciona el usuario a modificar.</w:t>
            </w:r>
          </w:p>
          <w:p w14:paraId="56B91C10" w14:textId="1845D41D" w:rsidR="00197106" w:rsidRDefault="00C46DEB" w:rsidP="00197106">
            <w:pPr>
              <w:pStyle w:val="PSI-Normal"/>
              <w:numPr>
                <w:ilvl w:val="0"/>
                <w:numId w:val="21"/>
              </w:numPr>
              <w:rPr>
                <w:lang w:eastAsia="es-AR"/>
              </w:rPr>
            </w:pPr>
            <w:r>
              <w:rPr>
                <w:lang w:eastAsia="es-AR"/>
              </w:rPr>
              <w:t xml:space="preserve">La </w:t>
            </w:r>
            <w:r w:rsidRPr="00197106">
              <w:rPr>
                <w:u w:val="single"/>
                <w:lang w:eastAsia="es-AR"/>
              </w:rPr>
              <w:t>InterfazUsuario</w:t>
            </w:r>
            <w:r>
              <w:rPr>
                <w:lang w:eastAsia="es-AR"/>
              </w:rPr>
              <w:t xml:space="preserve"> redirige al actor a la </w:t>
            </w:r>
            <w:r w:rsidR="00C30342">
              <w:rPr>
                <w:lang w:eastAsia="es-AR"/>
              </w:rPr>
              <w:t>página</w:t>
            </w:r>
            <w:r>
              <w:rPr>
                <w:lang w:eastAsia="es-AR"/>
              </w:rPr>
              <w:t xml:space="preserve"> /usuarios/editar</w:t>
            </w:r>
            <w:r w:rsidR="00C30342">
              <w:rPr>
                <w:lang w:eastAsia="es-AR"/>
              </w:rPr>
              <w:t>/:id</w:t>
            </w:r>
            <w:r>
              <w:rPr>
                <w:lang w:eastAsia="es-AR"/>
              </w:rPr>
              <w:t xml:space="preserve"> con la id del usuario seleccionado. </w:t>
            </w:r>
          </w:p>
          <w:p w14:paraId="4B444B1C" w14:textId="77777777" w:rsidR="00197106" w:rsidRDefault="00C46DEB" w:rsidP="00197106">
            <w:pPr>
              <w:pStyle w:val="PSI-Normal"/>
              <w:numPr>
                <w:ilvl w:val="0"/>
                <w:numId w:val="21"/>
              </w:numPr>
              <w:rPr>
                <w:lang w:eastAsia="es-AR"/>
              </w:rPr>
            </w:pPr>
            <w:r>
              <w:rPr>
                <w:lang w:eastAsia="es-AR"/>
              </w:rPr>
              <w:t>El actor modifica los datos del usuario seleccionado (nombre, email, roles) en el formulario de la página</w:t>
            </w:r>
            <w:r w:rsidR="00C436D4">
              <w:rPr>
                <w:lang w:eastAsia="es-AR"/>
              </w:rPr>
              <w:t xml:space="preserve"> y selecciona confirmar</w:t>
            </w:r>
            <w:r>
              <w:rPr>
                <w:lang w:eastAsia="es-AR"/>
              </w:rPr>
              <w:t>.</w:t>
            </w:r>
            <w:r w:rsidR="00C436D4">
              <w:rPr>
                <w:lang w:eastAsia="es-AR"/>
              </w:rPr>
              <w:t xml:space="preserve"> Si selecciona cancelar, la </w:t>
            </w:r>
            <w:r w:rsidR="00C436D4" w:rsidRPr="00197106">
              <w:rPr>
                <w:u w:val="single"/>
                <w:lang w:eastAsia="es-AR"/>
              </w:rPr>
              <w:t>InterfazUsuario</w:t>
            </w:r>
            <w:r w:rsidR="00C436D4">
              <w:rPr>
                <w:lang w:eastAsia="es-AR"/>
              </w:rPr>
              <w:t xml:space="preserve"> redirige al actor a /usuarios.</w:t>
            </w:r>
          </w:p>
          <w:p w14:paraId="44FF98F4" w14:textId="2D7E3272" w:rsidR="00C46DEB" w:rsidRPr="00C46DEB" w:rsidRDefault="00C46DEB" w:rsidP="00197106">
            <w:pPr>
              <w:pStyle w:val="PSI-Normal"/>
              <w:numPr>
                <w:ilvl w:val="0"/>
                <w:numId w:val="21"/>
              </w:numPr>
              <w:rPr>
                <w:lang w:eastAsia="es-AR"/>
              </w:rPr>
            </w:pPr>
            <w:r>
              <w:rPr>
                <w:lang w:eastAsia="es-AR"/>
              </w:rPr>
              <w:t xml:space="preserve">La </w:t>
            </w:r>
            <w:r w:rsidRPr="00197106">
              <w:rPr>
                <w:u w:val="single"/>
                <w:lang w:eastAsia="es-AR"/>
              </w:rPr>
              <w:t>InterfazUsuario</w:t>
            </w:r>
            <w:r>
              <w:rPr>
                <w:lang w:eastAsia="es-AR"/>
              </w:rPr>
              <w:t xml:space="preserve"> solicita</w:t>
            </w:r>
            <w:r w:rsidR="00C436D4">
              <w:rPr>
                <w:lang w:eastAsia="es-AR"/>
              </w:rPr>
              <w:t xml:space="preserve"> </w:t>
            </w:r>
            <w:r w:rsidR="00C436D4" w:rsidRPr="00197106">
              <w:rPr>
                <w:i/>
                <w:iCs/>
                <w:lang w:eastAsia="es-AR"/>
              </w:rPr>
              <w:t>editarUsuario(</w:t>
            </w:r>
            <w:r w:rsidR="00AB390F">
              <w:rPr>
                <w:i/>
                <w:iCs/>
                <w:lang w:eastAsia="es-AR"/>
              </w:rPr>
              <w:t xml:space="preserve">id_usuario, </w:t>
            </w:r>
            <w:r w:rsidR="00C436D4" w:rsidRPr="00197106">
              <w:rPr>
                <w:i/>
                <w:iCs/>
                <w:lang w:eastAsia="es-AR"/>
              </w:rPr>
              <w:t>datos)</w:t>
            </w:r>
            <w:r w:rsidR="00C436D4">
              <w:rPr>
                <w:lang w:eastAsia="es-AR"/>
              </w:rPr>
              <w:t xml:space="preserve"> a </w:t>
            </w:r>
            <w:r w:rsidR="00C436D4" w:rsidRPr="00197106">
              <w:rPr>
                <w:u w:val="single"/>
                <w:lang w:eastAsia="es-AR"/>
              </w:rPr>
              <w:t>GestorUsuario</w:t>
            </w:r>
            <w:r w:rsidR="00C436D4">
              <w:rPr>
                <w:lang w:eastAsia="es-AR"/>
              </w:rPr>
              <w:t xml:space="preserve">. El </w:t>
            </w:r>
            <w:r w:rsidR="00C436D4" w:rsidRPr="00197106">
              <w:rPr>
                <w:u w:val="single"/>
                <w:lang w:eastAsia="es-AR"/>
              </w:rPr>
              <w:t>GestorUsuario</w:t>
            </w:r>
            <w:r w:rsidR="00C436D4">
              <w:rPr>
                <w:lang w:eastAsia="es-AR"/>
              </w:rPr>
              <w:t xml:space="preserve"> </w:t>
            </w:r>
            <w:r w:rsidR="00C30342">
              <w:rPr>
                <w:lang w:eastAsia="es-AR"/>
              </w:rPr>
              <w:t xml:space="preserve">comprueba los datos y </w:t>
            </w:r>
            <w:r w:rsidR="00C436D4">
              <w:rPr>
                <w:lang w:eastAsia="es-AR"/>
              </w:rPr>
              <w:t xml:space="preserve">envia el evento </w:t>
            </w:r>
            <w:r w:rsidR="00C436D4" w:rsidRPr="00197106">
              <w:rPr>
                <w:i/>
                <w:iCs/>
                <w:lang w:eastAsia="es-AR"/>
              </w:rPr>
              <w:t>editarUsuario(</w:t>
            </w:r>
            <w:r w:rsidR="00AB390F">
              <w:rPr>
                <w:i/>
                <w:iCs/>
                <w:lang w:eastAsia="es-AR"/>
              </w:rPr>
              <w:t xml:space="preserve">id_usuario, </w:t>
            </w:r>
            <w:r w:rsidR="00C436D4" w:rsidRPr="00197106">
              <w:rPr>
                <w:i/>
                <w:iCs/>
                <w:lang w:eastAsia="es-AR"/>
              </w:rPr>
              <w:t>datos)</w:t>
            </w:r>
            <w:r w:rsidR="00C436D4">
              <w:rPr>
                <w:lang w:eastAsia="es-AR"/>
              </w:rPr>
              <w:t xml:space="preserve"> a </w:t>
            </w:r>
            <w:r w:rsidR="00C436D4" w:rsidRPr="00197106">
              <w:rPr>
                <w:u w:val="single"/>
                <w:lang w:eastAsia="es-AR"/>
              </w:rPr>
              <w:t>Usuario</w:t>
            </w:r>
            <w:r w:rsidR="00C436D4">
              <w:rPr>
                <w:lang w:eastAsia="es-AR"/>
              </w:rPr>
              <w:t xml:space="preserve">. </w:t>
            </w:r>
            <w:r w:rsidR="00C436D4" w:rsidRPr="00197106">
              <w:rPr>
                <w:u w:val="single"/>
                <w:lang w:eastAsia="es-AR"/>
              </w:rPr>
              <w:t>Usuario</w:t>
            </w:r>
            <w:r w:rsidR="00C436D4">
              <w:rPr>
                <w:lang w:eastAsia="es-AR"/>
              </w:rPr>
              <w:t xml:space="preserve"> solicita </w:t>
            </w:r>
            <w:r w:rsidR="00C436D4" w:rsidRPr="00197106">
              <w:rPr>
                <w:i/>
                <w:iCs/>
                <w:lang w:eastAsia="es-AR"/>
              </w:rPr>
              <w:t>editarUsuario(</w:t>
            </w:r>
            <w:r w:rsidR="00AB390F">
              <w:rPr>
                <w:i/>
                <w:iCs/>
                <w:lang w:eastAsia="es-AR"/>
              </w:rPr>
              <w:t xml:space="preserve">id_usuario, </w:t>
            </w:r>
            <w:r w:rsidR="00C436D4" w:rsidRPr="00197106">
              <w:rPr>
                <w:i/>
                <w:iCs/>
                <w:lang w:eastAsia="es-AR"/>
              </w:rPr>
              <w:t>datos)</w:t>
            </w:r>
            <w:r w:rsidR="00C436D4">
              <w:rPr>
                <w:lang w:eastAsia="es-AR"/>
              </w:rPr>
              <w:t xml:space="preserve"> a la </w:t>
            </w:r>
            <w:r w:rsidR="00C436D4" w:rsidRPr="00197106">
              <w:rPr>
                <w:u w:val="single"/>
                <w:lang w:eastAsia="es-AR"/>
              </w:rPr>
              <w:t>BDD</w:t>
            </w:r>
            <w:r w:rsidR="00C436D4">
              <w:rPr>
                <w:lang w:eastAsia="es-AR"/>
              </w:rPr>
              <w:t xml:space="preserve">. La </w:t>
            </w:r>
            <w:r w:rsidR="00C436D4" w:rsidRPr="00197106">
              <w:rPr>
                <w:u w:val="single"/>
                <w:lang w:eastAsia="es-AR"/>
              </w:rPr>
              <w:t>BDD</w:t>
            </w:r>
            <w:r w:rsidR="00C436D4">
              <w:rPr>
                <w:lang w:eastAsia="es-AR"/>
              </w:rPr>
              <w:t xml:space="preserve"> modifica el usuario. </w:t>
            </w:r>
            <w:r w:rsidR="00C30342">
              <w:rPr>
                <w:lang w:eastAsia="es-AR"/>
              </w:rPr>
              <w:t xml:space="preserve">La </w:t>
            </w:r>
            <w:r w:rsidR="00C30342" w:rsidRPr="00C30342">
              <w:rPr>
                <w:u w:val="single"/>
                <w:lang w:eastAsia="es-AR"/>
              </w:rPr>
              <w:t>BDD</w:t>
            </w:r>
            <w:r w:rsidR="00C30342">
              <w:rPr>
                <w:lang w:eastAsia="es-AR"/>
              </w:rPr>
              <w:t xml:space="preserve"> retorna la respuesta al </w:t>
            </w:r>
            <w:r w:rsidR="00C30342" w:rsidRPr="00C30342">
              <w:rPr>
                <w:u w:val="single"/>
                <w:lang w:eastAsia="es-AR"/>
              </w:rPr>
              <w:t>Usuario</w:t>
            </w:r>
            <w:r w:rsidR="00C30342">
              <w:rPr>
                <w:lang w:eastAsia="es-AR"/>
              </w:rPr>
              <w:t xml:space="preserve">, el </w:t>
            </w:r>
            <w:r w:rsidR="00C30342" w:rsidRPr="00C30342">
              <w:rPr>
                <w:u w:val="single"/>
                <w:lang w:eastAsia="es-AR"/>
              </w:rPr>
              <w:t>Usuario</w:t>
            </w:r>
            <w:r w:rsidR="00C30342">
              <w:rPr>
                <w:lang w:eastAsia="es-AR"/>
              </w:rPr>
              <w:t xml:space="preserve"> retorna la respuesta al </w:t>
            </w:r>
            <w:r w:rsidR="00C30342" w:rsidRPr="00C30342">
              <w:rPr>
                <w:u w:val="single"/>
                <w:lang w:eastAsia="es-AR"/>
              </w:rPr>
              <w:t>GestorUsuario</w:t>
            </w:r>
            <w:r w:rsidR="00C30342">
              <w:rPr>
                <w:lang w:eastAsia="es-AR"/>
              </w:rPr>
              <w:t xml:space="preserve">, el </w:t>
            </w:r>
            <w:r w:rsidR="00C30342" w:rsidRPr="00C30342">
              <w:rPr>
                <w:u w:val="single"/>
                <w:lang w:eastAsia="es-AR"/>
              </w:rPr>
              <w:t>GestorUsuario</w:t>
            </w:r>
            <w:r w:rsidR="00C30342">
              <w:rPr>
                <w:lang w:eastAsia="es-AR"/>
              </w:rPr>
              <w:t xml:space="preserve"> retorna a la </w:t>
            </w:r>
            <w:r w:rsidR="00C30342" w:rsidRPr="00C30342">
              <w:rPr>
                <w:u w:val="single"/>
                <w:lang w:eastAsia="es-AR"/>
              </w:rPr>
              <w:t>InterfazUsuario</w:t>
            </w:r>
            <w:r w:rsidR="00C30342">
              <w:rPr>
                <w:lang w:eastAsia="es-AR"/>
              </w:rPr>
              <w:t xml:space="preserve">, </w:t>
            </w:r>
            <w:r w:rsidR="00C436D4">
              <w:rPr>
                <w:lang w:eastAsia="es-AR"/>
              </w:rPr>
              <w:t xml:space="preserve">La </w:t>
            </w:r>
            <w:r w:rsidR="00C436D4" w:rsidRPr="00197106">
              <w:rPr>
                <w:u w:val="single"/>
                <w:lang w:eastAsia="es-AR"/>
              </w:rPr>
              <w:t>InterfazUsuario</w:t>
            </w:r>
            <w:r w:rsidR="00C436D4">
              <w:rPr>
                <w:lang w:eastAsia="es-AR"/>
              </w:rPr>
              <w:t xml:space="preserve"> redirige al actor a /usuarios.</w:t>
            </w:r>
          </w:p>
        </w:tc>
      </w:tr>
    </w:tbl>
    <w:p w14:paraId="2CC98B6B" w14:textId="77777777" w:rsidR="00233CCD" w:rsidRDefault="00233CCD" w:rsidP="00E9200B"/>
    <w:p w14:paraId="54D7FF7A" w14:textId="77777777" w:rsidR="006D7DDE" w:rsidRDefault="006D7DDE" w:rsidP="006D7DDE">
      <w:pPr>
        <w:pStyle w:val="PSI-Ttulo3"/>
      </w:pPr>
      <w:bookmarkStart w:id="13" w:name="_Toc181366783"/>
      <w:r>
        <w:t>Diagrama de paquetes</w:t>
      </w:r>
      <w:bookmarkEnd w:id="13"/>
    </w:p>
    <w:p w14:paraId="45E3F985" w14:textId="77777777" w:rsidR="00674730" w:rsidRDefault="00674730" w:rsidP="00B14188">
      <w:pPr>
        <w:ind w:left="0" w:firstLine="0"/>
      </w:pPr>
      <w:r>
        <w:t>Los objetos que fueron identificados en este caso de uso fueron:</w:t>
      </w:r>
    </w:p>
    <w:p w14:paraId="55E836DC" w14:textId="657B1B2D" w:rsidR="00674730" w:rsidRDefault="00D1490B" w:rsidP="00B14188">
      <w:pPr>
        <w:pStyle w:val="Prrafodelista"/>
        <w:numPr>
          <w:ilvl w:val="0"/>
          <w:numId w:val="17"/>
        </w:numPr>
      </w:pPr>
      <w:r>
        <w:t>Gest</w:t>
      </w:r>
      <w:r w:rsidR="005F3B9E">
        <w:t>or</w:t>
      </w:r>
      <w:r w:rsidR="00674730">
        <w:t xml:space="preserve">Usuario. </w:t>
      </w:r>
    </w:p>
    <w:p w14:paraId="78105A76" w14:textId="2F4B77F0" w:rsidR="00674730" w:rsidRDefault="00674730" w:rsidP="00B14188">
      <w:pPr>
        <w:pStyle w:val="Prrafodelista"/>
        <w:numPr>
          <w:ilvl w:val="1"/>
          <w:numId w:val="17"/>
        </w:numPr>
      </w:pPr>
      <w:r>
        <w:t xml:space="preserve">Tendrá los métodos: Constructor, retornar un usuario por correo, retornar todos los usuarios, modificar un usuario, eliminar un usuario, </w:t>
      </w:r>
      <w:r w:rsidR="00D1490B">
        <w:t>actualizar</w:t>
      </w:r>
      <w:r>
        <w:t xml:space="preserve"> </w:t>
      </w:r>
      <w:r w:rsidR="008571E7">
        <w:t>perfil</w:t>
      </w:r>
      <w:r w:rsidR="00D1490B">
        <w:t xml:space="preserve"> </w:t>
      </w:r>
      <w:r>
        <w:t>de usuario</w:t>
      </w:r>
      <w:r w:rsidR="008571E7">
        <w:t>, actualizar permiso de perfil, añadir perfil, eliminar perfil</w:t>
      </w:r>
      <w:r>
        <w:t xml:space="preserve">. </w:t>
      </w:r>
    </w:p>
    <w:p w14:paraId="09D63210" w14:textId="4017F1F9" w:rsidR="00D1490B" w:rsidRDefault="00674730" w:rsidP="00B14188">
      <w:pPr>
        <w:pStyle w:val="Prrafodelista"/>
        <w:numPr>
          <w:ilvl w:val="1"/>
          <w:numId w:val="17"/>
        </w:numPr>
      </w:pPr>
      <w:r>
        <w:t>Comentario: El método obtener usuario tendrá que contar con un método privado que valide que se está pasando un correo</w:t>
      </w:r>
      <w:r w:rsidR="00D1490B">
        <w:t>, Los métodos que se repiten entre usuario y gestión de usuario es para formatear y respetar con la modularización del sistema</w:t>
      </w:r>
      <w:r>
        <w:t>.</w:t>
      </w:r>
    </w:p>
    <w:p w14:paraId="7FC2A95B" w14:textId="77777777" w:rsidR="00674730" w:rsidRDefault="00674730" w:rsidP="00B14188">
      <w:pPr>
        <w:pStyle w:val="Prrafodelista"/>
        <w:numPr>
          <w:ilvl w:val="0"/>
          <w:numId w:val="17"/>
        </w:numPr>
      </w:pPr>
      <w:r>
        <w:t xml:space="preserve">Usuario. </w:t>
      </w:r>
    </w:p>
    <w:p w14:paraId="69E7FEE5" w14:textId="4A8F0347" w:rsidR="00674730" w:rsidRDefault="00674730" w:rsidP="00B14188">
      <w:pPr>
        <w:pStyle w:val="Prrafodelista"/>
        <w:numPr>
          <w:ilvl w:val="1"/>
          <w:numId w:val="17"/>
        </w:numPr>
      </w:pPr>
      <w:r>
        <w:t>Tendrá los atributos de nombre</w:t>
      </w:r>
      <w:r w:rsidR="00D1490B">
        <w:t>, correo</w:t>
      </w:r>
      <w:r w:rsidR="003151F8">
        <w:t xml:space="preserve">, conexión y </w:t>
      </w:r>
      <w:r w:rsidR="00BA17FD">
        <w:t>perfil</w:t>
      </w:r>
      <w:r>
        <w:t>.</w:t>
      </w:r>
    </w:p>
    <w:p w14:paraId="042A7455" w14:textId="6793D526" w:rsidR="00674730" w:rsidRDefault="00674730" w:rsidP="00B14188">
      <w:pPr>
        <w:pStyle w:val="Prrafodelista"/>
        <w:numPr>
          <w:ilvl w:val="1"/>
          <w:numId w:val="17"/>
        </w:numPr>
      </w:pPr>
      <w:r>
        <w:t>Tendrá los métodos: Constructor, los métodos get y set de cada atributo</w:t>
      </w:r>
      <w:r w:rsidR="003151F8">
        <w:t xml:space="preserve"> excepto para conexión</w:t>
      </w:r>
      <w:r w:rsidR="003660CD">
        <w:t>, retornar un usuario por correo</w:t>
      </w:r>
      <w:r w:rsidR="00D1490B">
        <w:t xml:space="preserve">, retornar todos los usuarios, modificar un usuario, eliminar un usuario, actualizar </w:t>
      </w:r>
      <w:r w:rsidR="00BA17FD">
        <w:t>perfil</w:t>
      </w:r>
      <w:r w:rsidR="00D1490B">
        <w:t xml:space="preserve"> de usuario</w:t>
      </w:r>
      <w:r>
        <w:t xml:space="preserve">. </w:t>
      </w:r>
    </w:p>
    <w:p w14:paraId="0F0151A0" w14:textId="7AD37F9F" w:rsidR="00D1490B" w:rsidRDefault="00BA17FD" w:rsidP="00B14188">
      <w:pPr>
        <w:pStyle w:val="Prrafodelista"/>
        <w:numPr>
          <w:ilvl w:val="0"/>
          <w:numId w:val="17"/>
        </w:numPr>
      </w:pPr>
      <w:r>
        <w:t>Perfil</w:t>
      </w:r>
      <w:r w:rsidR="00D1490B">
        <w:t>.</w:t>
      </w:r>
    </w:p>
    <w:p w14:paraId="73B05136" w14:textId="68A59A0D" w:rsidR="00D1490B" w:rsidRDefault="00D1490B" w:rsidP="00B14188">
      <w:pPr>
        <w:pStyle w:val="Prrafodelista"/>
        <w:numPr>
          <w:ilvl w:val="1"/>
          <w:numId w:val="17"/>
        </w:numPr>
      </w:pPr>
      <w:r>
        <w:t>Tendrá el atributo nombre</w:t>
      </w:r>
      <w:r w:rsidR="00295E2B">
        <w:t xml:space="preserve">, </w:t>
      </w:r>
      <w:r w:rsidR="00BA17FD">
        <w:t>conexión</w:t>
      </w:r>
      <w:r w:rsidR="00295E2B">
        <w:t xml:space="preserve"> y</w:t>
      </w:r>
      <w:r w:rsidR="00B11970">
        <w:t xml:space="preserve"> permisos</w:t>
      </w:r>
      <w:r>
        <w:t>.</w:t>
      </w:r>
    </w:p>
    <w:p w14:paraId="7D94E9AC" w14:textId="053376A4" w:rsidR="00D1490B" w:rsidRDefault="00D1490B" w:rsidP="00B14188">
      <w:pPr>
        <w:pStyle w:val="Prrafodelista"/>
        <w:numPr>
          <w:ilvl w:val="1"/>
          <w:numId w:val="17"/>
        </w:numPr>
      </w:pPr>
      <w:r>
        <w:t xml:space="preserve">Tendrá </w:t>
      </w:r>
      <w:r w:rsidR="003151F8">
        <w:t>los métodos:</w:t>
      </w:r>
      <w:r>
        <w:t xml:space="preserve"> </w:t>
      </w:r>
      <w:r w:rsidR="00BA17FD">
        <w:t>Constructor, método get y set de cada atributo excepto para la conexión, obtener todos los perfiles, obtener un perfil por id, eliminar por id el perfil, actualizar por id el perfil</w:t>
      </w:r>
      <w:r w:rsidR="00295E2B">
        <w:t>, añadir</w:t>
      </w:r>
      <w:r w:rsidR="00B11970">
        <w:t xml:space="preserve"> perfil, actualizar permisos en perfil</w:t>
      </w:r>
      <w:r w:rsidR="00BA17FD">
        <w:t xml:space="preserve">. </w:t>
      </w:r>
    </w:p>
    <w:p w14:paraId="0D78011B" w14:textId="66A06E18" w:rsidR="00D1490B" w:rsidRDefault="00D1490B" w:rsidP="00B14188">
      <w:pPr>
        <w:pStyle w:val="Prrafodelista"/>
        <w:numPr>
          <w:ilvl w:val="0"/>
          <w:numId w:val="17"/>
        </w:numPr>
      </w:pPr>
      <w:r>
        <w:t>Permiso.</w:t>
      </w:r>
    </w:p>
    <w:p w14:paraId="5E26C7E4" w14:textId="67F5D42C" w:rsidR="00334148" w:rsidRDefault="00334148" w:rsidP="00B14188">
      <w:pPr>
        <w:pStyle w:val="Prrafodelista"/>
        <w:numPr>
          <w:ilvl w:val="1"/>
          <w:numId w:val="17"/>
        </w:numPr>
      </w:pPr>
      <w:r>
        <w:t>Tendrá el atributo nombre y conexión.</w:t>
      </w:r>
    </w:p>
    <w:p w14:paraId="5F3B9D11" w14:textId="77777777" w:rsidR="00911BDC" w:rsidRDefault="00334148" w:rsidP="00B14188">
      <w:pPr>
        <w:pStyle w:val="Prrafodelista"/>
        <w:numPr>
          <w:ilvl w:val="1"/>
          <w:numId w:val="17"/>
        </w:numPr>
      </w:pPr>
      <w:r>
        <w:lastRenderedPageBreak/>
        <w:t xml:space="preserve">Tendrá </w:t>
      </w:r>
      <w:r w:rsidR="008571E7">
        <w:t>el método</w:t>
      </w:r>
      <w:r>
        <w:t>:</w:t>
      </w:r>
      <w:r w:rsidR="001E5996">
        <w:t xml:space="preserve"> Constructor</w:t>
      </w:r>
      <w:r w:rsidR="00911BDC">
        <w:t xml:space="preserve">, </w:t>
      </w:r>
      <w:r>
        <w:t>obtener todos los permisos</w:t>
      </w:r>
      <w:r w:rsidR="00911BDC">
        <w:t>, obtener permisos de usuario</w:t>
      </w:r>
      <w:r>
        <w:t>.</w:t>
      </w:r>
    </w:p>
    <w:p w14:paraId="1F8C7A2D" w14:textId="1F5D6091" w:rsidR="00334148" w:rsidRDefault="00911BDC" w:rsidP="00B14188">
      <w:pPr>
        <w:pStyle w:val="Prrafodelista"/>
        <w:numPr>
          <w:ilvl w:val="1"/>
          <w:numId w:val="17"/>
        </w:numPr>
      </w:pPr>
      <w:r>
        <w:t>Comentario: Si bien esta clase no aparece en el diagrama de secuencia, esta de manera implícita cuando se habla de administrador, usuario, etc</w:t>
      </w:r>
      <w:r w:rsidR="0099110E">
        <w:t>.</w:t>
      </w:r>
    </w:p>
    <w:p w14:paraId="6BBD8BE3" w14:textId="3954DCF3" w:rsidR="00674730" w:rsidRDefault="00674730" w:rsidP="00B14188">
      <w:r>
        <w:t>Estas clases están vinculada</w:t>
      </w:r>
      <w:r w:rsidR="00204A7E">
        <w:t>s</w:t>
      </w:r>
      <w:r>
        <w:t xml:space="preserve"> al subsistema de </w:t>
      </w:r>
      <w:r w:rsidR="0099110E">
        <w:t>UARGflow</w:t>
      </w:r>
      <w:r>
        <w:t>.</w:t>
      </w:r>
    </w:p>
    <w:p w14:paraId="49C94D8B" w14:textId="77777777" w:rsidR="006D7DDE" w:rsidRDefault="006D7DDE" w:rsidP="006D7DDE">
      <w:pPr>
        <w:pStyle w:val="PSI-Ttulo3"/>
      </w:pPr>
      <w:bookmarkStart w:id="14" w:name="_Toc181366784"/>
      <w:r>
        <w:lastRenderedPageBreak/>
        <w:t>Diagrama de Interacción</w:t>
      </w:r>
      <w:bookmarkEnd w:id="14"/>
      <w:r>
        <w:t xml:space="preserve"> </w:t>
      </w:r>
    </w:p>
    <w:p w14:paraId="77FEC9AB" w14:textId="71728900" w:rsidR="00DF6AB4" w:rsidRDefault="00075DD9" w:rsidP="003F5EFE">
      <w:pPr>
        <w:pStyle w:val="PSI-Comentario"/>
        <w:jc w:val="center"/>
      </w:pPr>
      <w:r>
        <w:rPr>
          <w:noProof/>
          <w:lang w:eastAsia="es-AR"/>
        </w:rPr>
        <w:drawing>
          <wp:inline distT="0" distB="0" distL="0" distR="0" wp14:anchorId="51FEC281" wp14:editId="2A6E24AB">
            <wp:extent cx="4023260" cy="8143875"/>
            <wp:effectExtent l="0" t="0" r="0" b="0"/>
            <wp:docPr id="388499314"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99314" name="Imagen 16"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6574" cy="8150584"/>
                    </a:xfrm>
                    <a:prstGeom prst="rect">
                      <a:avLst/>
                    </a:prstGeom>
                  </pic:spPr>
                </pic:pic>
              </a:graphicData>
            </a:graphic>
          </wp:inline>
        </w:drawing>
      </w:r>
    </w:p>
    <w:p w14:paraId="3A5AE8EA" w14:textId="04D6E1EA" w:rsidR="00AB1800" w:rsidRDefault="00C56DAA" w:rsidP="009702DA">
      <w:pPr>
        <w:pStyle w:val="MNormal"/>
        <w:jc w:val="center"/>
        <w:rPr>
          <w:noProof/>
        </w:rPr>
      </w:pPr>
      <w:r w:rsidRPr="00213641">
        <w:rPr>
          <w:b/>
          <w:bCs/>
          <w:noProof/>
        </w:rPr>
        <w:t xml:space="preserve">Fig. </w:t>
      </w:r>
      <w:r>
        <w:rPr>
          <w:b/>
          <w:bCs/>
          <w:noProof/>
        </w:rPr>
        <w:t>1</w:t>
      </w:r>
      <w:r w:rsidRPr="00213641">
        <w:rPr>
          <w:b/>
          <w:bCs/>
          <w:noProof/>
        </w:rPr>
        <w:t>.</w:t>
      </w:r>
      <w:r>
        <w:rPr>
          <w:b/>
          <w:bCs/>
          <w:noProof/>
        </w:rPr>
        <w:t>2</w:t>
      </w:r>
      <w:r>
        <w:rPr>
          <w:noProof/>
        </w:rPr>
        <w:t>: Diagrama de secuencia CU02</w:t>
      </w:r>
      <w:r w:rsidRPr="00213641">
        <w:rPr>
          <w:noProof/>
        </w:rPr>
        <w:t>.</w:t>
      </w:r>
    </w:p>
    <w:p w14:paraId="4CA627C2" w14:textId="591242D4" w:rsidR="00AB1800" w:rsidRDefault="00AB1800" w:rsidP="00AB1800">
      <w:pPr>
        <w:pStyle w:val="PSI-Ttulo2"/>
      </w:pPr>
      <w:bookmarkStart w:id="15" w:name="_Toc181366785"/>
      <w:r>
        <w:lastRenderedPageBreak/>
        <w:t>Caso de Uso 3: Administrar proyectos</w:t>
      </w:r>
      <w:bookmarkEnd w:id="15"/>
    </w:p>
    <w:p w14:paraId="5B2B5C42" w14:textId="2AF32519" w:rsidR="00233CCD" w:rsidRDefault="00233CCD" w:rsidP="00233CCD">
      <w:pPr>
        <w:pStyle w:val="Ttulo3"/>
      </w:pPr>
      <w:bookmarkStart w:id="16" w:name="_Toc181366786"/>
      <w:r>
        <w:t>Especificación de caso de uso de diseño</w:t>
      </w:r>
      <w:bookmarkEnd w:id="16"/>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7A8CF648"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2A479756" w14:textId="61EA1C00"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D86E98">
              <w:rPr>
                <w:rFonts w:ascii="Calibri" w:eastAsia="Times New Roman" w:hAnsi="Calibri" w:cs="Calibri"/>
                <w:b/>
                <w:bCs/>
                <w:color w:val="000000"/>
                <w:sz w:val="20"/>
                <w:szCs w:val="20"/>
                <w:lang w:val="es-AR" w:eastAsia="es-AR"/>
              </w:rPr>
              <w:t>3</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785940A" w14:textId="4413E01B" w:rsidR="00233CCD" w:rsidRPr="00233CCD" w:rsidRDefault="00D86E98"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Administrar proyectos</w:t>
            </w:r>
          </w:p>
        </w:tc>
      </w:tr>
      <w:tr w:rsidR="00233CCD" w:rsidRPr="00233CCD" w14:paraId="33CB5CC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CD1204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DCFB123" w14:textId="4915F650" w:rsidR="00233CCD" w:rsidRPr="00233CCD" w:rsidRDefault="00D86E98" w:rsidP="00645A9D">
            <w:pPr>
              <w:pStyle w:val="PSI-Normal"/>
              <w:rPr>
                <w:lang w:eastAsia="es-AR"/>
              </w:rPr>
            </w:pPr>
            <w:r>
              <w:rPr>
                <w:lang w:eastAsia="es-AR"/>
              </w:rPr>
              <w:t>Administrador</w:t>
            </w:r>
          </w:p>
        </w:tc>
      </w:tr>
      <w:tr w:rsidR="00233CCD" w:rsidRPr="00233CCD" w14:paraId="1AA67FA7"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B3796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44BA28" w14:textId="71960369" w:rsidR="00233CCD" w:rsidRPr="00233CCD" w:rsidRDefault="00D86E98" w:rsidP="00645A9D">
            <w:pPr>
              <w:pStyle w:val="PSI-Normal"/>
              <w:rPr>
                <w:sz w:val="20"/>
                <w:szCs w:val="20"/>
                <w:lang w:eastAsia="es-AR"/>
              </w:rPr>
            </w:pPr>
            <w:r>
              <w:rPr>
                <w:lang w:eastAsia="es-AR"/>
              </w:rPr>
              <w:t>El usuario inicio sesión en el sistema</w:t>
            </w:r>
          </w:p>
        </w:tc>
      </w:tr>
      <w:tr w:rsidR="00D86E98" w:rsidRPr="00233CCD" w14:paraId="277D810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07BEB76" w14:textId="77777777" w:rsidR="00D86E98" w:rsidRPr="00233CCD" w:rsidRDefault="00D86E98" w:rsidP="00D86E98">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D04AD6A" w14:textId="32CE77ED" w:rsidR="00D86E98" w:rsidRPr="00233CCD" w:rsidRDefault="00D86E98" w:rsidP="00645A9D">
            <w:pPr>
              <w:pStyle w:val="PSI-Normal"/>
              <w:rPr>
                <w:sz w:val="20"/>
                <w:szCs w:val="20"/>
                <w:lang w:eastAsia="es-AR"/>
              </w:rPr>
            </w:pPr>
            <w:r>
              <w:rPr>
                <w:lang w:eastAsia="es-AR"/>
              </w:rPr>
              <w:t>El usuario selecciona una de las opciones de administración de proyectos</w:t>
            </w:r>
          </w:p>
        </w:tc>
      </w:tr>
      <w:tr w:rsidR="00233CCD" w:rsidRPr="00233CCD" w14:paraId="4A902599" w14:textId="77777777" w:rsidTr="00D86E98">
        <w:trPr>
          <w:trHeight w:val="300"/>
        </w:trPr>
        <w:tc>
          <w:tcPr>
            <w:tcW w:w="987" w:type="pct"/>
            <w:tcBorders>
              <w:top w:val="nil"/>
              <w:left w:val="single" w:sz="4" w:space="0" w:color="auto"/>
              <w:bottom w:val="nil"/>
              <w:right w:val="single" w:sz="4" w:space="0" w:color="auto"/>
            </w:tcBorders>
            <w:shd w:val="clear" w:color="auto" w:fill="auto"/>
            <w:vAlign w:val="center"/>
            <w:hideMark/>
          </w:tcPr>
          <w:p w14:paraId="14CC578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E47A88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1E19459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E79F8EF" w14:textId="77777777" w:rsidTr="00D86E98">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16FF33B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76F410D" w14:textId="38A80ECC" w:rsidR="00233CCD" w:rsidRPr="00233CCD" w:rsidRDefault="00D86E98"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621F868F" w14:textId="721F28C1" w:rsidR="00233CCD" w:rsidRPr="008461F9" w:rsidRDefault="00D86E98" w:rsidP="00645A9D">
            <w:pPr>
              <w:pStyle w:val="PSI-Normal"/>
              <w:rPr>
                <w:lang w:eastAsia="es-AR"/>
              </w:rPr>
            </w:pPr>
            <w:r w:rsidRPr="008461F9">
              <w:rPr>
                <w:lang w:eastAsia="es-AR"/>
              </w:rPr>
              <w:t xml:space="preserve">El actor ingresa a </w:t>
            </w:r>
            <w:r w:rsidR="008461F9" w:rsidRPr="008461F9">
              <w:rPr>
                <w:lang w:eastAsia="es-AR"/>
              </w:rPr>
              <w:t xml:space="preserve">la </w:t>
            </w:r>
            <w:r w:rsidR="00525145" w:rsidRPr="00525145">
              <w:rPr>
                <w:lang w:eastAsia="es-AR"/>
              </w:rPr>
              <w:t>lista</w:t>
            </w:r>
            <w:r w:rsidR="00525145">
              <w:rPr>
                <w:lang w:eastAsia="es-AR"/>
              </w:rPr>
              <w:t xml:space="preserve"> de proyectos</w:t>
            </w:r>
            <w:r w:rsidR="008461F9" w:rsidRPr="008461F9">
              <w:rPr>
                <w:lang w:eastAsia="es-AR"/>
              </w:rPr>
              <w:t>.</w:t>
            </w:r>
          </w:p>
        </w:tc>
      </w:tr>
      <w:tr w:rsidR="00233CCD" w:rsidRPr="00233CCD" w14:paraId="389B5BD8" w14:textId="77777777" w:rsidTr="00D86E98">
        <w:trPr>
          <w:trHeight w:val="300"/>
        </w:trPr>
        <w:tc>
          <w:tcPr>
            <w:tcW w:w="987" w:type="pct"/>
            <w:tcBorders>
              <w:top w:val="nil"/>
              <w:left w:val="single" w:sz="4" w:space="0" w:color="auto"/>
              <w:bottom w:val="nil"/>
              <w:right w:val="single" w:sz="4" w:space="0" w:color="auto"/>
            </w:tcBorders>
            <w:shd w:val="clear" w:color="auto" w:fill="auto"/>
            <w:vAlign w:val="bottom"/>
            <w:hideMark/>
          </w:tcPr>
          <w:p w14:paraId="6ED7D31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8C9AF75" w14:textId="245764D0" w:rsidR="00233CCD" w:rsidRPr="00233CCD" w:rsidRDefault="00525145"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w:t>
            </w:r>
          </w:p>
        </w:tc>
        <w:tc>
          <w:tcPr>
            <w:tcW w:w="3586" w:type="pct"/>
            <w:tcBorders>
              <w:top w:val="nil"/>
              <w:left w:val="nil"/>
              <w:bottom w:val="single" w:sz="4" w:space="0" w:color="auto"/>
              <w:right w:val="single" w:sz="4" w:space="0" w:color="auto"/>
            </w:tcBorders>
            <w:shd w:val="clear" w:color="auto" w:fill="auto"/>
            <w:vAlign w:val="bottom"/>
            <w:hideMark/>
          </w:tcPr>
          <w:p w14:paraId="1C5D0BD3" w14:textId="720A6742" w:rsidR="00233CCD" w:rsidRPr="008461F9" w:rsidRDefault="00525145" w:rsidP="00645A9D">
            <w:pPr>
              <w:pStyle w:val="PSI-Normal"/>
              <w:ind w:left="0" w:firstLine="0"/>
              <w:rPr>
                <w:lang w:eastAsia="es-AR"/>
              </w:rPr>
            </w:pPr>
            <w:r>
              <w:rPr>
                <w:lang w:eastAsia="es-AR"/>
              </w:rPr>
              <w:t xml:space="preserve">La </w:t>
            </w:r>
            <w:r w:rsidRPr="00DC1CCE">
              <w:rPr>
                <w:u w:val="single"/>
                <w:lang w:eastAsia="es-AR"/>
              </w:rPr>
              <w:t>InterfazUsuario</w:t>
            </w:r>
            <w:r>
              <w:rPr>
                <w:lang w:eastAsia="es-AR"/>
              </w:rPr>
              <w:t xml:space="preserve"> solicita </w:t>
            </w:r>
            <w:r w:rsidRPr="000B3BCB">
              <w:rPr>
                <w:i/>
                <w:iCs/>
                <w:lang w:eastAsia="es-AR"/>
              </w:rPr>
              <w:t>listar</w:t>
            </w:r>
            <w:r>
              <w:rPr>
                <w:i/>
                <w:iCs/>
                <w:lang w:eastAsia="es-AR"/>
              </w:rPr>
              <w:t>Proyectos</w:t>
            </w:r>
            <w:r>
              <w:rPr>
                <w:lang w:eastAsia="es-AR"/>
              </w:rPr>
              <w:t xml:space="preserve"> al </w:t>
            </w:r>
            <w:r w:rsidRPr="00DC1CCE">
              <w:rPr>
                <w:u w:val="single"/>
                <w:lang w:eastAsia="es-AR"/>
              </w:rPr>
              <w:t>Gestor</w:t>
            </w:r>
            <w:r>
              <w:rPr>
                <w:u w:val="single"/>
                <w:lang w:eastAsia="es-AR"/>
              </w:rPr>
              <w:t>Proyecto</w:t>
            </w:r>
            <w:r>
              <w:rPr>
                <w:lang w:eastAsia="es-AR"/>
              </w:rPr>
              <w:t xml:space="preserve">. El </w:t>
            </w:r>
            <w:r w:rsidRPr="00DC1CCE">
              <w:rPr>
                <w:u w:val="single"/>
                <w:lang w:eastAsia="es-AR"/>
              </w:rPr>
              <w:t>Gestor</w:t>
            </w:r>
            <w:r>
              <w:rPr>
                <w:u w:val="single"/>
                <w:lang w:eastAsia="es-AR"/>
              </w:rPr>
              <w:t>Proyecto</w:t>
            </w:r>
            <w:r>
              <w:rPr>
                <w:lang w:eastAsia="es-AR"/>
              </w:rPr>
              <w:t xml:space="preserve"> envía el evento </w:t>
            </w:r>
            <w:r w:rsidRPr="000B3BCB">
              <w:rPr>
                <w:i/>
                <w:iCs/>
                <w:lang w:eastAsia="es-AR"/>
              </w:rPr>
              <w:t>listar</w:t>
            </w:r>
            <w:r>
              <w:rPr>
                <w:i/>
                <w:iCs/>
                <w:lang w:eastAsia="es-AR"/>
              </w:rPr>
              <w:t>Proyectos</w:t>
            </w:r>
            <w:r>
              <w:rPr>
                <w:lang w:eastAsia="es-AR"/>
              </w:rPr>
              <w:t xml:space="preserve"> a </w:t>
            </w:r>
            <w:r>
              <w:rPr>
                <w:u w:val="single"/>
                <w:lang w:eastAsia="es-AR"/>
              </w:rPr>
              <w:t>Proyecto</w:t>
            </w:r>
            <w:r>
              <w:rPr>
                <w:lang w:eastAsia="es-AR"/>
              </w:rPr>
              <w:t xml:space="preserve">. </w:t>
            </w:r>
            <w:r>
              <w:rPr>
                <w:u w:val="single"/>
                <w:lang w:eastAsia="es-AR"/>
              </w:rPr>
              <w:t>Proyecto</w:t>
            </w:r>
            <w:r>
              <w:rPr>
                <w:lang w:eastAsia="es-AR"/>
              </w:rPr>
              <w:t xml:space="preserve"> solicita </w:t>
            </w:r>
            <w:r w:rsidRPr="000B3BCB">
              <w:rPr>
                <w:i/>
                <w:iCs/>
                <w:lang w:eastAsia="es-AR"/>
              </w:rPr>
              <w:t>listar</w:t>
            </w:r>
            <w:r>
              <w:rPr>
                <w:i/>
                <w:iCs/>
                <w:lang w:eastAsia="es-AR"/>
              </w:rPr>
              <w:t>Proyectos</w:t>
            </w:r>
            <w:r>
              <w:rPr>
                <w:lang w:eastAsia="es-AR"/>
              </w:rPr>
              <w:t xml:space="preserve"> a la </w:t>
            </w:r>
            <w:r w:rsidRPr="00C22643">
              <w:rPr>
                <w:u w:val="single"/>
                <w:lang w:eastAsia="es-AR"/>
              </w:rPr>
              <w:t>BDD</w:t>
            </w:r>
            <w:r>
              <w:rPr>
                <w:lang w:eastAsia="es-AR"/>
              </w:rPr>
              <w:t xml:space="preserve">, la </w:t>
            </w:r>
            <w:r w:rsidRPr="00C22643">
              <w:rPr>
                <w:u w:val="single"/>
                <w:lang w:eastAsia="es-AR"/>
              </w:rPr>
              <w:t>BDD</w:t>
            </w:r>
            <w:r>
              <w:rPr>
                <w:lang w:eastAsia="es-AR"/>
              </w:rPr>
              <w:t xml:space="preserve"> realiza la transacción, la </w:t>
            </w:r>
            <w:r w:rsidRPr="00C22643">
              <w:rPr>
                <w:u w:val="single"/>
                <w:lang w:eastAsia="es-AR"/>
              </w:rPr>
              <w:t>BDD</w:t>
            </w:r>
            <w:r>
              <w:rPr>
                <w:lang w:eastAsia="es-AR"/>
              </w:rPr>
              <w:t xml:space="preserve"> retorna la respuesta al </w:t>
            </w:r>
            <w:r w:rsidR="00432628">
              <w:rPr>
                <w:u w:val="single"/>
                <w:lang w:eastAsia="es-AR"/>
              </w:rPr>
              <w:t>Proyecto</w:t>
            </w:r>
            <w:r>
              <w:rPr>
                <w:lang w:eastAsia="es-AR"/>
              </w:rPr>
              <w:t xml:space="preserve">, el </w:t>
            </w:r>
            <w:r w:rsidR="00432628">
              <w:rPr>
                <w:u w:val="single"/>
                <w:lang w:eastAsia="es-AR"/>
              </w:rPr>
              <w:t xml:space="preserve">Proyecto </w:t>
            </w:r>
            <w:r>
              <w:rPr>
                <w:lang w:eastAsia="es-AR"/>
              </w:rPr>
              <w:t xml:space="preserve">retorna la respuesta al </w:t>
            </w:r>
            <w:r w:rsidRPr="00C22643">
              <w:rPr>
                <w:u w:val="single"/>
                <w:lang w:eastAsia="es-AR"/>
              </w:rPr>
              <w:t>Gestor</w:t>
            </w:r>
            <w:r w:rsidR="00432628">
              <w:rPr>
                <w:u w:val="single"/>
                <w:lang w:eastAsia="es-AR"/>
              </w:rPr>
              <w:t>Proyecto</w:t>
            </w:r>
            <w:r>
              <w:rPr>
                <w:lang w:eastAsia="es-AR"/>
              </w:rPr>
              <w:t>.</w:t>
            </w:r>
            <w:r w:rsidR="007C61B7">
              <w:rPr>
                <w:lang w:eastAsia="es-AR"/>
              </w:rPr>
              <w:t xml:space="preserve"> El </w:t>
            </w:r>
            <w:r w:rsidR="007C61B7" w:rsidRPr="00831CF9">
              <w:rPr>
                <w:u w:val="single"/>
                <w:lang w:eastAsia="es-AR"/>
              </w:rPr>
              <w:t>GestorProyecto</w:t>
            </w:r>
            <w:r w:rsidR="007C61B7">
              <w:rPr>
                <w:lang w:eastAsia="es-AR"/>
              </w:rPr>
              <w:t xml:space="preserve"> retorna la respuesta a la </w:t>
            </w:r>
            <w:r w:rsidR="007C61B7" w:rsidRPr="00831CF9">
              <w:rPr>
                <w:u w:val="single"/>
                <w:lang w:eastAsia="es-AR"/>
              </w:rPr>
              <w:t>InterfazUsuario</w:t>
            </w:r>
            <w:r w:rsidR="007C61B7">
              <w:rPr>
                <w:lang w:eastAsia="es-AR"/>
              </w:rPr>
              <w:t xml:space="preserve">. La </w:t>
            </w:r>
            <w:r w:rsidR="007C61B7" w:rsidRPr="00831CF9">
              <w:rPr>
                <w:u w:val="single"/>
                <w:lang w:eastAsia="es-AR"/>
              </w:rPr>
              <w:t>InterfazUsuario</w:t>
            </w:r>
            <w:r w:rsidR="007C61B7">
              <w:rPr>
                <w:lang w:eastAsia="es-AR"/>
              </w:rPr>
              <w:t xml:space="preserve"> redirige al actor a la pagina /proyecto</w:t>
            </w:r>
            <w:r w:rsidR="002A77DF">
              <w:rPr>
                <w:lang w:eastAsia="es-AR"/>
              </w:rPr>
              <w:t>s</w:t>
            </w:r>
            <w:r w:rsidR="007C61B7">
              <w:rPr>
                <w:lang w:eastAsia="es-AR"/>
              </w:rPr>
              <w:t>.</w:t>
            </w:r>
          </w:p>
        </w:tc>
      </w:tr>
      <w:tr w:rsidR="00233CCD" w:rsidRPr="00233CCD" w14:paraId="553E1F68" w14:textId="77777777" w:rsidTr="00D86E98">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B1F3E2B"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8A0C326" w14:textId="025F4ECF" w:rsidR="00233CCD" w:rsidRPr="00233CCD" w:rsidRDefault="007D0E6C"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0A6B663E" w14:textId="2758491E" w:rsidR="00233CCD" w:rsidRPr="008461F9" w:rsidRDefault="008461F9" w:rsidP="00645A9D">
            <w:pPr>
              <w:pStyle w:val="PSI-Normal"/>
              <w:ind w:left="0" w:firstLine="0"/>
              <w:rPr>
                <w:lang w:eastAsia="es-AR"/>
              </w:rPr>
            </w:pPr>
            <w:r w:rsidRPr="008461F9">
              <w:rPr>
                <w:lang w:eastAsia="es-AR"/>
              </w:rPr>
              <w:t>El actor selecciona "Crear proyecto" (</w:t>
            </w:r>
            <w:r w:rsidR="007D0E6C">
              <w:rPr>
                <w:lang w:eastAsia="es-AR"/>
              </w:rPr>
              <w:t>3</w:t>
            </w:r>
            <w:r w:rsidRPr="008461F9">
              <w:rPr>
                <w:lang w:eastAsia="es-AR"/>
              </w:rPr>
              <w:t>a). El actor selecciona "Modificar proyecto" (</w:t>
            </w:r>
            <w:r w:rsidR="003316D2">
              <w:rPr>
                <w:lang w:eastAsia="es-AR"/>
              </w:rPr>
              <w:t>3</w:t>
            </w:r>
            <w:r w:rsidRPr="008461F9">
              <w:rPr>
                <w:lang w:eastAsia="es-AR"/>
              </w:rPr>
              <w:t>b).</w:t>
            </w:r>
          </w:p>
        </w:tc>
      </w:tr>
      <w:tr w:rsidR="00233CCD" w:rsidRPr="00233CCD" w14:paraId="6389FF44" w14:textId="77777777" w:rsidTr="00D86E98">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B47AC2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17A51A8F"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33F89C1E"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0E0178" w:rsidRPr="00233CCD" w14:paraId="362CCE10" w14:textId="77777777" w:rsidTr="008461F9">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12C1C6" w14:textId="77777777" w:rsidR="000E0178" w:rsidRPr="00233CCD" w:rsidRDefault="000E0178" w:rsidP="000E0178">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AA09C40" w14:textId="08D9DA15" w:rsidR="000E0178" w:rsidRPr="00233CCD" w:rsidRDefault="000E0178" w:rsidP="000E0178">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3a</w:t>
            </w:r>
            <w:r w:rsidRPr="00233CCD">
              <w:rPr>
                <w:rFonts w:ascii="Calibri" w:eastAsia="Times New Roman" w:hAnsi="Calibri" w:cs="Calibri"/>
                <w:color w:val="000000"/>
                <w:sz w:val="20"/>
                <w:szCs w:val="2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21F63674" w14:textId="3A007957" w:rsidR="000E0178" w:rsidRDefault="000E0178" w:rsidP="000E0178">
            <w:pPr>
              <w:pStyle w:val="PSI-Normal"/>
              <w:numPr>
                <w:ilvl w:val="0"/>
                <w:numId w:val="24"/>
              </w:numPr>
              <w:rPr>
                <w:lang w:eastAsia="es-AR"/>
              </w:rPr>
            </w:pPr>
            <w:r>
              <w:rPr>
                <w:lang w:eastAsia="es-AR"/>
              </w:rPr>
              <w:t xml:space="preserve">La </w:t>
            </w:r>
            <w:r w:rsidRPr="00C436D4">
              <w:rPr>
                <w:u w:val="single"/>
                <w:lang w:eastAsia="es-AR"/>
              </w:rPr>
              <w:t>InterfazUsuario</w:t>
            </w:r>
            <w:r>
              <w:rPr>
                <w:lang w:eastAsia="es-AR"/>
              </w:rPr>
              <w:t xml:space="preserve"> </w:t>
            </w:r>
            <w:r w:rsidRPr="00C436D4">
              <w:rPr>
                <w:lang w:eastAsia="es-AR"/>
              </w:rPr>
              <w:t>redirige</w:t>
            </w:r>
            <w:r>
              <w:rPr>
                <w:lang w:eastAsia="es-AR"/>
              </w:rPr>
              <w:t xml:space="preserve"> al actor a la página /proyectos/crear. </w:t>
            </w:r>
          </w:p>
          <w:p w14:paraId="5D956673" w14:textId="1C543410" w:rsidR="000E0178" w:rsidRDefault="000E0178" w:rsidP="000E0178">
            <w:pPr>
              <w:pStyle w:val="PSI-Normal"/>
              <w:numPr>
                <w:ilvl w:val="0"/>
                <w:numId w:val="24"/>
              </w:numPr>
              <w:rPr>
                <w:lang w:eastAsia="es-AR"/>
              </w:rPr>
            </w:pPr>
            <w:r w:rsidRPr="00926D99">
              <w:rPr>
                <w:lang w:eastAsia="es-AR"/>
              </w:rPr>
              <w:t xml:space="preserve">El actor ingresa los datos del </w:t>
            </w:r>
            <w:r>
              <w:rPr>
                <w:lang w:eastAsia="es-AR"/>
              </w:rPr>
              <w:t>proyecto</w:t>
            </w:r>
            <w:r w:rsidRPr="00926D99">
              <w:rPr>
                <w:lang w:eastAsia="es-AR"/>
              </w:rPr>
              <w:t xml:space="preserve"> a </w:t>
            </w:r>
            <w:r w:rsidRPr="000E0178">
              <w:rPr>
                <w:i/>
                <w:iCs/>
                <w:lang w:eastAsia="es-AR"/>
              </w:rPr>
              <w:t xml:space="preserve">registrar (nombre, </w:t>
            </w:r>
            <w:r>
              <w:rPr>
                <w:i/>
                <w:iCs/>
                <w:lang w:eastAsia="es-AR"/>
              </w:rPr>
              <w:t>descripcion</w:t>
            </w:r>
            <w:r w:rsidRPr="000E0178">
              <w:rPr>
                <w:i/>
                <w:iCs/>
                <w:lang w:eastAsia="es-AR"/>
              </w:rPr>
              <w:t xml:space="preserve">, </w:t>
            </w:r>
            <w:r>
              <w:rPr>
                <w:i/>
                <w:iCs/>
                <w:lang w:eastAsia="es-AR"/>
              </w:rPr>
              <w:t>estado, participantes, iteraciones, categorias</w:t>
            </w:r>
            <w:r w:rsidRPr="000E0178">
              <w:rPr>
                <w:i/>
                <w:iCs/>
                <w:lang w:eastAsia="es-AR"/>
              </w:rPr>
              <w:t>)</w:t>
            </w:r>
            <w:r w:rsidRPr="00926D99">
              <w:rPr>
                <w:lang w:eastAsia="es-AR"/>
              </w:rPr>
              <w:t xml:space="preserve"> en el formulario de la página y selecciona confirmar. Si selecciona cancelar, la </w:t>
            </w:r>
            <w:r w:rsidRPr="000E0178">
              <w:rPr>
                <w:u w:val="single"/>
                <w:lang w:eastAsia="es-AR"/>
              </w:rPr>
              <w:t>InterfazUsuario</w:t>
            </w:r>
            <w:r w:rsidRPr="00926D99">
              <w:rPr>
                <w:lang w:eastAsia="es-AR"/>
              </w:rPr>
              <w:t xml:space="preserve"> redirige al actor a /</w:t>
            </w:r>
            <w:r>
              <w:rPr>
                <w:lang w:eastAsia="es-AR"/>
              </w:rPr>
              <w:t>proyectos</w:t>
            </w:r>
            <w:r w:rsidRPr="00926D99">
              <w:rPr>
                <w:lang w:eastAsia="es-AR"/>
              </w:rPr>
              <w:t>.</w:t>
            </w:r>
          </w:p>
          <w:p w14:paraId="6E971C7D" w14:textId="5A3A76F3" w:rsidR="000E0178" w:rsidRPr="00CB2DA6" w:rsidRDefault="000E0178" w:rsidP="000E0178">
            <w:pPr>
              <w:pStyle w:val="PSI-Normal"/>
              <w:numPr>
                <w:ilvl w:val="0"/>
                <w:numId w:val="24"/>
              </w:numPr>
              <w:rPr>
                <w:lang w:eastAsia="es-AR"/>
              </w:rPr>
            </w:pPr>
            <w:r>
              <w:rPr>
                <w:lang w:eastAsia="es-AR"/>
              </w:rPr>
              <w:t xml:space="preserve">La </w:t>
            </w:r>
            <w:r w:rsidRPr="000E0178">
              <w:rPr>
                <w:u w:val="single"/>
                <w:lang w:eastAsia="es-AR"/>
              </w:rPr>
              <w:t>InterfazUsuario</w:t>
            </w:r>
            <w:r>
              <w:rPr>
                <w:lang w:eastAsia="es-AR"/>
              </w:rPr>
              <w:t xml:space="preserve"> solicita </w:t>
            </w:r>
            <w:r>
              <w:rPr>
                <w:i/>
                <w:iCs/>
                <w:lang w:eastAsia="es-AR"/>
              </w:rPr>
              <w:t>crearProyecto</w:t>
            </w:r>
            <w:r w:rsidRPr="000E0178">
              <w:rPr>
                <w:i/>
                <w:iCs/>
                <w:lang w:eastAsia="es-AR"/>
              </w:rPr>
              <w:t>(datos)</w:t>
            </w:r>
            <w:r>
              <w:rPr>
                <w:lang w:eastAsia="es-AR"/>
              </w:rPr>
              <w:t xml:space="preserve"> a </w:t>
            </w:r>
            <w:r w:rsidRPr="000E0178">
              <w:rPr>
                <w:u w:val="single"/>
                <w:lang w:eastAsia="es-AR"/>
              </w:rPr>
              <w:t>Gestor</w:t>
            </w:r>
            <w:r>
              <w:rPr>
                <w:u w:val="single"/>
                <w:lang w:eastAsia="es-AR"/>
              </w:rPr>
              <w:t>Proyecto</w:t>
            </w:r>
            <w:r>
              <w:rPr>
                <w:lang w:eastAsia="es-AR"/>
              </w:rPr>
              <w:t xml:space="preserve">. </w:t>
            </w:r>
            <w:r w:rsidRPr="008822B9">
              <w:rPr>
                <w:lang w:eastAsia="es-AR"/>
              </w:rPr>
              <w:t xml:space="preserve">El </w:t>
            </w:r>
            <w:r w:rsidRPr="000E0178">
              <w:rPr>
                <w:u w:val="single"/>
                <w:lang w:eastAsia="es-AR"/>
              </w:rPr>
              <w:t>Gestor</w:t>
            </w:r>
            <w:r>
              <w:rPr>
                <w:u w:val="single"/>
                <w:lang w:eastAsia="es-AR"/>
              </w:rPr>
              <w:t>Proyecto</w:t>
            </w:r>
            <w:r w:rsidRPr="008822B9">
              <w:rPr>
                <w:lang w:eastAsia="es-AR"/>
              </w:rPr>
              <w:t xml:space="preserve"> </w:t>
            </w:r>
            <w:r>
              <w:rPr>
                <w:lang w:eastAsia="es-AR"/>
              </w:rPr>
              <w:t xml:space="preserve">comprueba los datos y envía el evento </w:t>
            </w:r>
            <w:r w:rsidR="00742CAD">
              <w:rPr>
                <w:i/>
                <w:iCs/>
                <w:lang w:eastAsia="es-AR"/>
              </w:rPr>
              <w:t>crearProyecto</w:t>
            </w:r>
            <w:r w:rsidRPr="000E0178">
              <w:rPr>
                <w:i/>
                <w:iCs/>
                <w:lang w:eastAsia="es-AR"/>
              </w:rPr>
              <w:t>(datos)</w:t>
            </w:r>
            <w:r>
              <w:rPr>
                <w:lang w:eastAsia="es-AR"/>
              </w:rPr>
              <w:t xml:space="preserve"> a </w:t>
            </w:r>
            <w:r w:rsidR="009F05F2">
              <w:rPr>
                <w:u w:val="single"/>
                <w:lang w:eastAsia="es-AR"/>
              </w:rPr>
              <w:t>Proyecto</w:t>
            </w:r>
            <w:r>
              <w:rPr>
                <w:lang w:eastAsia="es-AR"/>
              </w:rPr>
              <w:t xml:space="preserve">. </w:t>
            </w:r>
            <w:r w:rsidR="009F05F2">
              <w:rPr>
                <w:u w:val="single"/>
                <w:lang w:eastAsia="es-AR"/>
              </w:rPr>
              <w:t>Proyecto</w:t>
            </w:r>
            <w:r w:rsidR="009F05F2">
              <w:rPr>
                <w:lang w:eastAsia="es-AR"/>
              </w:rPr>
              <w:t xml:space="preserve"> </w:t>
            </w:r>
            <w:r>
              <w:rPr>
                <w:lang w:eastAsia="es-AR"/>
              </w:rPr>
              <w:t xml:space="preserve">solicita </w:t>
            </w:r>
            <w:r w:rsidR="00742CAD">
              <w:rPr>
                <w:i/>
                <w:iCs/>
                <w:lang w:eastAsia="es-AR"/>
              </w:rPr>
              <w:t>crearProyecto</w:t>
            </w:r>
            <w:r w:rsidRPr="000E0178">
              <w:rPr>
                <w:i/>
                <w:iCs/>
                <w:lang w:eastAsia="es-AR"/>
              </w:rPr>
              <w:t>(datos)</w:t>
            </w:r>
            <w:r>
              <w:rPr>
                <w:lang w:eastAsia="es-AR"/>
              </w:rPr>
              <w:t xml:space="preserve"> a la </w:t>
            </w:r>
            <w:r w:rsidRPr="000E0178">
              <w:rPr>
                <w:u w:val="single"/>
                <w:lang w:eastAsia="es-AR"/>
              </w:rPr>
              <w:t>BDD</w:t>
            </w:r>
            <w:r>
              <w:rPr>
                <w:lang w:eastAsia="es-AR"/>
              </w:rPr>
              <w:t xml:space="preserve">. La </w:t>
            </w:r>
            <w:r w:rsidRPr="000E0178">
              <w:rPr>
                <w:u w:val="single"/>
                <w:lang w:eastAsia="es-AR"/>
              </w:rPr>
              <w:t>BDD</w:t>
            </w:r>
            <w:r>
              <w:rPr>
                <w:lang w:eastAsia="es-AR"/>
              </w:rPr>
              <w:t xml:space="preserve"> carga el </w:t>
            </w:r>
            <w:r w:rsidR="00296193">
              <w:rPr>
                <w:lang w:eastAsia="es-AR"/>
              </w:rPr>
              <w:t xml:space="preserve">proyecto </w:t>
            </w:r>
            <w:r>
              <w:rPr>
                <w:lang w:eastAsia="es-AR"/>
              </w:rPr>
              <w:t xml:space="preserve">y retorna la respuesta al </w:t>
            </w:r>
            <w:r w:rsidR="009F05F2">
              <w:rPr>
                <w:u w:val="single"/>
                <w:lang w:eastAsia="es-AR"/>
              </w:rPr>
              <w:t>Proyecto</w:t>
            </w:r>
            <w:r>
              <w:rPr>
                <w:lang w:eastAsia="es-AR"/>
              </w:rPr>
              <w:t xml:space="preserve">, el </w:t>
            </w:r>
            <w:r w:rsidR="009F05F2">
              <w:rPr>
                <w:u w:val="single"/>
                <w:lang w:eastAsia="es-AR"/>
              </w:rPr>
              <w:t xml:space="preserve">Proyecto </w:t>
            </w:r>
            <w:r>
              <w:rPr>
                <w:lang w:eastAsia="es-AR"/>
              </w:rPr>
              <w:t xml:space="preserve">retorna la respuesta al </w:t>
            </w:r>
            <w:r w:rsidRPr="000E0178">
              <w:rPr>
                <w:u w:val="single"/>
                <w:lang w:eastAsia="es-AR"/>
              </w:rPr>
              <w:t>Gestor</w:t>
            </w:r>
            <w:r>
              <w:rPr>
                <w:u w:val="single"/>
                <w:lang w:eastAsia="es-AR"/>
              </w:rPr>
              <w:t>Proyecto</w:t>
            </w:r>
            <w:r>
              <w:rPr>
                <w:lang w:eastAsia="es-AR"/>
              </w:rPr>
              <w:t xml:space="preserve">, el </w:t>
            </w:r>
            <w:r w:rsidRPr="000E0178">
              <w:rPr>
                <w:u w:val="single"/>
                <w:lang w:eastAsia="es-AR"/>
              </w:rPr>
              <w:t>Gestor</w:t>
            </w:r>
            <w:r>
              <w:rPr>
                <w:u w:val="single"/>
                <w:lang w:eastAsia="es-AR"/>
              </w:rPr>
              <w:t>Proyecto</w:t>
            </w:r>
            <w:r>
              <w:rPr>
                <w:lang w:eastAsia="es-AR"/>
              </w:rPr>
              <w:t xml:space="preserve"> retorna la respuesta a la </w:t>
            </w:r>
            <w:r w:rsidRPr="000E0178">
              <w:rPr>
                <w:u w:val="single"/>
                <w:lang w:eastAsia="es-AR"/>
              </w:rPr>
              <w:t>InterfazUsuario</w:t>
            </w:r>
            <w:r>
              <w:rPr>
                <w:lang w:eastAsia="es-AR"/>
              </w:rPr>
              <w:t xml:space="preserve">. La </w:t>
            </w:r>
            <w:r w:rsidRPr="000E0178">
              <w:rPr>
                <w:u w:val="single"/>
                <w:lang w:eastAsia="es-AR"/>
              </w:rPr>
              <w:t>In</w:t>
            </w:r>
            <w:r w:rsidR="005859EB">
              <w:rPr>
                <w:u w:val="single"/>
                <w:lang w:eastAsia="es-AR"/>
              </w:rPr>
              <w:t>te</w:t>
            </w:r>
            <w:r w:rsidRPr="000E0178">
              <w:rPr>
                <w:u w:val="single"/>
                <w:lang w:eastAsia="es-AR"/>
              </w:rPr>
              <w:t>r</w:t>
            </w:r>
            <w:r w:rsidR="005859EB">
              <w:rPr>
                <w:u w:val="single"/>
                <w:lang w:eastAsia="es-AR"/>
              </w:rPr>
              <w:t>f</w:t>
            </w:r>
            <w:r w:rsidRPr="000E0178">
              <w:rPr>
                <w:u w:val="single"/>
                <w:lang w:eastAsia="es-AR"/>
              </w:rPr>
              <w:t>azUsuario</w:t>
            </w:r>
            <w:r>
              <w:rPr>
                <w:lang w:eastAsia="es-AR"/>
              </w:rPr>
              <w:t xml:space="preserve"> redirige al actor a la página /proyectos.</w:t>
            </w:r>
          </w:p>
        </w:tc>
      </w:tr>
      <w:tr w:rsidR="000E0178" w:rsidRPr="00233CCD" w14:paraId="4BFED958" w14:textId="77777777" w:rsidTr="008461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110C3842" w14:textId="77777777" w:rsidR="000E0178" w:rsidRPr="00233CCD" w:rsidRDefault="000E0178" w:rsidP="000E0178">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1CD6F1ED" w14:textId="39ECDDA3" w:rsidR="000E0178" w:rsidRPr="00233CCD" w:rsidRDefault="000E0178" w:rsidP="000E0178">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3b</w:t>
            </w:r>
          </w:p>
        </w:tc>
        <w:tc>
          <w:tcPr>
            <w:tcW w:w="3586" w:type="pct"/>
            <w:tcBorders>
              <w:top w:val="single" w:sz="4" w:space="0" w:color="auto"/>
              <w:left w:val="nil"/>
              <w:bottom w:val="single" w:sz="4" w:space="0" w:color="auto"/>
              <w:right w:val="single" w:sz="4" w:space="0" w:color="auto"/>
            </w:tcBorders>
            <w:shd w:val="clear" w:color="auto" w:fill="auto"/>
            <w:vAlign w:val="center"/>
          </w:tcPr>
          <w:p w14:paraId="5943A554" w14:textId="78D9983C" w:rsidR="006642F0" w:rsidRDefault="006642F0" w:rsidP="006642F0">
            <w:pPr>
              <w:pStyle w:val="PSI-Normal"/>
              <w:numPr>
                <w:ilvl w:val="0"/>
                <w:numId w:val="23"/>
              </w:numPr>
              <w:rPr>
                <w:lang w:eastAsia="es-AR"/>
              </w:rPr>
            </w:pPr>
            <w:r>
              <w:rPr>
                <w:lang w:eastAsia="es-AR"/>
              </w:rPr>
              <w:t>El actor selecciona el proyecto a modificar.</w:t>
            </w:r>
          </w:p>
          <w:p w14:paraId="132A7F7B" w14:textId="194EC6E4" w:rsidR="006642F0" w:rsidRDefault="006642F0" w:rsidP="006642F0">
            <w:pPr>
              <w:pStyle w:val="PSI-Normal"/>
              <w:numPr>
                <w:ilvl w:val="0"/>
                <w:numId w:val="23"/>
              </w:numPr>
              <w:rPr>
                <w:lang w:eastAsia="es-AR"/>
              </w:rPr>
            </w:pPr>
            <w:r>
              <w:rPr>
                <w:lang w:eastAsia="es-AR"/>
              </w:rPr>
              <w:lastRenderedPageBreak/>
              <w:t xml:space="preserve">La </w:t>
            </w:r>
            <w:r w:rsidRPr="00197106">
              <w:rPr>
                <w:u w:val="single"/>
                <w:lang w:eastAsia="es-AR"/>
              </w:rPr>
              <w:t>InterfazUsuario</w:t>
            </w:r>
            <w:r>
              <w:rPr>
                <w:lang w:eastAsia="es-AR"/>
              </w:rPr>
              <w:t xml:space="preserve"> redirige al actor a la página /proyecto/editar/:id con la id del proyecto seleccionado. </w:t>
            </w:r>
          </w:p>
          <w:p w14:paraId="60693DBD" w14:textId="659075F7" w:rsidR="006642F0" w:rsidRDefault="006642F0" w:rsidP="006642F0">
            <w:pPr>
              <w:pStyle w:val="PSI-Normal"/>
              <w:numPr>
                <w:ilvl w:val="0"/>
                <w:numId w:val="23"/>
              </w:numPr>
              <w:rPr>
                <w:lang w:eastAsia="es-AR"/>
              </w:rPr>
            </w:pPr>
            <w:r>
              <w:rPr>
                <w:lang w:eastAsia="es-AR"/>
              </w:rPr>
              <w:t>El actor modifica los datos del usuario seleccionado (</w:t>
            </w:r>
            <w:r w:rsidRPr="006642F0">
              <w:rPr>
                <w:lang w:eastAsia="es-AR"/>
              </w:rPr>
              <w:t>nombre, descripcion, estado, participantes, iteraciones, categorias</w:t>
            </w:r>
            <w:r>
              <w:rPr>
                <w:lang w:eastAsia="es-AR"/>
              </w:rPr>
              <w:t xml:space="preserve">) en el formulario de la página y selecciona confirmar. Si selecciona cancelar, la </w:t>
            </w:r>
            <w:r w:rsidRPr="00197106">
              <w:rPr>
                <w:u w:val="single"/>
                <w:lang w:eastAsia="es-AR"/>
              </w:rPr>
              <w:t>InterfazUsuario</w:t>
            </w:r>
            <w:r>
              <w:rPr>
                <w:lang w:eastAsia="es-AR"/>
              </w:rPr>
              <w:t xml:space="preserve"> redirige al actor a /</w:t>
            </w:r>
            <w:r w:rsidR="002A77DF">
              <w:rPr>
                <w:lang w:eastAsia="es-AR"/>
              </w:rPr>
              <w:t>proyectos</w:t>
            </w:r>
            <w:r>
              <w:rPr>
                <w:lang w:eastAsia="es-AR"/>
              </w:rPr>
              <w:t>.</w:t>
            </w:r>
          </w:p>
          <w:p w14:paraId="7D0BE28B" w14:textId="3318F187" w:rsidR="000E0178" w:rsidRPr="00CB2DA6" w:rsidRDefault="006642F0" w:rsidP="006642F0">
            <w:pPr>
              <w:pStyle w:val="PSI-Normal"/>
              <w:numPr>
                <w:ilvl w:val="0"/>
                <w:numId w:val="23"/>
              </w:numPr>
              <w:rPr>
                <w:lang w:eastAsia="es-AR"/>
              </w:rPr>
            </w:pPr>
            <w:r>
              <w:rPr>
                <w:lang w:eastAsia="es-AR"/>
              </w:rPr>
              <w:t xml:space="preserve">La </w:t>
            </w:r>
            <w:r w:rsidRPr="00197106">
              <w:rPr>
                <w:u w:val="single"/>
                <w:lang w:eastAsia="es-AR"/>
              </w:rPr>
              <w:t>InterfazUsuario</w:t>
            </w:r>
            <w:r>
              <w:rPr>
                <w:lang w:eastAsia="es-AR"/>
              </w:rPr>
              <w:t xml:space="preserve"> solicita </w:t>
            </w:r>
            <w:r w:rsidRPr="00197106">
              <w:rPr>
                <w:i/>
                <w:iCs/>
                <w:lang w:eastAsia="es-AR"/>
              </w:rPr>
              <w:t>editar</w:t>
            </w:r>
            <w:r w:rsidR="00AB390F">
              <w:rPr>
                <w:i/>
                <w:iCs/>
                <w:lang w:eastAsia="es-AR"/>
              </w:rPr>
              <w:t>Proyecto</w:t>
            </w:r>
            <w:r w:rsidRPr="00197106">
              <w:rPr>
                <w:i/>
                <w:iCs/>
                <w:lang w:eastAsia="es-AR"/>
              </w:rPr>
              <w:t>(</w:t>
            </w:r>
            <w:r w:rsidR="0013416B">
              <w:rPr>
                <w:i/>
                <w:iCs/>
                <w:lang w:eastAsia="es-AR"/>
              </w:rPr>
              <w:t xml:space="preserve">id_proyecto, </w:t>
            </w:r>
            <w:r w:rsidRPr="00197106">
              <w:rPr>
                <w:i/>
                <w:iCs/>
                <w:lang w:eastAsia="es-AR"/>
              </w:rPr>
              <w:t>datos)</w:t>
            </w:r>
            <w:r>
              <w:rPr>
                <w:lang w:eastAsia="es-AR"/>
              </w:rPr>
              <w:t xml:space="preserve"> a </w:t>
            </w:r>
            <w:r w:rsidR="003A5BB7" w:rsidRPr="000E0178">
              <w:rPr>
                <w:u w:val="single"/>
                <w:lang w:eastAsia="es-AR"/>
              </w:rPr>
              <w:t>Gestor</w:t>
            </w:r>
            <w:r w:rsidR="003A5BB7">
              <w:rPr>
                <w:u w:val="single"/>
                <w:lang w:eastAsia="es-AR"/>
              </w:rPr>
              <w:t>Proyecto</w:t>
            </w:r>
            <w:r>
              <w:rPr>
                <w:lang w:eastAsia="es-AR"/>
              </w:rPr>
              <w:t xml:space="preserve">. El </w:t>
            </w:r>
            <w:r w:rsidR="003A5BB7" w:rsidRPr="000E0178">
              <w:rPr>
                <w:u w:val="single"/>
                <w:lang w:eastAsia="es-AR"/>
              </w:rPr>
              <w:t>Gestor</w:t>
            </w:r>
            <w:r w:rsidR="003A5BB7">
              <w:rPr>
                <w:u w:val="single"/>
                <w:lang w:eastAsia="es-AR"/>
              </w:rPr>
              <w:t>Proyecto</w:t>
            </w:r>
            <w:r w:rsidR="003A5BB7">
              <w:rPr>
                <w:lang w:eastAsia="es-AR"/>
              </w:rPr>
              <w:t xml:space="preserve"> </w:t>
            </w:r>
            <w:r>
              <w:rPr>
                <w:lang w:eastAsia="es-AR"/>
              </w:rPr>
              <w:t xml:space="preserve">comprueba los datos y </w:t>
            </w:r>
            <w:r w:rsidR="005536DA">
              <w:rPr>
                <w:lang w:eastAsia="es-AR"/>
              </w:rPr>
              <w:t>envía</w:t>
            </w:r>
            <w:r>
              <w:rPr>
                <w:lang w:eastAsia="es-AR"/>
              </w:rPr>
              <w:t xml:space="preserve"> el evento </w:t>
            </w:r>
            <w:r w:rsidR="003A5BB7" w:rsidRPr="00197106">
              <w:rPr>
                <w:i/>
                <w:iCs/>
                <w:lang w:eastAsia="es-AR"/>
              </w:rPr>
              <w:t>editar</w:t>
            </w:r>
            <w:r w:rsidR="003A5BB7">
              <w:rPr>
                <w:i/>
                <w:iCs/>
                <w:lang w:eastAsia="es-AR"/>
              </w:rPr>
              <w:t>Proyecto</w:t>
            </w:r>
            <w:r w:rsidRPr="00197106">
              <w:rPr>
                <w:i/>
                <w:iCs/>
                <w:lang w:eastAsia="es-AR"/>
              </w:rPr>
              <w:t>(</w:t>
            </w:r>
            <w:r w:rsidR="0013416B">
              <w:rPr>
                <w:i/>
                <w:iCs/>
                <w:lang w:eastAsia="es-AR"/>
              </w:rPr>
              <w:t xml:space="preserve">id_proyecto, </w:t>
            </w:r>
            <w:r w:rsidRPr="00197106">
              <w:rPr>
                <w:i/>
                <w:iCs/>
                <w:lang w:eastAsia="es-AR"/>
              </w:rPr>
              <w:t>datos)</w:t>
            </w:r>
            <w:r>
              <w:rPr>
                <w:lang w:eastAsia="es-AR"/>
              </w:rPr>
              <w:t xml:space="preserve"> a </w:t>
            </w:r>
            <w:r w:rsidR="003A5BB7">
              <w:rPr>
                <w:u w:val="single"/>
                <w:lang w:eastAsia="es-AR"/>
              </w:rPr>
              <w:t>Proyecto</w:t>
            </w:r>
            <w:r>
              <w:rPr>
                <w:lang w:eastAsia="es-AR"/>
              </w:rPr>
              <w:t xml:space="preserve">. </w:t>
            </w:r>
            <w:r w:rsidR="003A5BB7">
              <w:rPr>
                <w:u w:val="single"/>
                <w:lang w:eastAsia="es-AR"/>
              </w:rPr>
              <w:t>Proyecto</w:t>
            </w:r>
            <w:r>
              <w:rPr>
                <w:lang w:eastAsia="es-AR"/>
              </w:rPr>
              <w:t xml:space="preserve"> solicita </w:t>
            </w:r>
            <w:r w:rsidR="003A5BB7" w:rsidRPr="00197106">
              <w:rPr>
                <w:i/>
                <w:iCs/>
                <w:lang w:eastAsia="es-AR"/>
              </w:rPr>
              <w:t>editar</w:t>
            </w:r>
            <w:r w:rsidR="003A5BB7">
              <w:rPr>
                <w:i/>
                <w:iCs/>
                <w:lang w:eastAsia="es-AR"/>
              </w:rPr>
              <w:t>Proyecto</w:t>
            </w:r>
            <w:r w:rsidRPr="00197106">
              <w:rPr>
                <w:i/>
                <w:iCs/>
                <w:lang w:eastAsia="es-AR"/>
              </w:rPr>
              <w:t>(</w:t>
            </w:r>
            <w:r w:rsidR="0013416B">
              <w:rPr>
                <w:i/>
                <w:iCs/>
                <w:lang w:eastAsia="es-AR"/>
              </w:rPr>
              <w:t xml:space="preserve">id_proyecto, </w:t>
            </w:r>
            <w:r w:rsidRPr="00197106">
              <w:rPr>
                <w:i/>
                <w:iCs/>
                <w:lang w:eastAsia="es-AR"/>
              </w:rPr>
              <w:t>datos)</w:t>
            </w:r>
            <w:r>
              <w:rPr>
                <w:lang w:eastAsia="es-AR"/>
              </w:rPr>
              <w:t xml:space="preserve"> a la </w:t>
            </w:r>
            <w:r w:rsidRPr="00197106">
              <w:rPr>
                <w:u w:val="single"/>
                <w:lang w:eastAsia="es-AR"/>
              </w:rPr>
              <w:t>BDD</w:t>
            </w:r>
            <w:r>
              <w:rPr>
                <w:lang w:eastAsia="es-AR"/>
              </w:rPr>
              <w:t xml:space="preserve">. La </w:t>
            </w:r>
            <w:r w:rsidRPr="00197106">
              <w:rPr>
                <w:u w:val="single"/>
                <w:lang w:eastAsia="es-AR"/>
              </w:rPr>
              <w:t>BDD</w:t>
            </w:r>
            <w:r>
              <w:rPr>
                <w:lang w:eastAsia="es-AR"/>
              </w:rPr>
              <w:t xml:space="preserve"> modifica el usuario. La </w:t>
            </w:r>
            <w:r w:rsidRPr="00C30342">
              <w:rPr>
                <w:u w:val="single"/>
                <w:lang w:eastAsia="es-AR"/>
              </w:rPr>
              <w:t>BDD</w:t>
            </w:r>
            <w:r>
              <w:rPr>
                <w:lang w:eastAsia="es-AR"/>
              </w:rPr>
              <w:t xml:space="preserve"> retorna la respuesta al </w:t>
            </w:r>
            <w:r w:rsidR="003A5BB7">
              <w:rPr>
                <w:u w:val="single"/>
                <w:lang w:eastAsia="es-AR"/>
              </w:rPr>
              <w:t>Proyecto</w:t>
            </w:r>
            <w:r>
              <w:rPr>
                <w:lang w:eastAsia="es-AR"/>
              </w:rPr>
              <w:t xml:space="preserve">, el </w:t>
            </w:r>
            <w:r w:rsidR="003A5BB7">
              <w:rPr>
                <w:u w:val="single"/>
                <w:lang w:eastAsia="es-AR"/>
              </w:rPr>
              <w:t>Proyecto</w:t>
            </w:r>
            <w:r w:rsidR="003A5BB7">
              <w:rPr>
                <w:lang w:eastAsia="es-AR"/>
              </w:rPr>
              <w:t xml:space="preserve"> </w:t>
            </w:r>
            <w:r>
              <w:rPr>
                <w:lang w:eastAsia="es-AR"/>
              </w:rPr>
              <w:t xml:space="preserve">retorna la respuesta al </w:t>
            </w:r>
            <w:r w:rsidR="003A5BB7" w:rsidRPr="000E0178">
              <w:rPr>
                <w:u w:val="single"/>
                <w:lang w:eastAsia="es-AR"/>
              </w:rPr>
              <w:t>Gestor</w:t>
            </w:r>
            <w:r w:rsidR="003A5BB7">
              <w:rPr>
                <w:u w:val="single"/>
                <w:lang w:eastAsia="es-AR"/>
              </w:rPr>
              <w:t>Proyecto</w:t>
            </w:r>
            <w:r>
              <w:rPr>
                <w:lang w:eastAsia="es-AR"/>
              </w:rPr>
              <w:t xml:space="preserve">, el </w:t>
            </w:r>
            <w:r w:rsidR="003A5BB7" w:rsidRPr="000E0178">
              <w:rPr>
                <w:u w:val="single"/>
                <w:lang w:eastAsia="es-AR"/>
              </w:rPr>
              <w:t>Gestor</w:t>
            </w:r>
            <w:r w:rsidR="003A5BB7">
              <w:rPr>
                <w:u w:val="single"/>
                <w:lang w:eastAsia="es-AR"/>
              </w:rPr>
              <w:t>Proyecto</w:t>
            </w:r>
            <w:r w:rsidR="003A5BB7">
              <w:rPr>
                <w:lang w:eastAsia="es-AR"/>
              </w:rPr>
              <w:t xml:space="preserve"> </w:t>
            </w:r>
            <w:r>
              <w:rPr>
                <w:lang w:eastAsia="es-AR"/>
              </w:rPr>
              <w:t xml:space="preserve">retorna a la </w:t>
            </w:r>
            <w:r w:rsidRPr="00C30342">
              <w:rPr>
                <w:u w:val="single"/>
                <w:lang w:eastAsia="es-AR"/>
              </w:rPr>
              <w:t>InterfazUsuario</w:t>
            </w:r>
            <w:r>
              <w:rPr>
                <w:lang w:eastAsia="es-AR"/>
              </w:rPr>
              <w:t xml:space="preserve">, La </w:t>
            </w:r>
            <w:r w:rsidRPr="00197106">
              <w:rPr>
                <w:u w:val="single"/>
                <w:lang w:eastAsia="es-AR"/>
              </w:rPr>
              <w:t>InterfazUsuario</w:t>
            </w:r>
            <w:r>
              <w:rPr>
                <w:lang w:eastAsia="es-AR"/>
              </w:rPr>
              <w:t xml:space="preserve"> redirige al actor a /usuarios.</w:t>
            </w:r>
          </w:p>
        </w:tc>
      </w:tr>
    </w:tbl>
    <w:p w14:paraId="2920A3C7" w14:textId="77777777" w:rsidR="00233CCD" w:rsidRDefault="00233CCD" w:rsidP="00E9200B"/>
    <w:p w14:paraId="1D5013A6" w14:textId="77777777" w:rsidR="00AB1800" w:rsidRDefault="00AB1800" w:rsidP="00AB1800">
      <w:pPr>
        <w:pStyle w:val="PSI-Ttulo3"/>
      </w:pPr>
      <w:bookmarkStart w:id="17" w:name="_Toc181366787"/>
      <w:r>
        <w:t>Diagrama de paquetes</w:t>
      </w:r>
      <w:bookmarkEnd w:id="17"/>
    </w:p>
    <w:p w14:paraId="777810F5" w14:textId="77777777" w:rsidR="00A2159E" w:rsidRDefault="00A2159E" w:rsidP="00A2159E">
      <w:pPr>
        <w:ind w:left="0" w:firstLine="0"/>
      </w:pPr>
      <w:r>
        <w:t>Los objetos que fueron identificados en este caso de uso fueron:</w:t>
      </w:r>
    </w:p>
    <w:p w14:paraId="542F75D2" w14:textId="5A26CB1A" w:rsidR="00A2159E" w:rsidRDefault="00A2159E" w:rsidP="00A2159E">
      <w:pPr>
        <w:pStyle w:val="Prrafodelista"/>
        <w:numPr>
          <w:ilvl w:val="0"/>
          <w:numId w:val="17"/>
        </w:numPr>
      </w:pPr>
      <w:r>
        <w:t xml:space="preserve">GestorProyecto. </w:t>
      </w:r>
    </w:p>
    <w:p w14:paraId="3BC7EC01" w14:textId="55ECCD27" w:rsidR="00A2159E" w:rsidRDefault="00A2159E" w:rsidP="00A2159E">
      <w:pPr>
        <w:pStyle w:val="Prrafodelista"/>
        <w:numPr>
          <w:ilvl w:val="1"/>
          <w:numId w:val="17"/>
        </w:numPr>
      </w:pPr>
      <w:r>
        <w:t>Tendrá los métodos: Constructor</w:t>
      </w:r>
      <w:r w:rsidR="00CB2FA2">
        <w:t>, retornar un proyecto por id, retornar proyecto por nombre, crear proyecto, actualizar proyecto,</w:t>
      </w:r>
      <w:r w:rsidR="00E27CA0">
        <w:t xml:space="preserve"> vincular o desvincular</w:t>
      </w:r>
      <w:r w:rsidR="00CB2FA2">
        <w:t xml:space="preserve"> iteraciones, obtener todos los proyectos, vincular o desvincular participantes</w:t>
      </w:r>
      <w:r w:rsidR="00817E2D">
        <w:t xml:space="preserve">, obtener iteraciones por id de proyecto, actualizar </w:t>
      </w:r>
      <w:r w:rsidR="0099110E">
        <w:t>iteración</w:t>
      </w:r>
      <w:r w:rsidR="00817E2D">
        <w:t xml:space="preserve"> por id, eliminar </w:t>
      </w:r>
      <w:r w:rsidR="0099110E">
        <w:t>iteración</w:t>
      </w:r>
      <w:r w:rsidR="00817E2D">
        <w:t xml:space="preserve"> por id, añadir </w:t>
      </w:r>
      <w:r w:rsidR="0099110E">
        <w:t>iteración</w:t>
      </w:r>
      <w:r w:rsidR="00CB2FA2">
        <w:t>.</w:t>
      </w:r>
      <w:r>
        <w:t xml:space="preserve"> </w:t>
      </w:r>
    </w:p>
    <w:p w14:paraId="7FB5BFB8" w14:textId="73396C87" w:rsidR="00A2159E" w:rsidRDefault="00A2159E" w:rsidP="00A2159E">
      <w:pPr>
        <w:pStyle w:val="Prrafodelista"/>
        <w:numPr>
          <w:ilvl w:val="1"/>
          <w:numId w:val="17"/>
        </w:numPr>
      </w:pPr>
      <w:r>
        <w:t>Comentario:</w:t>
      </w:r>
      <w:r w:rsidR="00A202F9">
        <w:t xml:space="preserve"> Cada método deberá comprobar que no se pase ningún campo </w:t>
      </w:r>
      <w:r w:rsidR="0099110E">
        <w:t>vacío</w:t>
      </w:r>
      <w:r w:rsidR="00A202F9">
        <w:t>, ni ninguna inyección sql.</w:t>
      </w:r>
    </w:p>
    <w:p w14:paraId="7A89027B" w14:textId="6F0E972E" w:rsidR="00A2159E" w:rsidRDefault="005F3B9E" w:rsidP="00A2159E">
      <w:pPr>
        <w:pStyle w:val="Prrafodelista"/>
        <w:numPr>
          <w:ilvl w:val="0"/>
          <w:numId w:val="17"/>
        </w:numPr>
      </w:pPr>
      <w:r>
        <w:t>Proyecto</w:t>
      </w:r>
      <w:r w:rsidR="00A2159E">
        <w:t xml:space="preserve">. </w:t>
      </w:r>
    </w:p>
    <w:p w14:paraId="753126A3" w14:textId="4A75B50B" w:rsidR="00A2159E" w:rsidRDefault="00A2159E" w:rsidP="00A2159E">
      <w:pPr>
        <w:pStyle w:val="Prrafodelista"/>
        <w:numPr>
          <w:ilvl w:val="1"/>
          <w:numId w:val="17"/>
        </w:numPr>
      </w:pPr>
      <w:r>
        <w:t xml:space="preserve">Tendrá los atributos de nombre, </w:t>
      </w:r>
      <w:r w:rsidR="0099110E">
        <w:t>descripción</w:t>
      </w:r>
      <w:r w:rsidR="00CB2FA2">
        <w:t xml:space="preserve">, estado, </w:t>
      </w:r>
      <w:r w:rsidR="0099110E">
        <w:t>fecha inicio</w:t>
      </w:r>
      <w:r w:rsidR="00CB2FA2">
        <w:t xml:space="preserve">, </w:t>
      </w:r>
      <w:r w:rsidR="0099110E">
        <w:t>fecha fin</w:t>
      </w:r>
      <w:r w:rsidR="00CB2FA2">
        <w:t>, iteraciones, participantes y</w:t>
      </w:r>
      <w:r>
        <w:t xml:space="preserve"> conexión.</w:t>
      </w:r>
    </w:p>
    <w:p w14:paraId="79A42217" w14:textId="57D1CAE0" w:rsidR="00A2159E" w:rsidRDefault="00A2159E" w:rsidP="00A2159E">
      <w:pPr>
        <w:pStyle w:val="Prrafodelista"/>
        <w:numPr>
          <w:ilvl w:val="1"/>
          <w:numId w:val="17"/>
        </w:numPr>
      </w:pPr>
      <w:r>
        <w:t>Tendrá los métodos: Constructor, los métodos get y set de cada atributo excepto para conexión,</w:t>
      </w:r>
      <w:r w:rsidR="00CB2FA2">
        <w:t xml:space="preserve"> retornar un proyecto por id, retornar proyecto por nombre, crear proyecto, actualizar proyecto</w:t>
      </w:r>
      <w:r w:rsidR="007B44EB">
        <w:t xml:space="preserve"> por id</w:t>
      </w:r>
      <w:r w:rsidR="00CB2FA2">
        <w:t>, actualizar iteraciones, obtener todos los proyectos, vincular o desvincular participantes</w:t>
      </w:r>
      <w:r>
        <w:t xml:space="preserve">. </w:t>
      </w:r>
    </w:p>
    <w:p w14:paraId="28BCB555" w14:textId="5086A61F" w:rsidR="00A2159E" w:rsidRDefault="0099110E" w:rsidP="00A2159E">
      <w:pPr>
        <w:pStyle w:val="Prrafodelista"/>
        <w:numPr>
          <w:ilvl w:val="0"/>
          <w:numId w:val="17"/>
        </w:numPr>
      </w:pPr>
      <w:r>
        <w:t>Iteracion</w:t>
      </w:r>
      <w:r w:rsidR="00A2159E">
        <w:t>.</w:t>
      </w:r>
    </w:p>
    <w:p w14:paraId="6A8543C9" w14:textId="5B577F60" w:rsidR="00A2159E" w:rsidRDefault="00A2159E" w:rsidP="00A2159E">
      <w:pPr>
        <w:pStyle w:val="Prrafodelista"/>
        <w:numPr>
          <w:ilvl w:val="1"/>
          <w:numId w:val="17"/>
        </w:numPr>
      </w:pPr>
      <w:r>
        <w:t xml:space="preserve">Tendrá </w:t>
      </w:r>
      <w:r w:rsidR="00E27CA0">
        <w:t>los</w:t>
      </w:r>
      <w:r>
        <w:t xml:space="preserve"> atributo</w:t>
      </w:r>
      <w:r w:rsidR="00E27CA0">
        <w:t>s</w:t>
      </w:r>
      <w:r>
        <w:t xml:space="preserve"> </w:t>
      </w:r>
      <w:r w:rsidR="0099110E">
        <w:t>fecha inicio</w:t>
      </w:r>
      <w:r>
        <w:t xml:space="preserve">, </w:t>
      </w:r>
      <w:r w:rsidR="0099110E">
        <w:t>fecha fin</w:t>
      </w:r>
      <w:r w:rsidR="005C471B">
        <w:t xml:space="preserve"> y conexión</w:t>
      </w:r>
      <w:r>
        <w:t>.</w:t>
      </w:r>
    </w:p>
    <w:p w14:paraId="158661EB" w14:textId="6FA4E6B7" w:rsidR="00A2159E" w:rsidRDefault="00A2159E" w:rsidP="00A2159E">
      <w:pPr>
        <w:pStyle w:val="Prrafodelista"/>
        <w:numPr>
          <w:ilvl w:val="1"/>
          <w:numId w:val="17"/>
        </w:numPr>
      </w:pPr>
      <w:r>
        <w:t xml:space="preserve">Tendrá los métodos: Constructor, método get y set de cada atributo excepto para la conexión, </w:t>
      </w:r>
      <w:r w:rsidR="005C471B">
        <w:t xml:space="preserve">obtener iteraciones por id de proyecto, actualizar </w:t>
      </w:r>
      <w:r w:rsidR="0099110E">
        <w:t>iteración</w:t>
      </w:r>
      <w:r w:rsidR="005C471B">
        <w:t xml:space="preserve"> por id, eliminar </w:t>
      </w:r>
      <w:r w:rsidR="0099110E">
        <w:t>iteración</w:t>
      </w:r>
      <w:r w:rsidR="005C471B">
        <w:t xml:space="preserve"> por id, añadir </w:t>
      </w:r>
      <w:r w:rsidR="0099110E">
        <w:t>iteración</w:t>
      </w:r>
      <w:r w:rsidR="005C471B">
        <w:t>.</w:t>
      </w:r>
    </w:p>
    <w:p w14:paraId="72F351FF" w14:textId="3BE00F8F" w:rsidR="00BE3A1B" w:rsidRDefault="00BE3A1B" w:rsidP="00BE3A1B">
      <w:r>
        <w:lastRenderedPageBreak/>
        <w:t>Estas clases están vinculadas al subsistema de Proyectos.</w:t>
      </w:r>
    </w:p>
    <w:p w14:paraId="16AC5C43" w14:textId="2D68A41B" w:rsidR="00A2159E" w:rsidRDefault="005F3B9E" w:rsidP="00A202F9">
      <w:pPr>
        <w:pStyle w:val="Prrafodelista"/>
        <w:numPr>
          <w:ilvl w:val="0"/>
          <w:numId w:val="17"/>
        </w:numPr>
      </w:pPr>
      <w:r>
        <w:t>GestorUsuario</w:t>
      </w:r>
      <w:r w:rsidR="00A2159E">
        <w:t>.</w:t>
      </w:r>
    </w:p>
    <w:p w14:paraId="6D5C2BC3" w14:textId="45505BD8" w:rsidR="00A2159E" w:rsidRDefault="00A2159E" w:rsidP="00A2159E">
      <w:pPr>
        <w:pStyle w:val="Prrafodelista"/>
        <w:numPr>
          <w:ilvl w:val="1"/>
          <w:numId w:val="17"/>
        </w:numPr>
      </w:pPr>
      <w:r>
        <w:t>Tendrá el método: Constructor</w:t>
      </w:r>
      <w:r w:rsidR="00CC2623">
        <w:t xml:space="preserve">, </w:t>
      </w:r>
      <w:r w:rsidR="00E27CA0">
        <w:t>obtener todos los usuarios</w:t>
      </w:r>
      <w:r w:rsidR="00817E2D">
        <w:t>.</w:t>
      </w:r>
    </w:p>
    <w:p w14:paraId="3C71FDBB" w14:textId="2E453A14" w:rsidR="00CB2FA2" w:rsidRDefault="00CB2FA2" w:rsidP="00CB2FA2">
      <w:pPr>
        <w:pStyle w:val="Prrafodelista"/>
        <w:numPr>
          <w:ilvl w:val="0"/>
          <w:numId w:val="17"/>
        </w:numPr>
      </w:pPr>
      <w:r>
        <w:t>Usuario</w:t>
      </w:r>
    </w:p>
    <w:p w14:paraId="55559A92" w14:textId="77777777" w:rsidR="00E27CA0" w:rsidRDefault="00E27CA0" w:rsidP="00CB2FA2">
      <w:pPr>
        <w:pStyle w:val="Prrafodelista"/>
        <w:numPr>
          <w:ilvl w:val="1"/>
          <w:numId w:val="17"/>
        </w:numPr>
      </w:pPr>
      <w:r>
        <w:t>Tendrá los atributos nombre, correo y conexión.</w:t>
      </w:r>
    </w:p>
    <w:p w14:paraId="005D7AAD" w14:textId="42AC3B87" w:rsidR="00CB2FA2" w:rsidRDefault="00E27CA0" w:rsidP="00CB2FA2">
      <w:pPr>
        <w:pStyle w:val="Prrafodelista"/>
        <w:numPr>
          <w:ilvl w:val="1"/>
          <w:numId w:val="17"/>
        </w:numPr>
      </w:pPr>
      <w:r>
        <w:t xml:space="preserve">Tendrá los métodos: Constructor, obtener todos los usuarios. </w:t>
      </w:r>
    </w:p>
    <w:p w14:paraId="71C608B4" w14:textId="1915D76B" w:rsidR="00BE3A1B" w:rsidRDefault="00BE3A1B" w:rsidP="00BE3A1B">
      <w:r>
        <w:t>Estas clases están vinculadas al subsistema de U</w:t>
      </w:r>
      <w:r w:rsidR="0099110E">
        <w:t>ARGf</w:t>
      </w:r>
      <w:r>
        <w:t>low</w:t>
      </w:r>
      <w:r w:rsidR="00B13AF4">
        <w:t>.</w:t>
      </w:r>
    </w:p>
    <w:p w14:paraId="59E263D4" w14:textId="77777777" w:rsidR="00AB1800" w:rsidRDefault="00AB1800" w:rsidP="00AB1800">
      <w:pPr>
        <w:pStyle w:val="PSI-Ttulo3"/>
      </w:pPr>
      <w:bookmarkStart w:id="18" w:name="_Toc181366788"/>
      <w:r>
        <w:lastRenderedPageBreak/>
        <w:t>Diagrama de Interacción</w:t>
      </w:r>
      <w:bookmarkEnd w:id="18"/>
      <w:r>
        <w:t xml:space="preserve"> </w:t>
      </w:r>
    </w:p>
    <w:p w14:paraId="5D1C9E3F" w14:textId="5400972A" w:rsidR="00AB1800" w:rsidRDefault="005F3363" w:rsidP="00AA083F">
      <w:pPr>
        <w:pStyle w:val="PSI-Comentario"/>
        <w:jc w:val="center"/>
      </w:pPr>
      <w:r>
        <w:rPr>
          <w:noProof/>
          <w:lang w:eastAsia="es-AR"/>
        </w:rPr>
        <w:drawing>
          <wp:inline distT="0" distB="0" distL="0" distR="0" wp14:anchorId="35B4080A" wp14:editId="6F9E63F8">
            <wp:extent cx="5046111" cy="8229600"/>
            <wp:effectExtent l="0" t="0" r="2540" b="0"/>
            <wp:docPr id="22831708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17081" name="Imagen 2283170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8603" cy="8233664"/>
                    </a:xfrm>
                    <a:prstGeom prst="rect">
                      <a:avLst/>
                    </a:prstGeom>
                  </pic:spPr>
                </pic:pic>
              </a:graphicData>
            </a:graphic>
          </wp:inline>
        </w:drawing>
      </w:r>
    </w:p>
    <w:p w14:paraId="414E8216" w14:textId="34F9105B" w:rsidR="00AB1800" w:rsidRDefault="00C56DAA" w:rsidP="00F655ED">
      <w:pPr>
        <w:pStyle w:val="MNormal"/>
        <w:jc w:val="center"/>
        <w:rPr>
          <w:noProof/>
        </w:rPr>
      </w:pPr>
      <w:r w:rsidRPr="00213641">
        <w:rPr>
          <w:b/>
          <w:bCs/>
          <w:noProof/>
        </w:rPr>
        <w:t xml:space="preserve">Fig. </w:t>
      </w:r>
      <w:r>
        <w:rPr>
          <w:b/>
          <w:bCs/>
          <w:noProof/>
        </w:rPr>
        <w:t>1</w:t>
      </w:r>
      <w:r w:rsidRPr="00213641">
        <w:rPr>
          <w:b/>
          <w:bCs/>
          <w:noProof/>
        </w:rPr>
        <w:t>.</w:t>
      </w:r>
      <w:r>
        <w:rPr>
          <w:b/>
          <w:bCs/>
          <w:noProof/>
        </w:rPr>
        <w:t>3</w:t>
      </w:r>
      <w:r>
        <w:rPr>
          <w:noProof/>
        </w:rPr>
        <w:t>: Diagrama de secuencia CU03</w:t>
      </w:r>
      <w:r w:rsidRPr="00213641">
        <w:rPr>
          <w:noProof/>
        </w:rPr>
        <w:t>.</w:t>
      </w:r>
    </w:p>
    <w:p w14:paraId="7BE1539D" w14:textId="7FBACE51" w:rsidR="00AB1800" w:rsidRDefault="00AB1800" w:rsidP="00AB1800">
      <w:pPr>
        <w:pStyle w:val="PSI-Ttulo2"/>
      </w:pPr>
      <w:bookmarkStart w:id="19" w:name="_Toc181366789"/>
      <w:r>
        <w:lastRenderedPageBreak/>
        <w:t>Caso de Uso 4: Añadir riesgo a la lista</w:t>
      </w:r>
      <w:bookmarkEnd w:id="19"/>
    </w:p>
    <w:p w14:paraId="12ACD7F9" w14:textId="77777777" w:rsidR="00233CCD" w:rsidRDefault="00233CCD" w:rsidP="00233CCD">
      <w:pPr>
        <w:pStyle w:val="Ttulo3"/>
      </w:pPr>
      <w:bookmarkStart w:id="20" w:name="_Toc181366790"/>
      <w:r>
        <w:t>Especificación de caso de uso de diseño</w:t>
      </w:r>
      <w:bookmarkEnd w:id="20"/>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F798053"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15AF6BC" w14:textId="6A0881E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8070F4">
              <w:rPr>
                <w:rFonts w:ascii="Calibri" w:eastAsia="Times New Roman" w:hAnsi="Calibri" w:cs="Calibri"/>
                <w:b/>
                <w:bCs/>
                <w:color w:val="000000"/>
                <w:sz w:val="20"/>
                <w:szCs w:val="20"/>
                <w:lang w:val="es-AR" w:eastAsia="es-AR"/>
              </w:rPr>
              <w:t>4</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59B853F3" w14:textId="7C039934" w:rsidR="00233CCD" w:rsidRPr="00233CCD" w:rsidRDefault="00D67E9B"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Añadir riesgo a la lista</w:t>
            </w:r>
          </w:p>
        </w:tc>
      </w:tr>
      <w:tr w:rsidR="00233CCD" w:rsidRPr="00233CCD" w14:paraId="56526C91"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3CAAF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977DC7D" w14:textId="1EA0730D" w:rsidR="00233CCD" w:rsidRPr="00233CCD" w:rsidRDefault="005536DA" w:rsidP="005536DA">
            <w:pPr>
              <w:pStyle w:val="PSI-Normal"/>
              <w:rPr>
                <w:lang w:eastAsia="es-AR"/>
              </w:rPr>
            </w:pPr>
            <w:r>
              <w:rPr>
                <w:lang w:eastAsia="es-AR"/>
              </w:rPr>
              <w:t>Líder de proyecto y Desarrollador</w:t>
            </w:r>
          </w:p>
        </w:tc>
      </w:tr>
      <w:tr w:rsidR="00233CCD" w:rsidRPr="00233CCD" w14:paraId="743D49E2"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31BE99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DE1E4D" w14:textId="080A48BD" w:rsidR="00233CCD" w:rsidRPr="00233CCD" w:rsidRDefault="005536DA" w:rsidP="000270B7">
            <w:pPr>
              <w:spacing w:before="0" w:line="240" w:lineRule="auto"/>
              <w:ind w:left="0" w:firstLine="0"/>
              <w:rPr>
                <w:rFonts w:ascii="Calibri" w:eastAsia="Times New Roman" w:hAnsi="Calibri" w:cs="Calibri"/>
                <w:color w:val="0070C0"/>
                <w:sz w:val="20"/>
                <w:szCs w:val="20"/>
                <w:lang w:val="es-AR" w:eastAsia="es-AR"/>
              </w:rPr>
            </w:pPr>
            <w:r>
              <w:rPr>
                <w:lang w:eastAsia="es-AR"/>
              </w:rPr>
              <w:t xml:space="preserve">El usuario inicio sesión en el sistema. El usuario </w:t>
            </w:r>
            <w:r w:rsidR="00640B73">
              <w:rPr>
                <w:lang w:eastAsia="es-AR"/>
              </w:rPr>
              <w:t>está</w:t>
            </w:r>
            <w:r>
              <w:rPr>
                <w:lang w:eastAsia="es-AR"/>
              </w:rPr>
              <w:t xml:space="preserve"> vinculado a un proyecto</w:t>
            </w:r>
          </w:p>
        </w:tc>
      </w:tr>
      <w:tr w:rsidR="00233CCD" w:rsidRPr="00233CCD" w14:paraId="16C95CD0"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E48621A"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9E87B26" w14:textId="4CB0765E" w:rsidR="00233CCD" w:rsidRPr="00233CCD" w:rsidRDefault="005536DA" w:rsidP="005536DA">
            <w:pPr>
              <w:pStyle w:val="PSI-Normal"/>
              <w:rPr>
                <w:lang w:eastAsia="es-AR"/>
              </w:rPr>
            </w:pPr>
            <w:r>
              <w:rPr>
                <w:lang w:eastAsia="es-AR"/>
              </w:rPr>
              <w:t>El usuario ingresa al proyecto y selecciona añadir riesgo.</w:t>
            </w:r>
          </w:p>
        </w:tc>
      </w:tr>
      <w:tr w:rsidR="00233CCD" w:rsidRPr="00233CCD" w14:paraId="1ED532AB"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45FA62A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1A70791"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FDA254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33C41F2"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405992B"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5D1F8AA" w14:textId="31196AE2"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333D56EB" w14:textId="62F0FD26" w:rsidR="00233CCD" w:rsidRPr="00233CCD" w:rsidRDefault="00744304" w:rsidP="009D60AB">
            <w:pPr>
              <w:pStyle w:val="PSI-Normal"/>
              <w:rPr>
                <w:lang w:eastAsia="es-AR"/>
              </w:rPr>
            </w:pPr>
            <w:r>
              <w:rPr>
                <w:lang w:eastAsia="es-AR"/>
              </w:rPr>
              <w:t>El actor selecciona “Añadir riesgo”.</w:t>
            </w:r>
          </w:p>
        </w:tc>
      </w:tr>
      <w:tr w:rsidR="00233CCD" w:rsidRPr="00233CCD" w14:paraId="54FACB78"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BAD32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F4465A1" w14:textId="372637D8"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1DFB83C4" w14:textId="4F381702" w:rsidR="00233CCD" w:rsidRPr="00233CCD" w:rsidRDefault="00744304" w:rsidP="009D60AB">
            <w:pPr>
              <w:pStyle w:val="PSI-Normal"/>
              <w:ind w:left="0" w:firstLine="0"/>
              <w:rPr>
                <w:lang w:eastAsia="es-AR"/>
              </w:rPr>
            </w:pPr>
            <w:r>
              <w:rPr>
                <w:lang w:eastAsia="es-AR"/>
              </w:rPr>
              <w:t xml:space="preserve">La </w:t>
            </w:r>
            <w:r w:rsidRPr="001F0E22">
              <w:rPr>
                <w:u w:val="single"/>
                <w:lang w:eastAsia="es-AR"/>
              </w:rPr>
              <w:t>InterfazUsuario</w:t>
            </w:r>
            <w:r>
              <w:rPr>
                <w:lang w:eastAsia="es-AR"/>
              </w:rPr>
              <w:t xml:space="preserve"> redirige al actor a la página /proyecto</w:t>
            </w:r>
            <w:r w:rsidR="009D60AB">
              <w:rPr>
                <w:lang w:eastAsia="es-AR"/>
              </w:rPr>
              <w:t>/:nombre</w:t>
            </w:r>
            <w:r>
              <w:rPr>
                <w:lang w:eastAsia="es-AR"/>
              </w:rPr>
              <w:t>/riesgo/crear</w:t>
            </w:r>
            <w:r w:rsidR="009D60AB">
              <w:rPr>
                <w:lang w:eastAsia="es-AR"/>
              </w:rPr>
              <w:t>/</w:t>
            </w:r>
            <w:r>
              <w:rPr>
                <w:lang w:eastAsia="es-AR"/>
              </w:rPr>
              <w:t>.</w:t>
            </w:r>
          </w:p>
        </w:tc>
      </w:tr>
      <w:tr w:rsidR="00233CCD" w:rsidRPr="00233CCD" w14:paraId="6559432B"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345CAF8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C7C92E" w14:textId="503927D8"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257DC773" w14:textId="78E171B2" w:rsidR="00233CCD" w:rsidRPr="00233CCD" w:rsidRDefault="00744304" w:rsidP="009D60AB">
            <w:pPr>
              <w:pStyle w:val="PSI-Normal"/>
              <w:ind w:left="0" w:firstLine="0"/>
              <w:rPr>
                <w:lang w:eastAsia="es-AR"/>
              </w:rPr>
            </w:pPr>
            <w:r>
              <w:rPr>
                <w:lang w:eastAsia="es-AR"/>
              </w:rPr>
              <w:t xml:space="preserve">El actor ingresa los datos del riesgo (descripción, responsable, categoría) en el formulario de la página. El actor selecciona confirmar. Si selecciona cancelar, la </w:t>
            </w:r>
            <w:r w:rsidRPr="009D60AB">
              <w:rPr>
                <w:u w:val="single"/>
                <w:lang w:eastAsia="es-AR"/>
              </w:rPr>
              <w:t>InterfazUsuario</w:t>
            </w:r>
            <w:r>
              <w:rPr>
                <w:lang w:eastAsia="es-AR"/>
              </w:rPr>
              <w:t xml:space="preserve"> redirige al actor a la página /proyecto</w:t>
            </w:r>
            <w:r w:rsidR="009D60AB">
              <w:rPr>
                <w:lang w:eastAsia="es-AR"/>
              </w:rPr>
              <w:t>/:nombre</w:t>
            </w:r>
            <w:r>
              <w:rPr>
                <w:lang w:eastAsia="es-AR"/>
              </w:rPr>
              <w:t>/riesgo.</w:t>
            </w:r>
          </w:p>
        </w:tc>
      </w:tr>
      <w:tr w:rsidR="00233CCD" w:rsidRPr="00233CCD" w14:paraId="5A0121AC"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C72B1E6"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71F7FE6" w14:textId="3BBA6329"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1E7A6F00" w14:textId="01800FF9" w:rsidR="00233CCD" w:rsidRPr="00233CCD" w:rsidRDefault="001F0E22" w:rsidP="009D60AB">
            <w:pPr>
              <w:pStyle w:val="PSI-Normal"/>
              <w:ind w:left="0" w:firstLine="0"/>
              <w:rPr>
                <w:lang w:eastAsia="es-AR"/>
              </w:rPr>
            </w:pPr>
            <w:r>
              <w:rPr>
                <w:lang w:eastAsia="es-AR"/>
              </w:rPr>
              <w:t xml:space="preserve">La </w:t>
            </w:r>
            <w:r w:rsidRPr="001F0E22">
              <w:rPr>
                <w:u w:val="single"/>
                <w:lang w:eastAsia="es-AR"/>
              </w:rPr>
              <w:t>InterfazUsuario</w:t>
            </w:r>
            <w:r>
              <w:rPr>
                <w:lang w:eastAsia="es-AR"/>
              </w:rPr>
              <w:t xml:space="preserve"> solicita </w:t>
            </w:r>
            <w:r w:rsidRPr="001F0E22">
              <w:rPr>
                <w:i/>
                <w:iCs/>
                <w:lang w:eastAsia="es-AR"/>
              </w:rPr>
              <w:t xml:space="preserve">crearRiesgo(datos) </w:t>
            </w:r>
            <w:r>
              <w:rPr>
                <w:lang w:eastAsia="es-AR"/>
              </w:rPr>
              <w:t xml:space="preserve">a </w:t>
            </w:r>
            <w:r w:rsidRPr="001F0E22">
              <w:rPr>
                <w:u w:val="single"/>
                <w:lang w:eastAsia="es-AR"/>
              </w:rPr>
              <w:t>GestorRiesgo</w:t>
            </w:r>
            <w:r>
              <w:rPr>
                <w:lang w:eastAsia="es-AR"/>
              </w:rPr>
              <w:t xml:space="preserve">. El </w:t>
            </w:r>
            <w:r w:rsidRPr="001F0E22">
              <w:rPr>
                <w:u w:val="single"/>
                <w:lang w:eastAsia="es-AR"/>
              </w:rPr>
              <w:t>GestorRiesgo</w:t>
            </w:r>
            <w:r>
              <w:rPr>
                <w:lang w:eastAsia="es-AR"/>
              </w:rPr>
              <w:t xml:space="preserve"> envia el evento </w:t>
            </w:r>
            <w:r w:rsidRPr="001F0E22">
              <w:rPr>
                <w:i/>
                <w:iCs/>
                <w:lang w:eastAsia="es-AR"/>
              </w:rPr>
              <w:t xml:space="preserve">crearRiesgo(datos) </w:t>
            </w:r>
            <w:r>
              <w:rPr>
                <w:lang w:eastAsia="es-AR"/>
              </w:rPr>
              <w:t xml:space="preserve">a </w:t>
            </w:r>
            <w:r w:rsidRPr="001F0E22">
              <w:rPr>
                <w:u w:val="single"/>
                <w:lang w:eastAsia="es-AR"/>
              </w:rPr>
              <w:t>Riesgo</w:t>
            </w:r>
            <w:r>
              <w:rPr>
                <w:lang w:eastAsia="es-AR"/>
              </w:rPr>
              <w:t xml:space="preserve">. </w:t>
            </w:r>
            <w:r w:rsidRPr="001F0E22">
              <w:rPr>
                <w:u w:val="single"/>
                <w:lang w:eastAsia="es-AR"/>
              </w:rPr>
              <w:t>Riesgo</w:t>
            </w:r>
            <w:r>
              <w:rPr>
                <w:lang w:eastAsia="es-AR"/>
              </w:rPr>
              <w:t xml:space="preserve"> solicita</w:t>
            </w:r>
            <w:r w:rsidRPr="001F0E22">
              <w:rPr>
                <w:i/>
                <w:iCs/>
                <w:lang w:eastAsia="es-AR"/>
              </w:rPr>
              <w:t xml:space="preserve"> crearRiesgo(datos)</w:t>
            </w:r>
            <w:r>
              <w:rPr>
                <w:lang w:eastAsia="es-AR"/>
              </w:rPr>
              <w:t xml:space="preserve"> a la </w:t>
            </w:r>
            <w:r w:rsidRPr="001F0E22">
              <w:rPr>
                <w:u w:val="single"/>
                <w:lang w:eastAsia="es-AR"/>
              </w:rPr>
              <w:t>BDD</w:t>
            </w:r>
            <w:r>
              <w:rPr>
                <w:lang w:eastAsia="es-AR"/>
              </w:rPr>
              <w:t xml:space="preserve">. La </w:t>
            </w:r>
            <w:r w:rsidRPr="001F0E22">
              <w:rPr>
                <w:u w:val="single"/>
                <w:lang w:eastAsia="es-AR"/>
              </w:rPr>
              <w:t>BDD</w:t>
            </w:r>
            <w:r>
              <w:rPr>
                <w:lang w:eastAsia="es-AR"/>
              </w:rPr>
              <w:t xml:space="preserve"> carga el riesgo. </w:t>
            </w:r>
            <w:r w:rsidR="009D60AB">
              <w:rPr>
                <w:lang w:eastAsia="es-AR"/>
              </w:rPr>
              <w:t xml:space="preserve">La </w:t>
            </w:r>
            <w:r w:rsidR="009D60AB" w:rsidRPr="009D60AB">
              <w:rPr>
                <w:u w:val="single"/>
                <w:lang w:eastAsia="es-AR"/>
              </w:rPr>
              <w:t>BDD</w:t>
            </w:r>
            <w:r w:rsidR="009D60AB">
              <w:rPr>
                <w:lang w:eastAsia="es-AR"/>
              </w:rPr>
              <w:t xml:space="preserve"> retorna la respuesta a </w:t>
            </w:r>
            <w:r w:rsidR="009D60AB" w:rsidRPr="009D60AB">
              <w:rPr>
                <w:u w:val="single"/>
                <w:lang w:eastAsia="es-AR"/>
              </w:rPr>
              <w:t>Riesgo</w:t>
            </w:r>
            <w:r w:rsidR="009D60AB">
              <w:rPr>
                <w:lang w:eastAsia="es-AR"/>
              </w:rPr>
              <w:t xml:space="preserve">. El Riesgo retorna la respuesta al </w:t>
            </w:r>
            <w:r w:rsidR="009D60AB" w:rsidRPr="009D60AB">
              <w:rPr>
                <w:u w:val="single"/>
                <w:lang w:eastAsia="es-AR"/>
              </w:rPr>
              <w:t>GestorRiesgo</w:t>
            </w:r>
            <w:r w:rsidR="009D60AB">
              <w:rPr>
                <w:lang w:eastAsia="es-AR"/>
              </w:rPr>
              <w:t xml:space="preserve">, el </w:t>
            </w:r>
            <w:r w:rsidR="009D60AB" w:rsidRPr="009D60AB">
              <w:rPr>
                <w:u w:val="single"/>
                <w:lang w:eastAsia="es-AR"/>
              </w:rPr>
              <w:t>GestorRiesgo</w:t>
            </w:r>
            <w:r w:rsidR="009D60AB">
              <w:rPr>
                <w:lang w:eastAsia="es-AR"/>
              </w:rPr>
              <w:t xml:space="preserve"> retorna la respuesta a la InterfazUsuario. </w:t>
            </w:r>
            <w:r>
              <w:rPr>
                <w:lang w:eastAsia="es-AR"/>
              </w:rPr>
              <w:t xml:space="preserve">La </w:t>
            </w:r>
            <w:r w:rsidRPr="001F0E22">
              <w:rPr>
                <w:u w:val="single"/>
                <w:lang w:eastAsia="es-AR"/>
              </w:rPr>
              <w:t>InterfazUsuario</w:t>
            </w:r>
            <w:r>
              <w:rPr>
                <w:lang w:eastAsia="es-AR"/>
              </w:rPr>
              <w:t xml:space="preserve"> redirige al actor a /proyecto</w:t>
            </w:r>
            <w:r w:rsidR="009D60AB">
              <w:rPr>
                <w:lang w:eastAsia="es-AR"/>
              </w:rPr>
              <w:t>/:nombre</w:t>
            </w:r>
            <w:r>
              <w:rPr>
                <w:lang w:eastAsia="es-AR"/>
              </w:rPr>
              <w:t>/riesgo.</w:t>
            </w:r>
          </w:p>
        </w:tc>
      </w:tr>
      <w:tr w:rsidR="00233CCD" w:rsidRPr="00233CCD" w14:paraId="6717113E"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875B90B"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748DAF9"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105659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784A9FC2"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AFD6AF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6FE423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33F8E80"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0173032C" w14:textId="77777777" w:rsidR="00233CCD" w:rsidRDefault="00233CCD" w:rsidP="00E9200B"/>
    <w:p w14:paraId="0E51B522" w14:textId="77777777" w:rsidR="00AB1800" w:rsidRDefault="00AB1800" w:rsidP="00AB1800">
      <w:pPr>
        <w:pStyle w:val="PSI-Ttulo3"/>
      </w:pPr>
      <w:bookmarkStart w:id="21" w:name="_Toc181366791"/>
      <w:r>
        <w:t>Diagrama de paquetes</w:t>
      </w:r>
      <w:bookmarkEnd w:id="21"/>
    </w:p>
    <w:p w14:paraId="0A111A51" w14:textId="77777777" w:rsidR="00C4057F" w:rsidRDefault="00C4057F" w:rsidP="00C4057F">
      <w:pPr>
        <w:ind w:left="0" w:firstLine="0"/>
      </w:pPr>
      <w:r>
        <w:t>Los objetos que fueron identificados en este caso de uso fueron:</w:t>
      </w:r>
    </w:p>
    <w:p w14:paraId="7628A840" w14:textId="1D77CEBD" w:rsidR="00C4057F" w:rsidRDefault="00C4057F" w:rsidP="00C4057F">
      <w:pPr>
        <w:pStyle w:val="Prrafodelista"/>
        <w:numPr>
          <w:ilvl w:val="0"/>
          <w:numId w:val="17"/>
        </w:numPr>
      </w:pPr>
      <w:r>
        <w:t>GestorRiesgo.</w:t>
      </w:r>
    </w:p>
    <w:p w14:paraId="5589E2C6" w14:textId="4FBF9906" w:rsidR="00C4057F" w:rsidRDefault="00C4057F" w:rsidP="000E4697">
      <w:pPr>
        <w:pStyle w:val="Prrafodelista"/>
        <w:numPr>
          <w:ilvl w:val="1"/>
          <w:numId w:val="17"/>
        </w:numPr>
      </w:pPr>
      <w:r>
        <w:t xml:space="preserve">Tendrá los métodos: Constructor, </w:t>
      </w:r>
      <w:r w:rsidR="000A244A">
        <w:t>agregar riesgo, obtener todos los riesgos de un proyecto, obtener riesgo por id, actualizar riesgo por id, eliminar riesgo por id, vincular o desvincular responsable, actualizar categoría de un riesgo, vincular o desvincular iteraciones</w:t>
      </w:r>
      <w:r w:rsidR="003718CE">
        <w:t>, Agregar categoría, actualizar categoría, eliminar categoría, obtener todas las categorías.</w:t>
      </w:r>
    </w:p>
    <w:p w14:paraId="5ACFBC2F" w14:textId="031C6AFB" w:rsidR="00C4057F" w:rsidRDefault="00C4057F" w:rsidP="00C4057F">
      <w:pPr>
        <w:pStyle w:val="Prrafodelista"/>
        <w:numPr>
          <w:ilvl w:val="0"/>
          <w:numId w:val="17"/>
        </w:numPr>
      </w:pPr>
      <w:r>
        <w:t xml:space="preserve">Riesgo. </w:t>
      </w:r>
    </w:p>
    <w:p w14:paraId="75D00FB6" w14:textId="0DA7D837" w:rsidR="00C4057F" w:rsidRDefault="00C4057F" w:rsidP="00C4057F">
      <w:pPr>
        <w:pStyle w:val="Prrafodelista"/>
        <w:numPr>
          <w:ilvl w:val="1"/>
          <w:numId w:val="17"/>
        </w:numPr>
      </w:pPr>
      <w:r>
        <w:t xml:space="preserve">Tendrá los atributos: </w:t>
      </w:r>
      <w:r w:rsidR="0099110E">
        <w:t>descripción</w:t>
      </w:r>
      <w:r>
        <w:t xml:space="preserve">, </w:t>
      </w:r>
      <w:r w:rsidR="0099110E">
        <w:t>factor riesgo</w:t>
      </w:r>
      <w:r w:rsidR="007930BB">
        <w:t xml:space="preserve">, </w:t>
      </w:r>
      <w:r>
        <w:t>categoría</w:t>
      </w:r>
      <w:r w:rsidR="007B44EB">
        <w:t>,</w:t>
      </w:r>
      <w:r>
        <w:t xml:space="preserve"> </w:t>
      </w:r>
      <w:r w:rsidR="0099110E">
        <w:t>iteración</w:t>
      </w:r>
      <w:r>
        <w:t xml:space="preserve"> y conexión.</w:t>
      </w:r>
    </w:p>
    <w:p w14:paraId="506FF46F" w14:textId="0490F151" w:rsidR="00C4057F" w:rsidRDefault="00C4057F" w:rsidP="00FA4088">
      <w:pPr>
        <w:pStyle w:val="Prrafodelista"/>
        <w:numPr>
          <w:ilvl w:val="1"/>
          <w:numId w:val="17"/>
        </w:numPr>
      </w:pPr>
      <w:r>
        <w:lastRenderedPageBreak/>
        <w:t xml:space="preserve">Tendrá los métodos: Constructor, </w:t>
      </w:r>
      <w:r w:rsidR="007B44EB">
        <w:t xml:space="preserve">los métodos get y set de cada atributo excepto para conexión, </w:t>
      </w:r>
      <w:r>
        <w:t>agregar riesgo, obtener todos los riesgos</w:t>
      </w:r>
      <w:r w:rsidR="000A244A">
        <w:t xml:space="preserve"> de un proyecto</w:t>
      </w:r>
      <w:r>
        <w:t xml:space="preserve">, </w:t>
      </w:r>
      <w:r w:rsidR="007B44EB">
        <w:t>obtener riesgo por id, actualizar riesgo por id, eliminar riesgo por id</w:t>
      </w:r>
      <w:r w:rsidR="000A244A">
        <w:t>, actualizar categoría de un riesgo</w:t>
      </w:r>
      <w:r w:rsidR="00FA4088">
        <w:t>, vincular o desvincular proyecto, vincular o desvincular iteraciones</w:t>
      </w:r>
      <w:r w:rsidR="000A244A">
        <w:t>.</w:t>
      </w:r>
    </w:p>
    <w:p w14:paraId="08DA86D1" w14:textId="73FB287C" w:rsidR="009A0929" w:rsidRDefault="009A0929" w:rsidP="009A0929">
      <w:pPr>
        <w:pStyle w:val="Prrafodelista"/>
        <w:numPr>
          <w:ilvl w:val="0"/>
          <w:numId w:val="17"/>
        </w:numPr>
      </w:pPr>
      <w:r>
        <w:t>Categoria</w:t>
      </w:r>
    </w:p>
    <w:p w14:paraId="7900A23C" w14:textId="307DD7DE" w:rsidR="009A0929" w:rsidRDefault="003718CE" w:rsidP="009A0929">
      <w:pPr>
        <w:pStyle w:val="Prrafodelista"/>
        <w:numPr>
          <w:ilvl w:val="1"/>
          <w:numId w:val="17"/>
        </w:numPr>
      </w:pPr>
      <w:r>
        <w:t xml:space="preserve">Tendrá los atributos: nombre, </w:t>
      </w:r>
      <w:r w:rsidR="0099110E">
        <w:t>descripción</w:t>
      </w:r>
      <w:r>
        <w:t xml:space="preserve"> y conexión</w:t>
      </w:r>
      <w:r w:rsidR="0099110E">
        <w:t>.</w:t>
      </w:r>
    </w:p>
    <w:p w14:paraId="75FF5166" w14:textId="37E04163" w:rsidR="003718CE" w:rsidRDefault="003718CE" w:rsidP="009A0929">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417D17DD" w14:textId="70B32AB1" w:rsidR="00C92F52" w:rsidRDefault="00C92F52" w:rsidP="009A0929">
      <w:pPr>
        <w:pStyle w:val="Prrafodelista"/>
        <w:numPr>
          <w:ilvl w:val="1"/>
          <w:numId w:val="17"/>
        </w:numPr>
      </w:pPr>
      <w:r>
        <w:t>Comentario: Esta clase se utiliza de manera implícita en este diagrama de secuencia.</w:t>
      </w:r>
    </w:p>
    <w:p w14:paraId="0D2326F9" w14:textId="57669115" w:rsidR="009A0929" w:rsidRDefault="009A0929" w:rsidP="009A0929">
      <w:pPr>
        <w:ind w:left="360" w:firstLine="0"/>
      </w:pPr>
      <w:r>
        <w:t>Estas clases están vinculadas al subsistema de Riesgos.</w:t>
      </w:r>
    </w:p>
    <w:p w14:paraId="4D2B42C2" w14:textId="089FD12F" w:rsidR="00C4057F" w:rsidRDefault="00C4057F" w:rsidP="00C4057F">
      <w:pPr>
        <w:pStyle w:val="Prrafodelista"/>
        <w:numPr>
          <w:ilvl w:val="0"/>
          <w:numId w:val="17"/>
        </w:numPr>
      </w:pPr>
      <w:r>
        <w:t xml:space="preserve">GestorProyecto. </w:t>
      </w:r>
    </w:p>
    <w:p w14:paraId="0FACE233" w14:textId="60B1AB11" w:rsidR="00C4057F" w:rsidRDefault="00C4057F" w:rsidP="00C4057F">
      <w:pPr>
        <w:pStyle w:val="Prrafodelista"/>
        <w:numPr>
          <w:ilvl w:val="1"/>
          <w:numId w:val="17"/>
        </w:numPr>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w:t>
      </w:r>
      <w:r w:rsidR="0099110E">
        <w:t>iteración</w:t>
      </w:r>
      <w:r>
        <w:t xml:space="preserve"> por id, eliminar </w:t>
      </w:r>
      <w:r w:rsidR="0099110E">
        <w:t>iteración</w:t>
      </w:r>
      <w:r>
        <w:t xml:space="preserve"> por id, añadir </w:t>
      </w:r>
      <w:r w:rsidR="0099110E">
        <w:t>iteración</w:t>
      </w:r>
      <w:r>
        <w:t xml:space="preserve">. </w:t>
      </w:r>
    </w:p>
    <w:p w14:paraId="766E6A35" w14:textId="72744895" w:rsidR="00C4057F" w:rsidRDefault="00C4057F" w:rsidP="00C4057F">
      <w:pPr>
        <w:pStyle w:val="Prrafodelista"/>
        <w:numPr>
          <w:ilvl w:val="1"/>
          <w:numId w:val="17"/>
        </w:numPr>
      </w:pPr>
      <w:r>
        <w:t xml:space="preserve">Comentario: Cada método deberá comprobar que no se pase ningún campo </w:t>
      </w:r>
      <w:r w:rsidR="00D86E98">
        <w:t>vacío</w:t>
      </w:r>
      <w:r>
        <w:t>, ni ninguna inyección sql.</w:t>
      </w:r>
    </w:p>
    <w:p w14:paraId="04ED6F7D" w14:textId="77777777" w:rsidR="00C4057F" w:rsidRDefault="00C4057F" w:rsidP="00C4057F">
      <w:pPr>
        <w:pStyle w:val="Prrafodelista"/>
        <w:numPr>
          <w:ilvl w:val="0"/>
          <w:numId w:val="17"/>
        </w:numPr>
      </w:pPr>
      <w:r>
        <w:t xml:space="preserve">Proyecto. </w:t>
      </w:r>
    </w:p>
    <w:p w14:paraId="23DAC82F" w14:textId="152AD7B4" w:rsidR="00C4057F" w:rsidRDefault="00C4057F" w:rsidP="00C4057F">
      <w:pPr>
        <w:pStyle w:val="Prrafodelista"/>
        <w:numPr>
          <w:ilvl w:val="1"/>
          <w:numId w:val="17"/>
        </w:numPr>
      </w:pPr>
      <w:r>
        <w:t xml:space="preserve">Tendrá los atributos de nombre, </w:t>
      </w:r>
      <w:r w:rsidR="00D86E98">
        <w:t>descripción</w:t>
      </w:r>
      <w:r>
        <w:t xml:space="preserve">, estado, </w:t>
      </w:r>
      <w:r w:rsidR="00D86E98">
        <w:t>fecha inicio</w:t>
      </w:r>
      <w:r>
        <w:t xml:space="preserve">, </w:t>
      </w:r>
      <w:r w:rsidR="00D86E98">
        <w:t>fecha fin</w:t>
      </w:r>
      <w:r>
        <w:t>, iteraciones, participantes y conexión.</w:t>
      </w:r>
    </w:p>
    <w:p w14:paraId="1B3E6847" w14:textId="77777777" w:rsidR="00C4057F" w:rsidRDefault="00C4057F" w:rsidP="00C4057F">
      <w:pPr>
        <w:pStyle w:val="Prrafodelista"/>
        <w:numPr>
          <w:ilvl w:val="1"/>
          <w:numId w:val="17"/>
        </w:numPr>
      </w:pPr>
      <w:r>
        <w:t xml:space="preserve">Tendrá los métodos: Constructor, los métodos get y set de cada atributo excepto para conexión, retornar un proyecto por id, retornar proyecto por nombre, crear proyecto, actualizar proyecto, actualizar iteraciones, obtener todos los proyectos, vincular o desvincular participantes. </w:t>
      </w:r>
    </w:p>
    <w:p w14:paraId="44331DEC" w14:textId="77777777" w:rsidR="00C4057F" w:rsidRDefault="00C4057F" w:rsidP="00C4057F">
      <w:pPr>
        <w:pStyle w:val="Prrafodelista"/>
        <w:numPr>
          <w:ilvl w:val="0"/>
          <w:numId w:val="17"/>
        </w:numPr>
      </w:pPr>
      <w:r>
        <w:t>Iteracion.</w:t>
      </w:r>
    </w:p>
    <w:p w14:paraId="780FAE10" w14:textId="05FB508B" w:rsidR="00C4057F" w:rsidRDefault="00C4057F" w:rsidP="00C4057F">
      <w:pPr>
        <w:pStyle w:val="Prrafodelista"/>
        <w:numPr>
          <w:ilvl w:val="1"/>
          <w:numId w:val="17"/>
        </w:numPr>
      </w:pPr>
      <w:r>
        <w:t xml:space="preserve">Tendrá los atributos </w:t>
      </w:r>
      <w:r w:rsidR="00D86E98">
        <w:t>fecha inicio</w:t>
      </w:r>
      <w:r>
        <w:t xml:space="preserve">, </w:t>
      </w:r>
      <w:r w:rsidR="00D86E98">
        <w:t>fecha fin</w:t>
      </w:r>
      <w:r>
        <w:t xml:space="preserve"> y conexión.</w:t>
      </w:r>
    </w:p>
    <w:p w14:paraId="0C959905" w14:textId="75331939" w:rsidR="00C4057F" w:rsidRDefault="00C4057F" w:rsidP="00C4057F">
      <w:pPr>
        <w:pStyle w:val="Prrafodelista"/>
        <w:numPr>
          <w:ilvl w:val="1"/>
          <w:numId w:val="17"/>
        </w:numPr>
      </w:pPr>
      <w:r>
        <w:t xml:space="preserve">Tendrá los métodos: Constructor, método get y set de cada atributo excepto para la conexión, obtener iteraciones por id de proyecto, actualizar </w:t>
      </w:r>
      <w:r w:rsidR="00D86E98">
        <w:t>iteración</w:t>
      </w:r>
      <w:r>
        <w:t xml:space="preserve"> por id, eliminar </w:t>
      </w:r>
      <w:r w:rsidR="00D86E98">
        <w:t>iteración</w:t>
      </w:r>
      <w:r>
        <w:t xml:space="preserve"> por id, añadir </w:t>
      </w:r>
      <w:r w:rsidR="00D86E98">
        <w:t>iteración</w:t>
      </w:r>
      <w:r>
        <w:t>.</w:t>
      </w:r>
    </w:p>
    <w:p w14:paraId="621C1C5F" w14:textId="77777777" w:rsidR="00C4057F" w:rsidRDefault="00C4057F" w:rsidP="00C4057F">
      <w:r>
        <w:t>Estas clases están vinculadas al subsistema de Proyectos.</w:t>
      </w:r>
    </w:p>
    <w:p w14:paraId="6B795442" w14:textId="77777777" w:rsidR="00C4057F" w:rsidRDefault="00C4057F" w:rsidP="00C4057F">
      <w:pPr>
        <w:pStyle w:val="Prrafodelista"/>
        <w:numPr>
          <w:ilvl w:val="0"/>
          <w:numId w:val="17"/>
        </w:numPr>
      </w:pPr>
      <w:r>
        <w:t>GestorUsuario.</w:t>
      </w:r>
    </w:p>
    <w:p w14:paraId="28A24976" w14:textId="77777777" w:rsidR="00C4057F" w:rsidRDefault="00C4057F" w:rsidP="00C4057F">
      <w:pPr>
        <w:pStyle w:val="Prrafodelista"/>
        <w:numPr>
          <w:ilvl w:val="1"/>
          <w:numId w:val="17"/>
        </w:numPr>
      </w:pPr>
      <w:r>
        <w:t>Tendrá el método: Constructor, obtener todos los usuarios.</w:t>
      </w:r>
    </w:p>
    <w:p w14:paraId="74E8F37A" w14:textId="77777777" w:rsidR="00C4057F" w:rsidRDefault="00C4057F" w:rsidP="00C4057F">
      <w:pPr>
        <w:pStyle w:val="Prrafodelista"/>
        <w:numPr>
          <w:ilvl w:val="0"/>
          <w:numId w:val="17"/>
        </w:numPr>
      </w:pPr>
      <w:r>
        <w:t>Usuario</w:t>
      </w:r>
    </w:p>
    <w:p w14:paraId="27D197B1" w14:textId="77777777" w:rsidR="00C4057F" w:rsidRDefault="00C4057F" w:rsidP="00C4057F">
      <w:pPr>
        <w:pStyle w:val="Prrafodelista"/>
        <w:numPr>
          <w:ilvl w:val="1"/>
          <w:numId w:val="17"/>
        </w:numPr>
      </w:pPr>
      <w:r>
        <w:t>Tendrá los atributos nombre, correo y conexión.</w:t>
      </w:r>
    </w:p>
    <w:p w14:paraId="2EB52B42" w14:textId="77777777" w:rsidR="00C4057F" w:rsidRDefault="00C4057F" w:rsidP="00C4057F">
      <w:pPr>
        <w:pStyle w:val="Prrafodelista"/>
        <w:numPr>
          <w:ilvl w:val="1"/>
          <w:numId w:val="17"/>
        </w:numPr>
      </w:pPr>
      <w:r>
        <w:t xml:space="preserve">Tendrá los métodos: Constructor, obtener todos los usuarios. </w:t>
      </w:r>
    </w:p>
    <w:p w14:paraId="7749412A" w14:textId="487CE1FE" w:rsidR="00C4057F" w:rsidRDefault="00C4057F" w:rsidP="00C4057F">
      <w:r>
        <w:t xml:space="preserve">Estas clases están vinculadas al subsistema de </w:t>
      </w:r>
      <w:r w:rsidR="00D86E98">
        <w:t>UARGflow</w:t>
      </w:r>
      <w:r>
        <w:t>.</w:t>
      </w:r>
    </w:p>
    <w:p w14:paraId="336D5195" w14:textId="77777777" w:rsidR="00AB1800" w:rsidRDefault="00AB1800" w:rsidP="00AB1800">
      <w:pPr>
        <w:pStyle w:val="PSI-Ttulo3"/>
      </w:pPr>
      <w:bookmarkStart w:id="22" w:name="_Toc181366792"/>
      <w:r>
        <w:lastRenderedPageBreak/>
        <w:t>Diagrama de Interacción</w:t>
      </w:r>
      <w:bookmarkEnd w:id="22"/>
      <w:r>
        <w:t xml:space="preserve"> </w:t>
      </w:r>
    </w:p>
    <w:p w14:paraId="03DF877E" w14:textId="1A0FEB10" w:rsidR="00AB1800" w:rsidRDefault="005F3363" w:rsidP="00AA083F">
      <w:pPr>
        <w:pStyle w:val="PSI-Comentario"/>
        <w:jc w:val="center"/>
        <w:rPr>
          <w:noProof/>
          <w:lang w:eastAsia="es-AR"/>
        </w:rPr>
      </w:pPr>
      <w:r>
        <w:rPr>
          <w:noProof/>
          <w:lang w:eastAsia="es-AR"/>
        </w:rPr>
        <w:drawing>
          <wp:inline distT="0" distB="0" distL="0" distR="0" wp14:anchorId="6FB9804E" wp14:editId="67396B27">
            <wp:extent cx="5400040" cy="5328920"/>
            <wp:effectExtent l="0" t="0" r="0" b="5080"/>
            <wp:docPr id="1968896636" name="Imagen 1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96636" name="Imagen 18" descr="Diagrama, Esquemát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5328920"/>
                    </a:xfrm>
                    <a:prstGeom prst="rect">
                      <a:avLst/>
                    </a:prstGeom>
                  </pic:spPr>
                </pic:pic>
              </a:graphicData>
            </a:graphic>
          </wp:inline>
        </w:drawing>
      </w:r>
    </w:p>
    <w:p w14:paraId="7654BFE4" w14:textId="1586C931"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4</w:t>
      </w:r>
      <w:r>
        <w:rPr>
          <w:noProof/>
        </w:rPr>
        <w:t>: Diagrama de secuencia CU04</w:t>
      </w:r>
      <w:r w:rsidRPr="00213641">
        <w:rPr>
          <w:noProof/>
        </w:rPr>
        <w:t>.</w:t>
      </w:r>
    </w:p>
    <w:p w14:paraId="1684CCDB" w14:textId="77777777" w:rsidR="00AB1800" w:rsidRDefault="00AB1800" w:rsidP="00E9200B"/>
    <w:p w14:paraId="7FB3AAD9" w14:textId="00E0FB6C" w:rsidR="00AB1800" w:rsidRDefault="00AB1800" w:rsidP="00AB1800">
      <w:pPr>
        <w:pStyle w:val="PSI-Ttulo2"/>
      </w:pPr>
      <w:bookmarkStart w:id="23" w:name="_Toc181366793"/>
      <w:r>
        <w:t>Caso de Uso 5: Modificar lista de riesgos</w:t>
      </w:r>
      <w:bookmarkEnd w:id="23"/>
    </w:p>
    <w:p w14:paraId="19AD20ED" w14:textId="77777777" w:rsidR="00233CCD" w:rsidRDefault="00233CCD" w:rsidP="00233CCD">
      <w:pPr>
        <w:pStyle w:val="Ttulo3"/>
      </w:pPr>
      <w:bookmarkStart w:id="24" w:name="_Toc181366794"/>
      <w:r>
        <w:t>Especificación de caso de uso de diseño</w:t>
      </w:r>
      <w:bookmarkEnd w:id="24"/>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1AEE271D"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3FC1BFD" w14:textId="723465E5"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8070F4">
              <w:rPr>
                <w:rFonts w:ascii="Calibri" w:eastAsia="Times New Roman" w:hAnsi="Calibri" w:cs="Calibri"/>
                <w:b/>
                <w:bCs/>
                <w:color w:val="000000"/>
                <w:sz w:val="20"/>
                <w:szCs w:val="20"/>
                <w:lang w:val="es-AR" w:eastAsia="es-AR"/>
              </w:rPr>
              <w:t>5</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9CA8F73"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41C5937"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D5F526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CEA506F"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4425BE8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9750E0"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E065633"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2F326F78"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B9011"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A2D783"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6131E8A0"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3CEB0EE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20A6C819"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957325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D5368BB"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2B6197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FCC8A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2AB366B"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F893AFD"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33E5C12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0309CE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4006E03"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F7887E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A8C3D8"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B6DF755"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54B644C1"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420656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E01FF41"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2DAA611E"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7C5C8327"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24073096"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9DF1288"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2DD6DDC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705C945"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0B4BEDE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2DFC02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DAC9C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07C4ABD"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6473F62E" w14:textId="77777777" w:rsidR="00233CCD" w:rsidRDefault="00233CCD" w:rsidP="00E9200B"/>
    <w:p w14:paraId="2AAE3700" w14:textId="77777777" w:rsidR="00AB1800" w:rsidRDefault="00AB1800" w:rsidP="00AB1800">
      <w:pPr>
        <w:pStyle w:val="PSI-Ttulo3"/>
      </w:pPr>
      <w:bookmarkStart w:id="25" w:name="_Toc181366795"/>
      <w:r>
        <w:t>Diagrama de paquetes</w:t>
      </w:r>
      <w:bookmarkEnd w:id="25"/>
    </w:p>
    <w:p w14:paraId="7C4CCC46" w14:textId="77777777" w:rsidR="007930BB" w:rsidRDefault="007930BB" w:rsidP="007930BB">
      <w:pPr>
        <w:ind w:left="0" w:firstLine="0"/>
      </w:pPr>
      <w:r>
        <w:t>Los objetos que fueron identificados en este caso de uso fueron:</w:t>
      </w:r>
    </w:p>
    <w:p w14:paraId="29459464" w14:textId="77777777" w:rsidR="007930BB" w:rsidRDefault="007930BB" w:rsidP="007930BB">
      <w:pPr>
        <w:pStyle w:val="Prrafodelista"/>
        <w:numPr>
          <w:ilvl w:val="0"/>
          <w:numId w:val="17"/>
        </w:numPr>
      </w:pPr>
      <w:r>
        <w:t>GestorRiesgo.</w:t>
      </w:r>
    </w:p>
    <w:p w14:paraId="6D5A76A6" w14:textId="14A9FE75" w:rsidR="007930BB" w:rsidRDefault="007930BB" w:rsidP="007930BB">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r w:rsidR="005C47A5">
        <w:t xml:space="preserve">, crear una </w:t>
      </w:r>
      <w:r w:rsidR="00D86E98">
        <w:t>evaluación</w:t>
      </w:r>
      <w:r w:rsidR="005C47A5">
        <w:t xml:space="preserve">, obtener evaluaciones de un riesgo, obtener todas las evaluaciones, actualizar </w:t>
      </w:r>
      <w:r w:rsidR="00D86E98">
        <w:t>evaluación</w:t>
      </w:r>
      <w:r w:rsidR="005C47A5">
        <w:t xml:space="preserve"> por id, eliminar </w:t>
      </w:r>
      <w:r w:rsidR="00D86E98">
        <w:t>evaluación</w:t>
      </w:r>
      <w:r w:rsidR="005C47A5">
        <w:t xml:space="preserve"> por id</w:t>
      </w:r>
      <w:r>
        <w:t>.</w:t>
      </w:r>
    </w:p>
    <w:p w14:paraId="4286B298" w14:textId="77777777" w:rsidR="007930BB" w:rsidRDefault="007930BB" w:rsidP="007930BB">
      <w:pPr>
        <w:pStyle w:val="Prrafodelista"/>
        <w:numPr>
          <w:ilvl w:val="0"/>
          <w:numId w:val="17"/>
        </w:numPr>
      </w:pPr>
      <w:r>
        <w:t xml:space="preserve">Riesgo. </w:t>
      </w:r>
    </w:p>
    <w:p w14:paraId="447E4776" w14:textId="5B6E701B" w:rsidR="007930BB" w:rsidRDefault="007930BB" w:rsidP="007930BB">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3B885654" w14:textId="77777777" w:rsidR="007930BB" w:rsidRDefault="007930BB" w:rsidP="007930BB">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864B3E5" w14:textId="77777777" w:rsidR="007930BB" w:rsidRDefault="007930BB" w:rsidP="007930BB">
      <w:pPr>
        <w:pStyle w:val="Prrafodelista"/>
        <w:numPr>
          <w:ilvl w:val="0"/>
          <w:numId w:val="17"/>
        </w:numPr>
      </w:pPr>
      <w:r>
        <w:t>Categoria</w:t>
      </w:r>
    </w:p>
    <w:p w14:paraId="4A566129" w14:textId="55480BFE" w:rsidR="007930BB" w:rsidRDefault="007930BB" w:rsidP="007930BB">
      <w:pPr>
        <w:pStyle w:val="Prrafodelista"/>
        <w:numPr>
          <w:ilvl w:val="1"/>
          <w:numId w:val="17"/>
        </w:numPr>
      </w:pPr>
      <w:r>
        <w:t xml:space="preserve">Tendrá los atributos: nombre, </w:t>
      </w:r>
      <w:r w:rsidR="00D86E98">
        <w:t>descripción</w:t>
      </w:r>
      <w:r>
        <w:t xml:space="preserve"> y conexión</w:t>
      </w:r>
    </w:p>
    <w:p w14:paraId="6EDA3D3B" w14:textId="77777777" w:rsidR="007930BB" w:rsidRDefault="007930BB" w:rsidP="007930BB">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456BEA62" w14:textId="77777777" w:rsidR="007930BB" w:rsidRDefault="007930BB" w:rsidP="007930BB">
      <w:pPr>
        <w:pStyle w:val="Prrafodelista"/>
        <w:numPr>
          <w:ilvl w:val="1"/>
          <w:numId w:val="17"/>
        </w:numPr>
      </w:pPr>
      <w:r>
        <w:t>Comentario: Esta clase se utiliza de manera implícita en este diagrama de secuencia.</w:t>
      </w:r>
    </w:p>
    <w:p w14:paraId="2C1FEC3F" w14:textId="0556D4D4" w:rsidR="007930BB" w:rsidRDefault="007930BB" w:rsidP="007930BB">
      <w:pPr>
        <w:pStyle w:val="Prrafodelista"/>
        <w:numPr>
          <w:ilvl w:val="0"/>
          <w:numId w:val="17"/>
        </w:numPr>
      </w:pPr>
      <w:r>
        <w:t>Evaluacion</w:t>
      </w:r>
    </w:p>
    <w:p w14:paraId="0BCD7F31" w14:textId="0B636424" w:rsidR="007930BB" w:rsidRDefault="007930BB" w:rsidP="007930BB">
      <w:pPr>
        <w:pStyle w:val="Prrafodelista"/>
        <w:numPr>
          <w:ilvl w:val="1"/>
          <w:numId w:val="17"/>
        </w:numPr>
      </w:pPr>
      <w:r>
        <w:t>Tendrá los atributos: impacto, probabilidad y conexión</w:t>
      </w:r>
    </w:p>
    <w:p w14:paraId="0FE880D4" w14:textId="267427DF" w:rsidR="007930BB" w:rsidRDefault="007930BB" w:rsidP="007930BB">
      <w:pPr>
        <w:pStyle w:val="Prrafodelista"/>
        <w:numPr>
          <w:ilvl w:val="1"/>
          <w:numId w:val="17"/>
        </w:numPr>
      </w:pPr>
      <w:r>
        <w:t xml:space="preserve">Tendrá los métodos: Constructor, los métodos get y set de cada atributo excepto para conexión, crear una </w:t>
      </w:r>
      <w:r w:rsidR="00D86E98">
        <w:t>evaluación</w:t>
      </w:r>
      <w:r>
        <w:t>, obtener evaluaciones de un riesgo, obtener todas las evaluaciones</w:t>
      </w:r>
      <w:r w:rsidR="00083520">
        <w:t xml:space="preserve">, actualizar </w:t>
      </w:r>
      <w:r w:rsidR="00D86E98">
        <w:t>evaluación</w:t>
      </w:r>
      <w:r w:rsidR="00083520">
        <w:t xml:space="preserve"> por id, eliminar </w:t>
      </w:r>
      <w:r w:rsidR="00D86E98">
        <w:t>evaluación</w:t>
      </w:r>
      <w:r w:rsidR="00083520">
        <w:t xml:space="preserve"> por id. </w:t>
      </w:r>
    </w:p>
    <w:p w14:paraId="580B8572" w14:textId="77777777" w:rsidR="007930BB" w:rsidRDefault="007930BB" w:rsidP="007930BB">
      <w:pPr>
        <w:ind w:left="360" w:firstLine="0"/>
      </w:pPr>
      <w:r>
        <w:t>Estas clases están vinculadas al subsistema de Riesgos.</w:t>
      </w:r>
    </w:p>
    <w:p w14:paraId="4D0B4A11" w14:textId="77777777" w:rsidR="007930BB" w:rsidRDefault="007930BB" w:rsidP="007930BB">
      <w:pPr>
        <w:pStyle w:val="Prrafodelista"/>
        <w:numPr>
          <w:ilvl w:val="0"/>
          <w:numId w:val="17"/>
        </w:numPr>
      </w:pPr>
      <w:r>
        <w:t xml:space="preserve">GestorProyecto. </w:t>
      </w:r>
    </w:p>
    <w:p w14:paraId="45255E58" w14:textId="61985A00" w:rsidR="007930BB" w:rsidRDefault="007930BB" w:rsidP="007930BB">
      <w:pPr>
        <w:pStyle w:val="Prrafodelista"/>
        <w:numPr>
          <w:ilvl w:val="1"/>
          <w:numId w:val="17"/>
        </w:numPr>
      </w:pPr>
      <w:r>
        <w:t xml:space="preserve">Tendrá los métodos: Constructor, retornar un proyecto por id, retornar proyecto por nombre, crear proyecto, actualizar proyecto, vincular o desvincular iteraciones, obtener todos los proyectos, vincular o desvincular </w:t>
      </w:r>
      <w:r>
        <w:lastRenderedPageBreak/>
        <w:t xml:space="preserve">participantes, obtener iteraciones por id de proyecto, actualizar </w:t>
      </w:r>
      <w:r w:rsidR="00D86E98">
        <w:t>iteración</w:t>
      </w:r>
      <w:r>
        <w:t xml:space="preserve"> por id, eliminar </w:t>
      </w:r>
      <w:r w:rsidR="00D86E98">
        <w:t>iteración</w:t>
      </w:r>
      <w:r>
        <w:t xml:space="preserve"> por id, añadir </w:t>
      </w:r>
      <w:r w:rsidR="00D86E98">
        <w:t>iteración</w:t>
      </w:r>
      <w:r>
        <w:t xml:space="preserve">. </w:t>
      </w:r>
    </w:p>
    <w:p w14:paraId="45A12C96" w14:textId="17E50B5E" w:rsidR="007930BB" w:rsidRDefault="007930BB" w:rsidP="007930BB">
      <w:pPr>
        <w:pStyle w:val="Prrafodelista"/>
        <w:numPr>
          <w:ilvl w:val="1"/>
          <w:numId w:val="17"/>
        </w:numPr>
      </w:pPr>
      <w:r>
        <w:t xml:space="preserve">Comentario: Cada método deberá comprobar que no se pase ningún campo </w:t>
      </w:r>
      <w:r w:rsidR="00D86E98">
        <w:t>vacío</w:t>
      </w:r>
      <w:r>
        <w:t>, ni ninguna inyección sql.</w:t>
      </w:r>
    </w:p>
    <w:p w14:paraId="53384F6E" w14:textId="77777777" w:rsidR="007930BB" w:rsidRDefault="007930BB" w:rsidP="007930BB">
      <w:pPr>
        <w:pStyle w:val="Prrafodelista"/>
        <w:numPr>
          <w:ilvl w:val="0"/>
          <w:numId w:val="17"/>
        </w:numPr>
      </w:pPr>
      <w:r>
        <w:t xml:space="preserve">Proyecto. </w:t>
      </w:r>
    </w:p>
    <w:p w14:paraId="324C201B" w14:textId="2B84E679" w:rsidR="007930BB" w:rsidRDefault="007930BB" w:rsidP="007930BB">
      <w:pPr>
        <w:pStyle w:val="Prrafodelista"/>
        <w:numPr>
          <w:ilvl w:val="1"/>
          <w:numId w:val="17"/>
        </w:numPr>
      </w:pPr>
      <w:r>
        <w:t xml:space="preserve">Tendrá los atributos de nombre, </w:t>
      </w:r>
      <w:r w:rsidR="00D86E98">
        <w:t>descripción</w:t>
      </w:r>
      <w:r>
        <w:t xml:space="preserve">, estado, </w:t>
      </w:r>
      <w:r w:rsidR="00D86E98">
        <w:t>fecha inicio</w:t>
      </w:r>
      <w:r>
        <w:t xml:space="preserve">, </w:t>
      </w:r>
      <w:r w:rsidR="00D86E98">
        <w:t>fecha fin</w:t>
      </w:r>
      <w:r>
        <w:t>, iteraciones, participantes y conexión.</w:t>
      </w:r>
    </w:p>
    <w:p w14:paraId="2D7869ED" w14:textId="77777777" w:rsidR="007930BB" w:rsidRDefault="007930BB" w:rsidP="007930BB">
      <w:pPr>
        <w:pStyle w:val="Prrafodelista"/>
        <w:numPr>
          <w:ilvl w:val="1"/>
          <w:numId w:val="17"/>
        </w:numPr>
      </w:pPr>
      <w:r>
        <w:t xml:space="preserve">Tendrá los métodos: Constructor, los métodos get y set de cada atributo excepto para conexión, retornar un proyecto por id, retornar proyecto por nombre, crear proyecto, actualizar proyecto, actualizar iteraciones, obtener todos los proyectos, vincular o desvincular participantes. </w:t>
      </w:r>
    </w:p>
    <w:p w14:paraId="7F8472D3" w14:textId="77777777" w:rsidR="007930BB" w:rsidRDefault="007930BB" w:rsidP="007930BB">
      <w:pPr>
        <w:pStyle w:val="Prrafodelista"/>
        <w:numPr>
          <w:ilvl w:val="0"/>
          <w:numId w:val="17"/>
        </w:numPr>
      </w:pPr>
      <w:r>
        <w:t>Iteracion.</w:t>
      </w:r>
    </w:p>
    <w:p w14:paraId="1735FEAB" w14:textId="5B5AF462" w:rsidR="007930BB" w:rsidRDefault="007930BB" w:rsidP="007930BB">
      <w:pPr>
        <w:pStyle w:val="Prrafodelista"/>
        <w:numPr>
          <w:ilvl w:val="1"/>
          <w:numId w:val="17"/>
        </w:numPr>
      </w:pPr>
      <w:r>
        <w:t xml:space="preserve">Tendrá los atributos </w:t>
      </w:r>
      <w:r w:rsidR="00D86E98">
        <w:t>fecha inicio</w:t>
      </w:r>
      <w:r>
        <w:t xml:space="preserve">, </w:t>
      </w:r>
      <w:r w:rsidR="00D86E98">
        <w:t>fecha fin</w:t>
      </w:r>
      <w:r>
        <w:t xml:space="preserve"> y conexión.</w:t>
      </w:r>
    </w:p>
    <w:p w14:paraId="0D779CE6" w14:textId="0EA64AFE" w:rsidR="007930BB" w:rsidRDefault="007930BB" w:rsidP="007930BB">
      <w:pPr>
        <w:pStyle w:val="Prrafodelista"/>
        <w:numPr>
          <w:ilvl w:val="1"/>
          <w:numId w:val="17"/>
        </w:numPr>
      </w:pPr>
      <w:r>
        <w:t xml:space="preserve">Tendrá los métodos: Constructor, método get y set de cada atributo excepto para la conexión, obtener iteraciones por id de proyecto, actualizar </w:t>
      </w:r>
      <w:r w:rsidR="00D86E98">
        <w:t>iteración</w:t>
      </w:r>
      <w:r>
        <w:t xml:space="preserve"> por id, eliminar </w:t>
      </w:r>
      <w:r w:rsidR="00D86E98">
        <w:t>iteración</w:t>
      </w:r>
      <w:r>
        <w:t xml:space="preserve"> por id, añadir </w:t>
      </w:r>
      <w:r w:rsidR="00D86E98">
        <w:t>iteración</w:t>
      </w:r>
      <w:r>
        <w:t>.</w:t>
      </w:r>
    </w:p>
    <w:p w14:paraId="40CACE90" w14:textId="77777777" w:rsidR="007930BB" w:rsidRDefault="007930BB" w:rsidP="007930BB">
      <w:r>
        <w:t>Estas clases están vinculadas al subsistema de Proyectos.</w:t>
      </w:r>
    </w:p>
    <w:p w14:paraId="3F634E31" w14:textId="77777777" w:rsidR="007930BB" w:rsidRDefault="007930BB" w:rsidP="007930BB">
      <w:pPr>
        <w:pStyle w:val="Prrafodelista"/>
        <w:numPr>
          <w:ilvl w:val="0"/>
          <w:numId w:val="17"/>
        </w:numPr>
      </w:pPr>
      <w:r>
        <w:t>GestorUsuario.</w:t>
      </w:r>
    </w:p>
    <w:p w14:paraId="5FBB8C82" w14:textId="77777777" w:rsidR="007930BB" w:rsidRDefault="007930BB" w:rsidP="007930BB">
      <w:pPr>
        <w:pStyle w:val="Prrafodelista"/>
        <w:numPr>
          <w:ilvl w:val="1"/>
          <w:numId w:val="17"/>
        </w:numPr>
      </w:pPr>
      <w:r>
        <w:t>Tendrá el método: Constructor, obtener todos los usuarios.</w:t>
      </w:r>
    </w:p>
    <w:p w14:paraId="390A47D8" w14:textId="77777777" w:rsidR="007930BB" w:rsidRDefault="007930BB" w:rsidP="007930BB">
      <w:pPr>
        <w:pStyle w:val="Prrafodelista"/>
        <w:numPr>
          <w:ilvl w:val="0"/>
          <w:numId w:val="17"/>
        </w:numPr>
      </w:pPr>
      <w:r>
        <w:t>Usuario</w:t>
      </w:r>
    </w:p>
    <w:p w14:paraId="5A730388" w14:textId="77777777" w:rsidR="007930BB" w:rsidRDefault="007930BB" w:rsidP="007930BB">
      <w:pPr>
        <w:pStyle w:val="Prrafodelista"/>
        <w:numPr>
          <w:ilvl w:val="1"/>
          <w:numId w:val="17"/>
        </w:numPr>
      </w:pPr>
      <w:r>
        <w:t>Tendrá los atributos nombre, correo y conexión.</w:t>
      </w:r>
    </w:p>
    <w:p w14:paraId="095B5EFD" w14:textId="77777777" w:rsidR="007930BB" w:rsidRDefault="007930BB" w:rsidP="007930BB">
      <w:pPr>
        <w:pStyle w:val="Prrafodelista"/>
        <w:numPr>
          <w:ilvl w:val="1"/>
          <w:numId w:val="17"/>
        </w:numPr>
      </w:pPr>
      <w:r>
        <w:t xml:space="preserve">Tendrá los métodos: Constructor, obtener todos los usuarios. </w:t>
      </w:r>
    </w:p>
    <w:p w14:paraId="1157B694" w14:textId="7F73F74A" w:rsidR="007930BB" w:rsidRDefault="007930BB" w:rsidP="007930BB">
      <w:r>
        <w:t xml:space="preserve">Estas clases están vinculadas al subsistema de </w:t>
      </w:r>
      <w:r w:rsidR="00D86E98">
        <w:t>UARGflow</w:t>
      </w:r>
      <w:r>
        <w:t>.</w:t>
      </w:r>
    </w:p>
    <w:p w14:paraId="00F95337" w14:textId="77777777" w:rsidR="00AB1800" w:rsidRDefault="00AB1800" w:rsidP="00AB1800">
      <w:pPr>
        <w:pStyle w:val="PSI-Ttulo3"/>
      </w:pPr>
      <w:bookmarkStart w:id="26" w:name="_Toc181366796"/>
      <w:r>
        <w:lastRenderedPageBreak/>
        <w:t>Diagrama de Interacción</w:t>
      </w:r>
      <w:bookmarkEnd w:id="26"/>
      <w:r>
        <w:t xml:space="preserve"> </w:t>
      </w:r>
    </w:p>
    <w:p w14:paraId="77FA0545" w14:textId="6F4E19A3" w:rsidR="00AB1800" w:rsidRDefault="00547ABF" w:rsidP="00AB1800">
      <w:pPr>
        <w:pStyle w:val="PSI-Comentario"/>
      </w:pPr>
      <w:r>
        <w:rPr>
          <w:noProof/>
          <w:lang w:eastAsia="es-AR"/>
        </w:rPr>
        <w:drawing>
          <wp:inline distT="0" distB="0" distL="0" distR="0" wp14:anchorId="223A6319" wp14:editId="28A57C4D">
            <wp:extent cx="5400040" cy="7853680"/>
            <wp:effectExtent l="0" t="0" r="0" b="0"/>
            <wp:docPr id="14370503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50315" name="Imagen 14370503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7853680"/>
                    </a:xfrm>
                    <a:prstGeom prst="rect">
                      <a:avLst/>
                    </a:prstGeom>
                  </pic:spPr>
                </pic:pic>
              </a:graphicData>
            </a:graphic>
          </wp:inline>
        </w:drawing>
      </w:r>
    </w:p>
    <w:p w14:paraId="4AE6E937" w14:textId="0F85D9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5</w:t>
      </w:r>
      <w:r>
        <w:rPr>
          <w:noProof/>
        </w:rPr>
        <w:t>: Diagrama de secuencia CU05</w:t>
      </w:r>
      <w:r w:rsidRPr="00213641">
        <w:rPr>
          <w:noProof/>
        </w:rPr>
        <w:t>.</w:t>
      </w:r>
    </w:p>
    <w:p w14:paraId="32A4E6A7" w14:textId="77777777" w:rsidR="00C56DAA" w:rsidRPr="00C56DAA" w:rsidRDefault="00C56DAA" w:rsidP="00C56DAA">
      <w:pPr>
        <w:pStyle w:val="MNormal"/>
        <w:jc w:val="center"/>
        <w:rPr>
          <w:noProof/>
        </w:rPr>
      </w:pPr>
    </w:p>
    <w:p w14:paraId="1F475877" w14:textId="46FCD2EA" w:rsidR="00AB1800" w:rsidRDefault="00AB1800" w:rsidP="00AB1800">
      <w:pPr>
        <w:pStyle w:val="PSI-Ttulo2"/>
      </w:pPr>
      <w:bookmarkStart w:id="27" w:name="_Toc181366797"/>
      <w:r>
        <w:lastRenderedPageBreak/>
        <w:t>Caso de Uso 6: Administrar categorías de riesgos</w:t>
      </w:r>
      <w:bookmarkEnd w:id="27"/>
    </w:p>
    <w:p w14:paraId="7E0B6C50" w14:textId="77777777" w:rsidR="00233CCD" w:rsidRDefault="00233CCD" w:rsidP="00233CCD">
      <w:pPr>
        <w:pStyle w:val="Ttulo3"/>
      </w:pPr>
      <w:bookmarkStart w:id="28" w:name="_Toc181366798"/>
      <w:r>
        <w:t>Especificación de caso de uso de diseño</w:t>
      </w:r>
      <w:bookmarkEnd w:id="28"/>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20D568D"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0145B719" w14:textId="5F35F295"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8070F4">
              <w:rPr>
                <w:rFonts w:ascii="Calibri" w:eastAsia="Times New Roman" w:hAnsi="Calibri" w:cs="Calibri"/>
                <w:b/>
                <w:bCs/>
                <w:color w:val="000000"/>
                <w:sz w:val="20"/>
                <w:szCs w:val="20"/>
                <w:lang w:val="es-AR" w:eastAsia="es-AR"/>
              </w:rPr>
              <w:t>6</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A8DEEC1"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6C4A889E"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BE4ED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3E466DB"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087F7678"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26803E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B6B2536"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45539C5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CF088BA"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2BA04B6"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3195E60C"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33A1E131"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6448ECF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5CB89E1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04312DD"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EA7205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909C7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2CF92E4"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80931F8"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3837808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44B7A03"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E94A84C"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F5C8AA6"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23CEC01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DAB6F9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4E4FA21"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21A1650"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C3FC0CC"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74D4185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07B5BCD6"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7A431A81"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DD6DA3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67E8A6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4F909F7B"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38AB968C"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B5CCB7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1F7415E"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5938D95"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4B1A80EF" w14:textId="77777777" w:rsidR="00233CCD" w:rsidRDefault="00233CCD" w:rsidP="00E9200B"/>
    <w:p w14:paraId="0F199ADC" w14:textId="77777777" w:rsidR="00AB1800" w:rsidRDefault="00AB1800" w:rsidP="00AB1800">
      <w:pPr>
        <w:pStyle w:val="PSI-Ttulo3"/>
      </w:pPr>
      <w:bookmarkStart w:id="29" w:name="_Toc181366799"/>
      <w:r>
        <w:t>Diagrama de paquetes</w:t>
      </w:r>
      <w:bookmarkEnd w:id="29"/>
    </w:p>
    <w:p w14:paraId="14E3912D" w14:textId="77777777" w:rsidR="00FC5777" w:rsidRDefault="00FC5777" w:rsidP="00FC5777">
      <w:pPr>
        <w:ind w:left="0" w:firstLine="0"/>
      </w:pPr>
      <w:r>
        <w:t>Los objetos que fueron identificados en este caso de uso fueron:</w:t>
      </w:r>
    </w:p>
    <w:p w14:paraId="7945262A" w14:textId="77777777" w:rsidR="00FC5777" w:rsidRDefault="00FC5777" w:rsidP="00FC5777">
      <w:pPr>
        <w:pStyle w:val="Prrafodelista"/>
        <w:numPr>
          <w:ilvl w:val="0"/>
          <w:numId w:val="17"/>
        </w:numPr>
      </w:pPr>
      <w:r>
        <w:t>GestorRiesgo.</w:t>
      </w:r>
    </w:p>
    <w:p w14:paraId="6CD609A6" w14:textId="77777777" w:rsidR="00FC5777" w:rsidRDefault="00FC5777" w:rsidP="00FC5777">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p>
    <w:p w14:paraId="6A3D10D3" w14:textId="77777777" w:rsidR="00FC5777" w:rsidRDefault="00FC5777" w:rsidP="00FC5777">
      <w:pPr>
        <w:pStyle w:val="Prrafodelista"/>
        <w:numPr>
          <w:ilvl w:val="0"/>
          <w:numId w:val="17"/>
        </w:numPr>
      </w:pPr>
      <w:r>
        <w:t xml:space="preserve">Riesgo. </w:t>
      </w:r>
    </w:p>
    <w:p w14:paraId="43BB61AB" w14:textId="757742EC" w:rsidR="00FC5777" w:rsidRDefault="00FC5777" w:rsidP="00FC5777">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069EAFFF" w14:textId="77777777" w:rsidR="00FC5777" w:rsidRDefault="00FC5777" w:rsidP="00FC5777">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10D27912" w14:textId="77777777" w:rsidR="00FC5777" w:rsidRDefault="00FC5777" w:rsidP="00FC5777">
      <w:pPr>
        <w:pStyle w:val="Prrafodelista"/>
        <w:numPr>
          <w:ilvl w:val="0"/>
          <w:numId w:val="17"/>
        </w:numPr>
      </w:pPr>
      <w:r>
        <w:t>Categoria</w:t>
      </w:r>
    </w:p>
    <w:p w14:paraId="757B5A30" w14:textId="6856EFC8" w:rsidR="00FC5777" w:rsidRDefault="00FC5777" w:rsidP="00FC5777">
      <w:pPr>
        <w:pStyle w:val="Prrafodelista"/>
        <w:numPr>
          <w:ilvl w:val="1"/>
          <w:numId w:val="17"/>
        </w:numPr>
      </w:pPr>
      <w:r>
        <w:t xml:space="preserve">Tendrá los atributos: nombre, </w:t>
      </w:r>
      <w:r w:rsidR="00D86E98">
        <w:t>descripción</w:t>
      </w:r>
      <w:r>
        <w:t xml:space="preserve"> y conexión</w:t>
      </w:r>
      <w:r w:rsidR="00D86E98">
        <w:t>.</w:t>
      </w:r>
    </w:p>
    <w:p w14:paraId="183FDB8D" w14:textId="77777777" w:rsidR="00FC5777" w:rsidRDefault="00FC5777" w:rsidP="00FC5777">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14A2C14F" w14:textId="00F0E600" w:rsidR="00FC5777" w:rsidRDefault="00FC5777" w:rsidP="00FC5777">
      <w:pPr>
        <w:ind w:left="360" w:firstLine="0"/>
      </w:pPr>
      <w:r>
        <w:t>Estas clases están vinculadas al subsistema de Riesgos.</w:t>
      </w:r>
    </w:p>
    <w:p w14:paraId="6AE997D4" w14:textId="77777777" w:rsidR="00AB1800" w:rsidRDefault="00AB1800" w:rsidP="00AB1800">
      <w:pPr>
        <w:pStyle w:val="PSI-Ttulo3"/>
      </w:pPr>
      <w:bookmarkStart w:id="30" w:name="_Toc181366800"/>
      <w:r>
        <w:lastRenderedPageBreak/>
        <w:t>Diagrama de Interacción</w:t>
      </w:r>
      <w:bookmarkEnd w:id="30"/>
      <w:r>
        <w:t xml:space="preserve"> </w:t>
      </w:r>
    </w:p>
    <w:p w14:paraId="75B4AAE7" w14:textId="03DF32D3" w:rsidR="00C56DAA" w:rsidRDefault="00547ABF" w:rsidP="00115781">
      <w:pPr>
        <w:pStyle w:val="PSI-Comentario"/>
        <w:jc w:val="center"/>
        <w:rPr>
          <w:noProof/>
          <w:lang w:eastAsia="es-AR"/>
        </w:rPr>
      </w:pPr>
      <w:r>
        <w:rPr>
          <w:noProof/>
          <w:lang w:eastAsia="es-AR"/>
        </w:rPr>
        <w:drawing>
          <wp:inline distT="0" distB="0" distL="0" distR="0" wp14:anchorId="24AD77DC" wp14:editId="11B7F89C">
            <wp:extent cx="5400040" cy="8188960"/>
            <wp:effectExtent l="0" t="0" r="0" b="2540"/>
            <wp:docPr id="32585482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54829" name="Imagen 325854829"/>
                    <pic:cNvPicPr/>
                  </pic:nvPicPr>
                  <pic:blipFill>
                    <a:blip r:embed="rId17">
                      <a:extLst>
                        <a:ext uri="{28A0092B-C50C-407E-A947-70E740481C1C}">
                          <a14:useLocalDpi xmlns:a14="http://schemas.microsoft.com/office/drawing/2010/main" val="0"/>
                        </a:ext>
                      </a:extLst>
                    </a:blip>
                    <a:stretch>
                      <a:fillRect/>
                    </a:stretch>
                  </pic:blipFill>
                  <pic:spPr>
                    <a:xfrm>
                      <a:off x="0" y="0"/>
                      <a:ext cx="5400040" cy="8188960"/>
                    </a:xfrm>
                    <a:prstGeom prst="rect">
                      <a:avLst/>
                    </a:prstGeom>
                  </pic:spPr>
                </pic:pic>
              </a:graphicData>
            </a:graphic>
          </wp:inline>
        </w:drawing>
      </w:r>
    </w:p>
    <w:p w14:paraId="2F0D64C4" w14:textId="162112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sidR="00AA083F">
        <w:rPr>
          <w:b/>
          <w:bCs/>
          <w:noProof/>
        </w:rPr>
        <w:t>6</w:t>
      </w:r>
      <w:r>
        <w:rPr>
          <w:noProof/>
        </w:rPr>
        <w:t xml:space="preserve"> Diagrama de secuencia CU06</w:t>
      </w:r>
      <w:r w:rsidRPr="00213641">
        <w:rPr>
          <w:noProof/>
        </w:rPr>
        <w:t>.</w:t>
      </w:r>
    </w:p>
    <w:p w14:paraId="1682D8C8" w14:textId="7DCF4434" w:rsidR="00AB1800" w:rsidRDefault="00AB1800" w:rsidP="00BF263E">
      <w:pPr>
        <w:pStyle w:val="PSI-Ttulo2"/>
        <w:ind w:left="0" w:firstLine="0"/>
      </w:pPr>
      <w:bookmarkStart w:id="31" w:name="_Toc181366801"/>
      <w:r>
        <w:lastRenderedPageBreak/>
        <w:t>Caso de Uso 7: Realizar evaluación de riesgo</w:t>
      </w:r>
      <w:bookmarkEnd w:id="31"/>
    </w:p>
    <w:p w14:paraId="1FCC15B7" w14:textId="77777777" w:rsidR="00233CCD" w:rsidRDefault="00233CCD" w:rsidP="00233CCD">
      <w:pPr>
        <w:pStyle w:val="Ttulo3"/>
      </w:pPr>
      <w:bookmarkStart w:id="32" w:name="_Toc181366802"/>
      <w:r>
        <w:t>Especificación de caso de uso de diseño</w:t>
      </w:r>
      <w:bookmarkEnd w:id="3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AE932"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ED4761A" w14:textId="27A8D02B"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0270B7">
              <w:rPr>
                <w:rFonts w:ascii="Calibri" w:eastAsia="Times New Roman" w:hAnsi="Calibri" w:cs="Calibri"/>
                <w:b/>
                <w:bCs/>
                <w:color w:val="000000"/>
                <w:sz w:val="20"/>
                <w:szCs w:val="20"/>
                <w:lang w:val="es-AR" w:eastAsia="es-AR"/>
              </w:rPr>
              <w:t>7</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7C38BE6" w14:textId="28F4D0C6" w:rsidR="00233CCD" w:rsidRPr="00233CCD" w:rsidRDefault="000270B7"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Realizar evaluación de riesgo</w:t>
            </w:r>
          </w:p>
        </w:tc>
      </w:tr>
      <w:tr w:rsidR="00233CCD" w:rsidRPr="00233CCD" w14:paraId="1BB9BC79"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030F9B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E866BB" w14:textId="56425886" w:rsidR="00233CCD" w:rsidRPr="00233CCD" w:rsidRDefault="000270B7" w:rsidP="000270B7">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L</w:t>
            </w:r>
            <w:r>
              <w:rPr>
                <w:rFonts w:ascii="Calibri" w:eastAsia="Times New Roman" w:hAnsi="Calibri" w:cs="Calibri"/>
                <w:color w:val="000000" w:themeColor="text1"/>
                <w:sz w:val="20"/>
                <w:szCs w:val="20"/>
                <w:lang w:val="es-AR" w:eastAsia="es-AR"/>
              </w:rPr>
              <w:t>í</w:t>
            </w:r>
            <w:r w:rsidRPr="000270B7">
              <w:rPr>
                <w:rFonts w:ascii="Calibri" w:eastAsia="Times New Roman" w:hAnsi="Calibri" w:cs="Calibri"/>
                <w:color w:val="000000" w:themeColor="text1"/>
                <w:sz w:val="20"/>
                <w:szCs w:val="20"/>
                <w:lang w:val="es-AR" w:eastAsia="es-AR"/>
              </w:rPr>
              <w:t>der del proyecto</w:t>
            </w:r>
            <w:r>
              <w:rPr>
                <w:rFonts w:ascii="Calibri" w:eastAsia="Times New Roman" w:hAnsi="Calibri" w:cs="Calibri"/>
                <w:color w:val="000000" w:themeColor="text1"/>
                <w:sz w:val="20"/>
                <w:szCs w:val="20"/>
                <w:lang w:val="es-AR" w:eastAsia="es-AR"/>
              </w:rPr>
              <w:t>; Desarrollador</w:t>
            </w:r>
          </w:p>
        </w:tc>
      </w:tr>
      <w:tr w:rsidR="00233CCD" w:rsidRPr="00233CCD" w14:paraId="6A9D6B0B"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F802BB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7E853D4" w14:textId="639133F7" w:rsidR="000270B7" w:rsidRPr="000270B7" w:rsidRDefault="000270B7" w:rsidP="000270B7">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El usuario completó el Caso de uso 1</w:t>
            </w:r>
            <w:r>
              <w:rPr>
                <w:rFonts w:ascii="Calibri" w:eastAsia="Times New Roman" w:hAnsi="Calibri" w:cs="Calibri"/>
                <w:color w:val="000000" w:themeColor="text1"/>
                <w:sz w:val="20"/>
                <w:szCs w:val="20"/>
                <w:lang w:val="es-AR" w:eastAsia="es-AR"/>
              </w:rPr>
              <w:t>.</w:t>
            </w:r>
          </w:p>
          <w:p w14:paraId="06E4DB83" w14:textId="5483804B" w:rsidR="000270B7" w:rsidRPr="000270B7" w:rsidRDefault="000270B7" w:rsidP="000270B7">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El usuario está vinculado a un proyecto</w:t>
            </w:r>
            <w:r>
              <w:rPr>
                <w:rFonts w:ascii="Calibri" w:eastAsia="Times New Roman" w:hAnsi="Calibri" w:cs="Calibri"/>
                <w:color w:val="000000" w:themeColor="text1"/>
                <w:sz w:val="20"/>
                <w:szCs w:val="20"/>
                <w:lang w:val="es-AR" w:eastAsia="es-AR"/>
              </w:rPr>
              <w:t>.</w:t>
            </w:r>
          </w:p>
          <w:p w14:paraId="33193F48" w14:textId="53DD96DC" w:rsidR="00233CCD" w:rsidRPr="000270B7" w:rsidRDefault="000270B7" w:rsidP="000270B7">
            <w:pPr>
              <w:pStyle w:val="Prrafodelista"/>
              <w:numPr>
                <w:ilvl w:val="0"/>
                <w:numId w:val="25"/>
              </w:numPr>
              <w:spacing w:before="0" w:line="240" w:lineRule="auto"/>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Existe al menos un riesgo cargado</w:t>
            </w:r>
            <w:r>
              <w:rPr>
                <w:rFonts w:ascii="Calibri" w:eastAsia="Times New Roman" w:hAnsi="Calibri" w:cs="Calibri"/>
                <w:color w:val="000000" w:themeColor="text1"/>
                <w:sz w:val="20"/>
                <w:szCs w:val="20"/>
                <w:lang w:val="es-AR" w:eastAsia="es-AR"/>
              </w:rPr>
              <w:t>.</w:t>
            </w:r>
          </w:p>
        </w:tc>
      </w:tr>
      <w:tr w:rsidR="00233CCD" w:rsidRPr="00233CCD" w14:paraId="66B43AF2"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20868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ED684DF" w14:textId="150110AF" w:rsidR="00233CCD" w:rsidRPr="00233CCD" w:rsidRDefault="000270B7" w:rsidP="000270B7">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El usuario selecciona la opción "Realizar evaluación" en la lista de riesgos.</w:t>
            </w:r>
          </w:p>
        </w:tc>
      </w:tr>
      <w:tr w:rsidR="00233CCD" w:rsidRPr="00233CCD" w14:paraId="2E2DFD02"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46513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3A7B6F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4236D8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94D97DD"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3550003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924B9DC" w14:textId="64E9C7D6"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70FB0722" w14:textId="0A18EFB4" w:rsidR="00233CCD" w:rsidRPr="00E96E32" w:rsidRDefault="000270B7"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El actor selecciona la opción "Realizar evaluación" en la lista de riesgos.</w:t>
            </w:r>
          </w:p>
        </w:tc>
      </w:tr>
      <w:tr w:rsidR="00233CCD" w:rsidRPr="00233CCD" w14:paraId="578E0A57"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60C7E48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F96264A" w14:textId="77A45AC5"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6E47E7A1" w14:textId="03EC721A" w:rsidR="00233CCD" w:rsidRPr="00E96E32" w:rsidRDefault="000270B7"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 xml:space="preserve">La </w:t>
            </w:r>
            <w:r w:rsidRPr="00E96E32">
              <w:rPr>
                <w:rFonts w:ascii="Calibri" w:eastAsia="Times New Roman" w:hAnsi="Calibri" w:cs="Calibri"/>
                <w:color w:val="000000" w:themeColor="text1"/>
                <w:sz w:val="20"/>
                <w:szCs w:val="20"/>
                <w:u w:val="single"/>
                <w:lang w:val="es-AR" w:eastAsia="es-AR"/>
              </w:rPr>
              <w:t>InterfazRiesgos</w:t>
            </w:r>
            <w:r w:rsidRPr="00E96E32">
              <w:rPr>
                <w:rFonts w:ascii="Calibri" w:eastAsia="Times New Roman" w:hAnsi="Calibri" w:cs="Calibri"/>
                <w:color w:val="000000" w:themeColor="text1"/>
                <w:sz w:val="20"/>
                <w:szCs w:val="20"/>
                <w:lang w:val="es-AR" w:eastAsia="es-AR"/>
              </w:rPr>
              <w:t xml:space="preserve"> solicita </w:t>
            </w:r>
            <w:r w:rsidRPr="00E96E32">
              <w:rPr>
                <w:rFonts w:ascii="Calibri" w:eastAsia="Times New Roman" w:hAnsi="Calibri" w:cs="Calibri"/>
                <w:i/>
                <w:color w:val="000000" w:themeColor="text1"/>
                <w:sz w:val="20"/>
                <w:szCs w:val="20"/>
                <w:lang w:val="es-AR" w:eastAsia="es-AR"/>
              </w:rPr>
              <w:t>listarRiesgos</w:t>
            </w:r>
            <w:r w:rsidRPr="00E96E32">
              <w:rPr>
                <w:rFonts w:ascii="Calibri" w:eastAsia="Times New Roman" w:hAnsi="Calibri" w:cs="Calibri"/>
                <w:color w:val="000000" w:themeColor="text1"/>
                <w:sz w:val="20"/>
                <w:szCs w:val="20"/>
                <w:lang w:val="es-AR" w:eastAsia="es-AR"/>
              </w:rPr>
              <w:t xml:space="preserve"> al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 xml:space="preserve">. </w:t>
            </w:r>
          </w:p>
        </w:tc>
      </w:tr>
      <w:tr w:rsidR="00233CCD" w:rsidRPr="00233CCD" w14:paraId="349D3CC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7F2F995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1BD5AF" w14:textId="773B2555"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26E1844D" w14:textId="6D45E3DE" w:rsidR="00233CCD" w:rsidRPr="00E96E32" w:rsidRDefault="000270B7"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 xml:space="preserve">El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 xml:space="preserve"> envía el evento </w:t>
            </w:r>
            <w:r w:rsidRPr="00E96E32">
              <w:rPr>
                <w:rFonts w:ascii="Calibri" w:eastAsia="Times New Roman" w:hAnsi="Calibri" w:cs="Calibri"/>
                <w:i/>
                <w:color w:val="000000" w:themeColor="text1"/>
                <w:sz w:val="20"/>
                <w:szCs w:val="20"/>
                <w:lang w:val="es-AR" w:eastAsia="es-AR"/>
              </w:rPr>
              <w:t>listarRiesgos</w:t>
            </w:r>
            <w:r w:rsidRPr="00E96E32">
              <w:rPr>
                <w:rFonts w:ascii="Calibri" w:eastAsia="Times New Roman" w:hAnsi="Calibri" w:cs="Calibri"/>
                <w:color w:val="000000" w:themeColor="text1"/>
                <w:sz w:val="20"/>
                <w:szCs w:val="20"/>
                <w:lang w:val="es-AR" w:eastAsia="es-AR"/>
              </w:rPr>
              <w:t xml:space="preserve"> a </w:t>
            </w: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w:t>
            </w:r>
          </w:p>
        </w:tc>
      </w:tr>
      <w:tr w:rsidR="00233CCD" w:rsidRPr="00233CCD" w14:paraId="6C4DFB4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0F30E6ED"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17BCA8" w14:textId="33143221"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43AD5977" w14:textId="042A9075" w:rsidR="00233CCD" w:rsidRPr="00E96E32" w:rsidRDefault="000270B7" w:rsidP="000270B7">
            <w:pPr>
              <w:spacing w:before="0" w:line="240" w:lineRule="auto"/>
              <w:ind w:left="0" w:firstLine="0"/>
              <w:rPr>
                <w:rFonts w:ascii="Calibri" w:eastAsia="Times New Roman" w:hAnsi="Calibri" w:cs="Calibri"/>
                <w:color w:val="000000" w:themeColor="text1"/>
                <w:lang w:val="es-AR" w:eastAsia="es-AR"/>
              </w:rPr>
            </w:pP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solicita </w:t>
            </w:r>
            <w:r w:rsidRPr="00E96E32">
              <w:rPr>
                <w:rFonts w:ascii="Calibri" w:eastAsia="Times New Roman" w:hAnsi="Calibri" w:cs="Calibri"/>
                <w:i/>
                <w:color w:val="000000" w:themeColor="text1"/>
                <w:sz w:val="20"/>
                <w:szCs w:val="20"/>
                <w:lang w:val="es-AR" w:eastAsia="es-AR"/>
              </w:rPr>
              <w:t>listarRiesgos</w:t>
            </w:r>
            <w:r w:rsidRPr="00E96E32">
              <w:rPr>
                <w:rFonts w:ascii="Calibri" w:eastAsia="Times New Roman" w:hAnsi="Calibri" w:cs="Calibri"/>
                <w:color w:val="000000" w:themeColor="text1"/>
                <w:sz w:val="20"/>
                <w:szCs w:val="20"/>
                <w:lang w:val="es-AR" w:eastAsia="es-AR"/>
              </w:rPr>
              <w:t xml:space="preserve"> a la </w:t>
            </w:r>
            <w:r w:rsidRPr="00E96E32">
              <w:rPr>
                <w:rFonts w:ascii="Calibri" w:eastAsia="Times New Roman" w:hAnsi="Calibri" w:cs="Calibri"/>
                <w:color w:val="000000" w:themeColor="text1"/>
                <w:sz w:val="20"/>
                <w:szCs w:val="20"/>
                <w:u w:val="single"/>
                <w:lang w:val="es-AR" w:eastAsia="es-AR"/>
              </w:rPr>
              <w:t>BDD</w:t>
            </w:r>
            <w:r w:rsidRPr="00E96E32">
              <w:rPr>
                <w:rFonts w:ascii="Calibri" w:eastAsia="Times New Roman" w:hAnsi="Calibri" w:cs="Calibri"/>
                <w:color w:val="000000" w:themeColor="text1"/>
                <w:sz w:val="20"/>
                <w:szCs w:val="20"/>
                <w:lang w:val="es-AR" w:eastAsia="es-AR"/>
              </w:rPr>
              <w:t xml:space="preserve">, la </w:t>
            </w:r>
            <w:r w:rsidRPr="00E96E32">
              <w:rPr>
                <w:rFonts w:ascii="Calibri" w:eastAsia="Times New Roman" w:hAnsi="Calibri" w:cs="Calibri"/>
                <w:color w:val="000000" w:themeColor="text1"/>
                <w:sz w:val="20"/>
                <w:szCs w:val="20"/>
                <w:u w:val="single"/>
                <w:lang w:val="es-AR" w:eastAsia="es-AR"/>
              </w:rPr>
              <w:t>BDD</w:t>
            </w:r>
            <w:r w:rsidRPr="00E96E32">
              <w:rPr>
                <w:rFonts w:ascii="Calibri" w:eastAsia="Times New Roman" w:hAnsi="Calibri" w:cs="Calibri"/>
                <w:color w:val="000000" w:themeColor="text1"/>
                <w:sz w:val="20"/>
                <w:szCs w:val="20"/>
                <w:lang w:val="es-AR" w:eastAsia="es-AR"/>
              </w:rPr>
              <w:t xml:space="preserve"> realiza la transacción y retorna la respuesta a </w:t>
            </w: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w:t>
            </w: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retorna la respuesta al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w:t>
            </w:r>
          </w:p>
        </w:tc>
      </w:tr>
      <w:tr w:rsidR="000270B7" w:rsidRPr="00233CCD" w14:paraId="1F3A3AAA"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2D4EFEC4" w14:textId="77777777" w:rsidR="000270B7" w:rsidRPr="00233CCD" w:rsidRDefault="000270B7"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4A907766" w14:textId="15963582" w:rsidR="000270B7" w:rsidRPr="00233CCD" w:rsidRDefault="00E96E3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5</w:t>
            </w:r>
          </w:p>
        </w:tc>
        <w:tc>
          <w:tcPr>
            <w:tcW w:w="3585" w:type="pct"/>
            <w:tcBorders>
              <w:top w:val="nil"/>
              <w:left w:val="nil"/>
              <w:bottom w:val="single" w:sz="4" w:space="0" w:color="auto"/>
              <w:right w:val="single" w:sz="4" w:space="0" w:color="auto"/>
            </w:tcBorders>
            <w:shd w:val="clear" w:color="auto" w:fill="auto"/>
            <w:vAlign w:val="bottom"/>
          </w:tcPr>
          <w:p w14:paraId="234167DC" w14:textId="47013D37" w:rsidR="000270B7" w:rsidRPr="00E96E32" w:rsidRDefault="00E96E32" w:rsidP="000270B7">
            <w:pPr>
              <w:spacing w:before="0" w:line="240" w:lineRule="auto"/>
              <w:ind w:left="0" w:firstLine="0"/>
              <w:rPr>
                <w:rFonts w:ascii="Calibri" w:eastAsia="Times New Roman" w:hAnsi="Calibri" w:cs="Calibri"/>
                <w:color w:val="000000" w:themeColor="text1"/>
                <w:sz w:val="20"/>
                <w:szCs w:val="20"/>
                <w:u w:val="single"/>
                <w:lang w:val="es-AR" w:eastAsia="es-AR"/>
              </w:rPr>
            </w:pPr>
            <w:r w:rsidRPr="00E96E32">
              <w:rPr>
                <w:rFonts w:ascii="Calibri" w:eastAsia="Times New Roman" w:hAnsi="Calibri" w:cs="Calibri"/>
                <w:color w:val="000000" w:themeColor="text1"/>
                <w:sz w:val="20"/>
                <w:szCs w:val="20"/>
                <w:lang w:val="es-AR" w:eastAsia="es-AR"/>
              </w:rPr>
              <w:t xml:space="preserve">El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 xml:space="preserve"> retorna los riesgos a la </w:t>
            </w:r>
            <w:r w:rsidRPr="00E96E32">
              <w:rPr>
                <w:rFonts w:ascii="Calibri" w:eastAsia="Times New Roman" w:hAnsi="Calibri" w:cs="Calibri"/>
                <w:color w:val="000000" w:themeColor="text1"/>
                <w:sz w:val="20"/>
                <w:szCs w:val="20"/>
                <w:u w:val="single"/>
                <w:lang w:val="es-AR" w:eastAsia="es-AR"/>
              </w:rPr>
              <w:t>InterfazRiesgos</w:t>
            </w:r>
            <w:r w:rsidRPr="00E96E32">
              <w:rPr>
                <w:rFonts w:ascii="Calibri" w:eastAsia="Times New Roman" w:hAnsi="Calibri" w:cs="Calibri"/>
                <w:color w:val="000000" w:themeColor="text1"/>
                <w:sz w:val="20"/>
                <w:szCs w:val="20"/>
                <w:lang w:val="es-AR" w:eastAsia="es-AR"/>
              </w:rPr>
              <w:t xml:space="preserve">. La </w:t>
            </w:r>
            <w:r w:rsidRPr="00E96E32">
              <w:rPr>
                <w:rFonts w:ascii="Calibri" w:eastAsia="Times New Roman" w:hAnsi="Calibri" w:cs="Calibri"/>
                <w:color w:val="000000" w:themeColor="text1"/>
                <w:sz w:val="20"/>
                <w:szCs w:val="20"/>
                <w:u w:val="single"/>
                <w:lang w:val="es-AR" w:eastAsia="es-AR"/>
              </w:rPr>
              <w:t>InterfazRiesgos</w:t>
            </w:r>
            <w:r w:rsidRPr="00E96E32">
              <w:rPr>
                <w:rFonts w:ascii="Calibri" w:eastAsia="Times New Roman" w:hAnsi="Calibri" w:cs="Calibri"/>
                <w:color w:val="000000" w:themeColor="text1"/>
                <w:sz w:val="20"/>
                <w:szCs w:val="20"/>
                <w:lang w:val="es-AR" w:eastAsia="es-AR"/>
              </w:rPr>
              <w:t xml:space="preserve"> muestra la lista de riesgos al actor.</w:t>
            </w:r>
          </w:p>
        </w:tc>
      </w:tr>
      <w:tr w:rsidR="00E96E32" w:rsidRPr="00233CCD" w14:paraId="73A58C9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20AE33C7" w14:textId="77777777" w:rsidR="00E96E32" w:rsidRPr="00233CCD" w:rsidRDefault="00E96E32"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560526C5" w14:textId="311019CF" w:rsidR="00E96E32" w:rsidRDefault="00E96E3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6</w:t>
            </w:r>
          </w:p>
        </w:tc>
        <w:tc>
          <w:tcPr>
            <w:tcW w:w="3585" w:type="pct"/>
            <w:tcBorders>
              <w:top w:val="nil"/>
              <w:left w:val="nil"/>
              <w:bottom w:val="single" w:sz="4" w:space="0" w:color="auto"/>
              <w:right w:val="single" w:sz="4" w:space="0" w:color="auto"/>
            </w:tcBorders>
            <w:shd w:val="clear" w:color="auto" w:fill="auto"/>
            <w:vAlign w:val="bottom"/>
          </w:tcPr>
          <w:p w14:paraId="1EAD265D" w14:textId="2FD17054" w:rsidR="00E96E32" w:rsidRPr="00E96E32" w:rsidRDefault="00E96E32"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El actor selecciona el riesgo que desea evaluar.</w:t>
            </w:r>
          </w:p>
        </w:tc>
      </w:tr>
      <w:tr w:rsidR="00E96E32" w:rsidRPr="00233CCD" w14:paraId="42082D1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7E74AF6C" w14:textId="77777777" w:rsidR="00E96E32" w:rsidRPr="00233CCD" w:rsidRDefault="00E96E32"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5D7AB88B" w14:textId="10CF0994" w:rsidR="00E96E32" w:rsidRDefault="00E96E3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w:t>
            </w:r>
          </w:p>
        </w:tc>
        <w:tc>
          <w:tcPr>
            <w:tcW w:w="3585" w:type="pct"/>
            <w:tcBorders>
              <w:top w:val="nil"/>
              <w:left w:val="nil"/>
              <w:bottom w:val="single" w:sz="4" w:space="0" w:color="auto"/>
              <w:right w:val="single" w:sz="4" w:space="0" w:color="auto"/>
            </w:tcBorders>
            <w:shd w:val="clear" w:color="auto" w:fill="auto"/>
            <w:vAlign w:val="bottom"/>
          </w:tcPr>
          <w:p w14:paraId="4806A581" w14:textId="4022F630" w:rsidR="00E96E32" w:rsidRPr="00E96E32" w:rsidRDefault="00D67E9B" w:rsidP="00D67E9B">
            <w:pPr>
              <w:spacing w:before="0" w:line="240" w:lineRule="auto"/>
              <w:ind w:left="0" w:firstLine="0"/>
              <w:rPr>
                <w:rFonts w:ascii="Calibri" w:eastAsia="Times New Roman" w:hAnsi="Calibri" w:cs="Calibri"/>
                <w:color w:val="000000" w:themeColor="text1"/>
                <w:sz w:val="20"/>
                <w:szCs w:val="20"/>
                <w:lang w:val="es-AR" w:eastAsia="es-AR"/>
              </w:rPr>
            </w:pPr>
            <w:r w:rsidRPr="00D67E9B">
              <w:rPr>
                <w:rFonts w:ascii="Calibri" w:eastAsia="Times New Roman" w:hAnsi="Calibri" w:cs="Calibri"/>
                <w:color w:val="000000" w:themeColor="text1"/>
                <w:sz w:val="20"/>
                <w:szCs w:val="20"/>
                <w:lang w:val="es-AR" w:eastAsia="es-AR"/>
              </w:rPr>
              <w:t>El actor selecciona el riesgo que desea e</w:t>
            </w:r>
            <w:r>
              <w:rPr>
                <w:rFonts w:ascii="Calibri" w:eastAsia="Times New Roman" w:hAnsi="Calibri" w:cs="Calibri"/>
                <w:color w:val="000000" w:themeColor="text1"/>
                <w:sz w:val="20"/>
                <w:szCs w:val="20"/>
                <w:lang w:val="es-AR" w:eastAsia="es-AR"/>
              </w:rPr>
              <w:t>valuar y selecciona "Evaluar" (7a) o "Cancelar" (7</w:t>
            </w:r>
            <w:r w:rsidRPr="00D67E9B">
              <w:rPr>
                <w:rFonts w:ascii="Calibri" w:eastAsia="Times New Roman" w:hAnsi="Calibri" w:cs="Calibri"/>
                <w:color w:val="000000" w:themeColor="text1"/>
                <w:sz w:val="20"/>
                <w:szCs w:val="20"/>
                <w:lang w:val="es-AR" w:eastAsia="es-AR"/>
              </w:rPr>
              <w:t>b).</w:t>
            </w:r>
          </w:p>
        </w:tc>
      </w:tr>
      <w:tr w:rsidR="00233CCD" w:rsidRPr="00233CCD" w14:paraId="11ACDB1D" w14:textId="77777777" w:rsidTr="00D67E9B">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6AEA75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556A3DF" w14:textId="77777777" w:rsidR="00233CCD" w:rsidRPr="00D67E9B"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7D9981A" w14:textId="77777777" w:rsidR="00233CCD" w:rsidRPr="00D67E9B"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Acción de Derivación</w:t>
            </w:r>
          </w:p>
        </w:tc>
      </w:tr>
      <w:tr w:rsidR="00233CCD" w:rsidRPr="00233CCD" w14:paraId="4F6C3D8D" w14:textId="77777777" w:rsidTr="00D67E9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2F5EADD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5E3F134D" w14:textId="1CE2051F" w:rsidR="00233CCD" w:rsidRPr="00D67E9B" w:rsidRDefault="00D67E9B" w:rsidP="000270B7">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7a</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2D200ECF"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rPr>
              <w:t xml:space="preserve">La </w:t>
            </w:r>
            <w:r w:rsidRPr="00D67E9B">
              <w:rPr>
                <w:sz w:val="20"/>
                <w:szCs w:val="20"/>
                <w:u w:val="single"/>
              </w:rPr>
              <w:t>InterfazRiesgos</w:t>
            </w:r>
            <w:r w:rsidRPr="00D67E9B">
              <w:rPr>
                <w:sz w:val="20"/>
                <w:szCs w:val="20"/>
              </w:rPr>
              <w:t xml:space="preserve"> solicita </w:t>
            </w:r>
            <w:r w:rsidRPr="00D67E9B">
              <w:rPr>
                <w:rStyle w:val="nfasis"/>
                <w:sz w:val="20"/>
                <w:szCs w:val="20"/>
              </w:rPr>
              <w:t>actualizarRiesgo(datos)</w:t>
            </w:r>
            <w:r w:rsidRPr="00D67E9B">
              <w:rPr>
                <w:sz w:val="20"/>
                <w:szCs w:val="20"/>
              </w:rPr>
              <w:t xml:space="preserve"> al </w:t>
            </w:r>
            <w:r w:rsidRPr="00D67E9B">
              <w:rPr>
                <w:sz w:val="20"/>
                <w:szCs w:val="20"/>
                <w:u w:val="single"/>
              </w:rPr>
              <w:t>GestorRiesgos</w:t>
            </w:r>
            <w:r w:rsidRPr="00D67E9B">
              <w:rPr>
                <w:sz w:val="20"/>
                <w:szCs w:val="20"/>
              </w:rPr>
              <w:t xml:space="preserve">. </w:t>
            </w:r>
          </w:p>
          <w:p w14:paraId="1A9F8FEA"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rPr>
              <w:t xml:space="preserve">El </w:t>
            </w:r>
            <w:r w:rsidRPr="00D67E9B">
              <w:rPr>
                <w:sz w:val="20"/>
                <w:szCs w:val="20"/>
                <w:u w:val="single"/>
              </w:rPr>
              <w:t>GestorRiesgos</w:t>
            </w:r>
            <w:r w:rsidRPr="00D67E9B">
              <w:rPr>
                <w:sz w:val="20"/>
                <w:szCs w:val="20"/>
              </w:rPr>
              <w:t xml:space="preserve"> valida los datos (7a1) y envía el evento </w:t>
            </w:r>
            <w:r w:rsidRPr="00D67E9B">
              <w:rPr>
                <w:rStyle w:val="nfasis"/>
                <w:sz w:val="20"/>
                <w:szCs w:val="20"/>
              </w:rPr>
              <w:t>actualizarRiesgo(datos)</w:t>
            </w:r>
            <w:r w:rsidRPr="00D67E9B">
              <w:rPr>
                <w:sz w:val="20"/>
                <w:szCs w:val="20"/>
              </w:rPr>
              <w:t xml:space="preserve"> a </w:t>
            </w:r>
            <w:r w:rsidRPr="00D67E9B">
              <w:rPr>
                <w:sz w:val="20"/>
                <w:szCs w:val="20"/>
                <w:u w:val="single"/>
              </w:rPr>
              <w:t>Riesgo</w:t>
            </w:r>
            <w:r w:rsidRPr="00D67E9B">
              <w:rPr>
                <w:sz w:val="20"/>
                <w:szCs w:val="20"/>
              </w:rPr>
              <w:t xml:space="preserve">. </w:t>
            </w:r>
          </w:p>
          <w:p w14:paraId="559A315F"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u w:val="single"/>
              </w:rPr>
              <w:t>Riesgo</w:t>
            </w:r>
            <w:r w:rsidRPr="00D67E9B">
              <w:rPr>
                <w:sz w:val="20"/>
                <w:szCs w:val="20"/>
              </w:rPr>
              <w:t xml:space="preserve"> solicita </w:t>
            </w:r>
            <w:r w:rsidRPr="00D67E9B">
              <w:rPr>
                <w:rStyle w:val="nfasis"/>
                <w:sz w:val="20"/>
                <w:szCs w:val="20"/>
              </w:rPr>
              <w:t>actualizarRiesgo(datos)</w:t>
            </w:r>
            <w:r w:rsidRPr="00D67E9B">
              <w:rPr>
                <w:sz w:val="20"/>
                <w:szCs w:val="20"/>
              </w:rPr>
              <w:t xml:space="preserve"> a la </w:t>
            </w:r>
            <w:r w:rsidRPr="00D67E9B">
              <w:rPr>
                <w:sz w:val="20"/>
                <w:szCs w:val="20"/>
                <w:u w:val="single"/>
              </w:rPr>
              <w:t>BDD</w:t>
            </w:r>
            <w:r w:rsidRPr="00D67E9B">
              <w:rPr>
                <w:sz w:val="20"/>
                <w:szCs w:val="20"/>
              </w:rPr>
              <w:t xml:space="preserve">. La </w:t>
            </w:r>
            <w:r w:rsidRPr="00D67E9B">
              <w:rPr>
                <w:sz w:val="20"/>
                <w:szCs w:val="20"/>
                <w:u w:val="single"/>
              </w:rPr>
              <w:t>BDD</w:t>
            </w:r>
            <w:r w:rsidRPr="00D67E9B">
              <w:rPr>
                <w:sz w:val="20"/>
                <w:szCs w:val="20"/>
              </w:rPr>
              <w:t xml:space="preserve"> actualiza el factor de riesgo. </w:t>
            </w:r>
          </w:p>
          <w:p w14:paraId="0BF8079C"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rPr>
              <w:t xml:space="preserve">La </w:t>
            </w:r>
            <w:r w:rsidRPr="00D67E9B">
              <w:rPr>
                <w:sz w:val="20"/>
                <w:szCs w:val="20"/>
                <w:u w:val="single"/>
              </w:rPr>
              <w:t>BDD</w:t>
            </w:r>
            <w:r w:rsidRPr="00D67E9B">
              <w:rPr>
                <w:sz w:val="20"/>
                <w:szCs w:val="20"/>
              </w:rPr>
              <w:t xml:space="preserve"> retorna la respuesta a </w:t>
            </w:r>
            <w:r w:rsidRPr="00D67E9B">
              <w:rPr>
                <w:sz w:val="20"/>
                <w:szCs w:val="20"/>
                <w:u w:val="single"/>
              </w:rPr>
              <w:t>Riesgo</w:t>
            </w:r>
            <w:r w:rsidRPr="00D67E9B">
              <w:rPr>
                <w:sz w:val="20"/>
                <w:szCs w:val="20"/>
              </w:rPr>
              <w:t xml:space="preserve">, </w:t>
            </w:r>
            <w:r w:rsidRPr="00D67E9B">
              <w:rPr>
                <w:sz w:val="20"/>
                <w:szCs w:val="20"/>
                <w:u w:val="single"/>
              </w:rPr>
              <w:t>Riesgo</w:t>
            </w:r>
            <w:r w:rsidRPr="00D67E9B">
              <w:rPr>
                <w:sz w:val="20"/>
                <w:szCs w:val="20"/>
              </w:rPr>
              <w:t xml:space="preserve"> retorna la respuesta al </w:t>
            </w:r>
            <w:r w:rsidRPr="00D67E9B">
              <w:rPr>
                <w:sz w:val="20"/>
                <w:szCs w:val="20"/>
                <w:u w:val="single"/>
              </w:rPr>
              <w:t>GestorRiesgos</w:t>
            </w:r>
            <w:r w:rsidRPr="00D67E9B">
              <w:rPr>
                <w:sz w:val="20"/>
                <w:szCs w:val="20"/>
              </w:rPr>
              <w:t>.</w:t>
            </w:r>
          </w:p>
          <w:p w14:paraId="3FF04C5F" w14:textId="77777777" w:rsidR="00233CCD"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rFonts w:ascii="Calibri" w:eastAsia="Times New Roman" w:hAnsi="Calibri" w:cs="Calibri"/>
                <w:color w:val="000000" w:themeColor="text1"/>
                <w:sz w:val="20"/>
                <w:szCs w:val="20"/>
                <w:lang w:val="es-AR" w:eastAsia="es-AR"/>
              </w:rPr>
              <w:t xml:space="preserve">El </w:t>
            </w:r>
            <w:r w:rsidRPr="00D67E9B">
              <w:rPr>
                <w:rFonts w:ascii="Calibri" w:eastAsia="Times New Roman" w:hAnsi="Calibri" w:cs="Calibri"/>
                <w:color w:val="000000" w:themeColor="text1"/>
                <w:sz w:val="20"/>
                <w:szCs w:val="20"/>
                <w:u w:val="single"/>
                <w:lang w:val="es-AR" w:eastAsia="es-AR"/>
              </w:rPr>
              <w:t>GestorRiesgos</w:t>
            </w:r>
            <w:r w:rsidRPr="00D67E9B">
              <w:rPr>
                <w:rFonts w:ascii="Calibri" w:eastAsia="Times New Roman" w:hAnsi="Calibri" w:cs="Calibri"/>
                <w:color w:val="000000" w:themeColor="text1"/>
                <w:sz w:val="20"/>
                <w:szCs w:val="20"/>
                <w:lang w:val="es-AR" w:eastAsia="es-AR"/>
              </w:rPr>
              <w:t xml:space="preserve"> retorna la respuesta a la </w:t>
            </w:r>
            <w:r w:rsidRPr="00D67E9B">
              <w:rPr>
                <w:rFonts w:ascii="Calibri" w:eastAsia="Times New Roman" w:hAnsi="Calibri" w:cs="Calibri"/>
                <w:color w:val="000000" w:themeColor="text1"/>
                <w:sz w:val="20"/>
                <w:szCs w:val="20"/>
                <w:u w:val="single"/>
                <w:lang w:val="es-AR" w:eastAsia="es-AR"/>
              </w:rPr>
              <w:t>InterfazRiesgos</w:t>
            </w:r>
            <w:r w:rsidRPr="00D67E9B">
              <w:rPr>
                <w:rFonts w:ascii="Calibri" w:eastAsia="Times New Roman" w:hAnsi="Calibri" w:cs="Calibri"/>
                <w:color w:val="000000" w:themeColor="text1"/>
                <w:sz w:val="20"/>
                <w:szCs w:val="20"/>
                <w:lang w:val="es-AR" w:eastAsia="es-AR"/>
              </w:rPr>
              <w:t>.</w:t>
            </w:r>
            <w:r w:rsidR="00233CCD" w:rsidRPr="00D67E9B">
              <w:rPr>
                <w:rFonts w:ascii="Calibri" w:eastAsia="Times New Roman" w:hAnsi="Calibri" w:cs="Calibri"/>
                <w:color w:val="000000" w:themeColor="text1"/>
                <w:sz w:val="20"/>
                <w:szCs w:val="20"/>
                <w:lang w:val="es-AR" w:eastAsia="es-AR"/>
              </w:rPr>
              <w:t> </w:t>
            </w:r>
          </w:p>
          <w:p w14:paraId="3DF98B7E"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0000" w:themeColor="text1"/>
                <w:sz w:val="20"/>
                <w:szCs w:val="20"/>
                <w:lang w:val="es-AR" w:eastAsia="es-AR"/>
              </w:rPr>
            </w:pPr>
            <w:r w:rsidRPr="00D67E9B">
              <w:rPr>
                <w:rFonts w:ascii="Calibri" w:eastAsia="Times New Roman" w:hAnsi="Calibri" w:cs="Calibri"/>
                <w:color w:val="000000" w:themeColor="text1"/>
                <w:sz w:val="20"/>
                <w:szCs w:val="20"/>
                <w:lang w:val="es-AR" w:eastAsia="es-AR"/>
              </w:rPr>
              <w:t xml:space="preserve">La </w:t>
            </w:r>
            <w:r w:rsidRPr="00D67E9B">
              <w:rPr>
                <w:rFonts w:ascii="Calibri" w:eastAsia="Times New Roman" w:hAnsi="Calibri" w:cs="Calibri"/>
                <w:color w:val="000000" w:themeColor="text1"/>
                <w:sz w:val="20"/>
                <w:szCs w:val="20"/>
                <w:u w:val="single"/>
                <w:lang w:val="es-AR" w:eastAsia="es-AR"/>
              </w:rPr>
              <w:t>InterfazRiesgos</w:t>
            </w:r>
            <w:r w:rsidRPr="00D67E9B">
              <w:rPr>
                <w:rFonts w:ascii="Calibri" w:eastAsia="Times New Roman" w:hAnsi="Calibri" w:cs="Calibri"/>
                <w:color w:val="000000" w:themeColor="text1"/>
                <w:sz w:val="20"/>
                <w:szCs w:val="20"/>
                <w:lang w:val="es-AR" w:eastAsia="es-AR"/>
              </w:rPr>
              <w:t xml:space="preserve"> redirige al Caso de uso 12.</w:t>
            </w:r>
          </w:p>
          <w:p w14:paraId="34D44BC9" w14:textId="4914911B"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rFonts w:ascii="Calibri" w:eastAsia="Times New Roman" w:hAnsi="Calibri" w:cs="Calibri"/>
                <w:color w:val="000000" w:themeColor="text1"/>
                <w:sz w:val="20"/>
                <w:szCs w:val="20"/>
                <w:lang w:val="es-AR" w:eastAsia="es-AR"/>
              </w:rPr>
              <w:t xml:space="preserve">La </w:t>
            </w:r>
            <w:r w:rsidRPr="00D67E9B">
              <w:rPr>
                <w:rFonts w:ascii="Calibri" w:eastAsia="Times New Roman" w:hAnsi="Calibri" w:cs="Calibri"/>
                <w:color w:val="000000" w:themeColor="text1"/>
                <w:sz w:val="20"/>
                <w:szCs w:val="20"/>
                <w:u w:val="single"/>
                <w:lang w:val="es-AR" w:eastAsia="es-AR"/>
              </w:rPr>
              <w:t>InterfazRiesgos</w:t>
            </w:r>
            <w:r w:rsidRPr="00D67E9B">
              <w:rPr>
                <w:rFonts w:ascii="Calibri" w:eastAsia="Times New Roman" w:hAnsi="Calibri" w:cs="Calibri"/>
                <w:color w:val="000000" w:themeColor="text1"/>
                <w:sz w:val="20"/>
                <w:szCs w:val="20"/>
                <w:lang w:val="es-AR" w:eastAsia="es-AR"/>
              </w:rPr>
              <w:t xml:space="preserve"> muestra un mensaje de confirmación de que la evaluación ha sido añadida exitosamente.</w:t>
            </w:r>
          </w:p>
        </w:tc>
      </w:tr>
      <w:tr w:rsidR="00D67E9B" w:rsidRPr="00233CCD" w14:paraId="42EF9AE7" w14:textId="77777777" w:rsidTr="00D67E9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3F507978" w14:textId="77777777" w:rsidR="00D67E9B" w:rsidRPr="00233CCD" w:rsidRDefault="00D67E9B"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D50CEA2" w14:textId="7D167332" w:rsidR="00D67E9B" w:rsidRPr="00D67E9B" w:rsidRDefault="00D67E9B"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7a1</w:t>
            </w:r>
          </w:p>
        </w:tc>
        <w:tc>
          <w:tcPr>
            <w:tcW w:w="3585" w:type="pct"/>
            <w:tcBorders>
              <w:top w:val="single" w:sz="4" w:space="0" w:color="auto"/>
              <w:left w:val="nil"/>
              <w:bottom w:val="single" w:sz="4" w:space="0" w:color="auto"/>
              <w:right w:val="single" w:sz="4" w:space="0" w:color="auto"/>
            </w:tcBorders>
            <w:shd w:val="clear" w:color="auto" w:fill="auto"/>
            <w:vAlign w:val="center"/>
          </w:tcPr>
          <w:p w14:paraId="26E64A83" w14:textId="77777777" w:rsidR="00D67E9B" w:rsidRDefault="00D67E9B" w:rsidP="00D67E9B">
            <w:pPr>
              <w:pStyle w:val="Prrafodelista"/>
              <w:numPr>
                <w:ilvl w:val="0"/>
                <w:numId w:val="27"/>
              </w:numPr>
              <w:spacing w:before="0" w:line="240" w:lineRule="auto"/>
              <w:rPr>
                <w:sz w:val="20"/>
                <w:szCs w:val="20"/>
              </w:rPr>
            </w:pPr>
            <w:r w:rsidRPr="00D67E9B">
              <w:rPr>
                <w:sz w:val="20"/>
                <w:szCs w:val="20"/>
              </w:rPr>
              <w:t>Si el usuario no rellenó correctamente los datos obligatorios del campo, el GestorRiesgos retorna los errores.</w:t>
            </w:r>
          </w:p>
          <w:p w14:paraId="0093374E" w14:textId="77777777" w:rsidR="00D67E9B" w:rsidRDefault="00D67E9B" w:rsidP="00D67E9B">
            <w:pPr>
              <w:pStyle w:val="Prrafodelista"/>
              <w:numPr>
                <w:ilvl w:val="0"/>
                <w:numId w:val="27"/>
              </w:numPr>
              <w:spacing w:before="0" w:line="240" w:lineRule="auto"/>
              <w:rPr>
                <w:sz w:val="20"/>
                <w:szCs w:val="20"/>
              </w:rPr>
            </w:pPr>
            <w:r w:rsidRPr="00D67E9B">
              <w:rPr>
                <w:sz w:val="20"/>
                <w:szCs w:val="20"/>
              </w:rPr>
              <w:t>La InterfazRiesgos muestra los mensajes indicando los errores cometidos por el usuario.</w:t>
            </w:r>
          </w:p>
          <w:p w14:paraId="7013CEC0" w14:textId="241696FE" w:rsidR="00D67E9B" w:rsidRPr="00D67E9B" w:rsidRDefault="00D67E9B" w:rsidP="00D67E9B">
            <w:pPr>
              <w:pStyle w:val="Prrafodelista"/>
              <w:numPr>
                <w:ilvl w:val="0"/>
                <w:numId w:val="27"/>
              </w:numPr>
              <w:spacing w:before="0" w:line="240" w:lineRule="auto"/>
              <w:rPr>
                <w:sz w:val="20"/>
                <w:szCs w:val="20"/>
              </w:rPr>
            </w:pPr>
            <w:r w:rsidRPr="00D67E9B">
              <w:rPr>
                <w:sz w:val="20"/>
                <w:szCs w:val="20"/>
              </w:rPr>
              <w:t>Vuelve al paso</w:t>
            </w:r>
            <w:r>
              <w:rPr>
                <w:sz w:val="20"/>
                <w:szCs w:val="20"/>
              </w:rPr>
              <w:t xml:space="preserve"> 7.</w:t>
            </w:r>
          </w:p>
        </w:tc>
      </w:tr>
      <w:tr w:rsidR="00D67E9B" w:rsidRPr="00233CCD" w14:paraId="2A12F788" w14:textId="77777777" w:rsidTr="00D67E9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1AB936A2" w14:textId="77777777" w:rsidR="00D67E9B" w:rsidRPr="00233CCD" w:rsidRDefault="00D67E9B"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E71B600" w14:textId="34EAFE3A" w:rsidR="00D67E9B" w:rsidRPr="00233CCD" w:rsidRDefault="00D67E9B"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7b</w:t>
            </w:r>
          </w:p>
        </w:tc>
        <w:tc>
          <w:tcPr>
            <w:tcW w:w="3585" w:type="pct"/>
            <w:tcBorders>
              <w:top w:val="single" w:sz="4" w:space="0" w:color="auto"/>
              <w:left w:val="nil"/>
              <w:bottom w:val="single" w:sz="4" w:space="0" w:color="auto"/>
              <w:right w:val="single" w:sz="4" w:space="0" w:color="auto"/>
            </w:tcBorders>
            <w:shd w:val="clear" w:color="auto" w:fill="auto"/>
            <w:vAlign w:val="center"/>
          </w:tcPr>
          <w:p w14:paraId="7B5FECF9" w14:textId="679C9F31" w:rsidR="00D67E9B" w:rsidRPr="00D67E9B" w:rsidRDefault="00D67E9B" w:rsidP="00D67E9B">
            <w:pPr>
              <w:pStyle w:val="Prrafodelista"/>
              <w:numPr>
                <w:ilvl w:val="0"/>
                <w:numId w:val="28"/>
              </w:numPr>
              <w:spacing w:before="0" w:line="240" w:lineRule="auto"/>
              <w:rPr>
                <w:rFonts w:ascii="Calibri" w:eastAsia="Times New Roman" w:hAnsi="Calibri" w:cs="Calibri"/>
                <w:color w:val="0070C0"/>
                <w:sz w:val="20"/>
                <w:szCs w:val="20"/>
                <w:lang w:val="es-AR" w:eastAsia="es-AR"/>
              </w:rPr>
            </w:pPr>
            <w:r w:rsidRPr="00D67E9B">
              <w:rPr>
                <w:rFonts w:ascii="Calibri" w:eastAsia="Times New Roman" w:hAnsi="Calibri" w:cs="Calibri"/>
                <w:color w:val="000000" w:themeColor="text1"/>
                <w:sz w:val="20"/>
                <w:szCs w:val="20"/>
                <w:lang w:val="es-AR" w:eastAsia="es-AR"/>
              </w:rPr>
              <w:t>La InterfazRiesgos cancela la operación y cierra el mensaje.</w:t>
            </w:r>
          </w:p>
        </w:tc>
      </w:tr>
    </w:tbl>
    <w:p w14:paraId="1323E5E8" w14:textId="77777777" w:rsidR="00233CCD" w:rsidRDefault="00233CCD" w:rsidP="00E9200B"/>
    <w:p w14:paraId="34C32FBF" w14:textId="77777777" w:rsidR="00AB1800" w:rsidRDefault="00AB1800" w:rsidP="00AB1800">
      <w:pPr>
        <w:pStyle w:val="PSI-Ttulo3"/>
      </w:pPr>
      <w:bookmarkStart w:id="33" w:name="_Toc181366803"/>
      <w:r>
        <w:t>Diagrama de paquetes</w:t>
      </w:r>
      <w:bookmarkEnd w:id="33"/>
    </w:p>
    <w:p w14:paraId="4FF9891C" w14:textId="77777777" w:rsidR="005849F6" w:rsidRDefault="005849F6" w:rsidP="005849F6">
      <w:pPr>
        <w:ind w:left="0" w:firstLine="0"/>
      </w:pPr>
      <w:r>
        <w:t>Los objetos que fueron identificados en este caso de uso fueron:</w:t>
      </w:r>
    </w:p>
    <w:p w14:paraId="330DD5BC" w14:textId="77777777" w:rsidR="005849F6" w:rsidRDefault="005849F6" w:rsidP="005849F6">
      <w:pPr>
        <w:pStyle w:val="Prrafodelista"/>
        <w:numPr>
          <w:ilvl w:val="0"/>
          <w:numId w:val="17"/>
        </w:numPr>
      </w:pPr>
      <w:r>
        <w:t>GestorRiesgo.</w:t>
      </w:r>
    </w:p>
    <w:p w14:paraId="34CD499D" w14:textId="5E85AB63" w:rsidR="005849F6" w:rsidRDefault="005849F6" w:rsidP="005849F6">
      <w:pPr>
        <w:pStyle w:val="Prrafodelista"/>
        <w:numPr>
          <w:ilvl w:val="1"/>
          <w:numId w:val="17"/>
        </w:numPr>
      </w:pPr>
      <w:r>
        <w:lastRenderedPageBreak/>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w:t>
      </w:r>
    </w:p>
    <w:p w14:paraId="428DEE57" w14:textId="77777777" w:rsidR="005849F6" w:rsidRDefault="005849F6" w:rsidP="005849F6">
      <w:pPr>
        <w:pStyle w:val="Prrafodelista"/>
        <w:numPr>
          <w:ilvl w:val="0"/>
          <w:numId w:val="17"/>
        </w:numPr>
      </w:pPr>
      <w:r>
        <w:t xml:space="preserve">Riesgo. </w:t>
      </w:r>
    </w:p>
    <w:p w14:paraId="59FD656F" w14:textId="691767F2" w:rsidR="005849F6" w:rsidRDefault="005849F6" w:rsidP="005849F6">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69292764" w14:textId="77777777" w:rsidR="005849F6" w:rsidRDefault="005849F6" w:rsidP="005849F6">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AD91FE3" w14:textId="77777777" w:rsidR="005849F6" w:rsidRDefault="005849F6" w:rsidP="005849F6">
      <w:pPr>
        <w:pStyle w:val="Prrafodelista"/>
        <w:numPr>
          <w:ilvl w:val="0"/>
          <w:numId w:val="17"/>
        </w:numPr>
      </w:pPr>
      <w:r>
        <w:t>Categoria</w:t>
      </w:r>
    </w:p>
    <w:p w14:paraId="26A92B45" w14:textId="6BD16A86" w:rsidR="005849F6" w:rsidRDefault="005849F6" w:rsidP="005849F6">
      <w:pPr>
        <w:pStyle w:val="Prrafodelista"/>
        <w:numPr>
          <w:ilvl w:val="1"/>
          <w:numId w:val="17"/>
        </w:numPr>
      </w:pPr>
      <w:r>
        <w:t xml:space="preserve">Tendrá los atributos: nombre, </w:t>
      </w:r>
      <w:r w:rsidR="00D86E98">
        <w:t>descripción</w:t>
      </w:r>
      <w:r>
        <w:t xml:space="preserve"> y conexión</w:t>
      </w:r>
      <w:r w:rsidR="00D86E98">
        <w:t>.</w:t>
      </w:r>
    </w:p>
    <w:p w14:paraId="42EDCDCF" w14:textId="77777777" w:rsidR="005849F6" w:rsidRDefault="005849F6" w:rsidP="005849F6">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37FD4C93" w14:textId="77777777" w:rsidR="005849F6" w:rsidRDefault="005849F6" w:rsidP="005849F6">
      <w:pPr>
        <w:pStyle w:val="Prrafodelista"/>
        <w:numPr>
          <w:ilvl w:val="1"/>
          <w:numId w:val="17"/>
        </w:numPr>
      </w:pPr>
      <w:r>
        <w:t>Comentario: Esta clase se utiliza de manera implícita en este diagrama de secuencia.</w:t>
      </w:r>
    </w:p>
    <w:p w14:paraId="0B6F7D18" w14:textId="77777777" w:rsidR="005849F6" w:rsidRDefault="005849F6" w:rsidP="005849F6">
      <w:pPr>
        <w:pStyle w:val="Prrafodelista"/>
        <w:numPr>
          <w:ilvl w:val="0"/>
          <w:numId w:val="17"/>
        </w:numPr>
      </w:pPr>
      <w:r>
        <w:t>Evaluacion</w:t>
      </w:r>
    </w:p>
    <w:p w14:paraId="4F1EC574" w14:textId="77777777" w:rsidR="005849F6" w:rsidRDefault="005849F6" w:rsidP="005849F6">
      <w:pPr>
        <w:pStyle w:val="Prrafodelista"/>
        <w:numPr>
          <w:ilvl w:val="1"/>
          <w:numId w:val="17"/>
        </w:numPr>
      </w:pPr>
      <w:r>
        <w:t>Tendrá los atributos: impacto, probabilidad y conexión</w:t>
      </w:r>
    </w:p>
    <w:p w14:paraId="6A89D4C5" w14:textId="46A7E88F" w:rsidR="005849F6" w:rsidRDefault="005849F6" w:rsidP="005849F6">
      <w:pPr>
        <w:pStyle w:val="Prrafodelista"/>
        <w:numPr>
          <w:ilvl w:val="1"/>
          <w:numId w:val="17"/>
        </w:numPr>
      </w:pPr>
      <w:r>
        <w:t xml:space="preserve">Tendrá los métodos: Constructor, los métodos get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44B47D68" w14:textId="77777777" w:rsidR="005849F6" w:rsidRDefault="005849F6" w:rsidP="005849F6">
      <w:pPr>
        <w:ind w:left="360" w:firstLine="0"/>
      </w:pPr>
      <w:r>
        <w:t>Estas clases están vinculadas al subsistema de Riesgos.</w:t>
      </w:r>
    </w:p>
    <w:p w14:paraId="23F825C4" w14:textId="77777777" w:rsidR="007A2EAE" w:rsidRDefault="007A2EAE" w:rsidP="005849F6">
      <w:pPr>
        <w:ind w:left="360" w:firstLine="0"/>
      </w:pPr>
    </w:p>
    <w:p w14:paraId="38B9229F" w14:textId="77777777" w:rsidR="00AB1800" w:rsidRDefault="00AB1800" w:rsidP="00AB1800">
      <w:pPr>
        <w:pStyle w:val="PSI-Ttulo3"/>
      </w:pPr>
      <w:bookmarkStart w:id="34" w:name="_Toc181366804"/>
      <w:r>
        <w:lastRenderedPageBreak/>
        <w:t>Diagrama de Interacción</w:t>
      </w:r>
      <w:bookmarkEnd w:id="34"/>
      <w:r>
        <w:t xml:space="preserve"> </w:t>
      </w:r>
    </w:p>
    <w:p w14:paraId="31720FB2" w14:textId="497B0205" w:rsidR="00AB1800" w:rsidRDefault="00B05401" w:rsidP="00AB1800">
      <w:pPr>
        <w:pStyle w:val="PSI-Comentario"/>
        <w:rPr>
          <w:noProof/>
          <w:lang w:eastAsia="es-AR"/>
        </w:rPr>
      </w:pPr>
      <w:r>
        <w:rPr>
          <w:noProof/>
          <w:lang w:eastAsia="es-AR"/>
        </w:rPr>
        <w:drawing>
          <wp:inline distT="0" distB="0" distL="0" distR="0" wp14:anchorId="0F09632B" wp14:editId="68E3F7DA">
            <wp:extent cx="5400040" cy="4617720"/>
            <wp:effectExtent l="0" t="0" r="0" b="0"/>
            <wp:docPr id="151986136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61362" name="Imagen 1519861362"/>
                    <pic:cNvPicPr/>
                  </pic:nvPicPr>
                  <pic:blipFill>
                    <a:blip r:embed="rId18">
                      <a:extLst>
                        <a:ext uri="{28A0092B-C50C-407E-A947-70E740481C1C}">
                          <a14:useLocalDpi xmlns:a14="http://schemas.microsoft.com/office/drawing/2010/main" val="0"/>
                        </a:ext>
                      </a:extLst>
                    </a:blip>
                    <a:stretch>
                      <a:fillRect/>
                    </a:stretch>
                  </pic:blipFill>
                  <pic:spPr>
                    <a:xfrm>
                      <a:off x="0" y="0"/>
                      <a:ext cx="5400040" cy="4617720"/>
                    </a:xfrm>
                    <a:prstGeom prst="rect">
                      <a:avLst/>
                    </a:prstGeom>
                  </pic:spPr>
                </pic:pic>
              </a:graphicData>
            </a:graphic>
          </wp:inline>
        </w:drawing>
      </w:r>
    </w:p>
    <w:p w14:paraId="0FEFF60F" w14:textId="446C079E" w:rsidR="00AB1800" w:rsidRDefault="00C56DAA" w:rsidP="00B07F13">
      <w:pPr>
        <w:pStyle w:val="MNormal"/>
        <w:jc w:val="center"/>
        <w:rPr>
          <w:noProof/>
        </w:rPr>
      </w:pPr>
      <w:r w:rsidRPr="00213641">
        <w:rPr>
          <w:b/>
          <w:bCs/>
          <w:noProof/>
        </w:rPr>
        <w:t xml:space="preserve">Fig. </w:t>
      </w:r>
      <w:r>
        <w:rPr>
          <w:b/>
          <w:bCs/>
          <w:noProof/>
        </w:rPr>
        <w:t>1</w:t>
      </w:r>
      <w:r w:rsidRPr="00213641">
        <w:rPr>
          <w:b/>
          <w:bCs/>
          <w:noProof/>
        </w:rPr>
        <w:t>.</w:t>
      </w:r>
      <w:r>
        <w:rPr>
          <w:b/>
          <w:bCs/>
          <w:noProof/>
        </w:rPr>
        <w:t>7</w:t>
      </w:r>
      <w:r>
        <w:rPr>
          <w:noProof/>
        </w:rPr>
        <w:t>: Diagrama de secuencia CU07</w:t>
      </w:r>
      <w:r w:rsidRPr="00213641">
        <w:rPr>
          <w:noProof/>
        </w:rPr>
        <w:t>.</w:t>
      </w:r>
    </w:p>
    <w:p w14:paraId="03BF580C" w14:textId="77844850" w:rsidR="00AB1800" w:rsidRDefault="00AB1800" w:rsidP="00AB1800">
      <w:pPr>
        <w:pStyle w:val="PSI-Ttulo2"/>
      </w:pPr>
      <w:bookmarkStart w:id="35" w:name="_Toc181366805"/>
      <w:r>
        <w:t xml:space="preserve">Caso de Uso 8: Añadir plan de </w:t>
      </w:r>
      <w:r w:rsidR="00640B73">
        <w:t>riesgo</w:t>
      </w:r>
      <w:bookmarkEnd w:id="35"/>
    </w:p>
    <w:p w14:paraId="30B5B3C4" w14:textId="60706C77" w:rsidR="00640B73" w:rsidRDefault="00640B73" w:rsidP="00640B73">
      <w:pPr>
        <w:pStyle w:val="PSI-Ttulo2"/>
        <w:outlineLvl w:val="2"/>
      </w:pPr>
      <w:bookmarkStart w:id="36" w:name="_Toc181366806"/>
      <w:r>
        <w:t>Especificación de caso de uso de diseño</w:t>
      </w:r>
      <w:bookmarkEnd w:id="36"/>
    </w:p>
    <w:tbl>
      <w:tblPr>
        <w:tblW w:w="5000" w:type="pct"/>
        <w:tblCellMar>
          <w:left w:w="70" w:type="dxa"/>
          <w:right w:w="70" w:type="dxa"/>
        </w:tblCellMar>
        <w:tblLook w:val="04A0" w:firstRow="1" w:lastRow="0" w:firstColumn="1" w:lastColumn="0" w:noHBand="0" w:noVBand="1"/>
      </w:tblPr>
      <w:tblGrid>
        <w:gridCol w:w="1677"/>
        <w:gridCol w:w="725"/>
        <w:gridCol w:w="6092"/>
      </w:tblGrid>
      <w:tr w:rsidR="00640B73" w:rsidRPr="00233CCD" w14:paraId="438E64A0" w14:textId="77777777" w:rsidTr="007263ED">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12CC6B4" w14:textId="5656E62C" w:rsidR="00640B73" w:rsidRPr="00233CCD" w:rsidRDefault="00640B73" w:rsidP="007263ED">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Pr>
                <w:rFonts w:ascii="Calibri" w:eastAsia="Times New Roman" w:hAnsi="Calibri" w:cs="Calibri"/>
                <w:b/>
                <w:bCs/>
                <w:color w:val="000000"/>
                <w:sz w:val="20"/>
                <w:szCs w:val="20"/>
                <w:lang w:val="es-AR" w:eastAsia="es-AR"/>
              </w:rPr>
              <w:t>8</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DCFAF8D" w14:textId="38D6C99A" w:rsidR="00640B73" w:rsidRPr="00233CCD" w:rsidRDefault="00640B73" w:rsidP="007263ED">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Añadir plan de riesgo</w:t>
            </w:r>
          </w:p>
        </w:tc>
      </w:tr>
      <w:tr w:rsidR="00640B73" w:rsidRPr="00233CCD" w14:paraId="3E4941C9" w14:textId="77777777" w:rsidTr="007263E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8B73500"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77929E7" w14:textId="77777777" w:rsidR="00640B73" w:rsidRPr="00233CCD" w:rsidRDefault="00640B73" w:rsidP="007263ED">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L</w:t>
            </w:r>
            <w:r>
              <w:rPr>
                <w:rFonts w:ascii="Calibri" w:eastAsia="Times New Roman" w:hAnsi="Calibri" w:cs="Calibri"/>
                <w:color w:val="000000" w:themeColor="text1"/>
                <w:sz w:val="20"/>
                <w:szCs w:val="20"/>
                <w:lang w:val="es-AR" w:eastAsia="es-AR"/>
              </w:rPr>
              <w:t>í</w:t>
            </w:r>
            <w:r w:rsidRPr="000270B7">
              <w:rPr>
                <w:rFonts w:ascii="Calibri" w:eastAsia="Times New Roman" w:hAnsi="Calibri" w:cs="Calibri"/>
                <w:color w:val="000000" w:themeColor="text1"/>
                <w:sz w:val="20"/>
                <w:szCs w:val="20"/>
                <w:lang w:val="es-AR" w:eastAsia="es-AR"/>
              </w:rPr>
              <w:t>der del proyecto</w:t>
            </w:r>
            <w:r>
              <w:rPr>
                <w:rFonts w:ascii="Calibri" w:eastAsia="Times New Roman" w:hAnsi="Calibri" w:cs="Calibri"/>
                <w:color w:val="000000" w:themeColor="text1"/>
                <w:sz w:val="20"/>
                <w:szCs w:val="20"/>
                <w:lang w:val="es-AR" w:eastAsia="es-AR"/>
              </w:rPr>
              <w:t>; Desarrollador</w:t>
            </w:r>
          </w:p>
        </w:tc>
      </w:tr>
      <w:tr w:rsidR="00640B73" w:rsidRPr="00233CCD" w14:paraId="65733649" w14:textId="77777777" w:rsidTr="007263E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6D7EB5"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2A2B28E" w14:textId="7C722CDA" w:rsidR="00640B73" w:rsidRPr="000270B7" w:rsidRDefault="00640B73" w:rsidP="007263ED">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 xml:space="preserve">El </w:t>
            </w:r>
            <w:r>
              <w:rPr>
                <w:rFonts w:ascii="Calibri" w:eastAsia="Times New Roman" w:hAnsi="Calibri" w:cs="Calibri"/>
                <w:color w:val="000000" w:themeColor="text1"/>
                <w:sz w:val="20"/>
                <w:szCs w:val="20"/>
                <w:lang w:val="es-AR" w:eastAsia="es-AR"/>
              </w:rPr>
              <w:t>actor</w:t>
            </w:r>
            <w:r w:rsidRPr="000270B7">
              <w:rPr>
                <w:rFonts w:ascii="Calibri" w:eastAsia="Times New Roman" w:hAnsi="Calibri" w:cs="Calibri"/>
                <w:color w:val="000000" w:themeColor="text1"/>
                <w:sz w:val="20"/>
                <w:szCs w:val="20"/>
                <w:lang w:val="es-AR" w:eastAsia="es-AR"/>
              </w:rPr>
              <w:t xml:space="preserve"> completó el Caso de uso 1</w:t>
            </w:r>
            <w:r>
              <w:rPr>
                <w:rFonts w:ascii="Calibri" w:eastAsia="Times New Roman" w:hAnsi="Calibri" w:cs="Calibri"/>
                <w:color w:val="000000" w:themeColor="text1"/>
                <w:sz w:val="20"/>
                <w:szCs w:val="20"/>
                <w:lang w:val="es-AR" w:eastAsia="es-AR"/>
              </w:rPr>
              <w:t>.</w:t>
            </w:r>
          </w:p>
          <w:p w14:paraId="46A8D265" w14:textId="7E7C59FB" w:rsidR="00640B73" w:rsidRPr="000270B7" w:rsidRDefault="00640B73" w:rsidP="007263ED">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 xml:space="preserve">El </w:t>
            </w:r>
            <w:r>
              <w:rPr>
                <w:rFonts w:ascii="Calibri" w:eastAsia="Times New Roman" w:hAnsi="Calibri" w:cs="Calibri"/>
                <w:color w:val="000000" w:themeColor="text1"/>
                <w:sz w:val="20"/>
                <w:szCs w:val="20"/>
                <w:lang w:val="es-AR" w:eastAsia="es-AR"/>
              </w:rPr>
              <w:t>actor</w:t>
            </w:r>
            <w:r w:rsidRPr="000270B7">
              <w:rPr>
                <w:rFonts w:ascii="Calibri" w:eastAsia="Times New Roman" w:hAnsi="Calibri" w:cs="Calibri"/>
                <w:color w:val="000000" w:themeColor="text1"/>
                <w:sz w:val="20"/>
                <w:szCs w:val="20"/>
                <w:lang w:val="es-AR" w:eastAsia="es-AR"/>
              </w:rPr>
              <w:t xml:space="preserve"> está vinculado a un proyecto</w:t>
            </w:r>
            <w:r>
              <w:rPr>
                <w:rFonts w:ascii="Calibri" w:eastAsia="Times New Roman" w:hAnsi="Calibri" w:cs="Calibri"/>
                <w:color w:val="000000" w:themeColor="text1"/>
                <w:sz w:val="20"/>
                <w:szCs w:val="20"/>
                <w:lang w:val="es-AR" w:eastAsia="es-AR"/>
              </w:rPr>
              <w:t>.</w:t>
            </w:r>
          </w:p>
          <w:p w14:paraId="559C3A3E" w14:textId="77777777" w:rsidR="00640B73" w:rsidRPr="000270B7" w:rsidRDefault="00640B73" w:rsidP="007263ED">
            <w:pPr>
              <w:pStyle w:val="Prrafodelista"/>
              <w:numPr>
                <w:ilvl w:val="0"/>
                <w:numId w:val="25"/>
              </w:numPr>
              <w:spacing w:before="0" w:line="240" w:lineRule="auto"/>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Existe al menos un riesgo cargado</w:t>
            </w:r>
            <w:r>
              <w:rPr>
                <w:rFonts w:ascii="Calibri" w:eastAsia="Times New Roman" w:hAnsi="Calibri" w:cs="Calibri"/>
                <w:color w:val="000000" w:themeColor="text1"/>
                <w:sz w:val="20"/>
                <w:szCs w:val="20"/>
                <w:lang w:val="es-AR" w:eastAsia="es-AR"/>
              </w:rPr>
              <w:t>.</w:t>
            </w:r>
          </w:p>
        </w:tc>
      </w:tr>
      <w:tr w:rsidR="00640B73" w:rsidRPr="00233CCD" w14:paraId="7B40A336" w14:textId="77777777" w:rsidTr="007263ED">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FF67F97"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E897B00" w14:textId="30AC3FD2" w:rsidR="00640B73" w:rsidRPr="00233CCD" w:rsidRDefault="00640B73" w:rsidP="007263ED">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 xml:space="preserve">El usuario selecciona la opción "Realizar </w:t>
            </w:r>
            <w:r>
              <w:rPr>
                <w:rFonts w:ascii="Calibri" w:eastAsia="Times New Roman" w:hAnsi="Calibri" w:cs="Calibri"/>
                <w:color w:val="000000" w:themeColor="text1"/>
                <w:sz w:val="20"/>
                <w:szCs w:val="20"/>
                <w:lang w:val="es-AR" w:eastAsia="es-AR"/>
              </w:rPr>
              <w:t>plan de riesgo</w:t>
            </w:r>
            <w:r w:rsidRPr="000270B7">
              <w:rPr>
                <w:rFonts w:ascii="Calibri" w:eastAsia="Times New Roman" w:hAnsi="Calibri" w:cs="Calibri"/>
                <w:color w:val="000000" w:themeColor="text1"/>
                <w:sz w:val="20"/>
                <w:szCs w:val="20"/>
                <w:lang w:val="es-AR" w:eastAsia="es-AR"/>
              </w:rPr>
              <w:t>" en la lista de riesgos.</w:t>
            </w:r>
          </w:p>
        </w:tc>
      </w:tr>
      <w:tr w:rsidR="00640B73" w:rsidRPr="00233CCD" w14:paraId="74304313" w14:textId="77777777" w:rsidTr="007263ED">
        <w:trPr>
          <w:trHeight w:val="300"/>
        </w:trPr>
        <w:tc>
          <w:tcPr>
            <w:tcW w:w="987" w:type="pct"/>
            <w:tcBorders>
              <w:top w:val="nil"/>
              <w:left w:val="single" w:sz="4" w:space="0" w:color="auto"/>
              <w:bottom w:val="nil"/>
              <w:right w:val="single" w:sz="4" w:space="0" w:color="auto"/>
            </w:tcBorders>
            <w:shd w:val="clear" w:color="auto" w:fill="auto"/>
            <w:vAlign w:val="center"/>
            <w:hideMark/>
          </w:tcPr>
          <w:p w14:paraId="79C24454"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2CC43225"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DC47102"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640B73" w:rsidRPr="00233CCD" w14:paraId="03FDCEA1" w14:textId="77777777" w:rsidTr="00640B73">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A8A18B9"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EE375E8"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Pr>
                <w:rFonts w:ascii="Calibri" w:eastAsia="Times New Roman" w:hAnsi="Calibri" w:cs="Calibri"/>
                <w:color w:val="000000"/>
                <w:sz w:val="2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tcPr>
          <w:p w14:paraId="172F1322" w14:textId="2854C7EA"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r>
              <w:rPr>
                <w:rFonts w:ascii="Calibri" w:eastAsia="Times New Roman" w:hAnsi="Calibri" w:cs="Calibri"/>
                <w:color w:val="000000" w:themeColor="text1"/>
                <w:sz w:val="20"/>
                <w:szCs w:val="20"/>
                <w:lang w:val="es-AR" w:eastAsia="es-AR"/>
              </w:rPr>
              <w:t xml:space="preserve">El actor solicita </w:t>
            </w:r>
            <w:r w:rsidR="00226125">
              <w:rPr>
                <w:rFonts w:ascii="Calibri" w:eastAsia="Times New Roman" w:hAnsi="Calibri" w:cs="Calibri"/>
                <w:color w:val="000000" w:themeColor="text1"/>
                <w:sz w:val="20"/>
                <w:szCs w:val="20"/>
                <w:lang w:val="es-AR" w:eastAsia="es-AR"/>
              </w:rPr>
              <w:t xml:space="preserve">añadirPlan(idRiesgo) </w:t>
            </w:r>
            <w:r>
              <w:rPr>
                <w:rFonts w:ascii="Calibri" w:eastAsia="Times New Roman" w:hAnsi="Calibri" w:cs="Calibri"/>
                <w:color w:val="000000" w:themeColor="text1"/>
                <w:sz w:val="20"/>
                <w:szCs w:val="20"/>
                <w:lang w:val="es-AR" w:eastAsia="es-AR"/>
              </w:rPr>
              <w:t xml:space="preserve">a la InterfazUsuario. La InterfazUsuario redirige al usuario a la página </w:t>
            </w:r>
            <w:r w:rsidR="00226125">
              <w:rPr>
                <w:rFonts w:ascii="Calibri" w:eastAsia="Times New Roman" w:hAnsi="Calibri" w:cs="Calibri"/>
                <w:color w:val="000000" w:themeColor="text1"/>
                <w:sz w:val="20"/>
                <w:szCs w:val="20"/>
                <w:lang w:val="es-AR" w:eastAsia="es-AR"/>
              </w:rPr>
              <w:t>/proyecto/</w:t>
            </w:r>
            <w:r w:rsidR="008070F4">
              <w:rPr>
                <w:rFonts w:ascii="Calibri" w:eastAsia="Times New Roman" w:hAnsi="Calibri" w:cs="Calibri"/>
                <w:color w:val="000000" w:themeColor="text1"/>
                <w:sz w:val="20"/>
                <w:szCs w:val="20"/>
                <w:lang w:val="es-AR" w:eastAsia="es-AR"/>
              </w:rPr>
              <w:t>:nombre/</w:t>
            </w:r>
            <w:r w:rsidR="00226125">
              <w:rPr>
                <w:rFonts w:ascii="Calibri" w:eastAsia="Times New Roman" w:hAnsi="Calibri" w:cs="Calibri"/>
                <w:color w:val="000000" w:themeColor="text1"/>
                <w:sz w:val="20"/>
                <w:szCs w:val="20"/>
                <w:lang w:val="es-AR" w:eastAsia="es-AR"/>
              </w:rPr>
              <w:t>riesgos</w:t>
            </w:r>
            <w:r>
              <w:rPr>
                <w:rFonts w:ascii="Calibri" w:eastAsia="Times New Roman" w:hAnsi="Calibri" w:cs="Calibri"/>
                <w:color w:val="000000" w:themeColor="text1"/>
                <w:sz w:val="20"/>
                <w:szCs w:val="20"/>
                <w:lang w:val="es-AR" w:eastAsia="es-AR"/>
              </w:rPr>
              <w:t>/agregarPlan.</w:t>
            </w:r>
          </w:p>
        </w:tc>
      </w:tr>
      <w:tr w:rsidR="00640B73" w:rsidRPr="00233CCD" w14:paraId="34FEB7AD" w14:textId="77777777" w:rsidTr="00640B73">
        <w:trPr>
          <w:trHeight w:val="300"/>
        </w:trPr>
        <w:tc>
          <w:tcPr>
            <w:tcW w:w="987" w:type="pct"/>
            <w:tcBorders>
              <w:top w:val="nil"/>
              <w:left w:val="single" w:sz="4" w:space="0" w:color="auto"/>
              <w:bottom w:val="nil"/>
              <w:right w:val="single" w:sz="4" w:space="0" w:color="auto"/>
            </w:tcBorders>
            <w:shd w:val="clear" w:color="auto" w:fill="auto"/>
            <w:vAlign w:val="bottom"/>
            <w:hideMark/>
          </w:tcPr>
          <w:p w14:paraId="3AECB0B5"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543EEC4"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tcPr>
          <w:p w14:paraId="3A2B94F8" w14:textId="283A51AE"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r>
              <w:rPr>
                <w:rFonts w:ascii="Calibri" w:eastAsia="Times New Roman" w:hAnsi="Calibri" w:cs="Calibri"/>
                <w:color w:val="000000" w:themeColor="text1"/>
                <w:sz w:val="20"/>
                <w:szCs w:val="20"/>
                <w:lang w:val="es-AR" w:eastAsia="es-AR"/>
              </w:rPr>
              <w:t>El actor rellena el formulario de la página con los datos del plan de riesgo (</w:t>
            </w:r>
            <w:r w:rsidR="000B397B">
              <w:rPr>
                <w:rFonts w:ascii="Calibri" w:eastAsia="Times New Roman" w:hAnsi="Calibri" w:cs="Calibri"/>
                <w:color w:val="000000" w:themeColor="text1"/>
                <w:sz w:val="20"/>
                <w:szCs w:val="20"/>
                <w:lang w:val="es-AR" w:eastAsia="es-AR"/>
              </w:rPr>
              <w:t>id, tipo, descripción, tareas</w:t>
            </w:r>
            <w:r>
              <w:rPr>
                <w:rFonts w:ascii="Calibri" w:eastAsia="Times New Roman" w:hAnsi="Calibri" w:cs="Calibri"/>
                <w:color w:val="000000" w:themeColor="text1"/>
                <w:sz w:val="20"/>
                <w:szCs w:val="20"/>
                <w:lang w:val="es-AR" w:eastAsia="es-AR"/>
              </w:rPr>
              <w:t>)</w:t>
            </w:r>
            <w:r w:rsidR="00226125">
              <w:rPr>
                <w:rFonts w:ascii="Calibri" w:eastAsia="Times New Roman" w:hAnsi="Calibri" w:cs="Calibri"/>
                <w:color w:val="000000" w:themeColor="text1"/>
                <w:sz w:val="20"/>
                <w:szCs w:val="20"/>
                <w:lang w:val="es-AR" w:eastAsia="es-AR"/>
              </w:rPr>
              <w:t xml:space="preserve"> (Excepción 2a)</w:t>
            </w:r>
            <w:r w:rsidR="00787DF6">
              <w:rPr>
                <w:rFonts w:ascii="Calibri" w:eastAsia="Times New Roman" w:hAnsi="Calibri" w:cs="Calibri"/>
                <w:color w:val="000000" w:themeColor="text1"/>
                <w:sz w:val="20"/>
                <w:szCs w:val="20"/>
                <w:lang w:val="es-AR" w:eastAsia="es-AR"/>
              </w:rPr>
              <w:t xml:space="preserve"> (Extensión 2b)</w:t>
            </w:r>
            <w:r>
              <w:rPr>
                <w:rFonts w:ascii="Calibri" w:eastAsia="Times New Roman" w:hAnsi="Calibri" w:cs="Calibri"/>
                <w:color w:val="000000" w:themeColor="text1"/>
                <w:sz w:val="20"/>
                <w:szCs w:val="20"/>
                <w:lang w:val="es-AR" w:eastAsia="es-AR"/>
              </w:rPr>
              <w:t xml:space="preserve">. </w:t>
            </w:r>
          </w:p>
        </w:tc>
      </w:tr>
      <w:tr w:rsidR="00640B73" w:rsidRPr="00233CCD" w14:paraId="25D022C0" w14:textId="77777777" w:rsidTr="00640B73">
        <w:trPr>
          <w:trHeight w:val="300"/>
        </w:trPr>
        <w:tc>
          <w:tcPr>
            <w:tcW w:w="987" w:type="pct"/>
            <w:tcBorders>
              <w:top w:val="nil"/>
              <w:left w:val="single" w:sz="4" w:space="0" w:color="auto"/>
              <w:bottom w:val="nil"/>
              <w:right w:val="single" w:sz="4" w:space="0" w:color="auto"/>
            </w:tcBorders>
            <w:shd w:val="clear" w:color="auto" w:fill="auto"/>
            <w:vAlign w:val="bottom"/>
            <w:hideMark/>
          </w:tcPr>
          <w:p w14:paraId="2AD92990"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81C3840"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tcPr>
          <w:p w14:paraId="1DA6DF45" w14:textId="1B71B070"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r>
              <w:rPr>
                <w:rFonts w:ascii="Calibri" w:eastAsia="Times New Roman" w:hAnsi="Calibri" w:cs="Calibri"/>
                <w:color w:val="000000" w:themeColor="text1"/>
                <w:sz w:val="20"/>
                <w:szCs w:val="20"/>
                <w:lang w:val="es-AR" w:eastAsia="es-AR"/>
              </w:rPr>
              <w:t xml:space="preserve">La InterfazUsuario solitica </w:t>
            </w:r>
            <w:r w:rsidR="00226125">
              <w:rPr>
                <w:rFonts w:ascii="Calibri" w:eastAsia="Times New Roman" w:hAnsi="Calibri" w:cs="Calibri"/>
                <w:color w:val="000000" w:themeColor="text1"/>
                <w:sz w:val="20"/>
                <w:szCs w:val="20"/>
                <w:lang w:val="es-AR" w:eastAsia="es-AR"/>
              </w:rPr>
              <w:t xml:space="preserve">añadirPlan(idRiesgo, datosPlan) a GestorRiesgo. GestorRiesgo envia el evento añadirPlan(datosPlan) a Riesgo. Riesgo solicita actualizarRiesgo() a la BDD. La InterfazUsuario muestra un mensaje al usuario confirmando que se añadió el plan de </w:t>
            </w:r>
            <w:r w:rsidR="00226125">
              <w:rPr>
                <w:rFonts w:ascii="Calibri" w:eastAsia="Times New Roman" w:hAnsi="Calibri" w:cs="Calibri"/>
                <w:color w:val="000000" w:themeColor="text1"/>
                <w:sz w:val="20"/>
                <w:szCs w:val="20"/>
                <w:lang w:val="es-AR" w:eastAsia="es-AR"/>
              </w:rPr>
              <w:lastRenderedPageBreak/>
              <w:t>riesgo. El actor selecciona confirmar. La InterfazUsuario redirige al actor a /proyecto</w:t>
            </w:r>
            <w:r w:rsidR="008070F4">
              <w:rPr>
                <w:rFonts w:ascii="Calibri" w:eastAsia="Times New Roman" w:hAnsi="Calibri" w:cs="Calibri"/>
                <w:color w:val="000000" w:themeColor="text1"/>
                <w:sz w:val="20"/>
                <w:szCs w:val="20"/>
                <w:lang w:val="es-AR" w:eastAsia="es-AR"/>
              </w:rPr>
              <w:t>/:nombre</w:t>
            </w:r>
            <w:r w:rsidR="00226125">
              <w:rPr>
                <w:rFonts w:ascii="Calibri" w:eastAsia="Times New Roman" w:hAnsi="Calibri" w:cs="Calibri"/>
                <w:color w:val="000000" w:themeColor="text1"/>
                <w:sz w:val="20"/>
                <w:szCs w:val="20"/>
                <w:lang w:val="es-AR" w:eastAsia="es-AR"/>
              </w:rPr>
              <w:t>/riesgos</w:t>
            </w:r>
          </w:p>
        </w:tc>
      </w:tr>
      <w:tr w:rsidR="00640B73" w:rsidRPr="00233CCD" w14:paraId="07505F9C" w14:textId="77777777" w:rsidTr="00640B73">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CD1DA92" w14:textId="77777777" w:rsidR="00640B73" w:rsidRPr="00233CCD" w:rsidRDefault="00640B73" w:rsidP="007263E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59BADD11"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tcPr>
          <w:p w14:paraId="70BFC0B2" w14:textId="1524C687" w:rsidR="00640B73" w:rsidRPr="00E96E32" w:rsidRDefault="00640B73" w:rsidP="007263ED">
            <w:pPr>
              <w:spacing w:before="0" w:line="240" w:lineRule="auto"/>
              <w:ind w:left="0" w:firstLine="0"/>
              <w:rPr>
                <w:rFonts w:ascii="Calibri" w:eastAsia="Times New Roman" w:hAnsi="Calibri" w:cs="Calibri"/>
                <w:color w:val="000000" w:themeColor="text1"/>
                <w:lang w:val="es-AR" w:eastAsia="es-AR"/>
              </w:rPr>
            </w:pPr>
          </w:p>
        </w:tc>
      </w:tr>
      <w:tr w:rsidR="00640B73" w:rsidRPr="00233CCD" w14:paraId="40EE3A09" w14:textId="77777777" w:rsidTr="007263ED">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3170895D" w14:textId="77777777" w:rsidR="00640B73" w:rsidRPr="00233CCD" w:rsidRDefault="00640B73" w:rsidP="007263E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45527646"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5</w:t>
            </w:r>
          </w:p>
        </w:tc>
        <w:tc>
          <w:tcPr>
            <w:tcW w:w="3585" w:type="pct"/>
            <w:tcBorders>
              <w:top w:val="nil"/>
              <w:left w:val="nil"/>
              <w:bottom w:val="single" w:sz="4" w:space="0" w:color="auto"/>
              <w:right w:val="single" w:sz="4" w:space="0" w:color="auto"/>
            </w:tcBorders>
            <w:shd w:val="clear" w:color="auto" w:fill="auto"/>
            <w:vAlign w:val="bottom"/>
          </w:tcPr>
          <w:p w14:paraId="07902BD5" w14:textId="3EE0DE3E" w:rsidR="00640B73" w:rsidRPr="00E96E32" w:rsidRDefault="00640B73" w:rsidP="007263ED">
            <w:pPr>
              <w:spacing w:before="0" w:line="240" w:lineRule="auto"/>
              <w:ind w:left="0" w:firstLine="0"/>
              <w:rPr>
                <w:rFonts w:ascii="Calibri" w:eastAsia="Times New Roman" w:hAnsi="Calibri" w:cs="Calibri"/>
                <w:color w:val="000000" w:themeColor="text1"/>
                <w:sz w:val="20"/>
                <w:szCs w:val="20"/>
                <w:u w:val="single"/>
                <w:lang w:val="es-AR" w:eastAsia="es-AR"/>
              </w:rPr>
            </w:pPr>
          </w:p>
        </w:tc>
      </w:tr>
      <w:tr w:rsidR="00640B73" w:rsidRPr="00233CCD" w14:paraId="5C8D03AC" w14:textId="77777777" w:rsidTr="007263ED">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0E3532D4" w14:textId="77777777" w:rsidR="00640B73" w:rsidRPr="00233CCD" w:rsidRDefault="00640B73" w:rsidP="007263E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29EBB467" w14:textId="77777777" w:rsidR="00640B73"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6</w:t>
            </w:r>
          </w:p>
        </w:tc>
        <w:tc>
          <w:tcPr>
            <w:tcW w:w="3585" w:type="pct"/>
            <w:tcBorders>
              <w:top w:val="nil"/>
              <w:left w:val="nil"/>
              <w:bottom w:val="single" w:sz="4" w:space="0" w:color="auto"/>
              <w:right w:val="single" w:sz="4" w:space="0" w:color="auto"/>
            </w:tcBorders>
            <w:shd w:val="clear" w:color="auto" w:fill="auto"/>
            <w:vAlign w:val="bottom"/>
          </w:tcPr>
          <w:p w14:paraId="52748E89" w14:textId="53BAC903"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p>
        </w:tc>
      </w:tr>
      <w:tr w:rsidR="00640B73" w:rsidRPr="00233CCD" w14:paraId="73B1AB76" w14:textId="77777777" w:rsidTr="007263ED">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28D2B886" w14:textId="77777777" w:rsidR="00640B73" w:rsidRPr="00233CCD" w:rsidRDefault="00640B73" w:rsidP="007263E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36FDBAC1" w14:textId="77777777" w:rsidR="00640B73"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w:t>
            </w:r>
          </w:p>
        </w:tc>
        <w:tc>
          <w:tcPr>
            <w:tcW w:w="3585" w:type="pct"/>
            <w:tcBorders>
              <w:top w:val="nil"/>
              <w:left w:val="nil"/>
              <w:bottom w:val="single" w:sz="4" w:space="0" w:color="auto"/>
              <w:right w:val="single" w:sz="4" w:space="0" w:color="auto"/>
            </w:tcBorders>
            <w:shd w:val="clear" w:color="auto" w:fill="auto"/>
            <w:vAlign w:val="bottom"/>
          </w:tcPr>
          <w:p w14:paraId="3EF2624B" w14:textId="3FBE65C9"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p>
        </w:tc>
      </w:tr>
      <w:tr w:rsidR="00640B73" w:rsidRPr="00233CCD" w14:paraId="4D8D23E1" w14:textId="77777777" w:rsidTr="007263E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20BD45E"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1ADECF6D" w14:textId="77777777" w:rsidR="00640B73" w:rsidRPr="00D67E9B"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0C841B1" w14:textId="77777777" w:rsidR="00640B73" w:rsidRPr="00D67E9B"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Acción de Derivación</w:t>
            </w:r>
          </w:p>
        </w:tc>
      </w:tr>
      <w:tr w:rsidR="00640B73" w:rsidRPr="00233CCD" w14:paraId="33D30AC7" w14:textId="77777777" w:rsidTr="00640B73">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AA63CE4"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tcPr>
          <w:p w14:paraId="167ABB9D" w14:textId="5D839F20" w:rsidR="00640B73" w:rsidRPr="00D67E9B" w:rsidRDefault="00874711"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2a</w:t>
            </w:r>
          </w:p>
        </w:tc>
        <w:tc>
          <w:tcPr>
            <w:tcW w:w="3585" w:type="pct"/>
            <w:tcBorders>
              <w:top w:val="single" w:sz="4" w:space="0" w:color="auto"/>
              <w:left w:val="nil"/>
              <w:bottom w:val="single" w:sz="4" w:space="0" w:color="auto"/>
              <w:right w:val="single" w:sz="4" w:space="0" w:color="auto"/>
            </w:tcBorders>
            <w:shd w:val="clear" w:color="auto" w:fill="auto"/>
            <w:vAlign w:val="center"/>
          </w:tcPr>
          <w:p w14:paraId="6CB3410A" w14:textId="5D35EE6D" w:rsidR="00640B73" w:rsidRPr="00874711" w:rsidRDefault="00874711" w:rsidP="00874711">
            <w:pPr>
              <w:spacing w:before="0" w:line="240" w:lineRule="auto"/>
              <w:ind w:left="0" w:firstLine="0"/>
              <w:rPr>
                <w:rFonts w:ascii="Calibri" w:eastAsia="Times New Roman" w:hAnsi="Calibri" w:cs="Calibri"/>
                <w:lang w:val="es-AR" w:eastAsia="es-AR"/>
              </w:rPr>
            </w:pPr>
            <w:r>
              <w:rPr>
                <w:rFonts w:ascii="Calibri" w:eastAsia="Times New Roman" w:hAnsi="Calibri" w:cs="Calibri"/>
                <w:lang w:val="es-AR" w:eastAsia="es-AR"/>
              </w:rPr>
              <w:t xml:space="preserve">El </w:t>
            </w:r>
            <w:r w:rsidR="00787DF6">
              <w:rPr>
                <w:rFonts w:ascii="Calibri" w:eastAsia="Times New Roman" w:hAnsi="Calibri" w:cs="Calibri"/>
                <w:lang w:val="es-AR" w:eastAsia="es-AR"/>
              </w:rPr>
              <w:t>actor</w:t>
            </w:r>
            <w:r>
              <w:rPr>
                <w:rFonts w:ascii="Calibri" w:eastAsia="Times New Roman" w:hAnsi="Calibri" w:cs="Calibri"/>
                <w:lang w:val="es-AR" w:eastAsia="es-AR"/>
              </w:rPr>
              <w:t xml:space="preserve"> completo el formulario con campos inválidos (</w:t>
            </w:r>
            <w:r w:rsidR="005B5286">
              <w:rPr>
                <w:rFonts w:ascii="Calibri" w:eastAsia="Times New Roman" w:hAnsi="Calibri" w:cs="Calibri"/>
                <w:lang w:val="es-AR" w:eastAsia="es-AR"/>
              </w:rPr>
              <w:t xml:space="preserve">ninguna tarea agregada (debe haber al menos una), </w:t>
            </w:r>
            <w:r>
              <w:rPr>
                <w:rFonts w:ascii="Calibri" w:eastAsia="Times New Roman" w:hAnsi="Calibri" w:cs="Calibri"/>
                <w:lang w:val="es-AR" w:eastAsia="es-AR"/>
              </w:rPr>
              <w:t>campos vacíos</w:t>
            </w:r>
            <w:r w:rsidR="00787DF6">
              <w:rPr>
                <w:rFonts w:ascii="Calibri" w:eastAsia="Times New Roman" w:hAnsi="Calibri" w:cs="Calibri"/>
                <w:lang w:val="es-AR" w:eastAsia="es-AR"/>
              </w:rPr>
              <w:t xml:space="preserve"> o</w:t>
            </w:r>
            <w:r>
              <w:rPr>
                <w:rFonts w:ascii="Calibri" w:eastAsia="Times New Roman" w:hAnsi="Calibri" w:cs="Calibri"/>
                <w:lang w:val="es-AR" w:eastAsia="es-AR"/>
              </w:rPr>
              <w:t xml:space="preserve"> tipo de plan invalido). </w:t>
            </w:r>
            <w:r w:rsidR="00787DF6">
              <w:rPr>
                <w:rFonts w:ascii="Calibri" w:eastAsia="Times New Roman" w:hAnsi="Calibri" w:cs="Calibri"/>
                <w:lang w:val="es-AR" w:eastAsia="es-AR"/>
              </w:rPr>
              <w:t>La InterfazUsuario muestra un mensaje de error e indica los campos que deben ser corregidos.</w:t>
            </w:r>
          </w:p>
        </w:tc>
      </w:tr>
      <w:tr w:rsidR="00640B73" w:rsidRPr="00233CCD" w14:paraId="785059BB" w14:textId="77777777" w:rsidTr="007263ED">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42514EBB"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4463EFD" w14:textId="4C90D49A" w:rsidR="00640B73" w:rsidRPr="00D67E9B" w:rsidRDefault="00787DF6"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2b</w:t>
            </w:r>
          </w:p>
        </w:tc>
        <w:tc>
          <w:tcPr>
            <w:tcW w:w="3585" w:type="pct"/>
            <w:tcBorders>
              <w:top w:val="single" w:sz="4" w:space="0" w:color="auto"/>
              <w:left w:val="nil"/>
              <w:bottom w:val="single" w:sz="4" w:space="0" w:color="auto"/>
              <w:right w:val="single" w:sz="4" w:space="0" w:color="auto"/>
            </w:tcBorders>
            <w:shd w:val="clear" w:color="auto" w:fill="auto"/>
            <w:vAlign w:val="center"/>
          </w:tcPr>
          <w:p w14:paraId="356B8169" w14:textId="7D19A0BF" w:rsidR="00640B73" w:rsidRPr="00787DF6" w:rsidRDefault="00787DF6" w:rsidP="00787DF6">
            <w:pPr>
              <w:spacing w:before="0" w:line="240" w:lineRule="auto"/>
              <w:ind w:left="0" w:hanging="44"/>
              <w:rPr>
                <w:sz w:val="20"/>
                <w:szCs w:val="20"/>
              </w:rPr>
            </w:pPr>
            <w:r>
              <w:rPr>
                <w:sz w:val="20"/>
                <w:szCs w:val="20"/>
              </w:rPr>
              <w:t xml:space="preserve">El actor selecciona la opción “Agregar tarea” desde el formulario. La InterfazUsuario despliega un formulario para ingresar los datos de la tarea. El actor completa los datos. La InterfazUsuario solicita agregarTarea(datosTarea) al GestorRiesgo. </w:t>
            </w:r>
            <w:r>
              <w:rPr>
                <w:rFonts w:ascii="Calibri" w:eastAsia="Times New Roman" w:hAnsi="Calibri" w:cs="Calibri"/>
                <w:color w:val="000000" w:themeColor="text1"/>
                <w:sz w:val="20"/>
                <w:szCs w:val="20"/>
                <w:lang w:val="es-AR" w:eastAsia="es-AR"/>
              </w:rPr>
              <w:t xml:space="preserve">El GestorRiesgo envia el evento añadirTareas() a PlanRiesgo. La InterfazUsuario devuelve al actor al formulario de plan de riesgos (Excepción 2bi). </w:t>
            </w:r>
          </w:p>
        </w:tc>
      </w:tr>
      <w:tr w:rsidR="00640B73" w:rsidRPr="00233CCD" w14:paraId="6A5078F8" w14:textId="77777777" w:rsidTr="007263ED">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3D8F4ACD"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3D357BA8" w14:textId="0EBDECA4" w:rsidR="00640B73" w:rsidRPr="00233CCD" w:rsidRDefault="00787DF6"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2bi</w:t>
            </w:r>
          </w:p>
        </w:tc>
        <w:tc>
          <w:tcPr>
            <w:tcW w:w="3585" w:type="pct"/>
            <w:tcBorders>
              <w:top w:val="single" w:sz="4" w:space="0" w:color="auto"/>
              <w:left w:val="nil"/>
              <w:bottom w:val="single" w:sz="4" w:space="0" w:color="auto"/>
              <w:right w:val="single" w:sz="4" w:space="0" w:color="auto"/>
            </w:tcBorders>
            <w:shd w:val="clear" w:color="auto" w:fill="auto"/>
            <w:vAlign w:val="center"/>
          </w:tcPr>
          <w:p w14:paraId="47D5A60F" w14:textId="07877D70" w:rsidR="00640B73" w:rsidRPr="00787DF6" w:rsidRDefault="00787DF6" w:rsidP="00787DF6">
            <w:pPr>
              <w:spacing w:before="0" w:line="240" w:lineRule="auto"/>
              <w:ind w:left="0" w:firstLine="0"/>
              <w:rPr>
                <w:rFonts w:ascii="Calibri" w:eastAsia="Times New Roman" w:hAnsi="Calibri" w:cs="Calibri"/>
                <w:color w:val="0070C0"/>
                <w:sz w:val="20"/>
                <w:szCs w:val="20"/>
                <w:lang w:val="es-AR" w:eastAsia="es-AR"/>
              </w:rPr>
            </w:pPr>
            <w:r w:rsidRPr="00787DF6">
              <w:rPr>
                <w:rFonts w:ascii="Calibri" w:eastAsia="Times New Roman" w:hAnsi="Calibri" w:cs="Calibri"/>
                <w:sz w:val="20"/>
                <w:szCs w:val="20"/>
                <w:lang w:val="es-AR" w:eastAsia="es-AR"/>
              </w:rPr>
              <w:t>El actor completo el formulario de tarea con campos invalidos (</w:t>
            </w:r>
            <w:r>
              <w:rPr>
                <w:rFonts w:ascii="Calibri" w:eastAsia="Times New Roman" w:hAnsi="Calibri" w:cs="Calibri"/>
                <w:sz w:val="20"/>
                <w:szCs w:val="20"/>
                <w:lang w:val="es-AR" w:eastAsia="es-AR"/>
              </w:rPr>
              <w:t>nombre de longitud mayor a 30 caracteres,</w:t>
            </w:r>
            <w:r w:rsidR="005B5286">
              <w:rPr>
                <w:rFonts w:ascii="Calibri" w:eastAsia="Times New Roman" w:hAnsi="Calibri" w:cs="Calibri"/>
                <w:sz w:val="20"/>
                <w:szCs w:val="20"/>
                <w:lang w:val="es-AR" w:eastAsia="es-AR"/>
              </w:rPr>
              <w:t xml:space="preserve"> responsable inexistente o no participante del proyecto,</w:t>
            </w:r>
            <w:r>
              <w:rPr>
                <w:rFonts w:ascii="Calibri" w:eastAsia="Times New Roman" w:hAnsi="Calibri" w:cs="Calibri"/>
                <w:sz w:val="20"/>
                <w:szCs w:val="20"/>
                <w:lang w:val="es-AR" w:eastAsia="es-AR"/>
              </w:rPr>
              <w:t xml:space="preserve"> </w:t>
            </w:r>
            <w:r w:rsidRPr="00787DF6">
              <w:rPr>
                <w:rFonts w:ascii="Calibri" w:eastAsia="Times New Roman" w:hAnsi="Calibri" w:cs="Calibri"/>
                <w:sz w:val="20"/>
                <w:szCs w:val="20"/>
                <w:lang w:val="es-AR" w:eastAsia="es-AR"/>
              </w:rPr>
              <w:t>campos vacíos, fechas de inicio-fin superpuestas, fechas de inicio-fin fuera de la iteración actual)</w:t>
            </w:r>
            <w:r w:rsidR="005B5286">
              <w:rPr>
                <w:rFonts w:ascii="Calibri" w:eastAsia="Times New Roman" w:hAnsi="Calibri" w:cs="Calibri"/>
                <w:sz w:val="20"/>
                <w:szCs w:val="20"/>
                <w:lang w:val="es-AR" w:eastAsia="es-AR"/>
              </w:rPr>
              <w:t>. La InterfazUsuario muestra un mensaje de error e indica los campos que deben ser corregidos.</w:t>
            </w:r>
          </w:p>
        </w:tc>
      </w:tr>
    </w:tbl>
    <w:p w14:paraId="544EA83D" w14:textId="77777777" w:rsidR="00640B73" w:rsidRPr="00640B73" w:rsidRDefault="00640B73" w:rsidP="00640B73">
      <w:pPr>
        <w:pStyle w:val="PSI-Ttulo2"/>
        <w:outlineLvl w:val="9"/>
        <w:rPr>
          <w:lang w:val="es-ES"/>
        </w:rPr>
      </w:pPr>
    </w:p>
    <w:p w14:paraId="5EA1797B" w14:textId="77777777" w:rsidR="00AB1800" w:rsidRDefault="00AB1800" w:rsidP="00AB1800">
      <w:pPr>
        <w:pStyle w:val="PSI-Ttulo3"/>
      </w:pPr>
      <w:bookmarkStart w:id="37" w:name="_Toc181366807"/>
      <w:r>
        <w:t>Diagrama de paquetes</w:t>
      </w:r>
      <w:bookmarkEnd w:id="37"/>
    </w:p>
    <w:p w14:paraId="2AA4BC4D" w14:textId="77777777" w:rsidR="00227B5B" w:rsidRDefault="00227B5B" w:rsidP="00227B5B">
      <w:pPr>
        <w:ind w:left="0" w:firstLine="0"/>
      </w:pPr>
      <w:r>
        <w:t>Los objetos que fueron identificados en este caso de uso fueron:</w:t>
      </w:r>
    </w:p>
    <w:p w14:paraId="0CD8973D" w14:textId="77777777" w:rsidR="00227B5B" w:rsidRDefault="00227B5B" w:rsidP="00227B5B">
      <w:pPr>
        <w:pStyle w:val="Prrafodelista"/>
        <w:numPr>
          <w:ilvl w:val="0"/>
          <w:numId w:val="17"/>
        </w:numPr>
      </w:pPr>
      <w:r>
        <w:t>GestorRiesgo.</w:t>
      </w:r>
    </w:p>
    <w:p w14:paraId="6C2EBAA7" w14:textId="757D79F3" w:rsidR="00227B5B" w:rsidRDefault="00227B5B" w:rsidP="00227B5B">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w:t>
      </w:r>
      <w:r w:rsidR="002A523C">
        <w:t>, Crear tarea, modificar tarea por id, vincular o desvincular participante, eliminar tarea por id, Crear plan de riesgo, actualizar plan de riesgo por id, eliminar plan de riesgo por id, vincular iteración, Vincular o desvincular tareas.</w:t>
      </w:r>
    </w:p>
    <w:p w14:paraId="57BB7B0C" w14:textId="77777777" w:rsidR="00227B5B" w:rsidRDefault="00227B5B" w:rsidP="00227B5B">
      <w:pPr>
        <w:pStyle w:val="Prrafodelista"/>
        <w:numPr>
          <w:ilvl w:val="0"/>
          <w:numId w:val="17"/>
        </w:numPr>
      </w:pPr>
      <w:r>
        <w:t xml:space="preserve">Riesgo. </w:t>
      </w:r>
    </w:p>
    <w:p w14:paraId="4E6C683B" w14:textId="3BB97F8D" w:rsidR="00227B5B" w:rsidRDefault="00227B5B" w:rsidP="00227B5B">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2FE7765A" w14:textId="77777777" w:rsidR="00227B5B" w:rsidRDefault="00227B5B" w:rsidP="00227B5B">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DB42925" w14:textId="77777777" w:rsidR="00227B5B" w:rsidRDefault="00227B5B" w:rsidP="00227B5B">
      <w:pPr>
        <w:pStyle w:val="Prrafodelista"/>
        <w:numPr>
          <w:ilvl w:val="0"/>
          <w:numId w:val="17"/>
        </w:numPr>
      </w:pPr>
      <w:r>
        <w:t>Categoria</w:t>
      </w:r>
    </w:p>
    <w:p w14:paraId="639B5119" w14:textId="5F33FB00" w:rsidR="00227B5B" w:rsidRDefault="00227B5B" w:rsidP="00227B5B">
      <w:pPr>
        <w:pStyle w:val="Prrafodelista"/>
        <w:numPr>
          <w:ilvl w:val="1"/>
          <w:numId w:val="17"/>
        </w:numPr>
      </w:pPr>
      <w:r>
        <w:lastRenderedPageBreak/>
        <w:t xml:space="preserve">Tendrá los atributos: nombre, </w:t>
      </w:r>
      <w:r w:rsidR="00D86E98">
        <w:t>descripción</w:t>
      </w:r>
      <w:r>
        <w:t xml:space="preserve"> y conexión</w:t>
      </w:r>
      <w:r w:rsidR="00D86E98">
        <w:t>.</w:t>
      </w:r>
    </w:p>
    <w:p w14:paraId="5883120F" w14:textId="77777777" w:rsidR="00227B5B" w:rsidRDefault="00227B5B" w:rsidP="00227B5B">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3758AB75" w14:textId="77777777" w:rsidR="00227B5B" w:rsidRDefault="00227B5B" w:rsidP="00227B5B">
      <w:pPr>
        <w:pStyle w:val="Prrafodelista"/>
        <w:numPr>
          <w:ilvl w:val="1"/>
          <w:numId w:val="17"/>
        </w:numPr>
      </w:pPr>
      <w:r>
        <w:t>Comentario: Esta clase se utiliza de manera implícita en este diagrama de secuencia.</w:t>
      </w:r>
    </w:p>
    <w:p w14:paraId="5FB67175" w14:textId="77777777" w:rsidR="00227B5B" w:rsidRDefault="00227B5B" w:rsidP="00227B5B">
      <w:pPr>
        <w:pStyle w:val="Prrafodelista"/>
        <w:numPr>
          <w:ilvl w:val="0"/>
          <w:numId w:val="17"/>
        </w:numPr>
      </w:pPr>
      <w:r>
        <w:t>Evaluacion</w:t>
      </w:r>
    </w:p>
    <w:p w14:paraId="752B7A0E" w14:textId="77777777" w:rsidR="00227B5B" w:rsidRDefault="00227B5B" w:rsidP="00227B5B">
      <w:pPr>
        <w:pStyle w:val="Prrafodelista"/>
        <w:numPr>
          <w:ilvl w:val="1"/>
          <w:numId w:val="17"/>
        </w:numPr>
      </w:pPr>
      <w:r>
        <w:t>Tendrá los atributos: impacto, probabilidad y conexión</w:t>
      </w:r>
    </w:p>
    <w:p w14:paraId="1FF66226" w14:textId="2D62988E" w:rsidR="00227B5B" w:rsidRDefault="00227B5B" w:rsidP="00227B5B">
      <w:pPr>
        <w:pStyle w:val="Prrafodelista"/>
        <w:numPr>
          <w:ilvl w:val="1"/>
          <w:numId w:val="17"/>
        </w:numPr>
      </w:pPr>
      <w:r>
        <w:t xml:space="preserve">Tendrá los métodos: Constructor, los métodos get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15B791A0" w14:textId="65E4BF15" w:rsidR="00227B5B" w:rsidRDefault="00227B5B" w:rsidP="00227B5B">
      <w:pPr>
        <w:pStyle w:val="Prrafodelista"/>
        <w:numPr>
          <w:ilvl w:val="1"/>
          <w:numId w:val="17"/>
        </w:numPr>
      </w:pPr>
      <w:r>
        <w:t>Comentario: Esta clase se utiliza de manera implícita en este diagrama de secuencia</w:t>
      </w:r>
    </w:p>
    <w:p w14:paraId="33093FE5" w14:textId="5D83300F" w:rsidR="00227B5B" w:rsidRDefault="00227B5B" w:rsidP="00227B5B">
      <w:pPr>
        <w:pStyle w:val="Prrafodelista"/>
        <w:numPr>
          <w:ilvl w:val="0"/>
          <w:numId w:val="17"/>
        </w:numPr>
      </w:pPr>
      <w:r>
        <w:t>PlanDeRiesgo</w:t>
      </w:r>
    </w:p>
    <w:p w14:paraId="48AB74A7" w14:textId="5A1C1283" w:rsidR="00227B5B" w:rsidRDefault="00227B5B" w:rsidP="00227B5B">
      <w:pPr>
        <w:pStyle w:val="Prrafodelista"/>
        <w:numPr>
          <w:ilvl w:val="1"/>
          <w:numId w:val="17"/>
        </w:numPr>
      </w:pPr>
      <w:r>
        <w:t>Tendrá los atributos</w:t>
      </w:r>
      <w:r w:rsidR="002F379C">
        <w:t xml:space="preserve">: nombre, </w:t>
      </w:r>
      <w:r w:rsidR="00D86E98">
        <w:t>descripción</w:t>
      </w:r>
      <w:r w:rsidR="002F379C">
        <w:t>, tipo, tareas y conexión.</w:t>
      </w:r>
    </w:p>
    <w:p w14:paraId="55C2B9D3" w14:textId="427E0B17" w:rsidR="00227B5B" w:rsidRDefault="00227B5B" w:rsidP="00227B5B">
      <w:pPr>
        <w:pStyle w:val="Prrafodelista"/>
        <w:numPr>
          <w:ilvl w:val="1"/>
          <w:numId w:val="17"/>
        </w:numPr>
      </w:pPr>
      <w:r>
        <w:t>Tendrá los métodos:</w:t>
      </w:r>
      <w:r w:rsidR="002F379C">
        <w:t xml:space="preserve"> Constructor, los métodos get y set de cada atributo excepto para conexión,</w:t>
      </w:r>
      <w:r w:rsidR="00C46F82">
        <w:t xml:space="preserve"> Crear plan de riesgo, actualizar plan de riesgo</w:t>
      </w:r>
      <w:r w:rsidR="002A523C">
        <w:t xml:space="preserve"> por id</w:t>
      </w:r>
      <w:r w:rsidR="00C46F82">
        <w:t>, eliminar plan de riesgo</w:t>
      </w:r>
      <w:r w:rsidR="002A523C">
        <w:t xml:space="preserve"> por id</w:t>
      </w:r>
      <w:r w:rsidR="00C46F82">
        <w:t>, vincular iteración, Vincular o desvincular tareas.</w:t>
      </w:r>
    </w:p>
    <w:p w14:paraId="3367E4E3" w14:textId="5393328A" w:rsidR="00C46F82" w:rsidRDefault="00C46F82" w:rsidP="00C46F82">
      <w:pPr>
        <w:pStyle w:val="Prrafodelista"/>
        <w:numPr>
          <w:ilvl w:val="0"/>
          <w:numId w:val="17"/>
        </w:numPr>
      </w:pPr>
      <w:r>
        <w:t>Tareas:</w:t>
      </w:r>
    </w:p>
    <w:p w14:paraId="0953AA38" w14:textId="2AB7F402" w:rsidR="00C46F82" w:rsidRDefault="00E76D7D" w:rsidP="00E76D7D">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65CFB4B0" w14:textId="77777777" w:rsidR="007A2EAE" w:rsidRDefault="00E76D7D" w:rsidP="007A2EAE">
      <w:pPr>
        <w:pStyle w:val="Prrafodelista"/>
        <w:numPr>
          <w:ilvl w:val="1"/>
          <w:numId w:val="17"/>
        </w:numPr>
      </w:pPr>
      <w:r>
        <w:t>Tendrá los métodos: Constructor, los métodos get y set de cada atributo excepto para conexión,</w:t>
      </w:r>
      <w:r w:rsidR="00722F52">
        <w:t xml:space="preserve"> Crear tarea, modificar tarea</w:t>
      </w:r>
      <w:r w:rsidR="002A523C">
        <w:t xml:space="preserve"> por id</w:t>
      </w:r>
      <w:r w:rsidR="00722F52">
        <w:t>, vincular o desvincular participante, eliminar tarea</w:t>
      </w:r>
      <w:r w:rsidR="002A523C">
        <w:t xml:space="preserve"> por id</w:t>
      </w:r>
      <w:r w:rsidR="00722F52">
        <w:t>.</w:t>
      </w:r>
    </w:p>
    <w:p w14:paraId="4A201768" w14:textId="04DE78DF" w:rsidR="00227B5B" w:rsidRDefault="00227B5B" w:rsidP="007A2EAE">
      <w:r>
        <w:t>Estas clases están vinculadas al subsistema de Riesgos.</w:t>
      </w:r>
    </w:p>
    <w:p w14:paraId="3143D33A" w14:textId="77777777" w:rsidR="007A2EAE" w:rsidRDefault="007A2EAE" w:rsidP="007A2EAE">
      <w:pPr>
        <w:pStyle w:val="Prrafodelista"/>
        <w:numPr>
          <w:ilvl w:val="0"/>
          <w:numId w:val="17"/>
        </w:numPr>
      </w:pPr>
      <w:r>
        <w:t>GestorUsuario.</w:t>
      </w:r>
    </w:p>
    <w:p w14:paraId="120B191D" w14:textId="77777777" w:rsidR="007A2EAE" w:rsidRDefault="007A2EAE" w:rsidP="007A2EAE">
      <w:pPr>
        <w:pStyle w:val="Prrafodelista"/>
        <w:numPr>
          <w:ilvl w:val="1"/>
          <w:numId w:val="17"/>
        </w:numPr>
      </w:pPr>
      <w:r>
        <w:t>Tendrá el método: Constructor, obtener todos los usuarios.</w:t>
      </w:r>
    </w:p>
    <w:p w14:paraId="4ECF2B20" w14:textId="77777777" w:rsidR="007A2EAE" w:rsidRDefault="007A2EAE" w:rsidP="007A2EAE">
      <w:pPr>
        <w:pStyle w:val="Prrafodelista"/>
        <w:numPr>
          <w:ilvl w:val="0"/>
          <w:numId w:val="17"/>
        </w:numPr>
      </w:pPr>
      <w:r>
        <w:t>Usuario</w:t>
      </w:r>
    </w:p>
    <w:p w14:paraId="7CB6504D" w14:textId="77777777" w:rsidR="007A2EAE" w:rsidRDefault="007A2EAE" w:rsidP="007A2EAE">
      <w:pPr>
        <w:pStyle w:val="Prrafodelista"/>
        <w:numPr>
          <w:ilvl w:val="1"/>
          <w:numId w:val="17"/>
        </w:numPr>
      </w:pPr>
      <w:r>
        <w:t>Tendrá los atributos nombre, correo y conexión.</w:t>
      </w:r>
    </w:p>
    <w:p w14:paraId="79338677" w14:textId="77777777" w:rsidR="007A2EAE" w:rsidRDefault="007A2EAE" w:rsidP="007A2EAE">
      <w:pPr>
        <w:pStyle w:val="Prrafodelista"/>
        <w:numPr>
          <w:ilvl w:val="1"/>
          <w:numId w:val="17"/>
        </w:numPr>
      </w:pPr>
      <w:r>
        <w:t xml:space="preserve">Tendrá los métodos: Constructor, obtener todos los usuarios. </w:t>
      </w:r>
    </w:p>
    <w:p w14:paraId="48BA8408" w14:textId="46FD9B69" w:rsidR="007A2EAE" w:rsidRDefault="007A2EAE" w:rsidP="007A2EAE">
      <w:r>
        <w:t xml:space="preserve">Estas clases están vinculadas al subsistema de </w:t>
      </w:r>
      <w:r w:rsidR="00D86E98">
        <w:t>UARGflow</w:t>
      </w:r>
      <w:r>
        <w:t>.</w:t>
      </w:r>
    </w:p>
    <w:p w14:paraId="3A1222B0" w14:textId="77777777" w:rsidR="007A2EAE" w:rsidRDefault="007A2EAE" w:rsidP="007A2EAE"/>
    <w:p w14:paraId="68CBBB7D" w14:textId="77777777" w:rsidR="00AB1800" w:rsidRDefault="00AB1800" w:rsidP="00AB1800">
      <w:pPr>
        <w:pStyle w:val="PSI-Ttulo3"/>
      </w:pPr>
      <w:bookmarkStart w:id="38" w:name="_Toc181366808"/>
      <w:r>
        <w:lastRenderedPageBreak/>
        <w:t>Diagrama de Interacción</w:t>
      </w:r>
      <w:bookmarkEnd w:id="38"/>
      <w:r>
        <w:t xml:space="preserve"> </w:t>
      </w:r>
    </w:p>
    <w:p w14:paraId="6AE4A750" w14:textId="7047967A" w:rsidR="00AB1800" w:rsidRDefault="00CE428F" w:rsidP="00AB1800">
      <w:pPr>
        <w:pStyle w:val="PSI-Comentario"/>
        <w:rPr>
          <w:noProof/>
          <w:lang w:eastAsia="es-AR"/>
        </w:rPr>
      </w:pPr>
      <w:r>
        <w:rPr>
          <w:noProof/>
          <w:lang w:eastAsia="es-AR"/>
        </w:rPr>
        <w:drawing>
          <wp:inline distT="0" distB="0" distL="0" distR="0" wp14:anchorId="0564ACE7" wp14:editId="1B0310C4">
            <wp:extent cx="5400040" cy="4232910"/>
            <wp:effectExtent l="0" t="0" r="0" b="0"/>
            <wp:docPr id="17705402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40203" name="Imagen 1770540203"/>
                    <pic:cNvPicPr/>
                  </pic:nvPicPr>
                  <pic:blipFill>
                    <a:blip r:embed="rId19">
                      <a:extLst>
                        <a:ext uri="{28A0092B-C50C-407E-A947-70E740481C1C}">
                          <a14:useLocalDpi xmlns:a14="http://schemas.microsoft.com/office/drawing/2010/main" val="0"/>
                        </a:ext>
                      </a:extLst>
                    </a:blip>
                    <a:stretch>
                      <a:fillRect/>
                    </a:stretch>
                  </pic:blipFill>
                  <pic:spPr>
                    <a:xfrm>
                      <a:off x="0" y="0"/>
                      <a:ext cx="5400040" cy="4232910"/>
                    </a:xfrm>
                    <a:prstGeom prst="rect">
                      <a:avLst/>
                    </a:prstGeom>
                  </pic:spPr>
                </pic:pic>
              </a:graphicData>
            </a:graphic>
          </wp:inline>
        </w:drawing>
      </w:r>
    </w:p>
    <w:p w14:paraId="504276C8" w14:textId="7D04B190"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8</w:t>
      </w:r>
      <w:r>
        <w:rPr>
          <w:noProof/>
        </w:rPr>
        <w:t>: Diagrama de secuencia CU08</w:t>
      </w:r>
      <w:r w:rsidRPr="00213641">
        <w:rPr>
          <w:noProof/>
        </w:rPr>
        <w:t>.</w:t>
      </w:r>
    </w:p>
    <w:p w14:paraId="4B56B170" w14:textId="384A6364" w:rsidR="00AB1800" w:rsidRDefault="00AB1800" w:rsidP="00DB566D">
      <w:pPr>
        <w:pStyle w:val="PSI-Ttulo2"/>
        <w:ind w:left="0" w:firstLine="0"/>
      </w:pPr>
      <w:bookmarkStart w:id="39" w:name="_Toc181366809"/>
      <w:r>
        <w:t>Caso de Uso 9: Modificar plan de acción</w:t>
      </w:r>
      <w:bookmarkEnd w:id="39"/>
    </w:p>
    <w:p w14:paraId="3A3C4878" w14:textId="61604F77" w:rsidR="00233CCD" w:rsidRDefault="00233CCD" w:rsidP="00233CCD">
      <w:pPr>
        <w:pStyle w:val="Ttulo3"/>
      </w:pPr>
      <w:bookmarkStart w:id="40" w:name="_Toc181366810"/>
      <w:r>
        <w:t>Especificación de caso de uso de diseño</w:t>
      </w:r>
      <w:bookmarkEnd w:id="40"/>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4EF3B"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5B4FC9C"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B4BBE6A"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30A20C94"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AEA74B0"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8B5E00"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7C197544"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3C956CB"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E137918"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628E023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B4B31A"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47E0F5"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7AE2E484"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7CF8422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5B0E151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464C5EF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A7D4A1B"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6D659928"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B18173"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DC00499"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3A1F2A32"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390D690"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684033E"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17D2C75"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CB17D11"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58A281A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54BF8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7449268"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16E457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017D47C"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D3F74AF"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66C3D08"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523EB41F"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E6C56E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D4E9FE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C584AE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5E4F3B16"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A90DD2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2821856"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3EC60ED"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4D15444C" w14:textId="77777777" w:rsidR="00233CCD" w:rsidRDefault="00233CCD" w:rsidP="00E9200B"/>
    <w:p w14:paraId="57E1F751" w14:textId="77777777" w:rsidR="00AB1800" w:rsidRDefault="00AB1800" w:rsidP="00AB1800">
      <w:pPr>
        <w:pStyle w:val="PSI-Ttulo3"/>
      </w:pPr>
      <w:bookmarkStart w:id="41" w:name="_Toc181366811"/>
      <w:r>
        <w:lastRenderedPageBreak/>
        <w:t>Diagrama de paquetes</w:t>
      </w:r>
      <w:bookmarkEnd w:id="41"/>
    </w:p>
    <w:p w14:paraId="66A6CA66" w14:textId="77777777" w:rsidR="007A2EAE" w:rsidRDefault="007A2EAE" w:rsidP="007A2EAE">
      <w:pPr>
        <w:ind w:left="0" w:firstLine="0"/>
      </w:pPr>
      <w:r>
        <w:t>Los objetos que fueron identificados en este caso de uso fueron:</w:t>
      </w:r>
    </w:p>
    <w:p w14:paraId="27AF93F5" w14:textId="77777777" w:rsidR="007A2EAE" w:rsidRDefault="007A2EAE" w:rsidP="007A2EAE">
      <w:pPr>
        <w:pStyle w:val="Prrafodelista"/>
        <w:numPr>
          <w:ilvl w:val="0"/>
          <w:numId w:val="17"/>
        </w:numPr>
      </w:pPr>
      <w:r>
        <w:t>GestorRiesgo.</w:t>
      </w:r>
    </w:p>
    <w:p w14:paraId="15CBDCDF" w14:textId="353853CA"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tareas.</w:t>
      </w:r>
    </w:p>
    <w:p w14:paraId="48E519B3" w14:textId="77777777" w:rsidR="007A2EAE" w:rsidRDefault="007A2EAE" w:rsidP="007A2EAE">
      <w:pPr>
        <w:pStyle w:val="Prrafodelista"/>
        <w:numPr>
          <w:ilvl w:val="0"/>
          <w:numId w:val="17"/>
        </w:numPr>
      </w:pPr>
      <w:r>
        <w:t xml:space="preserve">Riesgo. </w:t>
      </w:r>
    </w:p>
    <w:p w14:paraId="1817B4D5" w14:textId="2BD96DC2" w:rsidR="007A2EAE" w:rsidRDefault="007A2EAE" w:rsidP="007A2EAE">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608109D2" w14:textId="77777777" w:rsidR="007A2EAE" w:rsidRDefault="007A2EAE" w:rsidP="007A2EAE">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162B134" w14:textId="77777777" w:rsidR="007A2EAE" w:rsidRDefault="007A2EAE" w:rsidP="007A2EAE">
      <w:pPr>
        <w:pStyle w:val="Prrafodelista"/>
        <w:numPr>
          <w:ilvl w:val="0"/>
          <w:numId w:val="17"/>
        </w:numPr>
      </w:pPr>
      <w:r>
        <w:t>Categoria</w:t>
      </w:r>
    </w:p>
    <w:p w14:paraId="5234F1A7" w14:textId="0C0B954C" w:rsidR="007A2EAE" w:rsidRDefault="007A2EAE" w:rsidP="007A2EAE">
      <w:pPr>
        <w:pStyle w:val="Prrafodelista"/>
        <w:numPr>
          <w:ilvl w:val="1"/>
          <w:numId w:val="17"/>
        </w:numPr>
      </w:pPr>
      <w:r>
        <w:t xml:space="preserve">Tendrá los atributos: nombre, </w:t>
      </w:r>
      <w:r w:rsidR="00D86E98">
        <w:t>descripción</w:t>
      </w:r>
      <w:r>
        <w:t xml:space="preserve"> y conexión</w:t>
      </w:r>
      <w:r w:rsidR="00D86E98">
        <w:t>.</w:t>
      </w:r>
    </w:p>
    <w:p w14:paraId="542784BC" w14:textId="77777777" w:rsidR="007A2EAE" w:rsidRDefault="007A2EAE" w:rsidP="007A2EAE">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0B1BFDD0" w14:textId="77777777" w:rsidR="007A2EAE" w:rsidRDefault="007A2EAE" w:rsidP="007A2EAE">
      <w:pPr>
        <w:pStyle w:val="Prrafodelista"/>
        <w:numPr>
          <w:ilvl w:val="1"/>
          <w:numId w:val="17"/>
        </w:numPr>
      </w:pPr>
      <w:r>
        <w:t>Comentario: Esta clase se utiliza de manera implícita en este diagrama de secuencia.</w:t>
      </w:r>
    </w:p>
    <w:p w14:paraId="4BE4BC0D" w14:textId="77777777" w:rsidR="007A2EAE" w:rsidRDefault="007A2EAE" w:rsidP="007A2EAE">
      <w:pPr>
        <w:pStyle w:val="Prrafodelista"/>
        <w:numPr>
          <w:ilvl w:val="0"/>
          <w:numId w:val="17"/>
        </w:numPr>
      </w:pPr>
      <w:r>
        <w:t>Evaluacion</w:t>
      </w:r>
    </w:p>
    <w:p w14:paraId="210F0E00" w14:textId="77777777" w:rsidR="007A2EAE" w:rsidRDefault="007A2EAE" w:rsidP="007A2EAE">
      <w:pPr>
        <w:pStyle w:val="Prrafodelista"/>
        <w:numPr>
          <w:ilvl w:val="1"/>
          <w:numId w:val="17"/>
        </w:numPr>
      </w:pPr>
      <w:r>
        <w:t>Tendrá los atributos: impacto, probabilidad y conexión</w:t>
      </w:r>
    </w:p>
    <w:p w14:paraId="5998D038" w14:textId="566A1FEC" w:rsidR="007A2EAE" w:rsidRDefault="007A2EAE" w:rsidP="007A2EAE">
      <w:pPr>
        <w:pStyle w:val="Prrafodelista"/>
        <w:numPr>
          <w:ilvl w:val="1"/>
          <w:numId w:val="17"/>
        </w:numPr>
      </w:pPr>
      <w:r>
        <w:t xml:space="preserve">Tendrá los métodos: Constructor, los métodos get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5678D35A" w14:textId="77777777" w:rsidR="007A2EAE" w:rsidRDefault="007A2EAE" w:rsidP="007A2EAE">
      <w:pPr>
        <w:pStyle w:val="Prrafodelista"/>
        <w:numPr>
          <w:ilvl w:val="1"/>
          <w:numId w:val="17"/>
        </w:numPr>
      </w:pPr>
      <w:r>
        <w:t>Comentario: Esta clase se utiliza de manera implícita en este diagrama de secuencia</w:t>
      </w:r>
    </w:p>
    <w:p w14:paraId="745109D2" w14:textId="77777777" w:rsidR="007A2EAE" w:rsidRDefault="007A2EAE" w:rsidP="007A2EAE">
      <w:pPr>
        <w:pStyle w:val="Prrafodelista"/>
        <w:numPr>
          <w:ilvl w:val="0"/>
          <w:numId w:val="17"/>
        </w:numPr>
      </w:pPr>
      <w:r>
        <w:t>PlanDeRiesgo</w:t>
      </w:r>
    </w:p>
    <w:p w14:paraId="63F2AD3B" w14:textId="79B24C4B" w:rsidR="007A2EAE" w:rsidRDefault="007A2EAE" w:rsidP="007A2EAE">
      <w:pPr>
        <w:pStyle w:val="Prrafodelista"/>
        <w:numPr>
          <w:ilvl w:val="1"/>
          <w:numId w:val="17"/>
        </w:numPr>
      </w:pPr>
      <w:r>
        <w:t xml:space="preserve">Tendrá los atributos: nombre, </w:t>
      </w:r>
      <w:r w:rsidR="00D86E98">
        <w:t>descripción</w:t>
      </w:r>
      <w:r>
        <w:t>, tipo, tareas y conexión.</w:t>
      </w:r>
    </w:p>
    <w:p w14:paraId="6FEC98A8" w14:textId="77777777" w:rsidR="007A2EAE" w:rsidRDefault="007A2EAE" w:rsidP="007A2EAE">
      <w:pPr>
        <w:pStyle w:val="Prrafodelista"/>
        <w:numPr>
          <w:ilvl w:val="1"/>
          <w:numId w:val="17"/>
        </w:numPr>
      </w:pPr>
      <w:r>
        <w:t>Tendrá los métodos: Constructor, los métodos get y set de cada atributo excepto para conexión, Crear plan de riesgo, actualizar plan de riesgo por id, eliminar plan de riesgo por id, vincular iteración, Vincular o desvincular tareas.</w:t>
      </w:r>
    </w:p>
    <w:p w14:paraId="62A95845" w14:textId="77777777" w:rsidR="007A2EAE" w:rsidRDefault="007A2EAE" w:rsidP="007A2EAE">
      <w:pPr>
        <w:pStyle w:val="Prrafodelista"/>
        <w:numPr>
          <w:ilvl w:val="0"/>
          <w:numId w:val="17"/>
        </w:numPr>
      </w:pPr>
      <w:r>
        <w:t>Tareas:</w:t>
      </w:r>
    </w:p>
    <w:p w14:paraId="15AC36FF" w14:textId="20310751" w:rsidR="007A2EAE" w:rsidRDefault="007A2EAE" w:rsidP="007A2EAE">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6BC5A3DF" w14:textId="3B17F11E" w:rsidR="007A2EAE" w:rsidRDefault="007A2EAE" w:rsidP="007A2EAE">
      <w:pPr>
        <w:pStyle w:val="Prrafodelista"/>
        <w:numPr>
          <w:ilvl w:val="1"/>
          <w:numId w:val="17"/>
        </w:numPr>
      </w:pPr>
      <w:r>
        <w:lastRenderedPageBreak/>
        <w:t>Tendrá los métodos: Constructor, los métodos get y set de cada atributo excepto para conexión, Crear tarea, modificar tarea por id, vincular o desvincular participante, eliminar tarea por id.</w:t>
      </w:r>
    </w:p>
    <w:p w14:paraId="45C22E40" w14:textId="77777777" w:rsidR="007A2EAE" w:rsidRDefault="007A2EAE" w:rsidP="007A2EAE">
      <w:pPr>
        <w:ind w:left="360" w:firstLine="0"/>
      </w:pPr>
      <w:r>
        <w:t>Estas clases están vinculadas al subsistema de Riesgos.</w:t>
      </w:r>
    </w:p>
    <w:p w14:paraId="3E943B4F" w14:textId="77777777" w:rsidR="007A2EAE" w:rsidRDefault="007A2EAE" w:rsidP="007A2EAE">
      <w:pPr>
        <w:pStyle w:val="Prrafodelista"/>
        <w:numPr>
          <w:ilvl w:val="0"/>
          <w:numId w:val="17"/>
        </w:numPr>
      </w:pPr>
      <w:r>
        <w:t>GestorUsuario.</w:t>
      </w:r>
    </w:p>
    <w:p w14:paraId="57B42262" w14:textId="77777777" w:rsidR="007A2EAE" w:rsidRDefault="007A2EAE" w:rsidP="007A2EAE">
      <w:pPr>
        <w:pStyle w:val="Prrafodelista"/>
        <w:numPr>
          <w:ilvl w:val="1"/>
          <w:numId w:val="17"/>
        </w:numPr>
      </w:pPr>
      <w:r>
        <w:t>Tendrá el método: Constructor, obtener todos los usuarios.</w:t>
      </w:r>
    </w:p>
    <w:p w14:paraId="3497FDE4" w14:textId="77777777" w:rsidR="007A2EAE" w:rsidRDefault="007A2EAE" w:rsidP="007A2EAE">
      <w:pPr>
        <w:pStyle w:val="Prrafodelista"/>
        <w:numPr>
          <w:ilvl w:val="0"/>
          <w:numId w:val="17"/>
        </w:numPr>
      </w:pPr>
      <w:r>
        <w:t>Usuario</w:t>
      </w:r>
    </w:p>
    <w:p w14:paraId="45F3EA12" w14:textId="77777777" w:rsidR="007A2EAE" w:rsidRDefault="007A2EAE" w:rsidP="007A2EAE">
      <w:pPr>
        <w:pStyle w:val="Prrafodelista"/>
        <w:numPr>
          <w:ilvl w:val="1"/>
          <w:numId w:val="17"/>
        </w:numPr>
      </w:pPr>
      <w:r>
        <w:t>Tendrá los atributos nombre, correo y conexión.</w:t>
      </w:r>
    </w:p>
    <w:p w14:paraId="39679100" w14:textId="77777777" w:rsidR="007A2EAE" w:rsidRDefault="007A2EAE" w:rsidP="007A2EAE">
      <w:pPr>
        <w:pStyle w:val="Prrafodelista"/>
        <w:numPr>
          <w:ilvl w:val="1"/>
          <w:numId w:val="17"/>
        </w:numPr>
      </w:pPr>
      <w:r>
        <w:t xml:space="preserve">Tendrá los métodos: Constructor, obtener todos los usuarios. </w:t>
      </w:r>
    </w:p>
    <w:p w14:paraId="55328C62" w14:textId="55DBFE7E" w:rsidR="007A2EAE" w:rsidRDefault="007A2EAE" w:rsidP="007A2EAE">
      <w:r>
        <w:t xml:space="preserve">Estas clases están vinculadas al subsistema de </w:t>
      </w:r>
      <w:r w:rsidR="00D86E98">
        <w:t>UARGflow</w:t>
      </w:r>
      <w:r>
        <w:t>.</w:t>
      </w:r>
    </w:p>
    <w:p w14:paraId="23423912" w14:textId="77777777" w:rsidR="007A2EAE" w:rsidRDefault="007A2EAE" w:rsidP="007A2EAE">
      <w:pPr>
        <w:ind w:left="360" w:firstLine="0"/>
      </w:pPr>
    </w:p>
    <w:p w14:paraId="49644D80" w14:textId="77777777" w:rsidR="00AB1800" w:rsidRDefault="00AB1800" w:rsidP="00AB1800">
      <w:pPr>
        <w:pStyle w:val="PSI-Ttulo3"/>
      </w:pPr>
      <w:bookmarkStart w:id="42" w:name="_Toc181366812"/>
      <w:r>
        <w:t>Diagrama de Interacción</w:t>
      </w:r>
      <w:bookmarkEnd w:id="42"/>
      <w:r>
        <w:t xml:space="preserve"> </w:t>
      </w:r>
    </w:p>
    <w:p w14:paraId="27FDF654" w14:textId="3E7562C6" w:rsidR="00AB1800" w:rsidRDefault="002150EB" w:rsidP="00AB1800">
      <w:pPr>
        <w:pStyle w:val="PSI-Comentario"/>
      </w:pPr>
      <w:r>
        <w:rPr>
          <w:noProof/>
          <w:lang w:eastAsia="es-AR"/>
        </w:rPr>
        <w:drawing>
          <wp:inline distT="0" distB="0" distL="0" distR="0" wp14:anchorId="385B0A31" wp14:editId="564B880D">
            <wp:extent cx="5400040" cy="4274185"/>
            <wp:effectExtent l="0" t="0" r="0" b="0"/>
            <wp:docPr id="46980623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06238" name="Imagen 469806238"/>
                    <pic:cNvPicPr/>
                  </pic:nvPicPr>
                  <pic:blipFill>
                    <a:blip r:embed="rId20">
                      <a:extLst>
                        <a:ext uri="{28A0092B-C50C-407E-A947-70E740481C1C}">
                          <a14:useLocalDpi xmlns:a14="http://schemas.microsoft.com/office/drawing/2010/main" val="0"/>
                        </a:ext>
                      </a:extLst>
                    </a:blip>
                    <a:stretch>
                      <a:fillRect/>
                    </a:stretch>
                  </pic:blipFill>
                  <pic:spPr>
                    <a:xfrm>
                      <a:off x="0" y="0"/>
                      <a:ext cx="5400040" cy="4274185"/>
                    </a:xfrm>
                    <a:prstGeom prst="rect">
                      <a:avLst/>
                    </a:prstGeom>
                  </pic:spPr>
                </pic:pic>
              </a:graphicData>
            </a:graphic>
          </wp:inline>
        </w:drawing>
      </w:r>
    </w:p>
    <w:p w14:paraId="576718A5" w14:textId="6A4021F3" w:rsidR="00AB1800" w:rsidRPr="001C2C13" w:rsidRDefault="00C56DAA" w:rsidP="00CF2025">
      <w:pPr>
        <w:pStyle w:val="MNormal"/>
        <w:jc w:val="center"/>
        <w:rPr>
          <w:noProof/>
        </w:rPr>
      </w:pPr>
      <w:r w:rsidRPr="00213641">
        <w:rPr>
          <w:b/>
          <w:bCs/>
          <w:noProof/>
        </w:rPr>
        <w:t xml:space="preserve">Fig. </w:t>
      </w:r>
      <w:r>
        <w:rPr>
          <w:b/>
          <w:bCs/>
          <w:noProof/>
        </w:rPr>
        <w:t>1</w:t>
      </w:r>
      <w:r w:rsidRPr="00213641">
        <w:rPr>
          <w:b/>
          <w:bCs/>
          <w:noProof/>
        </w:rPr>
        <w:t>.</w:t>
      </w:r>
      <w:r>
        <w:rPr>
          <w:b/>
          <w:bCs/>
          <w:noProof/>
        </w:rPr>
        <w:t>9</w:t>
      </w:r>
      <w:r>
        <w:rPr>
          <w:noProof/>
        </w:rPr>
        <w:t>: Diagrama de secuencia CU09</w:t>
      </w:r>
      <w:r w:rsidRPr="00213641">
        <w:rPr>
          <w:noProof/>
        </w:rPr>
        <w:t>.</w:t>
      </w:r>
    </w:p>
    <w:p w14:paraId="292957C5" w14:textId="4214E87A" w:rsidR="00AB1800" w:rsidRDefault="00AB1800" w:rsidP="00AB1800">
      <w:pPr>
        <w:pStyle w:val="PSI-Ttulo2"/>
      </w:pPr>
      <w:bookmarkStart w:id="43" w:name="_Toc181366813"/>
      <w:r>
        <w:t>Caso de Uso 1</w:t>
      </w:r>
      <w:r w:rsidR="001C2C13">
        <w:t>0</w:t>
      </w:r>
      <w:r>
        <w:t>: Realizar informes</w:t>
      </w:r>
      <w:bookmarkEnd w:id="43"/>
    </w:p>
    <w:p w14:paraId="6C7E8ED0" w14:textId="068FB6A4" w:rsidR="00233CCD" w:rsidRDefault="00233CCD" w:rsidP="00233CCD">
      <w:pPr>
        <w:pStyle w:val="Ttulo3"/>
      </w:pPr>
      <w:bookmarkStart w:id="44" w:name="_Toc181366814"/>
      <w:r>
        <w:t>Especificación de caso de uso de diseño</w:t>
      </w:r>
      <w:bookmarkEnd w:id="44"/>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24B788B"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E39A704"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4C91C32"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40FEBF9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5C1FD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D3DA563"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2A2E6BD"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8093B8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53CA56B"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457B21A8"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7ADDF1"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A13500"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2B2E47CE"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1FC7100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2BDFEB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DE23C4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05E0BD3F"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29857A8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00BAA54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364320C"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75D00C2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9C8D26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83D41B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10F5F83"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51A4754"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6E9C1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367F90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36CA2C82"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660F69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1BA9"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644FA7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F485E92"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3A06B69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0E183F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6910EB3"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5EDACAF"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46D3A8A1"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E9803B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8D27DA9"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2B867F"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6A62A677" w14:textId="77777777" w:rsidR="00233CCD" w:rsidRDefault="00233CCD" w:rsidP="00E9200B"/>
    <w:p w14:paraId="3218F4A3" w14:textId="77777777" w:rsidR="00AB1800" w:rsidRDefault="00AB1800" w:rsidP="00AB1800">
      <w:pPr>
        <w:pStyle w:val="PSI-Ttulo3"/>
      </w:pPr>
      <w:bookmarkStart w:id="45" w:name="_Toc181366815"/>
      <w:r>
        <w:t>Diagrama de paquetes</w:t>
      </w:r>
      <w:bookmarkEnd w:id="45"/>
    </w:p>
    <w:p w14:paraId="2BEAD552" w14:textId="77777777" w:rsidR="007A2EAE" w:rsidRDefault="007A2EAE" w:rsidP="007A2EAE">
      <w:pPr>
        <w:ind w:left="0" w:firstLine="0"/>
      </w:pPr>
      <w:r>
        <w:t>Los objetos que fueron identificados en este caso de uso fueron:</w:t>
      </w:r>
    </w:p>
    <w:p w14:paraId="6B0686CC" w14:textId="77777777" w:rsidR="007A2EAE" w:rsidRDefault="007A2EAE" w:rsidP="007A2EAE">
      <w:pPr>
        <w:pStyle w:val="Prrafodelista"/>
        <w:numPr>
          <w:ilvl w:val="0"/>
          <w:numId w:val="17"/>
        </w:numPr>
      </w:pPr>
      <w:r>
        <w:t>GestorRiesgo.</w:t>
      </w:r>
    </w:p>
    <w:p w14:paraId="746E4268" w14:textId="37F3E779"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w:t>
      </w:r>
      <w:r w:rsidR="0059143A">
        <w:t>s,</w:t>
      </w:r>
      <w:r w:rsidR="0059143A" w:rsidRPr="0059143A">
        <w:t xml:space="preserve"> </w:t>
      </w:r>
      <w:r w:rsidR="0059143A">
        <w:t>crear incidencia, obtener incidencias por id, obtener todas las incidencias</w:t>
      </w:r>
      <w:r>
        <w:t>.</w:t>
      </w:r>
    </w:p>
    <w:p w14:paraId="44F68B30" w14:textId="77777777" w:rsidR="007A2EAE" w:rsidRDefault="007A2EAE" w:rsidP="007A2EAE">
      <w:pPr>
        <w:pStyle w:val="Prrafodelista"/>
        <w:numPr>
          <w:ilvl w:val="0"/>
          <w:numId w:val="17"/>
        </w:numPr>
      </w:pPr>
      <w:r>
        <w:t xml:space="preserve">Riesgo. </w:t>
      </w:r>
    </w:p>
    <w:p w14:paraId="41469092" w14:textId="2BB41E3A" w:rsidR="007A2EAE" w:rsidRDefault="007A2EAE" w:rsidP="007A2EAE">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4B250C9A" w14:textId="77777777" w:rsidR="007A2EAE" w:rsidRDefault="007A2EAE" w:rsidP="007A2EAE">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761486F" w14:textId="77777777" w:rsidR="007A2EAE" w:rsidRDefault="007A2EAE" w:rsidP="007A2EAE">
      <w:pPr>
        <w:pStyle w:val="Prrafodelista"/>
        <w:numPr>
          <w:ilvl w:val="0"/>
          <w:numId w:val="17"/>
        </w:numPr>
      </w:pPr>
      <w:r>
        <w:t>Categoria</w:t>
      </w:r>
    </w:p>
    <w:p w14:paraId="1A24B806" w14:textId="51229847" w:rsidR="007A2EAE" w:rsidRDefault="007A2EAE" w:rsidP="007A2EAE">
      <w:pPr>
        <w:pStyle w:val="Prrafodelista"/>
        <w:numPr>
          <w:ilvl w:val="1"/>
          <w:numId w:val="17"/>
        </w:numPr>
      </w:pPr>
      <w:r>
        <w:t xml:space="preserve">Tendrá los atributos: nombre, </w:t>
      </w:r>
      <w:r w:rsidR="00D86E98">
        <w:t>descripción</w:t>
      </w:r>
      <w:r>
        <w:t xml:space="preserve"> y conexión</w:t>
      </w:r>
      <w:r w:rsidR="00D86E98">
        <w:t>.</w:t>
      </w:r>
    </w:p>
    <w:p w14:paraId="0DB46EA9" w14:textId="77777777" w:rsidR="007A2EAE" w:rsidRDefault="007A2EAE" w:rsidP="007A2EAE">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5E0610E0" w14:textId="77777777" w:rsidR="007A2EAE" w:rsidRDefault="007A2EAE" w:rsidP="007A2EAE">
      <w:pPr>
        <w:pStyle w:val="Prrafodelista"/>
        <w:numPr>
          <w:ilvl w:val="1"/>
          <w:numId w:val="17"/>
        </w:numPr>
      </w:pPr>
      <w:r>
        <w:t>Comentario: Esta clase se utiliza de manera implícita en este diagrama de secuencia.</w:t>
      </w:r>
    </w:p>
    <w:p w14:paraId="29C24628" w14:textId="77777777" w:rsidR="007A2EAE" w:rsidRDefault="007A2EAE" w:rsidP="007A2EAE">
      <w:pPr>
        <w:pStyle w:val="Prrafodelista"/>
        <w:numPr>
          <w:ilvl w:val="0"/>
          <w:numId w:val="17"/>
        </w:numPr>
      </w:pPr>
      <w:r>
        <w:t>Evaluacion</w:t>
      </w:r>
    </w:p>
    <w:p w14:paraId="1D0A2BC6" w14:textId="77777777" w:rsidR="007A2EAE" w:rsidRDefault="007A2EAE" w:rsidP="007A2EAE">
      <w:pPr>
        <w:pStyle w:val="Prrafodelista"/>
        <w:numPr>
          <w:ilvl w:val="1"/>
          <w:numId w:val="17"/>
        </w:numPr>
      </w:pPr>
      <w:r>
        <w:lastRenderedPageBreak/>
        <w:t>Tendrá los atributos: impacto, probabilidad y conexión</w:t>
      </w:r>
    </w:p>
    <w:p w14:paraId="2A3E0A19" w14:textId="47F796F2" w:rsidR="007A2EAE" w:rsidRDefault="007A2EAE" w:rsidP="007A2EAE">
      <w:pPr>
        <w:pStyle w:val="Prrafodelista"/>
        <w:numPr>
          <w:ilvl w:val="1"/>
          <w:numId w:val="17"/>
        </w:numPr>
      </w:pPr>
      <w:r>
        <w:t xml:space="preserve">Tendrá los métodos: Constructor, los métodos get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29161948" w14:textId="77777777" w:rsidR="007A2EAE" w:rsidRDefault="007A2EAE" w:rsidP="007A2EAE">
      <w:pPr>
        <w:pStyle w:val="Prrafodelista"/>
        <w:numPr>
          <w:ilvl w:val="1"/>
          <w:numId w:val="17"/>
        </w:numPr>
      </w:pPr>
      <w:r>
        <w:t>Comentario: Esta clase se utiliza de manera implícita en este diagrama de secuencia</w:t>
      </w:r>
    </w:p>
    <w:p w14:paraId="4FD49B79" w14:textId="77777777" w:rsidR="007A2EAE" w:rsidRDefault="007A2EAE" w:rsidP="007A2EAE">
      <w:pPr>
        <w:pStyle w:val="Prrafodelista"/>
        <w:numPr>
          <w:ilvl w:val="0"/>
          <w:numId w:val="17"/>
        </w:numPr>
      </w:pPr>
      <w:r>
        <w:t>PlanDeRiesgo</w:t>
      </w:r>
    </w:p>
    <w:p w14:paraId="2A5D5344" w14:textId="7C5AE24E" w:rsidR="007A2EAE" w:rsidRDefault="007A2EAE" w:rsidP="007A2EAE">
      <w:pPr>
        <w:pStyle w:val="Prrafodelista"/>
        <w:numPr>
          <w:ilvl w:val="1"/>
          <w:numId w:val="17"/>
        </w:numPr>
      </w:pPr>
      <w:r>
        <w:t xml:space="preserve">Tendrá los atributos: nombre, </w:t>
      </w:r>
      <w:r w:rsidR="00D86E98">
        <w:t>descripción</w:t>
      </w:r>
      <w:r>
        <w:t>, tipo, tareas y conexión.</w:t>
      </w:r>
    </w:p>
    <w:p w14:paraId="5950172B" w14:textId="77777777" w:rsidR="007A2EAE" w:rsidRDefault="007A2EAE" w:rsidP="007A2EAE">
      <w:pPr>
        <w:pStyle w:val="Prrafodelista"/>
        <w:numPr>
          <w:ilvl w:val="1"/>
          <w:numId w:val="17"/>
        </w:numPr>
      </w:pPr>
      <w:r>
        <w:t>Tendrá los métodos: Constructor, los métodos get y set de cada atributo excepto para conexión, Crear plan de riesgo, actualizar plan de riesgo por id, eliminar plan de riesgo por id, vincular iteración, Vincular o desvincular tareas.</w:t>
      </w:r>
    </w:p>
    <w:p w14:paraId="7095A0B0" w14:textId="77777777" w:rsidR="007A2EAE" w:rsidRDefault="007A2EAE" w:rsidP="007A2EAE">
      <w:pPr>
        <w:pStyle w:val="Prrafodelista"/>
        <w:numPr>
          <w:ilvl w:val="0"/>
          <w:numId w:val="17"/>
        </w:numPr>
      </w:pPr>
      <w:r>
        <w:t>Tareas:</w:t>
      </w:r>
    </w:p>
    <w:p w14:paraId="3742787F" w14:textId="0E82C0DC" w:rsidR="007A2EAE" w:rsidRDefault="007A2EAE" w:rsidP="007A2EAE">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0C158405" w14:textId="77777777" w:rsidR="007A2EAE" w:rsidRDefault="007A2EAE" w:rsidP="007A2EAE">
      <w:pPr>
        <w:pStyle w:val="Prrafodelista"/>
        <w:numPr>
          <w:ilvl w:val="1"/>
          <w:numId w:val="17"/>
        </w:numPr>
      </w:pPr>
      <w:r>
        <w:t>Tendrá los métodos: Constructor, los métodos get y set de cada atributo excepto para conexión, Crear tarea, modificar tarea por id, vincular o desvincular participante, eliminar tarea por id.</w:t>
      </w:r>
    </w:p>
    <w:p w14:paraId="22285C45" w14:textId="754A1FDE" w:rsidR="007A2EAE" w:rsidRDefault="007A2EAE" w:rsidP="007A2EAE">
      <w:pPr>
        <w:pStyle w:val="Prrafodelista"/>
        <w:numPr>
          <w:ilvl w:val="0"/>
          <w:numId w:val="17"/>
        </w:numPr>
      </w:pPr>
      <w:r>
        <w:t xml:space="preserve">Incidencia: </w:t>
      </w:r>
    </w:p>
    <w:p w14:paraId="32878D24" w14:textId="492D7477" w:rsidR="007A2EAE" w:rsidRDefault="007A2EAE" w:rsidP="007A2EAE">
      <w:pPr>
        <w:pStyle w:val="Prrafodelista"/>
        <w:numPr>
          <w:ilvl w:val="1"/>
          <w:numId w:val="17"/>
        </w:numPr>
      </w:pPr>
      <w:r>
        <w:t>Tendrá los atributos: descripción y conexión</w:t>
      </w:r>
      <w:r w:rsidR="00D86E98">
        <w:t>.</w:t>
      </w:r>
    </w:p>
    <w:p w14:paraId="46B9EF84" w14:textId="602015C1" w:rsidR="007A2EAE" w:rsidRDefault="007A2EAE" w:rsidP="007A2EAE">
      <w:pPr>
        <w:pStyle w:val="Prrafodelista"/>
        <w:numPr>
          <w:ilvl w:val="1"/>
          <w:numId w:val="17"/>
        </w:numPr>
      </w:pPr>
      <w:r>
        <w:t xml:space="preserve">Tendrá los métodos: Tendrá los métodos: Constructor, los métodos get y set de cada atributo excepto para conexión, crear incidencia, </w:t>
      </w:r>
      <w:r w:rsidR="001B5995">
        <w:t>obtener incidencias por id</w:t>
      </w:r>
      <w:r w:rsidR="00DE7D2A">
        <w:t xml:space="preserve"> de riesgo</w:t>
      </w:r>
      <w:r w:rsidR="001B5995">
        <w:t>, obtener todas las incidencias</w:t>
      </w:r>
      <w:r w:rsidR="0059143A">
        <w:t>.</w:t>
      </w:r>
    </w:p>
    <w:p w14:paraId="013EE574" w14:textId="6C66FE5B" w:rsidR="00DE7D2A" w:rsidRDefault="00DE7D2A" w:rsidP="007A2EAE">
      <w:pPr>
        <w:pStyle w:val="Prrafodelista"/>
        <w:numPr>
          <w:ilvl w:val="1"/>
          <w:numId w:val="17"/>
        </w:numPr>
      </w:pPr>
      <w:r>
        <w:t>Comentario: Es un tipo de informe.</w:t>
      </w:r>
    </w:p>
    <w:p w14:paraId="30766C2A" w14:textId="77777777" w:rsidR="007A2EAE" w:rsidRDefault="007A2EAE" w:rsidP="007A2EAE">
      <w:pPr>
        <w:ind w:left="360" w:firstLine="0"/>
      </w:pPr>
      <w:r>
        <w:t>Estas clases están vinculadas al subsistema de Riesgos.</w:t>
      </w:r>
    </w:p>
    <w:p w14:paraId="289BA574"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r>
        <w:t>GestorArchivos.</w:t>
      </w:r>
    </w:p>
    <w:p w14:paraId="2F05590A" w14:textId="7DD10587" w:rsidR="00304E11" w:rsidRPr="00EE2747" w:rsidRDefault="00304E11" w:rsidP="00304E11">
      <w:pPr>
        <w:pStyle w:val="Prrafodelista"/>
        <w:numPr>
          <w:ilvl w:val="1"/>
          <w:numId w:val="17"/>
        </w:numPr>
        <w:rPr>
          <w:rFonts w:asciiTheme="majorHAnsi" w:eastAsiaTheme="majorEastAsia" w:hAnsiTheme="majorHAnsi" w:cstheme="majorBidi"/>
          <w:color w:val="4F81BD" w:themeColor="accent1"/>
        </w:rPr>
      </w:pPr>
      <w:r>
        <w:t>Tendrá los métodos:</w:t>
      </w:r>
      <w:r w:rsidR="001570D9">
        <w:t xml:space="preserve"> generar un informe, obtener informe de incidencia por id, descargar archivo como pdf, descargar archivo como xslx.</w:t>
      </w:r>
    </w:p>
    <w:p w14:paraId="0902CA6B"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r>
        <w:t>Informe</w:t>
      </w:r>
    </w:p>
    <w:p w14:paraId="0911361A" w14:textId="589D3DBC" w:rsidR="005D7A6A" w:rsidRPr="005D7A6A" w:rsidRDefault="00304E11" w:rsidP="005D7A6A">
      <w:pPr>
        <w:pStyle w:val="Prrafodelista"/>
        <w:numPr>
          <w:ilvl w:val="1"/>
          <w:numId w:val="17"/>
        </w:numPr>
        <w:rPr>
          <w:rFonts w:asciiTheme="majorHAnsi" w:eastAsiaTheme="majorEastAsia" w:hAnsiTheme="majorHAnsi" w:cstheme="majorBidi"/>
          <w:color w:val="4F81BD" w:themeColor="accent1"/>
        </w:rPr>
      </w:pPr>
      <w:r>
        <w:t>Tendrá los atributos</w:t>
      </w:r>
      <w:r w:rsidR="00DE7D2A">
        <w:t>:</w:t>
      </w:r>
      <w:r w:rsidR="005D7A6A">
        <w:t xml:space="preserve"> datos.</w:t>
      </w:r>
    </w:p>
    <w:p w14:paraId="0FD534E9" w14:textId="382B63D3"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 xml:space="preserve">Tendrá los métodos: Constructor, los métodos get y set de cada uno de los atributos, generar un informe, </w:t>
      </w:r>
      <w:r w:rsidR="002C71C4">
        <w:t>obtener informe de incidencia por id.</w:t>
      </w:r>
    </w:p>
    <w:p w14:paraId="464CD2F1" w14:textId="77777777" w:rsidR="005D7A6A" w:rsidRPr="005D7A6A" w:rsidRDefault="00EE2747" w:rsidP="005D7A6A">
      <w:pPr>
        <w:pStyle w:val="Prrafodelista"/>
        <w:numPr>
          <w:ilvl w:val="0"/>
          <w:numId w:val="17"/>
        </w:numPr>
        <w:rPr>
          <w:rFonts w:asciiTheme="majorHAnsi" w:eastAsiaTheme="majorEastAsia" w:hAnsiTheme="majorHAnsi" w:cstheme="majorBidi"/>
          <w:color w:val="4F81BD" w:themeColor="accent1"/>
        </w:rPr>
      </w:pPr>
      <w:r>
        <w:t>Archivo</w:t>
      </w:r>
    </w:p>
    <w:p w14:paraId="36674575" w14:textId="6C55F79C"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Tendrá el atributo: informe.</w:t>
      </w:r>
    </w:p>
    <w:p w14:paraId="512B8065" w14:textId="361CD069" w:rsidR="005D7A6A" w:rsidRPr="00255FF8" w:rsidRDefault="005D7A6A" w:rsidP="005D7A6A">
      <w:pPr>
        <w:pStyle w:val="Prrafodelista"/>
        <w:numPr>
          <w:ilvl w:val="1"/>
          <w:numId w:val="17"/>
        </w:numPr>
        <w:rPr>
          <w:rFonts w:asciiTheme="majorHAnsi" w:eastAsiaTheme="majorEastAsia" w:hAnsiTheme="majorHAnsi" w:cstheme="majorBidi"/>
          <w:color w:val="4F81BD" w:themeColor="accent1"/>
        </w:rPr>
      </w:pPr>
      <w:r>
        <w:t>Tendrá los métodos: Constructor, método get y set del atributo informe, descargar archivo como pdf, descargar archivo como xslx.</w:t>
      </w:r>
    </w:p>
    <w:p w14:paraId="03D24B7E" w14:textId="306B5D08" w:rsidR="00EE2747" w:rsidRDefault="00255FF8" w:rsidP="0099110E">
      <w:r>
        <w:t>Estas clases están vinculadas al subsistema de Exportar.</w:t>
      </w:r>
    </w:p>
    <w:p w14:paraId="4CBA16F3" w14:textId="27E7D48F" w:rsidR="00AB1800" w:rsidRDefault="00AB1800" w:rsidP="00AB1800">
      <w:pPr>
        <w:pStyle w:val="PSI-Ttulo3"/>
      </w:pPr>
      <w:bookmarkStart w:id="46" w:name="_Toc181366816"/>
      <w:r>
        <w:lastRenderedPageBreak/>
        <w:t>Diagrama de Interacción</w:t>
      </w:r>
      <w:bookmarkEnd w:id="46"/>
      <w:r>
        <w:t xml:space="preserve"> </w:t>
      </w:r>
    </w:p>
    <w:p w14:paraId="1A0F4006" w14:textId="082E7FAF" w:rsidR="00AB1800" w:rsidRDefault="00D81BC3" w:rsidP="00B16508">
      <w:pPr>
        <w:pStyle w:val="PSI-Comentario"/>
        <w:jc w:val="center"/>
      </w:pPr>
      <w:r>
        <w:rPr>
          <w:noProof/>
          <w:lang w:eastAsia="es-AR"/>
        </w:rPr>
        <w:drawing>
          <wp:inline distT="0" distB="0" distL="0" distR="0" wp14:anchorId="7AE5233A" wp14:editId="2957F95A">
            <wp:extent cx="5103792" cy="8248650"/>
            <wp:effectExtent l="0" t="0" r="1905" b="0"/>
            <wp:docPr id="48107484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74842" name="Imagen 4810748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7812" cy="8255147"/>
                    </a:xfrm>
                    <a:prstGeom prst="rect">
                      <a:avLst/>
                    </a:prstGeom>
                  </pic:spPr>
                </pic:pic>
              </a:graphicData>
            </a:graphic>
          </wp:inline>
        </w:drawing>
      </w:r>
    </w:p>
    <w:p w14:paraId="28F7D6CF" w14:textId="0F801DE6" w:rsidR="00AB1800" w:rsidRDefault="00C56DAA" w:rsidP="00640212">
      <w:pPr>
        <w:pStyle w:val="MNormal"/>
        <w:jc w:val="center"/>
        <w:rPr>
          <w:noProof/>
        </w:rPr>
      </w:pPr>
      <w:r w:rsidRPr="00213641">
        <w:rPr>
          <w:b/>
          <w:bCs/>
          <w:noProof/>
        </w:rPr>
        <w:t xml:space="preserve">Fig. </w:t>
      </w:r>
      <w:r>
        <w:rPr>
          <w:b/>
          <w:bCs/>
          <w:noProof/>
        </w:rPr>
        <w:t>1</w:t>
      </w:r>
      <w:r w:rsidRPr="00213641">
        <w:rPr>
          <w:b/>
          <w:bCs/>
          <w:noProof/>
        </w:rPr>
        <w:t>.1</w:t>
      </w:r>
      <w:r>
        <w:rPr>
          <w:b/>
          <w:bCs/>
          <w:noProof/>
        </w:rPr>
        <w:t>0</w:t>
      </w:r>
      <w:r>
        <w:rPr>
          <w:noProof/>
        </w:rPr>
        <w:t>: Diagrama de secuencia CU10</w:t>
      </w:r>
      <w:r w:rsidRPr="00213641">
        <w:rPr>
          <w:noProof/>
        </w:rPr>
        <w:t>.</w:t>
      </w:r>
    </w:p>
    <w:p w14:paraId="46F87DDE" w14:textId="7E3D3745" w:rsidR="00AB1800" w:rsidRDefault="00AB1800" w:rsidP="00AB1800">
      <w:pPr>
        <w:pStyle w:val="PSI-Ttulo2"/>
      </w:pPr>
      <w:bookmarkStart w:id="47" w:name="_Toc181366817"/>
      <w:r>
        <w:lastRenderedPageBreak/>
        <w:t>Caso de Uso 1</w:t>
      </w:r>
      <w:r w:rsidR="001C2C13">
        <w:t>1</w:t>
      </w:r>
      <w:r>
        <w:t>: Exportar archivos</w:t>
      </w:r>
      <w:bookmarkEnd w:id="47"/>
    </w:p>
    <w:p w14:paraId="2E042A7B" w14:textId="0B041400" w:rsidR="00233CCD" w:rsidRDefault="00233CCD" w:rsidP="00233CCD">
      <w:pPr>
        <w:pStyle w:val="Ttulo3"/>
      </w:pPr>
      <w:bookmarkStart w:id="48" w:name="_Toc181366818"/>
      <w:r>
        <w:t>Especificación de caso de uso de diseño</w:t>
      </w:r>
      <w:bookmarkEnd w:id="48"/>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A10D6AB"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70DE759D"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21530C70"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20A005E"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08178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87B020A"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7F4D4141"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BCDB9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C41B1C1"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7D1C216F"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D5C7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E6112D4"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07B4E701"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3B3B980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8445CB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1A5FBA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38121F44"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20ECC08"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B6315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4908A31"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44584A9"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2A4646A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5112B1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AE0011"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28049E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09FF243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1DC74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3D737C9C"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B927040"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E9F3B71"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DB83DD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0280D49"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751509B6"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E9331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C5921F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279C8B1"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1CBE84B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3227C0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FD34E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8E3F86F"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29404031" w14:textId="77777777" w:rsidR="00233CCD" w:rsidRDefault="00233CCD" w:rsidP="00E9200B"/>
    <w:p w14:paraId="4601901B" w14:textId="77777777" w:rsidR="00AB1800" w:rsidRDefault="00AB1800" w:rsidP="00AB1800">
      <w:pPr>
        <w:pStyle w:val="PSI-Ttulo3"/>
      </w:pPr>
      <w:bookmarkStart w:id="49" w:name="_Toc181366819"/>
      <w:r>
        <w:t>Diagrama de paquetes</w:t>
      </w:r>
      <w:bookmarkEnd w:id="49"/>
    </w:p>
    <w:p w14:paraId="4889AAC9"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r>
        <w:t>GestorArchivos.</w:t>
      </w:r>
    </w:p>
    <w:p w14:paraId="6469CE57" w14:textId="77777777" w:rsidR="00B136CE" w:rsidRPr="00EE2747" w:rsidRDefault="00B136CE" w:rsidP="00B136CE">
      <w:pPr>
        <w:pStyle w:val="Prrafodelista"/>
        <w:numPr>
          <w:ilvl w:val="1"/>
          <w:numId w:val="17"/>
        </w:numPr>
        <w:rPr>
          <w:rFonts w:asciiTheme="majorHAnsi" w:eastAsiaTheme="majorEastAsia" w:hAnsiTheme="majorHAnsi" w:cstheme="majorBidi"/>
          <w:color w:val="4F81BD" w:themeColor="accent1"/>
        </w:rPr>
      </w:pPr>
      <w:r>
        <w:t>Tendrá los métodos: generar un informe, obtener informe de incidencia por id, descargar archivo como pdf, descargar archivo como xslx.</w:t>
      </w:r>
    </w:p>
    <w:p w14:paraId="4A1DB9F8"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r>
        <w:t>Informe</w:t>
      </w:r>
    </w:p>
    <w:p w14:paraId="71743B2E"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los atributos: datos.</w:t>
      </w:r>
    </w:p>
    <w:p w14:paraId="130F369F"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los métodos: Constructor, los métodos get y set de cada uno de los atributos, generar un informe, obtener informe de incidencia por id.</w:t>
      </w:r>
    </w:p>
    <w:p w14:paraId="49AF1C3F" w14:textId="77777777" w:rsidR="00B136CE" w:rsidRPr="005D7A6A" w:rsidRDefault="00B136CE" w:rsidP="00B136CE">
      <w:pPr>
        <w:pStyle w:val="Prrafodelista"/>
        <w:numPr>
          <w:ilvl w:val="0"/>
          <w:numId w:val="17"/>
        </w:numPr>
        <w:rPr>
          <w:rFonts w:asciiTheme="majorHAnsi" w:eastAsiaTheme="majorEastAsia" w:hAnsiTheme="majorHAnsi" w:cstheme="majorBidi"/>
          <w:color w:val="4F81BD" w:themeColor="accent1"/>
        </w:rPr>
      </w:pPr>
      <w:r>
        <w:t>Archivo</w:t>
      </w:r>
    </w:p>
    <w:p w14:paraId="5DDB7659"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el atributo: informe.</w:t>
      </w:r>
    </w:p>
    <w:p w14:paraId="47582FE3" w14:textId="77777777" w:rsidR="00B136CE" w:rsidRPr="00255FF8" w:rsidRDefault="00B136CE" w:rsidP="00B136CE">
      <w:pPr>
        <w:pStyle w:val="Prrafodelista"/>
        <w:numPr>
          <w:ilvl w:val="1"/>
          <w:numId w:val="17"/>
        </w:numPr>
        <w:rPr>
          <w:rFonts w:asciiTheme="majorHAnsi" w:eastAsiaTheme="majorEastAsia" w:hAnsiTheme="majorHAnsi" w:cstheme="majorBidi"/>
          <w:color w:val="4F81BD" w:themeColor="accent1"/>
        </w:rPr>
      </w:pPr>
      <w:r>
        <w:t>Tendrá los métodos: Constructor, método get y set del atributo informe, descargar archivo como pdf, descargar archivo como xslx.</w:t>
      </w:r>
    </w:p>
    <w:p w14:paraId="1D320576" w14:textId="77777777" w:rsidR="00B136CE" w:rsidRDefault="00B136CE" w:rsidP="00B136CE">
      <w:r>
        <w:t>Estas clases están vinculadas al subsistema de Exportar.</w:t>
      </w:r>
    </w:p>
    <w:p w14:paraId="7EF3C871" w14:textId="77777777" w:rsidR="00AB1800" w:rsidRDefault="00AB1800" w:rsidP="00AB1800">
      <w:pPr>
        <w:pStyle w:val="PSI-Ttulo3"/>
      </w:pPr>
      <w:bookmarkStart w:id="50" w:name="_Toc181366820"/>
      <w:r>
        <w:lastRenderedPageBreak/>
        <w:t>Diagrama de Interacción</w:t>
      </w:r>
      <w:bookmarkEnd w:id="50"/>
      <w:r>
        <w:t xml:space="preserve"> </w:t>
      </w:r>
    </w:p>
    <w:p w14:paraId="695D905C" w14:textId="06085E22" w:rsidR="00AB1800" w:rsidRDefault="0037028D" w:rsidP="00AB1800">
      <w:pPr>
        <w:pStyle w:val="PSI-Comentario"/>
      </w:pPr>
      <w:r>
        <w:rPr>
          <w:noProof/>
          <w:lang w:eastAsia="es-AR"/>
        </w:rPr>
        <w:drawing>
          <wp:inline distT="0" distB="0" distL="0" distR="0" wp14:anchorId="0A0FED43" wp14:editId="31D1B745">
            <wp:extent cx="5400040" cy="6011545"/>
            <wp:effectExtent l="0" t="0" r="0" b="8255"/>
            <wp:docPr id="18565546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54640" name="Imagen 1856554640"/>
                    <pic:cNvPicPr/>
                  </pic:nvPicPr>
                  <pic:blipFill>
                    <a:blip r:embed="rId22">
                      <a:extLst>
                        <a:ext uri="{28A0092B-C50C-407E-A947-70E740481C1C}">
                          <a14:useLocalDpi xmlns:a14="http://schemas.microsoft.com/office/drawing/2010/main" val="0"/>
                        </a:ext>
                      </a:extLst>
                    </a:blip>
                    <a:stretch>
                      <a:fillRect/>
                    </a:stretch>
                  </pic:blipFill>
                  <pic:spPr>
                    <a:xfrm>
                      <a:off x="0" y="0"/>
                      <a:ext cx="5400040" cy="6011545"/>
                    </a:xfrm>
                    <a:prstGeom prst="rect">
                      <a:avLst/>
                    </a:prstGeom>
                  </pic:spPr>
                </pic:pic>
              </a:graphicData>
            </a:graphic>
          </wp:inline>
        </w:drawing>
      </w:r>
    </w:p>
    <w:p w14:paraId="23B02A6A" w14:textId="22C67245"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b/>
          <w:bCs/>
          <w:noProof/>
        </w:rPr>
        <w:t>1</w:t>
      </w:r>
      <w:r>
        <w:rPr>
          <w:noProof/>
        </w:rPr>
        <w:t>: Diagrama de secuencia CU11</w:t>
      </w:r>
      <w:r w:rsidRPr="00213641">
        <w:rPr>
          <w:noProof/>
        </w:rPr>
        <w:t>.</w:t>
      </w:r>
    </w:p>
    <w:p w14:paraId="468F9782" w14:textId="77777777" w:rsidR="00AB1800" w:rsidRDefault="00AB1800" w:rsidP="00E9200B"/>
    <w:p w14:paraId="0DB44067" w14:textId="41A87881" w:rsidR="00AB1800" w:rsidRDefault="00AB1800" w:rsidP="00AB1800">
      <w:pPr>
        <w:pStyle w:val="PSI-Ttulo2"/>
      </w:pPr>
      <w:bookmarkStart w:id="51" w:name="_Toc181366821"/>
      <w:r>
        <w:t>Caso de Uso 1</w:t>
      </w:r>
      <w:r w:rsidR="001C2C13">
        <w:t>2</w:t>
      </w:r>
      <w:r>
        <w:t>: Realizar análisis de riesgo</w:t>
      </w:r>
      <w:bookmarkEnd w:id="51"/>
    </w:p>
    <w:p w14:paraId="39F10088" w14:textId="36800C4F" w:rsidR="00233CCD" w:rsidRDefault="00233CCD" w:rsidP="00233CCD">
      <w:pPr>
        <w:pStyle w:val="Ttulo3"/>
      </w:pPr>
      <w:bookmarkStart w:id="52" w:name="_Toc181366822"/>
      <w:r>
        <w:t>Especificación de caso de uso de diseño</w:t>
      </w:r>
      <w:bookmarkEnd w:id="5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5B951353"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DAE24B0"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4CC2787C"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020CB7B3"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1132EA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7F235F4"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2721E53"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CEFF5B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CB337D7"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5D233B5E"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02539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74D5784"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607EA16A"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A96BE0"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DESCRIPCION</w:t>
            </w:r>
          </w:p>
        </w:tc>
        <w:tc>
          <w:tcPr>
            <w:tcW w:w="427" w:type="pct"/>
            <w:tcBorders>
              <w:top w:val="nil"/>
              <w:left w:val="nil"/>
              <w:bottom w:val="single" w:sz="4" w:space="0" w:color="auto"/>
              <w:right w:val="single" w:sz="4" w:space="0" w:color="auto"/>
            </w:tcBorders>
            <w:shd w:val="clear" w:color="auto" w:fill="auto"/>
            <w:vAlign w:val="center"/>
            <w:hideMark/>
          </w:tcPr>
          <w:p w14:paraId="1D9C4B5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0030FB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2532F9AD"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50359B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95A523"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3ECF9AC"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AA6AD4E"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2FA1328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61CF063"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2F3EE367"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61CFA3A"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0753365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E59945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D9D4996"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2ADCE37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60B84AED"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91F475B"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0013F0E"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148F55B8"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FFF5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BC45B2B"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6EA4614"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1AE5E61A"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9D82F6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59FB87E"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B75A272"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3B86AE60" w14:textId="77777777" w:rsidR="00233CCD" w:rsidRDefault="00233CCD" w:rsidP="00E9200B"/>
    <w:p w14:paraId="571771A7" w14:textId="77777777" w:rsidR="00AB1800" w:rsidRDefault="00AB1800" w:rsidP="00AB1800">
      <w:pPr>
        <w:pStyle w:val="PSI-Ttulo3"/>
      </w:pPr>
      <w:bookmarkStart w:id="53" w:name="_Toc181366823"/>
      <w:r>
        <w:t>Diagrama de paquetes</w:t>
      </w:r>
      <w:bookmarkEnd w:id="53"/>
    </w:p>
    <w:p w14:paraId="32413388" w14:textId="77777777" w:rsidR="00A915A7" w:rsidRDefault="00A915A7" w:rsidP="00A915A7">
      <w:pPr>
        <w:ind w:left="0" w:firstLine="0"/>
      </w:pPr>
      <w:r>
        <w:t>Los objetos que fueron identificados en este caso de uso fueron:</w:t>
      </w:r>
    </w:p>
    <w:p w14:paraId="0A62AD92" w14:textId="77777777" w:rsidR="00A915A7" w:rsidRDefault="00A915A7" w:rsidP="00A915A7">
      <w:pPr>
        <w:pStyle w:val="Prrafodelista"/>
        <w:numPr>
          <w:ilvl w:val="0"/>
          <w:numId w:val="17"/>
        </w:numPr>
      </w:pPr>
      <w:r>
        <w:t>GestorRiesgo.</w:t>
      </w:r>
    </w:p>
    <w:p w14:paraId="06A96042" w14:textId="79ADCCC2" w:rsidR="00A915A7" w:rsidRDefault="00A915A7" w:rsidP="00A915A7">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tareas,</w:t>
      </w:r>
      <w:r w:rsidRPr="0059143A">
        <w:t xml:space="preserve"> </w:t>
      </w:r>
      <w:r>
        <w:t xml:space="preserve">crear incidencia, obtener incidencias por id, obtener todas las incidencias, comprobar si riesgo necesita </w:t>
      </w:r>
      <w:r w:rsidR="00D86E98">
        <w:t>evaluación</w:t>
      </w:r>
      <w:r>
        <w:t>, comprobar si riesgo necesita un plan, comprobar si riesgo necesita dos planes.</w:t>
      </w:r>
    </w:p>
    <w:p w14:paraId="2ADE6984" w14:textId="77777777" w:rsidR="00A915A7" w:rsidRDefault="00A915A7" w:rsidP="00A915A7">
      <w:pPr>
        <w:pStyle w:val="Prrafodelista"/>
        <w:numPr>
          <w:ilvl w:val="0"/>
          <w:numId w:val="17"/>
        </w:numPr>
      </w:pPr>
      <w:r>
        <w:t xml:space="preserve">Riesgo. </w:t>
      </w:r>
    </w:p>
    <w:p w14:paraId="3182C6DE" w14:textId="4CA07515" w:rsidR="00A915A7" w:rsidRDefault="00A915A7" w:rsidP="00A915A7">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01140B4B" w14:textId="77777777" w:rsidR="00A915A7" w:rsidRDefault="00A915A7" w:rsidP="00A915A7">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901EB26" w14:textId="77777777" w:rsidR="00A915A7" w:rsidRDefault="00A915A7" w:rsidP="00A915A7">
      <w:pPr>
        <w:pStyle w:val="Prrafodelista"/>
        <w:numPr>
          <w:ilvl w:val="0"/>
          <w:numId w:val="17"/>
        </w:numPr>
      </w:pPr>
      <w:r>
        <w:t>Categoria</w:t>
      </w:r>
    </w:p>
    <w:p w14:paraId="59A705C5" w14:textId="1326351D" w:rsidR="00A915A7" w:rsidRDefault="00A915A7" w:rsidP="00A915A7">
      <w:pPr>
        <w:pStyle w:val="Prrafodelista"/>
        <w:numPr>
          <w:ilvl w:val="1"/>
          <w:numId w:val="17"/>
        </w:numPr>
      </w:pPr>
      <w:r>
        <w:t xml:space="preserve">Tendrá los atributos: nombre, </w:t>
      </w:r>
      <w:r w:rsidR="00D86E98">
        <w:t>descripción</w:t>
      </w:r>
      <w:r>
        <w:t xml:space="preserve"> y conexión</w:t>
      </w:r>
      <w:r w:rsidR="00D86E98">
        <w:t>.</w:t>
      </w:r>
    </w:p>
    <w:p w14:paraId="77952A68" w14:textId="77777777" w:rsidR="00A915A7" w:rsidRDefault="00A915A7" w:rsidP="00A915A7">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3088E1CD" w14:textId="77777777" w:rsidR="00A915A7" w:rsidRDefault="00A915A7" w:rsidP="00A915A7">
      <w:pPr>
        <w:pStyle w:val="Prrafodelista"/>
        <w:numPr>
          <w:ilvl w:val="1"/>
          <w:numId w:val="17"/>
        </w:numPr>
      </w:pPr>
      <w:r>
        <w:t>Comentario: Esta clase se utiliza de manera implícita en este diagrama de secuencia.</w:t>
      </w:r>
    </w:p>
    <w:p w14:paraId="0E4B3F6E" w14:textId="77777777" w:rsidR="00A915A7" w:rsidRDefault="00A915A7" w:rsidP="00A915A7">
      <w:pPr>
        <w:pStyle w:val="Prrafodelista"/>
        <w:numPr>
          <w:ilvl w:val="0"/>
          <w:numId w:val="17"/>
        </w:numPr>
      </w:pPr>
      <w:r>
        <w:t>Evaluacion</w:t>
      </w:r>
    </w:p>
    <w:p w14:paraId="77CD1D26" w14:textId="77777777" w:rsidR="00A915A7" w:rsidRDefault="00A915A7" w:rsidP="00A915A7">
      <w:pPr>
        <w:pStyle w:val="Prrafodelista"/>
        <w:numPr>
          <w:ilvl w:val="1"/>
          <w:numId w:val="17"/>
        </w:numPr>
      </w:pPr>
      <w:r>
        <w:t>Tendrá los atributos: impacto, probabilidad y conexión</w:t>
      </w:r>
    </w:p>
    <w:p w14:paraId="12E431DE" w14:textId="34AE5723" w:rsidR="00A915A7" w:rsidRDefault="00A915A7" w:rsidP="00A915A7">
      <w:pPr>
        <w:pStyle w:val="Prrafodelista"/>
        <w:numPr>
          <w:ilvl w:val="1"/>
          <w:numId w:val="17"/>
        </w:numPr>
      </w:pPr>
      <w:r>
        <w:t xml:space="preserve">Tendrá los métodos: Constructor, los métodos get y set de cada atributo excepto para conexión, crear una </w:t>
      </w:r>
      <w:r w:rsidR="00D86E98">
        <w:t>evaluación</w:t>
      </w:r>
      <w:r>
        <w:t xml:space="preserve">, obtener evaluaciones de un </w:t>
      </w:r>
      <w:r>
        <w:lastRenderedPageBreak/>
        <w:t xml:space="preserve">riesgo, obtener todas las evaluaciones, actualizar </w:t>
      </w:r>
      <w:r w:rsidR="00D86E98">
        <w:t>evaluación</w:t>
      </w:r>
      <w:r>
        <w:t xml:space="preserve"> por id, eliminar </w:t>
      </w:r>
      <w:r w:rsidR="00D86E98">
        <w:t>evaluación</w:t>
      </w:r>
      <w:r>
        <w:t xml:space="preserve"> por id. </w:t>
      </w:r>
    </w:p>
    <w:p w14:paraId="5759DD40" w14:textId="6C453CDA" w:rsidR="00A915A7" w:rsidRDefault="00A915A7" w:rsidP="00A915A7">
      <w:pPr>
        <w:pStyle w:val="Prrafodelista"/>
        <w:numPr>
          <w:ilvl w:val="1"/>
          <w:numId w:val="17"/>
        </w:numPr>
      </w:pPr>
      <w:r>
        <w:t>Comentario: Esta clase se utiliza de manera implícita en este diagrama de secuencia</w:t>
      </w:r>
      <w:r w:rsidR="00D86E98">
        <w:t>.</w:t>
      </w:r>
    </w:p>
    <w:p w14:paraId="2D89C4A8" w14:textId="77777777" w:rsidR="00A915A7" w:rsidRDefault="00A915A7" w:rsidP="00A915A7">
      <w:pPr>
        <w:pStyle w:val="Prrafodelista"/>
        <w:numPr>
          <w:ilvl w:val="0"/>
          <w:numId w:val="17"/>
        </w:numPr>
      </w:pPr>
      <w:r>
        <w:t>PlanDeRiesgo</w:t>
      </w:r>
    </w:p>
    <w:p w14:paraId="194A23CC" w14:textId="19264582" w:rsidR="00A915A7" w:rsidRDefault="00A915A7" w:rsidP="00A915A7">
      <w:pPr>
        <w:pStyle w:val="Prrafodelista"/>
        <w:numPr>
          <w:ilvl w:val="1"/>
          <w:numId w:val="17"/>
        </w:numPr>
      </w:pPr>
      <w:r>
        <w:t xml:space="preserve">Tendrá los atributos: nombre, </w:t>
      </w:r>
      <w:r w:rsidR="00D86E98">
        <w:t>descripción</w:t>
      </w:r>
      <w:r>
        <w:t>, tipo, tareas y conexión.</w:t>
      </w:r>
    </w:p>
    <w:p w14:paraId="4C4BF684" w14:textId="77777777" w:rsidR="00A915A7" w:rsidRDefault="00A915A7" w:rsidP="00A915A7">
      <w:pPr>
        <w:pStyle w:val="Prrafodelista"/>
        <w:numPr>
          <w:ilvl w:val="1"/>
          <w:numId w:val="17"/>
        </w:numPr>
      </w:pPr>
      <w:r>
        <w:t>Tendrá los métodos: Constructor, los métodos get y set de cada atributo excepto para conexión, Crear plan de riesgo, actualizar plan de riesgo por id, eliminar plan de riesgo por id, vincular iteración, Vincular o desvincular tareas.</w:t>
      </w:r>
    </w:p>
    <w:p w14:paraId="193D02A4" w14:textId="77777777" w:rsidR="00A915A7" w:rsidRDefault="00A915A7" w:rsidP="00A915A7">
      <w:pPr>
        <w:pStyle w:val="Prrafodelista"/>
        <w:numPr>
          <w:ilvl w:val="0"/>
          <w:numId w:val="17"/>
        </w:numPr>
      </w:pPr>
      <w:r>
        <w:t>Tareas:</w:t>
      </w:r>
    </w:p>
    <w:p w14:paraId="549B1B81" w14:textId="45C80675" w:rsidR="00A915A7" w:rsidRDefault="00A915A7" w:rsidP="00A915A7">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5D7AFA1B" w14:textId="77777777" w:rsidR="00A915A7" w:rsidRDefault="00A915A7" w:rsidP="00A915A7">
      <w:pPr>
        <w:pStyle w:val="Prrafodelista"/>
        <w:numPr>
          <w:ilvl w:val="1"/>
          <w:numId w:val="17"/>
        </w:numPr>
      </w:pPr>
      <w:r>
        <w:t>Tendrá los métodos: Constructor, los métodos get y set de cada atributo excepto para conexión, Crear tarea, modificar tarea por id, vincular o desvincular participante, eliminar tarea por id.</w:t>
      </w:r>
    </w:p>
    <w:p w14:paraId="51D9BA45" w14:textId="77777777" w:rsidR="00A915A7" w:rsidRDefault="00A915A7" w:rsidP="00A915A7">
      <w:pPr>
        <w:pStyle w:val="Prrafodelista"/>
        <w:numPr>
          <w:ilvl w:val="0"/>
          <w:numId w:val="17"/>
        </w:numPr>
      </w:pPr>
      <w:r>
        <w:t xml:space="preserve">Incidencia: </w:t>
      </w:r>
    </w:p>
    <w:p w14:paraId="28CBC874" w14:textId="77777777" w:rsidR="00A915A7" w:rsidRDefault="00A915A7" w:rsidP="00A915A7">
      <w:pPr>
        <w:pStyle w:val="Prrafodelista"/>
        <w:numPr>
          <w:ilvl w:val="1"/>
          <w:numId w:val="17"/>
        </w:numPr>
      </w:pPr>
      <w:r>
        <w:t>Tendrá los atributos: descripción y conexión</w:t>
      </w:r>
    </w:p>
    <w:p w14:paraId="2CD5C662" w14:textId="77777777" w:rsidR="00A915A7" w:rsidRDefault="00A915A7" w:rsidP="00A915A7">
      <w:pPr>
        <w:pStyle w:val="Prrafodelista"/>
        <w:numPr>
          <w:ilvl w:val="1"/>
          <w:numId w:val="17"/>
        </w:numPr>
      </w:pPr>
      <w:r>
        <w:t>Tendrá los métodos: Tendrá los métodos: Constructor, los métodos get y set de cada atributo excepto para conexión, crear incidencia, obtener incidencias por id de riesgo, obtener todas las incidencias.</w:t>
      </w:r>
    </w:p>
    <w:p w14:paraId="202878F1" w14:textId="77777777" w:rsidR="00A915A7" w:rsidRDefault="00A915A7" w:rsidP="00A915A7">
      <w:pPr>
        <w:pStyle w:val="Prrafodelista"/>
        <w:numPr>
          <w:ilvl w:val="1"/>
          <w:numId w:val="17"/>
        </w:numPr>
      </w:pPr>
      <w:r>
        <w:t>Comentario: Es un tipo de informe.</w:t>
      </w:r>
    </w:p>
    <w:p w14:paraId="4D98E3FF" w14:textId="607AE8C4" w:rsidR="0099110E" w:rsidRDefault="0099110E" w:rsidP="0099110E">
      <w:r>
        <w:t>Estas clases están vinculadas al subsistema de Riesgos.</w:t>
      </w:r>
    </w:p>
    <w:p w14:paraId="193EC023" w14:textId="5DD1DC20" w:rsidR="00AB1800" w:rsidRDefault="00AB1800" w:rsidP="00A915A7">
      <w:pPr>
        <w:pStyle w:val="PSI-Ttulo3"/>
      </w:pPr>
      <w:bookmarkStart w:id="54" w:name="_Toc181366824"/>
      <w:r>
        <w:lastRenderedPageBreak/>
        <w:t>Diagrama de Interacción</w:t>
      </w:r>
      <w:bookmarkEnd w:id="54"/>
      <w:r>
        <w:t xml:space="preserve"> </w:t>
      </w:r>
    </w:p>
    <w:p w14:paraId="175DCA05" w14:textId="70B00F44" w:rsidR="00AB1800" w:rsidRDefault="0037028D" w:rsidP="00AB1800">
      <w:pPr>
        <w:pStyle w:val="PSI-Comentario"/>
      </w:pPr>
      <w:r>
        <w:rPr>
          <w:noProof/>
          <w:lang w:eastAsia="es-AR"/>
        </w:rPr>
        <w:drawing>
          <wp:inline distT="0" distB="0" distL="0" distR="0" wp14:anchorId="2D46997E" wp14:editId="3B19A354">
            <wp:extent cx="5400040" cy="5172075"/>
            <wp:effectExtent l="0" t="0" r="0" b="9525"/>
            <wp:docPr id="758409368"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09368" name="Imagen 26"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5172075"/>
                    </a:xfrm>
                    <a:prstGeom prst="rect">
                      <a:avLst/>
                    </a:prstGeom>
                  </pic:spPr>
                </pic:pic>
              </a:graphicData>
            </a:graphic>
          </wp:inline>
        </w:drawing>
      </w:r>
    </w:p>
    <w:p w14:paraId="641C3AD0" w14:textId="0C8FE0B0" w:rsidR="00F10660" w:rsidRPr="00EE2747" w:rsidRDefault="00C56DAA" w:rsidP="00EE2747">
      <w:pPr>
        <w:pStyle w:val="MNormal"/>
        <w:jc w:val="center"/>
        <w:rPr>
          <w:noProof/>
        </w:rPr>
      </w:pPr>
      <w:r w:rsidRPr="00213641">
        <w:rPr>
          <w:b/>
          <w:bCs/>
          <w:noProof/>
        </w:rPr>
        <w:t xml:space="preserve">Fig. </w:t>
      </w:r>
      <w:r>
        <w:rPr>
          <w:b/>
          <w:bCs/>
          <w:noProof/>
        </w:rPr>
        <w:t>1</w:t>
      </w:r>
      <w:r w:rsidRPr="00213641">
        <w:rPr>
          <w:b/>
          <w:bCs/>
          <w:noProof/>
        </w:rPr>
        <w:t>.1</w:t>
      </w:r>
      <w:r>
        <w:rPr>
          <w:b/>
          <w:bCs/>
          <w:noProof/>
        </w:rPr>
        <w:t>2</w:t>
      </w:r>
      <w:r>
        <w:rPr>
          <w:noProof/>
        </w:rPr>
        <w:t>: Diagrama de secuencia CU12</w:t>
      </w:r>
      <w:r w:rsidRPr="00213641">
        <w:rPr>
          <w:noProof/>
        </w:rPr>
        <w:t>.</w:t>
      </w:r>
      <w:r w:rsidR="00F10660">
        <w:br w:type="page"/>
      </w:r>
    </w:p>
    <w:p w14:paraId="2A0926FD" w14:textId="77777777" w:rsidR="00F10660" w:rsidRDefault="00F10660" w:rsidP="00F10660">
      <w:pPr>
        <w:pStyle w:val="Ttulo1"/>
      </w:pPr>
      <w:bookmarkStart w:id="55" w:name="_Toc181366825"/>
      <w:r>
        <w:lastRenderedPageBreak/>
        <w:t>Diagramas</w:t>
      </w:r>
      <w:bookmarkEnd w:id="55"/>
      <w:r>
        <w:t xml:space="preserve"> </w:t>
      </w:r>
    </w:p>
    <w:p w14:paraId="3C298131" w14:textId="77777777" w:rsidR="00C5422D" w:rsidRPr="00C5422D" w:rsidRDefault="00C5422D" w:rsidP="00F10660">
      <w:pPr>
        <w:pStyle w:val="PSI-Ttulo2"/>
      </w:pPr>
      <w:bookmarkStart w:id="56" w:name="_Toc181366826"/>
      <w:r w:rsidRPr="00C5422D">
        <w:t>Diagrama de componentes</w:t>
      </w:r>
      <w:bookmarkEnd w:id="56"/>
    </w:p>
    <w:p w14:paraId="6719216E" w14:textId="2FC9B630" w:rsidR="00F12217" w:rsidRDefault="00A4646C" w:rsidP="00A4646C">
      <w:pPr>
        <w:jc w:val="center"/>
      </w:pPr>
      <w:r>
        <w:rPr>
          <w:noProof/>
          <w:lang w:val="es-AR" w:eastAsia="es-AR"/>
        </w:rPr>
        <w:drawing>
          <wp:inline distT="0" distB="0" distL="0" distR="0" wp14:anchorId="3999B076" wp14:editId="46604A0A">
            <wp:extent cx="4255879" cy="6324600"/>
            <wp:effectExtent l="0" t="0" r="0" b="0"/>
            <wp:docPr id="207997923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6460" cy="6325463"/>
                    </a:xfrm>
                    <a:prstGeom prst="rect">
                      <a:avLst/>
                    </a:prstGeom>
                    <a:noFill/>
                    <a:ln>
                      <a:noFill/>
                    </a:ln>
                  </pic:spPr>
                </pic:pic>
              </a:graphicData>
            </a:graphic>
          </wp:inline>
        </w:drawing>
      </w:r>
    </w:p>
    <w:p w14:paraId="5CAFA1E9" w14:textId="240DE934" w:rsidR="00A4646C" w:rsidRDefault="00A4646C" w:rsidP="00A4646C">
      <w:pPr>
        <w:pStyle w:val="MNormal"/>
        <w:jc w:val="center"/>
        <w:rPr>
          <w:noProof/>
        </w:rPr>
      </w:pPr>
      <w:r w:rsidRPr="00213641">
        <w:rPr>
          <w:b/>
          <w:bCs/>
          <w:noProof/>
        </w:rPr>
        <w:t xml:space="preserve">Fig. </w:t>
      </w:r>
      <w:r>
        <w:rPr>
          <w:b/>
          <w:bCs/>
          <w:noProof/>
        </w:rPr>
        <w:t>2</w:t>
      </w:r>
      <w:r w:rsidRPr="00213641">
        <w:rPr>
          <w:b/>
          <w:bCs/>
          <w:noProof/>
        </w:rPr>
        <w:t>.1</w:t>
      </w:r>
      <w:r>
        <w:rPr>
          <w:noProof/>
        </w:rPr>
        <w:t>: Modelo de componentes.</w:t>
      </w:r>
    </w:p>
    <w:p w14:paraId="44B83D71" w14:textId="77777777" w:rsidR="00A4646C" w:rsidRDefault="00A4646C">
      <w:pPr>
        <w:rPr>
          <w:rFonts w:ascii="Verdana" w:eastAsia="Times New Roman" w:hAnsi="Verdana" w:cs="Arial"/>
          <w:noProof/>
          <w:sz w:val="20"/>
          <w:szCs w:val="24"/>
          <w:lang w:eastAsia="es-ES"/>
        </w:rPr>
      </w:pPr>
      <w:r>
        <w:rPr>
          <w:noProof/>
        </w:rPr>
        <w:br w:type="page"/>
      </w:r>
    </w:p>
    <w:p w14:paraId="4A2461DC" w14:textId="77777777" w:rsidR="00055F99" w:rsidRPr="0054740D" w:rsidRDefault="00055F99" w:rsidP="00055F99">
      <w:pPr>
        <w:pStyle w:val="PSI-Ttulo2"/>
      </w:pPr>
      <w:bookmarkStart w:id="57" w:name="_Toc181366827"/>
      <w:r w:rsidRPr="0054740D">
        <w:lastRenderedPageBreak/>
        <w:t>Diagrama de Clases</w:t>
      </w:r>
      <w:bookmarkEnd w:id="57"/>
    </w:p>
    <w:p w14:paraId="475A18FE" w14:textId="4A1A52B0" w:rsidR="00055F99" w:rsidRDefault="0099110E" w:rsidP="00F12217">
      <w:pPr>
        <w:pStyle w:val="PSI-ComentarioVieta"/>
        <w:numPr>
          <w:ilvl w:val="0"/>
          <w:numId w:val="0"/>
        </w:numPr>
        <w:ind w:left="1072" w:hanging="360"/>
        <w:jc w:val="center"/>
        <w:rPr>
          <w:lang w:val="en-US"/>
        </w:rPr>
      </w:pPr>
      <w:r>
        <w:rPr>
          <w:noProof/>
          <w:lang w:eastAsia="es-AR"/>
        </w:rPr>
        <w:drawing>
          <wp:inline distT="0" distB="0" distL="0" distR="0" wp14:anchorId="3CB022F3" wp14:editId="05953E42">
            <wp:extent cx="3105150" cy="8229987"/>
            <wp:effectExtent l="0" t="0" r="0" b="0"/>
            <wp:docPr id="202788095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6179" cy="8259219"/>
                    </a:xfrm>
                    <a:prstGeom prst="rect">
                      <a:avLst/>
                    </a:prstGeom>
                    <a:noFill/>
                    <a:ln>
                      <a:noFill/>
                    </a:ln>
                  </pic:spPr>
                </pic:pic>
              </a:graphicData>
            </a:graphic>
          </wp:inline>
        </w:drawing>
      </w:r>
    </w:p>
    <w:p w14:paraId="72470F96" w14:textId="0DFE67BD" w:rsidR="00D57F72" w:rsidRDefault="00C56DAA" w:rsidP="002F379C">
      <w:pPr>
        <w:pStyle w:val="MNormal"/>
        <w:jc w:val="center"/>
        <w:rPr>
          <w:noProof/>
        </w:rPr>
      </w:pPr>
      <w:r w:rsidRPr="00213641">
        <w:rPr>
          <w:b/>
          <w:bCs/>
          <w:noProof/>
        </w:rPr>
        <w:t xml:space="preserve">Fig. </w:t>
      </w:r>
      <w:r>
        <w:rPr>
          <w:b/>
          <w:bCs/>
          <w:noProof/>
        </w:rPr>
        <w:t>2</w:t>
      </w:r>
      <w:r w:rsidRPr="00213641">
        <w:rPr>
          <w:b/>
          <w:bCs/>
          <w:noProof/>
        </w:rPr>
        <w:t>.</w:t>
      </w:r>
      <w:r w:rsidR="00A4646C">
        <w:rPr>
          <w:b/>
          <w:bCs/>
          <w:noProof/>
        </w:rPr>
        <w:t>2</w:t>
      </w:r>
      <w:r>
        <w:rPr>
          <w:noProof/>
        </w:rPr>
        <w:t>: Diagrama de Clases</w:t>
      </w:r>
      <w:r w:rsidRPr="00213641">
        <w:rPr>
          <w:noProof/>
        </w:rPr>
        <w:t>.</w:t>
      </w:r>
    </w:p>
    <w:p w14:paraId="3A82DC06" w14:textId="3EB6B895" w:rsidR="00F45427" w:rsidRDefault="00F45427" w:rsidP="00F45427">
      <w:pPr>
        <w:pStyle w:val="MNormal"/>
        <w:rPr>
          <w:noProof/>
        </w:rPr>
      </w:pPr>
      <w:r w:rsidRPr="00BF18E7">
        <w:rPr>
          <w:b/>
          <w:bCs/>
          <w:noProof/>
        </w:rPr>
        <w:lastRenderedPageBreak/>
        <w:t>Aclaracion</w:t>
      </w:r>
      <w:r>
        <w:rPr>
          <w:noProof/>
        </w:rPr>
        <w:t>: Este diagrama esta pendiente a modificaciones.</w:t>
      </w:r>
    </w:p>
    <w:p w14:paraId="1B2A213E" w14:textId="0546E31E" w:rsidR="00C5211A" w:rsidRDefault="00006311" w:rsidP="00C5211A">
      <w:pPr>
        <w:pStyle w:val="PSI-Ttulo2"/>
      </w:pPr>
      <w:bookmarkStart w:id="58" w:name="_Toc181366828"/>
      <w:r w:rsidRPr="00354809">
        <w:t>Diagramas de Paquetes</w:t>
      </w:r>
      <w:bookmarkEnd w:id="58"/>
    </w:p>
    <w:p w14:paraId="40E65BCD" w14:textId="39E8E365" w:rsidR="0007574B" w:rsidRDefault="00C5211A" w:rsidP="0007574B">
      <w:pPr>
        <w:pStyle w:val="MNormal"/>
        <w:jc w:val="center"/>
        <w:rPr>
          <w:noProof/>
        </w:rPr>
      </w:pPr>
      <w:r>
        <w:rPr>
          <w:noProof/>
          <w:lang w:val="es-AR" w:eastAsia="es-AR"/>
        </w:rPr>
        <w:drawing>
          <wp:inline distT="0" distB="0" distL="0" distR="0" wp14:anchorId="014C0831" wp14:editId="366C0AA9">
            <wp:extent cx="5400675" cy="3848100"/>
            <wp:effectExtent l="0" t="0" r="9525" b="0"/>
            <wp:docPr id="152667729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r w:rsidR="00F12217">
        <w:br/>
      </w:r>
      <w:r w:rsidR="0007574B" w:rsidRPr="00213641">
        <w:rPr>
          <w:b/>
          <w:bCs/>
          <w:noProof/>
        </w:rPr>
        <w:t xml:space="preserve">Fig. </w:t>
      </w:r>
      <w:r w:rsidR="0007574B">
        <w:rPr>
          <w:b/>
          <w:bCs/>
          <w:noProof/>
        </w:rPr>
        <w:t>2</w:t>
      </w:r>
      <w:r w:rsidR="0007574B" w:rsidRPr="00213641">
        <w:rPr>
          <w:b/>
          <w:bCs/>
          <w:noProof/>
        </w:rPr>
        <w:t>.</w:t>
      </w:r>
      <w:r w:rsidR="00A4646C">
        <w:rPr>
          <w:b/>
          <w:bCs/>
          <w:noProof/>
        </w:rPr>
        <w:t>3</w:t>
      </w:r>
      <w:r w:rsidR="0007574B">
        <w:rPr>
          <w:noProof/>
        </w:rPr>
        <w:t>: Diagrama de Paquetes</w:t>
      </w:r>
      <w:r w:rsidR="0007574B" w:rsidRPr="00213641">
        <w:rPr>
          <w:noProof/>
        </w:rPr>
        <w:t>.</w:t>
      </w:r>
    </w:p>
    <w:p w14:paraId="54C8D243" w14:textId="605C9BEA" w:rsidR="00C56DAA" w:rsidRPr="00C5422D" w:rsidRDefault="00C56DAA" w:rsidP="0007574B">
      <w:pPr>
        <w:pStyle w:val="PSI-Comentario"/>
        <w:jc w:val="center"/>
      </w:pPr>
    </w:p>
    <w:sectPr w:rsidR="00C56DAA" w:rsidRPr="00C5422D" w:rsidSect="0092483A">
      <w:headerReference w:type="default" r:id="rId27"/>
      <w:footerReference w:type="default" r:id="rId28"/>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C28AB1" w14:textId="77777777" w:rsidR="00346C04" w:rsidRDefault="00346C04" w:rsidP="00C94FBE">
      <w:pPr>
        <w:spacing w:before="0" w:line="240" w:lineRule="auto"/>
      </w:pPr>
      <w:r>
        <w:separator/>
      </w:r>
    </w:p>
    <w:p w14:paraId="624F703B" w14:textId="77777777" w:rsidR="00346C04" w:rsidRDefault="00346C04"/>
  </w:endnote>
  <w:endnote w:type="continuationSeparator" w:id="0">
    <w:p w14:paraId="12757346" w14:textId="77777777" w:rsidR="00346C04" w:rsidRDefault="00346C04" w:rsidP="00C94FBE">
      <w:pPr>
        <w:spacing w:before="0" w:line="240" w:lineRule="auto"/>
      </w:pPr>
      <w:r>
        <w:continuationSeparator/>
      </w:r>
    </w:p>
    <w:p w14:paraId="3ED405D8" w14:textId="77777777" w:rsidR="00346C04" w:rsidRDefault="00346C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panose1 w:val="020B0603030804020204"/>
    <w:charset w:val="00"/>
    <w:family w:val="swiss"/>
    <w:pitch w:val="variable"/>
    <w:sig w:usb0="E7002EFF"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47232" w14:textId="7876412C" w:rsidR="000270B7" w:rsidRDefault="00000000"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Content>
        <w:r w:rsidR="000270B7">
          <w:t>T-Code</w:t>
        </w:r>
      </w:sdtContent>
    </w:sdt>
    <w:r w:rsidR="000270B7">
      <w:rPr>
        <w:noProof/>
        <w:lang w:val="es-AR" w:eastAsia="es-AR"/>
      </w:rPr>
      <mc:AlternateContent>
        <mc:Choice Requires="wpg">
          <w:drawing>
            <wp:anchor distT="0" distB="0" distL="114300" distR="114300" simplePos="0" relativeHeight="251676672" behindDoc="0" locked="0" layoutInCell="0" allowOverlap="1" wp14:anchorId="07F7DC78" wp14:editId="32AACDE1">
              <wp:simplePos x="0" y="0"/>
              <wp:positionH relativeFrom="page">
                <wp:align>center</wp:align>
              </wp:positionH>
              <wp:positionV relativeFrom="page">
                <wp:align>bottom</wp:align>
              </wp:positionV>
              <wp:extent cx="7539990" cy="809625"/>
              <wp:effectExtent l="9525" t="0" r="13335" b="4445"/>
              <wp:wrapNone/>
              <wp:docPr id="40344303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1235738323"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109970848"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295534B6"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" filled="f" stroked="f"/>
              <w10:wrap anchorx="page" anchory="page"/>
            </v:group>
          </w:pict>
        </mc:Fallback>
      </mc:AlternateContent>
    </w:r>
    <w:r w:rsidR="000270B7">
      <w:rPr>
        <w:noProof/>
        <w:lang w:val="es-AR" w:eastAsia="es-AR"/>
      </w:rPr>
      <mc:AlternateContent>
        <mc:Choice Requires="wps">
          <w:drawing>
            <wp:anchor distT="0" distB="0" distL="114300" distR="114300" simplePos="0" relativeHeight="251675648" behindDoc="0" locked="0" layoutInCell="1" allowOverlap="1" wp14:anchorId="4AD1ADCD" wp14:editId="23D5123C">
              <wp:simplePos x="0" y="0"/>
              <wp:positionH relativeFrom="leftMargin">
                <wp:align>center</wp:align>
              </wp:positionH>
              <wp:positionV relativeFrom="page">
                <wp:align>bottom</wp:align>
              </wp:positionV>
              <wp:extent cx="90805" cy="793115"/>
              <wp:effectExtent l="6350" t="5080" r="7620" b="11430"/>
              <wp:wrapNone/>
              <wp:docPr id="112195397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8753977"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sdt>
      <w:sdtPr>
        <w:id w:val="3709536"/>
        <w:docPartObj>
          <w:docPartGallery w:val="Page Numbers (Top of Page)"/>
          <w:docPartUnique/>
        </w:docPartObj>
      </w:sdtPr>
      <w:sdtContent>
        <w:r w:rsidR="000270B7">
          <w:tab/>
        </w:r>
        <w:r w:rsidR="000270B7">
          <w:tab/>
        </w:r>
        <w:r w:rsidR="000270B7">
          <w:tab/>
        </w:r>
        <w:r w:rsidR="000270B7">
          <w:tab/>
        </w:r>
        <w:r w:rsidR="000270B7" w:rsidRPr="00DD5A70">
          <w:rPr>
            <w:rFonts w:asciiTheme="majorHAnsi" w:hAnsiTheme="majorHAnsi" w:cstheme="majorHAnsi"/>
          </w:rPr>
          <w:t xml:space="preserve">Página </w:t>
        </w:r>
        <w:r w:rsidR="000270B7" w:rsidRPr="00DD5A70">
          <w:rPr>
            <w:rFonts w:asciiTheme="majorHAnsi" w:hAnsiTheme="majorHAnsi" w:cstheme="majorHAnsi"/>
          </w:rPr>
          <w:fldChar w:fldCharType="begin"/>
        </w:r>
        <w:r w:rsidR="000270B7" w:rsidRPr="00DD5A70">
          <w:rPr>
            <w:rFonts w:asciiTheme="majorHAnsi" w:hAnsiTheme="majorHAnsi" w:cstheme="majorHAnsi"/>
          </w:rPr>
          <w:instrText xml:space="preserve"> PAGE </w:instrText>
        </w:r>
        <w:r w:rsidR="000270B7" w:rsidRPr="00DD5A70">
          <w:rPr>
            <w:rFonts w:asciiTheme="majorHAnsi" w:hAnsiTheme="majorHAnsi" w:cstheme="majorHAnsi"/>
          </w:rPr>
          <w:fldChar w:fldCharType="separate"/>
        </w:r>
        <w:r w:rsidR="00D67E9B">
          <w:rPr>
            <w:rFonts w:asciiTheme="majorHAnsi" w:hAnsiTheme="majorHAnsi" w:cstheme="majorHAnsi"/>
            <w:noProof/>
          </w:rPr>
          <w:t>25</w:t>
        </w:r>
        <w:r w:rsidR="000270B7" w:rsidRPr="00DD5A70">
          <w:rPr>
            <w:rFonts w:asciiTheme="majorHAnsi" w:hAnsiTheme="majorHAnsi" w:cstheme="majorHAnsi"/>
          </w:rPr>
          <w:fldChar w:fldCharType="end"/>
        </w:r>
        <w:r w:rsidR="000270B7" w:rsidRPr="00DD5A70">
          <w:rPr>
            <w:rFonts w:asciiTheme="majorHAnsi" w:hAnsiTheme="majorHAnsi" w:cstheme="majorHAnsi"/>
          </w:rPr>
          <w:t xml:space="preserve"> de </w:t>
        </w:r>
        <w:r w:rsidR="000270B7" w:rsidRPr="00DD5A70">
          <w:rPr>
            <w:rFonts w:asciiTheme="majorHAnsi" w:hAnsiTheme="majorHAnsi" w:cstheme="majorHAnsi"/>
          </w:rPr>
          <w:fldChar w:fldCharType="begin"/>
        </w:r>
        <w:r w:rsidR="000270B7" w:rsidRPr="00DD5A70">
          <w:rPr>
            <w:rFonts w:asciiTheme="majorHAnsi" w:hAnsiTheme="majorHAnsi" w:cstheme="majorHAnsi"/>
          </w:rPr>
          <w:instrText xml:space="preserve"> NUMPAGES  </w:instrText>
        </w:r>
        <w:r w:rsidR="000270B7" w:rsidRPr="00DD5A70">
          <w:rPr>
            <w:rFonts w:asciiTheme="majorHAnsi" w:hAnsiTheme="majorHAnsi" w:cstheme="majorHAnsi"/>
          </w:rPr>
          <w:fldChar w:fldCharType="separate"/>
        </w:r>
        <w:r w:rsidR="00D67E9B">
          <w:rPr>
            <w:rFonts w:asciiTheme="majorHAnsi" w:hAnsiTheme="majorHAnsi" w:cstheme="majorHAnsi"/>
            <w:noProof/>
          </w:rPr>
          <w:t>41</w:t>
        </w:r>
        <w:r w:rsidR="000270B7" w:rsidRPr="00DD5A70">
          <w:rPr>
            <w:rFonts w:asciiTheme="majorHAnsi" w:hAnsiTheme="majorHAnsi" w:cstheme="majorHAnsi"/>
          </w:rPr>
          <w:fldChar w:fldCharType="end"/>
        </w:r>
      </w:sdtContent>
    </w:sdt>
    <w:r w:rsidR="000270B7">
      <w:rPr>
        <w:noProof/>
        <w:lang w:val="es-AR" w:eastAsia="es-AR"/>
      </w:rPr>
      <mc:AlternateContent>
        <mc:Choice Requires="wps">
          <w:drawing>
            <wp:anchor distT="0" distB="0" distL="114300" distR="114300" simplePos="0" relativeHeight="251670528" behindDoc="0" locked="0" layoutInCell="1" allowOverlap="1" wp14:anchorId="690572E1" wp14:editId="6E901C6C">
              <wp:simplePos x="0" y="0"/>
              <wp:positionH relativeFrom="rightMargin">
                <wp:align>center</wp:align>
              </wp:positionH>
              <wp:positionV relativeFrom="page">
                <wp:align>bottom</wp:align>
              </wp:positionV>
              <wp:extent cx="90805" cy="793115"/>
              <wp:effectExtent l="9525" t="5080" r="13970" b="11430"/>
              <wp:wrapNone/>
              <wp:docPr id="181740926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9052EA0"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14:paraId="623DA42E" w14:textId="7E9B049C" w:rsidR="000270B7" w:rsidRDefault="000270B7" w:rsidP="0092483A">
        <w:pPr>
          <w:tabs>
            <w:tab w:val="center" w:pos="4252"/>
          </w:tabs>
          <w:spacing w:before="0"/>
        </w:pPr>
        <w:r>
          <w:t>Agustín Collareda, Cintia Hernandez, Hugo Frey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6313C5" w14:textId="77777777" w:rsidR="00346C04" w:rsidRDefault="00346C04" w:rsidP="00C94FBE">
      <w:pPr>
        <w:spacing w:before="0" w:line="240" w:lineRule="auto"/>
      </w:pPr>
      <w:r>
        <w:separator/>
      </w:r>
    </w:p>
    <w:p w14:paraId="65FA1BB2" w14:textId="77777777" w:rsidR="00346C04" w:rsidRDefault="00346C04"/>
  </w:footnote>
  <w:footnote w:type="continuationSeparator" w:id="0">
    <w:p w14:paraId="3420D6DA" w14:textId="77777777" w:rsidR="00346C04" w:rsidRDefault="00346C04" w:rsidP="00C94FBE">
      <w:pPr>
        <w:spacing w:before="0" w:line="240" w:lineRule="auto"/>
      </w:pPr>
      <w:r>
        <w:continuationSeparator/>
      </w:r>
    </w:p>
    <w:p w14:paraId="6ADF480D" w14:textId="77777777" w:rsidR="00346C04" w:rsidRDefault="00346C0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14:paraId="1315FD1E" w14:textId="77777777" w:rsidR="000270B7" w:rsidRDefault="000270B7">
        <w:pPr>
          <w:pStyle w:val="Encabezado"/>
          <w:rPr>
            <w:rFonts w:asciiTheme="majorHAnsi" w:eastAsiaTheme="majorEastAsia" w:hAnsiTheme="majorHAnsi" w:cstheme="majorBidi"/>
          </w:rPr>
        </w:pPr>
        <w:r>
          <w:rPr>
            <w:rFonts w:asciiTheme="majorHAnsi" w:eastAsiaTheme="majorEastAsia" w:hAnsiTheme="majorHAnsi" w:cstheme="majorBidi"/>
            <w:lang w:val="es-AR"/>
          </w:rPr>
          <w:t>Modelo de Diseño</w:t>
        </w:r>
      </w:p>
    </w:sdtContent>
  </w:sdt>
  <w:p w14:paraId="4D9C2710" w14:textId="67DC0A0E" w:rsidR="000270B7" w:rsidRPr="000F4F97" w:rsidRDefault="000270B7"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noProof/>
        <w:lang w:val="es-AR" w:eastAsia="es-AR"/>
      </w:rPr>
      <w:drawing>
        <wp:anchor distT="0" distB="0" distL="114300" distR="114300" simplePos="0" relativeHeight="251684864" behindDoc="0" locked="0" layoutInCell="1" allowOverlap="1" wp14:anchorId="7F7ABB96" wp14:editId="5DD04369">
          <wp:simplePos x="0" y="0"/>
          <wp:positionH relativeFrom="column">
            <wp:posOffset>5050790</wp:posOffset>
          </wp:positionH>
          <wp:positionV relativeFrom="paragraph">
            <wp:posOffset>-457835</wp:posOffset>
          </wp:positionV>
          <wp:extent cx="742950" cy="688871"/>
          <wp:effectExtent l="0" t="0" r="0" b="0"/>
          <wp:wrapNone/>
          <wp:docPr id="474320189"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0189" name="Imagen 15"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42950" cy="68887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szCs w:val="36"/>
        <w:lang w:val="es-AR" w:eastAsia="es-AR"/>
      </w:rPr>
      <w:drawing>
        <wp:anchor distT="0" distB="0" distL="114300" distR="114300" simplePos="0" relativeHeight="251682816" behindDoc="0" locked="0" layoutInCell="1" allowOverlap="1" wp14:anchorId="27F9B10F" wp14:editId="6DA4D714">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80768" behindDoc="0" locked="0" layoutInCell="1" allowOverlap="1" wp14:anchorId="75A16675" wp14:editId="2209D66A">
              <wp:simplePos x="0" y="0"/>
              <wp:positionH relativeFrom="leftMargin">
                <wp:posOffset>494030</wp:posOffset>
              </wp:positionH>
              <wp:positionV relativeFrom="page">
                <wp:posOffset>0</wp:posOffset>
              </wp:positionV>
              <wp:extent cx="90805" cy="789305"/>
              <wp:effectExtent l="6985" t="9525" r="6985" b="10795"/>
              <wp:wrapNone/>
              <wp:docPr id="117946697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CD7CD64"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78720" behindDoc="0" locked="0" layoutInCell="1" allowOverlap="1" wp14:anchorId="4BE49E6C" wp14:editId="61E75127">
              <wp:simplePos x="0" y="0"/>
              <wp:positionH relativeFrom="leftMargin">
                <wp:posOffset>6974840</wp:posOffset>
              </wp:positionH>
              <wp:positionV relativeFrom="page">
                <wp:posOffset>0</wp:posOffset>
              </wp:positionV>
              <wp:extent cx="90805" cy="789940"/>
              <wp:effectExtent l="5080" t="9525" r="8890" b="10160"/>
              <wp:wrapNone/>
              <wp:docPr id="9759694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0394EFA"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g">
          <w:drawing>
            <wp:anchor distT="0" distB="0" distL="114300" distR="114300" simplePos="0" relativeHeight="251679744" behindDoc="0" locked="0" layoutInCell="1" allowOverlap="1" wp14:anchorId="1C9E8242" wp14:editId="0591D1CB">
              <wp:simplePos x="0" y="0"/>
              <wp:positionH relativeFrom="page">
                <wp:align>center</wp:align>
              </wp:positionH>
              <wp:positionV relativeFrom="page">
                <wp:align>top</wp:align>
              </wp:positionV>
              <wp:extent cx="7537450" cy="815340"/>
              <wp:effectExtent l="9525" t="0" r="6350" b="3810"/>
              <wp:wrapNone/>
              <wp:docPr id="199455138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38207254"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564102621"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499E7BB"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Vesta Risk Manager</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86943DF"/>
    <w:multiLevelType w:val="hybridMultilevel"/>
    <w:tmpl w:val="41A0EB10"/>
    <w:lvl w:ilvl="0" w:tplc="8B641422">
      <w:start w:val="1"/>
      <w:numFmt w:val="bullet"/>
      <w:lvlText w:val=""/>
      <w:lvlJc w:val="left"/>
      <w:pPr>
        <w:ind w:left="720" w:hanging="360"/>
      </w:pPr>
      <w:rPr>
        <w:rFonts w:ascii="Symbol" w:hAnsi="Symbol"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B8C38B1"/>
    <w:multiLevelType w:val="multilevel"/>
    <w:tmpl w:val="4314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7" w15:restartNumberingAfterBreak="0">
    <w:nsid w:val="17D743D8"/>
    <w:multiLevelType w:val="hybridMultilevel"/>
    <w:tmpl w:val="EA74ED4E"/>
    <w:lvl w:ilvl="0" w:tplc="0A4EC35A">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9" w15:restartNumberingAfterBreak="0">
    <w:nsid w:val="2AA110EF"/>
    <w:multiLevelType w:val="multilevel"/>
    <w:tmpl w:val="A930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C72AEB"/>
    <w:multiLevelType w:val="hybridMultilevel"/>
    <w:tmpl w:val="F5BE073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2F5B7FF4"/>
    <w:multiLevelType w:val="hybridMultilevel"/>
    <w:tmpl w:val="C98226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40C86BE5"/>
    <w:multiLevelType w:val="hybridMultilevel"/>
    <w:tmpl w:val="077EBC64"/>
    <w:lvl w:ilvl="0" w:tplc="2C0A000F">
      <w:start w:val="1"/>
      <w:numFmt w:val="decimal"/>
      <w:lvlText w:val="%1."/>
      <w:lvlJc w:val="left"/>
      <w:pPr>
        <w:ind w:left="765" w:hanging="360"/>
      </w:pPr>
    </w:lvl>
    <w:lvl w:ilvl="1" w:tplc="2C0A0019" w:tentative="1">
      <w:start w:val="1"/>
      <w:numFmt w:val="lowerLetter"/>
      <w:lvlText w:val="%2."/>
      <w:lvlJc w:val="left"/>
      <w:pPr>
        <w:ind w:left="1485" w:hanging="360"/>
      </w:pPr>
    </w:lvl>
    <w:lvl w:ilvl="2" w:tplc="2C0A001B" w:tentative="1">
      <w:start w:val="1"/>
      <w:numFmt w:val="lowerRoman"/>
      <w:lvlText w:val="%3."/>
      <w:lvlJc w:val="right"/>
      <w:pPr>
        <w:ind w:left="2205" w:hanging="180"/>
      </w:pPr>
    </w:lvl>
    <w:lvl w:ilvl="3" w:tplc="2C0A000F" w:tentative="1">
      <w:start w:val="1"/>
      <w:numFmt w:val="decimal"/>
      <w:lvlText w:val="%4."/>
      <w:lvlJc w:val="left"/>
      <w:pPr>
        <w:ind w:left="2925" w:hanging="360"/>
      </w:pPr>
    </w:lvl>
    <w:lvl w:ilvl="4" w:tplc="2C0A0019" w:tentative="1">
      <w:start w:val="1"/>
      <w:numFmt w:val="lowerLetter"/>
      <w:lvlText w:val="%5."/>
      <w:lvlJc w:val="left"/>
      <w:pPr>
        <w:ind w:left="3645" w:hanging="360"/>
      </w:pPr>
    </w:lvl>
    <w:lvl w:ilvl="5" w:tplc="2C0A001B" w:tentative="1">
      <w:start w:val="1"/>
      <w:numFmt w:val="lowerRoman"/>
      <w:lvlText w:val="%6."/>
      <w:lvlJc w:val="right"/>
      <w:pPr>
        <w:ind w:left="4365" w:hanging="180"/>
      </w:pPr>
    </w:lvl>
    <w:lvl w:ilvl="6" w:tplc="2C0A000F" w:tentative="1">
      <w:start w:val="1"/>
      <w:numFmt w:val="decimal"/>
      <w:lvlText w:val="%7."/>
      <w:lvlJc w:val="left"/>
      <w:pPr>
        <w:ind w:left="5085" w:hanging="360"/>
      </w:pPr>
    </w:lvl>
    <w:lvl w:ilvl="7" w:tplc="2C0A0019" w:tentative="1">
      <w:start w:val="1"/>
      <w:numFmt w:val="lowerLetter"/>
      <w:lvlText w:val="%8."/>
      <w:lvlJc w:val="left"/>
      <w:pPr>
        <w:ind w:left="5805" w:hanging="360"/>
      </w:pPr>
    </w:lvl>
    <w:lvl w:ilvl="8" w:tplc="2C0A001B" w:tentative="1">
      <w:start w:val="1"/>
      <w:numFmt w:val="lowerRoman"/>
      <w:lvlText w:val="%9."/>
      <w:lvlJc w:val="right"/>
      <w:pPr>
        <w:ind w:left="6525" w:hanging="180"/>
      </w:pPr>
    </w:lvl>
  </w:abstractNum>
  <w:abstractNum w:abstractNumId="13" w15:restartNumberingAfterBreak="0">
    <w:nsid w:val="41191B58"/>
    <w:multiLevelType w:val="hybridMultilevel"/>
    <w:tmpl w:val="0944EF7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5" w15:restartNumberingAfterBreak="0">
    <w:nsid w:val="4BF40B95"/>
    <w:multiLevelType w:val="hybridMultilevel"/>
    <w:tmpl w:val="A6F2249A"/>
    <w:lvl w:ilvl="0" w:tplc="569627D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4FDD06C1"/>
    <w:multiLevelType w:val="hybridMultilevel"/>
    <w:tmpl w:val="778A504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505C1CDE"/>
    <w:multiLevelType w:val="hybridMultilevel"/>
    <w:tmpl w:val="FD262426"/>
    <w:lvl w:ilvl="0" w:tplc="2716D63C">
      <w:start w:val="1"/>
      <w:numFmt w:val="decimal"/>
      <w:lvlText w:val="%1."/>
      <w:lvlJc w:val="left"/>
      <w:pPr>
        <w:ind w:left="720" w:hanging="360"/>
      </w:pPr>
      <w:rPr>
        <w:rFonts w:hint="default"/>
        <w:color w:val="000000" w:themeColor="tex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3065330"/>
    <w:multiLevelType w:val="hybridMultilevel"/>
    <w:tmpl w:val="5934B28E"/>
    <w:lvl w:ilvl="0" w:tplc="681A3F52">
      <w:start w:val="1"/>
      <w:numFmt w:val="decimal"/>
      <w:lvlText w:val="%1."/>
      <w:lvlJc w:val="left"/>
      <w:pPr>
        <w:ind w:left="720" w:hanging="360"/>
      </w:pPr>
      <w:rPr>
        <w:rFonts w:hint="default"/>
        <w:color w:val="000000" w:themeColor="text1"/>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5CCA7741"/>
    <w:multiLevelType w:val="hybridMultilevel"/>
    <w:tmpl w:val="736682D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67F61B40"/>
    <w:multiLevelType w:val="hybridMultilevel"/>
    <w:tmpl w:val="91BC7E7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22"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3" w15:restartNumberingAfterBreak="0">
    <w:nsid w:val="734E50D8"/>
    <w:multiLevelType w:val="hybridMultilevel"/>
    <w:tmpl w:val="CFC66396"/>
    <w:lvl w:ilvl="0" w:tplc="505E848E">
      <w:start w:val="20"/>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76EF6F14"/>
    <w:multiLevelType w:val="hybridMultilevel"/>
    <w:tmpl w:val="4BDA71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tentative="1">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num w:numId="1" w16cid:durableId="1692873941">
    <w:abstractNumId w:val="8"/>
  </w:num>
  <w:num w:numId="2" w16cid:durableId="1891383849">
    <w:abstractNumId w:val="14"/>
  </w:num>
  <w:num w:numId="3" w16cid:durableId="778841418">
    <w:abstractNumId w:val="14"/>
  </w:num>
  <w:num w:numId="4" w16cid:durableId="368841878">
    <w:abstractNumId w:val="14"/>
  </w:num>
  <w:num w:numId="5" w16cid:durableId="2139908045">
    <w:abstractNumId w:val="1"/>
  </w:num>
  <w:num w:numId="6" w16cid:durableId="1336961338">
    <w:abstractNumId w:val="2"/>
  </w:num>
  <w:num w:numId="7" w16cid:durableId="1302072375">
    <w:abstractNumId w:val="3"/>
  </w:num>
  <w:num w:numId="8" w16cid:durableId="579561770">
    <w:abstractNumId w:val="0"/>
  </w:num>
  <w:num w:numId="9" w16cid:durableId="166403019">
    <w:abstractNumId w:val="22"/>
  </w:num>
  <w:num w:numId="10" w16cid:durableId="300237722">
    <w:abstractNumId w:val="25"/>
  </w:num>
  <w:num w:numId="11" w16cid:durableId="1498375627">
    <w:abstractNumId w:val="6"/>
  </w:num>
  <w:num w:numId="12" w16cid:durableId="341510625">
    <w:abstractNumId w:val="21"/>
  </w:num>
  <w:num w:numId="13" w16cid:durableId="1349332570">
    <w:abstractNumId w:val="5"/>
  </w:num>
  <w:num w:numId="14" w16cid:durableId="1466773498">
    <w:abstractNumId w:val="9"/>
  </w:num>
  <w:num w:numId="15" w16cid:durableId="1331329473">
    <w:abstractNumId w:val="11"/>
  </w:num>
  <w:num w:numId="16" w16cid:durableId="770592986">
    <w:abstractNumId w:val="23"/>
  </w:num>
  <w:num w:numId="17" w16cid:durableId="18553504">
    <w:abstractNumId w:val="7"/>
  </w:num>
  <w:num w:numId="18" w16cid:durableId="883295523">
    <w:abstractNumId w:val="15"/>
  </w:num>
  <w:num w:numId="19" w16cid:durableId="1883906821">
    <w:abstractNumId w:val="12"/>
  </w:num>
  <w:num w:numId="20" w16cid:durableId="1794250191">
    <w:abstractNumId w:val="19"/>
  </w:num>
  <w:num w:numId="21" w16cid:durableId="1913735500">
    <w:abstractNumId w:val="24"/>
  </w:num>
  <w:num w:numId="22" w16cid:durableId="2146265975">
    <w:abstractNumId w:val="20"/>
  </w:num>
  <w:num w:numId="23" w16cid:durableId="401757645">
    <w:abstractNumId w:val="10"/>
  </w:num>
  <w:num w:numId="24" w16cid:durableId="1884249124">
    <w:abstractNumId w:val="13"/>
  </w:num>
  <w:num w:numId="25" w16cid:durableId="2120559161">
    <w:abstractNumId w:val="4"/>
  </w:num>
  <w:num w:numId="26" w16cid:durableId="1780679500">
    <w:abstractNumId w:val="18"/>
  </w:num>
  <w:num w:numId="27" w16cid:durableId="3825366">
    <w:abstractNumId w:val="16"/>
  </w:num>
  <w:num w:numId="28" w16cid:durableId="7424841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4CE"/>
    <w:rsid w:val="00006311"/>
    <w:rsid w:val="00011BED"/>
    <w:rsid w:val="000124F0"/>
    <w:rsid w:val="00013907"/>
    <w:rsid w:val="000146B1"/>
    <w:rsid w:val="00017EFE"/>
    <w:rsid w:val="000270B7"/>
    <w:rsid w:val="00032321"/>
    <w:rsid w:val="00034444"/>
    <w:rsid w:val="00044727"/>
    <w:rsid w:val="00045838"/>
    <w:rsid w:val="00045F1A"/>
    <w:rsid w:val="00055F99"/>
    <w:rsid w:val="0007574B"/>
    <w:rsid w:val="00075DD9"/>
    <w:rsid w:val="00083520"/>
    <w:rsid w:val="00083D37"/>
    <w:rsid w:val="00087F53"/>
    <w:rsid w:val="00092BC0"/>
    <w:rsid w:val="00093424"/>
    <w:rsid w:val="00094281"/>
    <w:rsid w:val="000A0FE7"/>
    <w:rsid w:val="000A244A"/>
    <w:rsid w:val="000B1B32"/>
    <w:rsid w:val="000B397B"/>
    <w:rsid w:val="000B3BCB"/>
    <w:rsid w:val="000B4B51"/>
    <w:rsid w:val="000B6F49"/>
    <w:rsid w:val="000C4C42"/>
    <w:rsid w:val="000C4E31"/>
    <w:rsid w:val="000D2DE5"/>
    <w:rsid w:val="000D4C6E"/>
    <w:rsid w:val="000E0178"/>
    <w:rsid w:val="000E2662"/>
    <w:rsid w:val="000E3E7D"/>
    <w:rsid w:val="000E4697"/>
    <w:rsid w:val="000F0E00"/>
    <w:rsid w:val="000F1888"/>
    <w:rsid w:val="000F4CCB"/>
    <w:rsid w:val="000F4F97"/>
    <w:rsid w:val="000F79DF"/>
    <w:rsid w:val="00101C4D"/>
    <w:rsid w:val="0010416D"/>
    <w:rsid w:val="001117D6"/>
    <w:rsid w:val="001118D5"/>
    <w:rsid w:val="001154CC"/>
    <w:rsid w:val="00115781"/>
    <w:rsid w:val="001163FF"/>
    <w:rsid w:val="0012205F"/>
    <w:rsid w:val="0013416B"/>
    <w:rsid w:val="00136775"/>
    <w:rsid w:val="001410A7"/>
    <w:rsid w:val="00144AE4"/>
    <w:rsid w:val="00150702"/>
    <w:rsid w:val="00152AF9"/>
    <w:rsid w:val="001570D9"/>
    <w:rsid w:val="00163E11"/>
    <w:rsid w:val="001666B0"/>
    <w:rsid w:val="00171C71"/>
    <w:rsid w:val="00171FAA"/>
    <w:rsid w:val="001757B5"/>
    <w:rsid w:val="00176CB5"/>
    <w:rsid w:val="00183953"/>
    <w:rsid w:val="00185A46"/>
    <w:rsid w:val="00191198"/>
    <w:rsid w:val="001950C8"/>
    <w:rsid w:val="00197106"/>
    <w:rsid w:val="001A2EE6"/>
    <w:rsid w:val="001A56F0"/>
    <w:rsid w:val="001B5995"/>
    <w:rsid w:val="001C27FD"/>
    <w:rsid w:val="001C2C13"/>
    <w:rsid w:val="001C6104"/>
    <w:rsid w:val="001C654E"/>
    <w:rsid w:val="001C799E"/>
    <w:rsid w:val="001E2F84"/>
    <w:rsid w:val="001E5996"/>
    <w:rsid w:val="001F0E22"/>
    <w:rsid w:val="001F45DD"/>
    <w:rsid w:val="001F5F92"/>
    <w:rsid w:val="002027E8"/>
    <w:rsid w:val="00204A7E"/>
    <w:rsid w:val="0020621B"/>
    <w:rsid w:val="002145E7"/>
    <w:rsid w:val="002150EB"/>
    <w:rsid w:val="00217A70"/>
    <w:rsid w:val="00220BCF"/>
    <w:rsid w:val="00222AA1"/>
    <w:rsid w:val="00224B75"/>
    <w:rsid w:val="00226125"/>
    <w:rsid w:val="00227B5B"/>
    <w:rsid w:val="00231F38"/>
    <w:rsid w:val="00233CCD"/>
    <w:rsid w:val="00244929"/>
    <w:rsid w:val="00251E3D"/>
    <w:rsid w:val="002548A5"/>
    <w:rsid w:val="00255FF8"/>
    <w:rsid w:val="00262D41"/>
    <w:rsid w:val="00266C42"/>
    <w:rsid w:val="00270685"/>
    <w:rsid w:val="00272B47"/>
    <w:rsid w:val="00275D0F"/>
    <w:rsid w:val="00276C5D"/>
    <w:rsid w:val="00280105"/>
    <w:rsid w:val="002934B2"/>
    <w:rsid w:val="00295CA9"/>
    <w:rsid w:val="00295E2B"/>
    <w:rsid w:val="00296193"/>
    <w:rsid w:val="002A41AA"/>
    <w:rsid w:val="002A523C"/>
    <w:rsid w:val="002A77DF"/>
    <w:rsid w:val="002B2FFC"/>
    <w:rsid w:val="002B30D4"/>
    <w:rsid w:val="002B506A"/>
    <w:rsid w:val="002B5AF9"/>
    <w:rsid w:val="002C4E71"/>
    <w:rsid w:val="002C50DC"/>
    <w:rsid w:val="002C71C4"/>
    <w:rsid w:val="002D0CCB"/>
    <w:rsid w:val="002D57DA"/>
    <w:rsid w:val="002E0AB6"/>
    <w:rsid w:val="002E7874"/>
    <w:rsid w:val="002F1461"/>
    <w:rsid w:val="002F379C"/>
    <w:rsid w:val="00304E11"/>
    <w:rsid w:val="003104DC"/>
    <w:rsid w:val="003130E3"/>
    <w:rsid w:val="003149A1"/>
    <w:rsid w:val="003151F8"/>
    <w:rsid w:val="00330714"/>
    <w:rsid w:val="003316D2"/>
    <w:rsid w:val="00334148"/>
    <w:rsid w:val="00343AC9"/>
    <w:rsid w:val="00343F7C"/>
    <w:rsid w:val="00344258"/>
    <w:rsid w:val="00346C04"/>
    <w:rsid w:val="00354809"/>
    <w:rsid w:val="003560F2"/>
    <w:rsid w:val="00363FD1"/>
    <w:rsid w:val="00364305"/>
    <w:rsid w:val="003647C9"/>
    <w:rsid w:val="003660CD"/>
    <w:rsid w:val="0037028D"/>
    <w:rsid w:val="003718CE"/>
    <w:rsid w:val="0037611B"/>
    <w:rsid w:val="003803CC"/>
    <w:rsid w:val="00386540"/>
    <w:rsid w:val="0039560F"/>
    <w:rsid w:val="003958A9"/>
    <w:rsid w:val="003973B3"/>
    <w:rsid w:val="003A3115"/>
    <w:rsid w:val="003A56DA"/>
    <w:rsid w:val="003A57AD"/>
    <w:rsid w:val="003A5BB7"/>
    <w:rsid w:val="003A674F"/>
    <w:rsid w:val="003B683A"/>
    <w:rsid w:val="003B7F1F"/>
    <w:rsid w:val="003C0218"/>
    <w:rsid w:val="003C42D9"/>
    <w:rsid w:val="003C4F2C"/>
    <w:rsid w:val="003C54B1"/>
    <w:rsid w:val="003E12FE"/>
    <w:rsid w:val="003E1542"/>
    <w:rsid w:val="003E37B2"/>
    <w:rsid w:val="003E74FD"/>
    <w:rsid w:val="003F5EFE"/>
    <w:rsid w:val="0040066E"/>
    <w:rsid w:val="004152DA"/>
    <w:rsid w:val="00432628"/>
    <w:rsid w:val="004347A4"/>
    <w:rsid w:val="0044055D"/>
    <w:rsid w:val="004444C0"/>
    <w:rsid w:val="004525FF"/>
    <w:rsid w:val="00465617"/>
    <w:rsid w:val="004807AF"/>
    <w:rsid w:val="00492130"/>
    <w:rsid w:val="00493288"/>
    <w:rsid w:val="004A54C8"/>
    <w:rsid w:val="004B0DED"/>
    <w:rsid w:val="004B63B0"/>
    <w:rsid w:val="004C2335"/>
    <w:rsid w:val="004C5D7E"/>
    <w:rsid w:val="004D45CD"/>
    <w:rsid w:val="004D5185"/>
    <w:rsid w:val="004D52A6"/>
    <w:rsid w:val="004E4935"/>
    <w:rsid w:val="004F4D25"/>
    <w:rsid w:val="005017FA"/>
    <w:rsid w:val="0050366D"/>
    <w:rsid w:val="005046A5"/>
    <w:rsid w:val="00504A67"/>
    <w:rsid w:val="00511D9A"/>
    <w:rsid w:val="00515617"/>
    <w:rsid w:val="00525145"/>
    <w:rsid w:val="00546BAD"/>
    <w:rsid w:val="00547ABF"/>
    <w:rsid w:val="00550C32"/>
    <w:rsid w:val="005535B9"/>
    <w:rsid w:val="005536DA"/>
    <w:rsid w:val="00556BFC"/>
    <w:rsid w:val="00564033"/>
    <w:rsid w:val="00565670"/>
    <w:rsid w:val="00566CAB"/>
    <w:rsid w:val="00570F4F"/>
    <w:rsid w:val="00571137"/>
    <w:rsid w:val="00572E12"/>
    <w:rsid w:val="00574912"/>
    <w:rsid w:val="00575B80"/>
    <w:rsid w:val="00576051"/>
    <w:rsid w:val="00581D90"/>
    <w:rsid w:val="005849F6"/>
    <w:rsid w:val="005857BB"/>
    <w:rsid w:val="005859EB"/>
    <w:rsid w:val="0059143A"/>
    <w:rsid w:val="00597A23"/>
    <w:rsid w:val="005A0664"/>
    <w:rsid w:val="005A52A2"/>
    <w:rsid w:val="005A7E52"/>
    <w:rsid w:val="005B5286"/>
    <w:rsid w:val="005B6373"/>
    <w:rsid w:val="005B7004"/>
    <w:rsid w:val="005C1F28"/>
    <w:rsid w:val="005C3BED"/>
    <w:rsid w:val="005C471B"/>
    <w:rsid w:val="005C47A5"/>
    <w:rsid w:val="005C62E3"/>
    <w:rsid w:val="005D54D9"/>
    <w:rsid w:val="005D7A6A"/>
    <w:rsid w:val="005E76A4"/>
    <w:rsid w:val="005F133C"/>
    <w:rsid w:val="005F2C6C"/>
    <w:rsid w:val="005F3363"/>
    <w:rsid w:val="005F3B9E"/>
    <w:rsid w:val="005F5429"/>
    <w:rsid w:val="005F60BA"/>
    <w:rsid w:val="00606234"/>
    <w:rsid w:val="006062D8"/>
    <w:rsid w:val="006124BF"/>
    <w:rsid w:val="00616A6E"/>
    <w:rsid w:val="00617F80"/>
    <w:rsid w:val="006254FD"/>
    <w:rsid w:val="0062789E"/>
    <w:rsid w:val="00640212"/>
    <w:rsid w:val="00640B73"/>
    <w:rsid w:val="00645A9D"/>
    <w:rsid w:val="0065120B"/>
    <w:rsid w:val="00654720"/>
    <w:rsid w:val="006642F0"/>
    <w:rsid w:val="00671F48"/>
    <w:rsid w:val="00673016"/>
    <w:rsid w:val="00674730"/>
    <w:rsid w:val="006776B1"/>
    <w:rsid w:val="006919D5"/>
    <w:rsid w:val="00696E13"/>
    <w:rsid w:val="006A2495"/>
    <w:rsid w:val="006B3371"/>
    <w:rsid w:val="006B35D9"/>
    <w:rsid w:val="006B7B83"/>
    <w:rsid w:val="006C1DBE"/>
    <w:rsid w:val="006D7DDE"/>
    <w:rsid w:val="006E4059"/>
    <w:rsid w:val="006F3A19"/>
    <w:rsid w:val="0070494E"/>
    <w:rsid w:val="00705C02"/>
    <w:rsid w:val="00706A07"/>
    <w:rsid w:val="00711DF8"/>
    <w:rsid w:val="007139AE"/>
    <w:rsid w:val="00720B6B"/>
    <w:rsid w:val="00722F52"/>
    <w:rsid w:val="00723B0C"/>
    <w:rsid w:val="00724745"/>
    <w:rsid w:val="007251BA"/>
    <w:rsid w:val="00742CAD"/>
    <w:rsid w:val="00744304"/>
    <w:rsid w:val="007447BE"/>
    <w:rsid w:val="00744C05"/>
    <w:rsid w:val="00751361"/>
    <w:rsid w:val="00765889"/>
    <w:rsid w:val="007860A2"/>
    <w:rsid w:val="00787DF6"/>
    <w:rsid w:val="007930BB"/>
    <w:rsid w:val="007A2EAE"/>
    <w:rsid w:val="007A33C6"/>
    <w:rsid w:val="007B151B"/>
    <w:rsid w:val="007B1CAC"/>
    <w:rsid w:val="007B2E53"/>
    <w:rsid w:val="007B44EB"/>
    <w:rsid w:val="007C16E7"/>
    <w:rsid w:val="007C61B7"/>
    <w:rsid w:val="007C742C"/>
    <w:rsid w:val="007D0232"/>
    <w:rsid w:val="007D0E6C"/>
    <w:rsid w:val="007D7477"/>
    <w:rsid w:val="007E37C5"/>
    <w:rsid w:val="007E66A5"/>
    <w:rsid w:val="007F38C0"/>
    <w:rsid w:val="00801130"/>
    <w:rsid w:val="008070F4"/>
    <w:rsid w:val="00810B12"/>
    <w:rsid w:val="00816B5F"/>
    <w:rsid w:val="00817955"/>
    <w:rsid w:val="00817E2D"/>
    <w:rsid w:val="00822C20"/>
    <w:rsid w:val="00831CF9"/>
    <w:rsid w:val="0083589A"/>
    <w:rsid w:val="00836E56"/>
    <w:rsid w:val="0084080D"/>
    <w:rsid w:val="008461F9"/>
    <w:rsid w:val="008539BD"/>
    <w:rsid w:val="008560EE"/>
    <w:rsid w:val="008571E7"/>
    <w:rsid w:val="00861B8F"/>
    <w:rsid w:val="008652EE"/>
    <w:rsid w:val="00865A7F"/>
    <w:rsid w:val="00866124"/>
    <w:rsid w:val="00866435"/>
    <w:rsid w:val="00867DE9"/>
    <w:rsid w:val="00870574"/>
    <w:rsid w:val="008722D6"/>
    <w:rsid w:val="00874711"/>
    <w:rsid w:val="008822B9"/>
    <w:rsid w:val="00885BB2"/>
    <w:rsid w:val="008860FE"/>
    <w:rsid w:val="00894EBD"/>
    <w:rsid w:val="008970F4"/>
    <w:rsid w:val="008A00C2"/>
    <w:rsid w:val="008A040A"/>
    <w:rsid w:val="008B3B0F"/>
    <w:rsid w:val="008B6C9A"/>
    <w:rsid w:val="008C36AB"/>
    <w:rsid w:val="008C6248"/>
    <w:rsid w:val="008C67B6"/>
    <w:rsid w:val="008C6D0E"/>
    <w:rsid w:val="008E48FB"/>
    <w:rsid w:val="00904CB6"/>
    <w:rsid w:val="009113E0"/>
    <w:rsid w:val="00911BDC"/>
    <w:rsid w:val="0091357B"/>
    <w:rsid w:val="00920EBE"/>
    <w:rsid w:val="0092483A"/>
    <w:rsid w:val="00926D99"/>
    <w:rsid w:val="00930AF6"/>
    <w:rsid w:val="00931895"/>
    <w:rsid w:val="00934B12"/>
    <w:rsid w:val="00942049"/>
    <w:rsid w:val="00951EBD"/>
    <w:rsid w:val="0096683E"/>
    <w:rsid w:val="009702DA"/>
    <w:rsid w:val="0099110E"/>
    <w:rsid w:val="00993D10"/>
    <w:rsid w:val="00997193"/>
    <w:rsid w:val="009A0929"/>
    <w:rsid w:val="009A3173"/>
    <w:rsid w:val="009A6BDE"/>
    <w:rsid w:val="009B7594"/>
    <w:rsid w:val="009C595B"/>
    <w:rsid w:val="009D60AB"/>
    <w:rsid w:val="009E25EF"/>
    <w:rsid w:val="009E4DA8"/>
    <w:rsid w:val="009E728C"/>
    <w:rsid w:val="009F05F2"/>
    <w:rsid w:val="009F4449"/>
    <w:rsid w:val="00A02559"/>
    <w:rsid w:val="00A0436A"/>
    <w:rsid w:val="00A10ED7"/>
    <w:rsid w:val="00A12B5B"/>
    <w:rsid w:val="00A13DBA"/>
    <w:rsid w:val="00A202F9"/>
    <w:rsid w:val="00A2159E"/>
    <w:rsid w:val="00A2496D"/>
    <w:rsid w:val="00A347DC"/>
    <w:rsid w:val="00A45630"/>
    <w:rsid w:val="00A4646C"/>
    <w:rsid w:val="00A46B1A"/>
    <w:rsid w:val="00A50ABB"/>
    <w:rsid w:val="00A53A7E"/>
    <w:rsid w:val="00A66FAA"/>
    <w:rsid w:val="00A670E3"/>
    <w:rsid w:val="00A8070B"/>
    <w:rsid w:val="00A90401"/>
    <w:rsid w:val="00A915A7"/>
    <w:rsid w:val="00AA083F"/>
    <w:rsid w:val="00AB1800"/>
    <w:rsid w:val="00AB390F"/>
    <w:rsid w:val="00AC646D"/>
    <w:rsid w:val="00AD0A1F"/>
    <w:rsid w:val="00AD46CA"/>
    <w:rsid w:val="00AD7ADB"/>
    <w:rsid w:val="00AE0C53"/>
    <w:rsid w:val="00AE1F6F"/>
    <w:rsid w:val="00AF6C07"/>
    <w:rsid w:val="00B01480"/>
    <w:rsid w:val="00B05401"/>
    <w:rsid w:val="00B0695A"/>
    <w:rsid w:val="00B071F2"/>
    <w:rsid w:val="00B07F13"/>
    <w:rsid w:val="00B11970"/>
    <w:rsid w:val="00B136CE"/>
    <w:rsid w:val="00B138FE"/>
    <w:rsid w:val="00B13AF4"/>
    <w:rsid w:val="00B14188"/>
    <w:rsid w:val="00B144C2"/>
    <w:rsid w:val="00B16508"/>
    <w:rsid w:val="00B20663"/>
    <w:rsid w:val="00B21F60"/>
    <w:rsid w:val="00B251C8"/>
    <w:rsid w:val="00B2716B"/>
    <w:rsid w:val="00B31D66"/>
    <w:rsid w:val="00B32896"/>
    <w:rsid w:val="00B33FEC"/>
    <w:rsid w:val="00B36B62"/>
    <w:rsid w:val="00B4104C"/>
    <w:rsid w:val="00B50EE6"/>
    <w:rsid w:val="00B6049B"/>
    <w:rsid w:val="00B75B6C"/>
    <w:rsid w:val="00B77F48"/>
    <w:rsid w:val="00B90684"/>
    <w:rsid w:val="00B91979"/>
    <w:rsid w:val="00BA14D6"/>
    <w:rsid w:val="00BA17FD"/>
    <w:rsid w:val="00BA3572"/>
    <w:rsid w:val="00BA4648"/>
    <w:rsid w:val="00BA699A"/>
    <w:rsid w:val="00BB23C2"/>
    <w:rsid w:val="00BB4A41"/>
    <w:rsid w:val="00BB4D6F"/>
    <w:rsid w:val="00BB6AAE"/>
    <w:rsid w:val="00BB7855"/>
    <w:rsid w:val="00BC2960"/>
    <w:rsid w:val="00BC423F"/>
    <w:rsid w:val="00BC4FDE"/>
    <w:rsid w:val="00BC5404"/>
    <w:rsid w:val="00BC768F"/>
    <w:rsid w:val="00BD711D"/>
    <w:rsid w:val="00BE3A1B"/>
    <w:rsid w:val="00BF18E7"/>
    <w:rsid w:val="00BF263E"/>
    <w:rsid w:val="00C05700"/>
    <w:rsid w:val="00C22643"/>
    <w:rsid w:val="00C23F8C"/>
    <w:rsid w:val="00C23FA5"/>
    <w:rsid w:val="00C24CDC"/>
    <w:rsid w:val="00C26C78"/>
    <w:rsid w:val="00C30342"/>
    <w:rsid w:val="00C31F1B"/>
    <w:rsid w:val="00C33C96"/>
    <w:rsid w:val="00C34607"/>
    <w:rsid w:val="00C37985"/>
    <w:rsid w:val="00C4057F"/>
    <w:rsid w:val="00C42873"/>
    <w:rsid w:val="00C436D4"/>
    <w:rsid w:val="00C468D1"/>
    <w:rsid w:val="00C46DEB"/>
    <w:rsid w:val="00C46F82"/>
    <w:rsid w:val="00C478D3"/>
    <w:rsid w:val="00C5135E"/>
    <w:rsid w:val="00C518A4"/>
    <w:rsid w:val="00C5211A"/>
    <w:rsid w:val="00C5422D"/>
    <w:rsid w:val="00C56DAA"/>
    <w:rsid w:val="00C72506"/>
    <w:rsid w:val="00C7670E"/>
    <w:rsid w:val="00C77C65"/>
    <w:rsid w:val="00C872BB"/>
    <w:rsid w:val="00C92F52"/>
    <w:rsid w:val="00C94FBE"/>
    <w:rsid w:val="00C952BA"/>
    <w:rsid w:val="00C97238"/>
    <w:rsid w:val="00CA61D7"/>
    <w:rsid w:val="00CB2194"/>
    <w:rsid w:val="00CB2CC9"/>
    <w:rsid w:val="00CB2DA6"/>
    <w:rsid w:val="00CB2FA2"/>
    <w:rsid w:val="00CC212F"/>
    <w:rsid w:val="00CC2623"/>
    <w:rsid w:val="00CC671B"/>
    <w:rsid w:val="00CD1522"/>
    <w:rsid w:val="00CD323E"/>
    <w:rsid w:val="00CD352E"/>
    <w:rsid w:val="00CE0252"/>
    <w:rsid w:val="00CE0C6E"/>
    <w:rsid w:val="00CE428F"/>
    <w:rsid w:val="00CE7C8F"/>
    <w:rsid w:val="00CE7F5B"/>
    <w:rsid w:val="00CF2025"/>
    <w:rsid w:val="00D01B23"/>
    <w:rsid w:val="00D06E99"/>
    <w:rsid w:val="00D1490B"/>
    <w:rsid w:val="00D15FB2"/>
    <w:rsid w:val="00D255E1"/>
    <w:rsid w:val="00D57F72"/>
    <w:rsid w:val="00D649B2"/>
    <w:rsid w:val="00D67E9B"/>
    <w:rsid w:val="00D71F98"/>
    <w:rsid w:val="00D77721"/>
    <w:rsid w:val="00D80E83"/>
    <w:rsid w:val="00D81BC3"/>
    <w:rsid w:val="00D86E98"/>
    <w:rsid w:val="00D9018B"/>
    <w:rsid w:val="00D93FEC"/>
    <w:rsid w:val="00DA284A"/>
    <w:rsid w:val="00DB566D"/>
    <w:rsid w:val="00DC1CCE"/>
    <w:rsid w:val="00DC6867"/>
    <w:rsid w:val="00DD0159"/>
    <w:rsid w:val="00DD5A70"/>
    <w:rsid w:val="00DE7D2A"/>
    <w:rsid w:val="00DF4558"/>
    <w:rsid w:val="00DF6AB4"/>
    <w:rsid w:val="00DF6EF6"/>
    <w:rsid w:val="00E01FEC"/>
    <w:rsid w:val="00E024D8"/>
    <w:rsid w:val="00E037C9"/>
    <w:rsid w:val="00E03FFC"/>
    <w:rsid w:val="00E1742A"/>
    <w:rsid w:val="00E27CA0"/>
    <w:rsid w:val="00E32BB9"/>
    <w:rsid w:val="00E34178"/>
    <w:rsid w:val="00E36A01"/>
    <w:rsid w:val="00E41820"/>
    <w:rsid w:val="00E41E7A"/>
    <w:rsid w:val="00E438FE"/>
    <w:rsid w:val="00E4612A"/>
    <w:rsid w:val="00E50B9A"/>
    <w:rsid w:val="00E51375"/>
    <w:rsid w:val="00E51561"/>
    <w:rsid w:val="00E5392A"/>
    <w:rsid w:val="00E67DB5"/>
    <w:rsid w:val="00E76D7D"/>
    <w:rsid w:val="00E7708C"/>
    <w:rsid w:val="00E8096E"/>
    <w:rsid w:val="00E84E25"/>
    <w:rsid w:val="00E9031A"/>
    <w:rsid w:val="00E9200B"/>
    <w:rsid w:val="00E93312"/>
    <w:rsid w:val="00E96B2E"/>
    <w:rsid w:val="00E96E32"/>
    <w:rsid w:val="00EA7D8C"/>
    <w:rsid w:val="00EB2CE1"/>
    <w:rsid w:val="00ED64CE"/>
    <w:rsid w:val="00EE0084"/>
    <w:rsid w:val="00EE2747"/>
    <w:rsid w:val="00EE3CEB"/>
    <w:rsid w:val="00F0105E"/>
    <w:rsid w:val="00F045A2"/>
    <w:rsid w:val="00F10660"/>
    <w:rsid w:val="00F12217"/>
    <w:rsid w:val="00F163F8"/>
    <w:rsid w:val="00F23068"/>
    <w:rsid w:val="00F36808"/>
    <w:rsid w:val="00F438B1"/>
    <w:rsid w:val="00F45427"/>
    <w:rsid w:val="00F51A74"/>
    <w:rsid w:val="00F5214F"/>
    <w:rsid w:val="00F54DA6"/>
    <w:rsid w:val="00F64ED5"/>
    <w:rsid w:val="00F655ED"/>
    <w:rsid w:val="00F6748E"/>
    <w:rsid w:val="00F771E5"/>
    <w:rsid w:val="00F77452"/>
    <w:rsid w:val="00F813E9"/>
    <w:rsid w:val="00F815F5"/>
    <w:rsid w:val="00F926BE"/>
    <w:rsid w:val="00FA3B75"/>
    <w:rsid w:val="00FA4088"/>
    <w:rsid w:val="00FA4846"/>
    <w:rsid w:val="00FA52C6"/>
    <w:rsid w:val="00FB628D"/>
    <w:rsid w:val="00FB72DC"/>
    <w:rsid w:val="00FC4195"/>
    <w:rsid w:val="00FC5777"/>
    <w:rsid w:val="00FD1B61"/>
    <w:rsid w:val="00FD20A0"/>
    <w:rsid w:val="00FD679B"/>
    <w:rsid w:val="00FD7E90"/>
    <w:rsid w:val="00FE4754"/>
    <w:rsid w:val="00FE7ED5"/>
    <w:rsid w:val="00FF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5291BC8C"/>
  <w15:docId w15:val="{E8A8D6D5-4847-4DB9-BAE3-57F291BF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10E"/>
    <w:pPr>
      <w:jc w:val="both"/>
    </w:pPr>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6D7DDE"/>
    <w:pPr>
      <w:tabs>
        <w:tab w:val="left" w:pos="0"/>
      </w:tabs>
      <w:ind w:left="115" w:hanging="6"/>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251BA"/>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AC646D"/>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AC646D"/>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AC646D"/>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5F2C6C"/>
    <w:pPr>
      <w:ind w:left="720"/>
      <w:contextualSpacing/>
    </w:pPr>
  </w:style>
  <w:style w:type="paragraph" w:styleId="NormalWeb">
    <w:name w:val="Normal (Web)"/>
    <w:basedOn w:val="Normal"/>
    <w:uiPriority w:val="99"/>
    <w:semiHidden/>
    <w:unhideWhenUsed/>
    <w:rsid w:val="00034444"/>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7139AE"/>
    <w:rPr>
      <w:sz w:val="16"/>
      <w:szCs w:val="16"/>
    </w:rPr>
  </w:style>
  <w:style w:type="paragraph" w:styleId="Textocomentario">
    <w:name w:val="annotation text"/>
    <w:basedOn w:val="Normal"/>
    <w:link w:val="TextocomentarioCar"/>
    <w:uiPriority w:val="99"/>
    <w:semiHidden/>
    <w:unhideWhenUsed/>
    <w:rsid w:val="007139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139AE"/>
    <w:rPr>
      <w:sz w:val="20"/>
      <w:szCs w:val="20"/>
    </w:rPr>
  </w:style>
  <w:style w:type="paragraph" w:styleId="Asuntodelcomentario">
    <w:name w:val="annotation subject"/>
    <w:basedOn w:val="Textocomentario"/>
    <w:next w:val="Textocomentario"/>
    <w:link w:val="AsuntodelcomentarioCar"/>
    <w:uiPriority w:val="99"/>
    <w:semiHidden/>
    <w:unhideWhenUsed/>
    <w:rsid w:val="007139AE"/>
    <w:rPr>
      <w:b/>
      <w:bCs/>
    </w:rPr>
  </w:style>
  <w:style w:type="character" w:customStyle="1" w:styleId="AsuntodelcomentarioCar">
    <w:name w:val="Asunto del comentario Car"/>
    <w:basedOn w:val="TextocomentarioCar"/>
    <w:link w:val="Asuntodelcomentario"/>
    <w:uiPriority w:val="99"/>
    <w:semiHidden/>
    <w:rsid w:val="007139AE"/>
    <w:rPr>
      <w:b/>
      <w:bCs/>
      <w:sz w:val="20"/>
      <w:szCs w:val="20"/>
    </w:rPr>
  </w:style>
  <w:style w:type="character" w:styleId="nfasis">
    <w:name w:val="Emphasis"/>
    <w:basedOn w:val="Fuentedeprrafopredeter"/>
    <w:uiPriority w:val="20"/>
    <w:qFormat/>
    <w:rsid w:val="00D67E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57767">
      <w:bodyDiv w:val="1"/>
      <w:marLeft w:val="0"/>
      <w:marRight w:val="0"/>
      <w:marTop w:val="0"/>
      <w:marBottom w:val="0"/>
      <w:divBdr>
        <w:top w:val="none" w:sz="0" w:space="0" w:color="auto"/>
        <w:left w:val="none" w:sz="0" w:space="0" w:color="auto"/>
        <w:bottom w:val="none" w:sz="0" w:space="0" w:color="auto"/>
        <w:right w:val="none" w:sz="0" w:space="0" w:color="auto"/>
      </w:divBdr>
    </w:div>
    <w:div w:id="58603873">
      <w:bodyDiv w:val="1"/>
      <w:marLeft w:val="0"/>
      <w:marRight w:val="0"/>
      <w:marTop w:val="0"/>
      <w:marBottom w:val="0"/>
      <w:divBdr>
        <w:top w:val="none" w:sz="0" w:space="0" w:color="auto"/>
        <w:left w:val="none" w:sz="0" w:space="0" w:color="auto"/>
        <w:bottom w:val="none" w:sz="0" w:space="0" w:color="auto"/>
        <w:right w:val="none" w:sz="0" w:space="0" w:color="auto"/>
      </w:divBdr>
    </w:div>
    <w:div w:id="190068989">
      <w:bodyDiv w:val="1"/>
      <w:marLeft w:val="0"/>
      <w:marRight w:val="0"/>
      <w:marTop w:val="0"/>
      <w:marBottom w:val="0"/>
      <w:divBdr>
        <w:top w:val="none" w:sz="0" w:space="0" w:color="auto"/>
        <w:left w:val="none" w:sz="0" w:space="0" w:color="auto"/>
        <w:bottom w:val="none" w:sz="0" w:space="0" w:color="auto"/>
        <w:right w:val="none" w:sz="0" w:space="0" w:color="auto"/>
      </w:divBdr>
    </w:div>
    <w:div w:id="236021420">
      <w:bodyDiv w:val="1"/>
      <w:marLeft w:val="0"/>
      <w:marRight w:val="0"/>
      <w:marTop w:val="0"/>
      <w:marBottom w:val="0"/>
      <w:divBdr>
        <w:top w:val="none" w:sz="0" w:space="0" w:color="auto"/>
        <w:left w:val="none" w:sz="0" w:space="0" w:color="auto"/>
        <w:bottom w:val="none" w:sz="0" w:space="0" w:color="auto"/>
        <w:right w:val="none" w:sz="0" w:space="0" w:color="auto"/>
      </w:divBdr>
    </w:div>
    <w:div w:id="342518765">
      <w:bodyDiv w:val="1"/>
      <w:marLeft w:val="0"/>
      <w:marRight w:val="0"/>
      <w:marTop w:val="0"/>
      <w:marBottom w:val="0"/>
      <w:divBdr>
        <w:top w:val="none" w:sz="0" w:space="0" w:color="auto"/>
        <w:left w:val="none" w:sz="0" w:space="0" w:color="auto"/>
        <w:bottom w:val="none" w:sz="0" w:space="0" w:color="auto"/>
        <w:right w:val="none" w:sz="0" w:space="0" w:color="auto"/>
      </w:divBdr>
    </w:div>
    <w:div w:id="402067287">
      <w:bodyDiv w:val="1"/>
      <w:marLeft w:val="0"/>
      <w:marRight w:val="0"/>
      <w:marTop w:val="0"/>
      <w:marBottom w:val="0"/>
      <w:divBdr>
        <w:top w:val="none" w:sz="0" w:space="0" w:color="auto"/>
        <w:left w:val="none" w:sz="0" w:space="0" w:color="auto"/>
        <w:bottom w:val="none" w:sz="0" w:space="0" w:color="auto"/>
        <w:right w:val="none" w:sz="0" w:space="0" w:color="auto"/>
      </w:divBdr>
    </w:div>
    <w:div w:id="517278819">
      <w:bodyDiv w:val="1"/>
      <w:marLeft w:val="0"/>
      <w:marRight w:val="0"/>
      <w:marTop w:val="0"/>
      <w:marBottom w:val="0"/>
      <w:divBdr>
        <w:top w:val="none" w:sz="0" w:space="0" w:color="auto"/>
        <w:left w:val="none" w:sz="0" w:space="0" w:color="auto"/>
        <w:bottom w:val="none" w:sz="0" w:space="0" w:color="auto"/>
        <w:right w:val="none" w:sz="0" w:space="0" w:color="auto"/>
      </w:divBdr>
    </w:div>
    <w:div w:id="581836612">
      <w:bodyDiv w:val="1"/>
      <w:marLeft w:val="0"/>
      <w:marRight w:val="0"/>
      <w:marTop w:val="0"/>
      <w:marBottom w:val="0"/>
      <w:divBdr>
        <w:top w:val="none" w:sz="0" w:space="0" w:color="auto"/>
        <w:left w:val="none" w:sz="0" w:space="0" w:color="auto"/>
        <w:bottom w:val="none" w:sz="0" w:space="0" w:color="auto"/>
        <w:right w:val="none" w:sz="0" w:space="0" w:color="auto"/>
      </w:divBdr>
    </w:div>
    <w:div w:id="595553259">
      <w:bodyDiv w:val="1"/>
      <w:marLeft w:val="0"/>
      <w:marRight w:val="0"/>
      <w:marTop w:val="0"/>
      <w:marBottom w:val="0"/>
      <w:divBdr>
        <w:top w:val="none" w:sz="0" w:space="0" w:color="auto"/>
        <w:left w:val="none" w:sz="0" w:space="0" w:color="auto"/>
        <w:bottom w:val="none" w:sz="0" w:space="0" w:color="auto"/>
        <w:right w:val="none" w:sz="0" w:space="0" w:color="auto"/>
      </w:divBdr>
    </w:div>
    <w:div w:id="654066270">
      <w:bodyDiv w:val="1"/>
      <w:marLeft w:val="0"/>
      <w:marRight w:val="0"/>
      <w:marTop w:val="0"/>
      <w:marBottom w:val="0"/>
      <w:divBdr>
        <w:top w:val="none" w:sz="0" w:space="0" w:color="auto"/>
        <w:left w:val="none" w:sz="0" w:space="0" w:color="auto"/>
        <w:bottom w:val="none" w:sz="0" w:space="0" w:color="auto"/>
        <w:right w:val="none" w:sz="0" w:space="0" w:color="auto"/>
      </w:divBdr>
    </w:div>
    <w:div w:id="691104899">
      <w:bodyDiv w:val="1"/>
      <w:marLeft w:val="0"/>
      <w:marRight w:val="0"/>
      <w:marTop w:val="0"/>
      <w:marBottom w:val="0"/>
      <w:divBdr>
        <w:top w:val="none" w:sz="0" w:space="0" w:color="auto"/>
        <w:left w:val="none" w:sz="0" w:space="0" w:color="auto"/>
        <w:bottom w:val="none" w:sz="0" w:space="0" w:color="auto"/>
        <w:right w:val="none" w:sz="0" w:space="0" w:color="auto"/>
      </w:divBdr>
    </w:div>
    <w:div w:id="694042856">
      <w:bodyDiv w:val="1"/>
      <w:marLeft w:val="0"/>
      <w:marRight w:val="0"/>
      <w:marTop w:val="0"/>
      <w:marBottom w:val="0"/>
      <w:divBdr>
        <w:top w:val="none" w:sz="0" w:space="0" w:color="auto"/>
        <w:left w:val="none" w:sz="0" w:space="0" w:color="auto"/>
        <w:bottom w:val="none" w:sz="0" w:space="0" w:color="auto"/>
        <w:right w:val="none" w:sz="0" w:space="0" w:color="auto"/>
      </w:divBdr>
    </w:div>
    <w:div w:id="885727303">
      <w:bodyDiv w:val="1"/>
      <w:marLeft w:val="0"/>
      <w:marRight w:val="0"/>
      <w:marTop w:val="0"/>
      <w:marBottom w:val="0"/>
      <w:divBdr>
        <w:top w:val="none" w:sz="0" w:space="0" w:color="auto"/>
        <w:left w:val="none" w:sz="0" w:space="0" w:color="auto"/>
        <w:bottom w:val="none" w:sz="0" w:space="0" w:color="auto"/>
        <w:right w:val="none" w:sz="0" w:space="0" w:color="auto"/>
      </w:divBdr>
      <w:divsChild>
        <w:div w:id="722019172">
          <w:marLeft w:val="0"/>
          <w:marRight w:val="0"/>
          <w:marTop w:val="0"/>
          <w:marBottom w:val="0"/>
          <w:divBdr>
            <w:top w:val="none" w:sz="0" w:space="0" w:color="auto"/>
            <w:left w:val="none" w:sz="0" w:space="0" w:color="auto"/>
            <w:bottom w:val="none" w:sz="0" w:space="0" w:color="auto"/>
            <w:right w:val="none" w:sz="0" w:space="0" w:color="auto"/>
          </w:divBdr>
          <w:divsChild>
            <w:div w:id="2084989450">
              <w:marLeft w:val="0"/>
              <w:marRight w:val="0"/>
              <w:marTop w:val="0"/>
              <w:marBottom w:val="0"/>
              <w:divBdr>
                <w:top w:val="none" w:sz="0" w:space="0" w:color="auto"/>
                <w:left w:val="none" w:sz="0" w:space="0" w:color="auto"/>
                <w:bottom w:val="none" w:sz="0" w:space="0" w:color="auto"/>
                <w:right w:val="none" w:sz="0" w:space="0" w:color="auto"/>
              </w:divBdr>
              <w:divsChild>
                <w:div w:id="111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81104">
      <w:bodyDiv w:val="1"/>
      <w:marLeft w:val="0"/>
      <w:marRight w:val="0"/>
      <w:marTop w:val="0"/>
      <w:marBottom w:val="0"/>
      <w:divBdr>
        <w:top w:val="none" w:sz="0" w:space="0" w:color="auto"/>
        <w:left w:val="none" w:sz="0" w:space="0" w:color="auto"/>
        <w:bottom w:val="none" w:sz="0" w:space="0" w:color="auto"/>
        <w:right w:val="none" w:sz="0" w:space="0" w:color="auto"/>
      </w:divBdr>
    </w:div>
    <w:div w:id="1130516251">
      <w:bodyDiv w:val="1"/>
      <w:marLeft w:val="0"/>
      <w:marRight w:val="0"/>
      <w:marTop w:val="0"/>
      <w:marBottom w:val="0"/>
      <w:divBdr>
        <w:top w:val="none" w:sz="0" w:space="0" w:color="auto"/>
        <w:left w:val="none" w:sz="0" w:space="0" w:color="auto"/>
        <w:bottom w:val="none" w:sz="0" w:space="0" w:color="auto"/>
        <w:right w:val="none" w:sz="0" w:space="0" w:color="auto"/>
      </w:divBdr>
    </w:div>
    <w:div w:id="1131244990">
      <w:bodyDiv w:val="1"/>
      <w:marLeft w:val="0"/>
      <w:marRight w:val="0"/>
      <w:marTop w:val="0"/>
      <w:marBottom w:val="0"/>
      <w:divBdr>
        <w:top w:val="none" w:sz="0" w:space="0" w:color="auto"/>
        <w:left w:val="none" w:sz="0" w:space="0" w:color="auto"/>
        <w:bottom w:val="none" w:sz="0" w:space="0" w:color="auto"/>
        <w:right w:val="none" w:sz="0" w:space="0" w:color="auto"/>
      </w:divBdr>
    </w:div>
    <w:div w:id="1138573495">
      <w:bodyDiv w:val="1"/>
      <w:marLeft w:val="0"/>
      <w:marRight w:val="0"/>
      <w:marTop w:val="0"/>
      <w:marBottom w:val="0"/>
      <w:divBdr>
        <w:top w:val="none" w:sz="0" w:space="0" w:color="auto"/>
        <w:left w:val="none" w:sz="0" w:space="0" w:color="auto"/>
        <w:bottom w:val="none" w:sz="0" w:space="0" w:color="auto"/>
        <w:right w:val="none" w:sz="0" w:space="0" w:color="auto"/>
      </w:divBdr>
    </w:div>
    <w:div w:id="1228416127">
      <w:bodyDiv w:val="1"/>
      <w:marLeft w:val="0"/>
      <w:marRight w:val="0"/>
      <w:marTop w:val="0"/>
      <w:marBottom w:val="0"/>
      <w:divBdr>
        <w:top w:val="none" w:sz="0" w:space="0" w:color="auto"/>
        <w:left w:val="none" w:sz="0" w:space="0" w:color="auto"/>
        <w:bottom w:val="none" w:sz="0" w:space="0" w:color="auto"/>
        <w:right w:val="none" w:sz="0" w:space="0" w:color="auto"/>
      </w:divBdr>
    </w:div>
    <w:div w:id="1275942603">
      <w:bodyDiv w:val="1"/>
      <w:marLeft w:val="0"/>
      <w:marRight w:val="0"/>
      <w:marTop w:val="0"/>
      <w:marBottom w:val="0"/>
      <w:divBdr>
        <w:top w:val="none" w:sz="0" w:space="0" w:color="auto"/>
        <w:left w:val="none" w:sz="0" w:space="0" w:color="auto"/>
        <w:bottom w:val="none" w:sz="0" w:space="0" w:color="auto"/>
        <w:right w:val="none" w:sz="0" w:space="0" w:color="auto"/>
      </w:divBdr>
    </w:div>
    <w:div w:id="1288312818">
      <w:bodyDiv w:val="1"/>
      <w:marLeft w:val="0"/>
      <w:marRight w:val="0"/>
      <w:marTop w:val="0"/>
      <w:marBottom w:val="0"/>
      <w:divBdr>
        <w:top w:val="none" w:sz="0" w:space="0" w:color="auto"/>
        <w:left w:val="none" w:sz="0" w:space="0" w:color="auto"/>
        <w:bottom w:val="none" w:sz="0" w:space="0" w:color="auto"/>
        <w:right w:val="none" w:sz="0" w:space="0" w:color="auto"/>
      </w:divBdr>
    </w:div>
    <w:div w:id="1339621751">
      <w:bodyDiv w:val="1"/>
      <w:marLeft w:val="0"/>
      <w:marRight w:val="0"/>
      <w:marTop w:val="0"/>
      <w:marBottom w:val="0"/>
      <w:divBdr>
        <w:top w:val="none" w:sz="0" w:space="0" w:color="auto"/>
        <w:left w:val="none" w:sz="0" w:space="0" w:color="auto"/>
        <w:bottom w:val="none" w:sz="0" w:space="0" w:color="auto"/>
        <w:right w:val="none" w:sz="0" w:space="0" w:color="auto"/>
      </w:divBdr>
    </w:div>
    <w:div w:id="1373774028">
      <w:bodyDiv w:val="1"/>
      <w:marLeft w:val="0"/>
      <w:marRight w:val="0"/>
      <w:marTop w:val="0"/>
      <w:marBottom w:val="0"/>
      <w:divBdr>
        <w:top w:val="none" w:sz="0" w:space="0" w:color="auto"/>
        <w:left w:val="none" w:sz="0" w:space="0" w:color="auto"/>
        <w:bottom w:val="none" w:sz="0" w:space="0" w:color="auto"/>
        <w:right w:val="none" w:sz="0" w:space="0" w:color="auto"/>
      </w:divBdr>
    </w:div>
    <w:div w:id="1437823639">
      <w:bodyDiv w:val="1"/>
      <w:marLeft w:val="0"/>
      <w:marRight w:val="0"/>
      <w:marTop w:val="0"/>
      <w:marBottom w:val="0"/>
      <w:divBdr>
        <w:top w:val="none" w:sz="0" w:space="0" w:color="auto"/>
        <w:left w:val="none" w:sz="0" w:space="0" w:color="auto"/>
        <w:bottom w:val="none" w:sz="0" w:space="0" w:color="auto"/>
        <w:right w:val="none" w:sz="0" w:space="0" w:color="auto"/>
      </w:divBdr>
    </w:div>
    <w:div w:id="1530266405">
      <w:bodyDiv w:val="1"/>
      <w:marLeft w:val="0"/>
      <w:marRight w:val="0"/>
      <w:marTop w:val="0"/>
      <w:marBottom w:val="0"/>
      <w:divBdr>
        <w:top w:val="none" w:sz="0" w:space="0" w:color="auto"/>
        <w:left w:val="none" w:sz="0" w:space="0" w:color="auto"/>
        <w:bottom w:val="none" w:sz="0" w:space="0" w:color="auto"/>
        <w:right w:val="none" w:sz="0" w:space="0" w:color="auto"/>
      </w:divBdr>
    </w:div>
    <w:div w:id="1611234026">
      <w:bodyDiv w:val="1"/>
      <w:marLeft w:val="0"/>
      <w:marRight w:val="0"/>
      <w:marTop w:val="0"/>
      <w:marBottom w:val="0"/>
      <w:divBdr>
        <w:top w:val="none" w:sz="0" w:space="0" w:color="auto"/>
        <w:left w:val="none" w:sz="0" w:space="0" w:color="auto"/>
        <w:bottom w:val="none" w:sz="0" w:space="0" w:color="auto"/>
        <w:right w:val="none" w:sz="0" w:space="0" w:color="auto"/>
      </w:divBdr>
      <w:divsChild>
        <w:div w:id="1260404793">
          <w:marLeft w:val="0"/>
          <w:marRight w:val="0"/>
          <w:marTop w:val="0"/>
          <w:marBottom w:val="0"/>
          <w:divBdr>
            <w:top w:val="none" w:sz="0" w:space="0" w:color="auto"/>
            <w:left w:val="none" w:sz="0" w:space="0" w:color="auto"/>
            <w:bottom w:val="none" w:sz="0" w:space="0" w:color="auto"/>
            <w:right w:val="none" w:sz="0" w:space="0" w:color="auto"/>
          </w:divBdr>
          <w:divsChild>
            <w:div w:id="101263558">
              <w:marLeft w:val="0"/>
              <w:marRight w:val="0"/>
              <w:marTop w:val="0"/>
              <w:marBottom w:val="0"/>
              <w:divBdr>
                <w:top w:val="none" w:sz="0" w:space="0" w:color="auto"/>
                <w:left w:val="none" w:sz="0" w:space="0" w:color="auto"/>
                <w:bottom w:val="none" w:sz="0" w:space="0" w:color="auto"/>
                <w:right w:val="none" w:sz="0" w:space="0" w:color="auto"/>
              </w:divBdr>
              <w:divsChild>
                <w:div w:id="6629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24450">
      <w:bodyDiv w:val="1"/>
      <w:marLeft w:val="0"/>
      <w:marRight w:val="0"/>
      <w:marTop w:val="0"/>
      <w:marBottom w:val="0"/>
      <w:divBdr>
        <w:top w:val="none" w:sz="0" w:space="0" w:color="auto"/>
        <w:left w:val="none" w:sz="0" w:space="0" w:color="auto"/>
        <w:bottom w:val="none" w:sz="0" w:space="0" w:color="auto"/>
        <w:right w:val="none" w:sz="0" w:space="0" w:color="auto"/>
      </w:divBdr>
    </w:div>
    <w:div w:id="1679430086">
      <w:bodyDiv w:val="1"/>
      <w:marLeft w:val="0"/>
      <w:marRight w:val="0"/>
      <w:marTop w:val="0"/>
      <w:marBottom w:val="0"/>
      <w:divBdr>
        <w:top w:val="none" w:sz="0" w:space="0" w:color="auto"/>
        <w:left w:val="none" w:sz="0" w:space="0" w:color="auto"/>
        <w:bottom w:val="none" w:sz="0" w:space="0" w:color="auto"/>
        <w:right w:val="none" w:sz="0" w:space="0" w:color="auto"/>
      </w:divBdr>
    </w:div>
    <w:div w:id="1808811742">
      <w:bodyDiv w:val="1"/>
      <w:marLeft w:val="0"/>
      <w:marRight w:val="0"/>
      <w:marTop w:val="0"/>
      <w:marBottom w:val="0"/>
      <w:divBdr>
        <w:top w:val="none" w:sz="0" w:space="0" w:color="auto"/>
        <w:left w:val="none" w:sz="0" w:space="0" w:color="auto"/>
        <w:bottom w:val="none" w:sz="0" w:space="0" w:color="auto"/>
        <w:right w:val="none" w:sz="0" w:space="0" w:color="auto"/>
      </w:divBdr>
    </w:div>
    <w:div w:id="1823498743">
      <w:bodyDiv w:val="1"/>
      <w:marLeft w:val="0"/>
      <w:marRight w:val="0"/>
      <w:marTop w:val="0"/>
      <w:marBottom w:val="0"/>
      <w:divBdr>
        <w:top w:val="none" w:sz="0" w:space="0" w:color="auto"/>
        <w:left w:val="none" w:sz="0" w:space="0" w:color="auto"/>
        <w:bottom w:val="none" w:sz="0" w:space="0" w:color="auto"/>
        <w:right w:val="none" w:sz="0" w:space="0" w:color="auto"/>
      </w:divBdr>
    </w:div>
    <w:div w:id="1847211924">
      <w:bodyDiv w:val="1"/>
      <w:marLeft w:val="0"/>
      <w:marRight w:val="0"/>
      <w:marTop w:val="0"/>
      <w:marBottom w:val="0"/>
      <w:divBdr>
        <w:top w:val="none" w:sz="0" w:space="0" w:color="auto"/>
        <w:left w:val="none" w:sz="0" w:space="0" w:color="auto"/>
        <w:bottom w:val="none" w:sz="0" w:space="0" w:color="auto"/>
        <w:right w:val="none" w:sz="0" w:space="0" w:color="auto"/>
      </w:divBdr>
    </w:div>
    <w:div w:id="186359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intia\Desktop\Cintia\Uni\Cursando\Laboratorio%20de%20desarrollo%20de%20software\Vesta_Risk_Manager\Recursos\plantillas-dotx\analisis_y_diseno\Plantilla%20Modelo%20de%20DiseN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CF0EFF-0D9F-4C8B-9BB0-311CDE43C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Modelo de DiseNo.dotx</Template>
  <TotalTime>46</TotalTime>
  <Pages>1</Pages>
  <Words>7451</Words>
  <Characters>40985</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Modelo de Diseño</vt:lpstr>
    </vt:vector>
  </TitlesOfParts>
  <Company>T-Code</Company>
  <LinksUpToDate>false</LinksUpToDate>
  <CharactersWithSpaces>48340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Diseño</dc:title>
  <dc:subject>Vesta Risk Manager</dc:subject>
  <dc:creator>Agustín Collareda, Cintia Hernandez, Hugo Frey</dc:creator>
  <cp:keywords/>
  <dc:description/>
  <cp:lastModifiedBy>Hugo Frey</cp:lastModifiedBy>
  <cp:revision>10</cp:revision>
  <cp:lastPrinted>2024-11-01T18:19:00Z</cp:lastPrinted>
  <dcterms:created xsi:type="dcterms:W3CDTF">2024-11-01T00:39:00Z</dcterms:created>
  <dcterms:modified xsi:type="dcterms:W3CDTF">2024-11-01T18:19:00Z</dcterms:modified>
</cp:coreProperties>
</file>