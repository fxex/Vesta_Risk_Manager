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5A200BC3"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" fillcolor="white [3212]" strokecolor="#31849b [2408]">
                    <v:textbox>
                      <w:txbxContent>
                        <w:p w14:paraId="111500AD" w14:textId="5A200BC3"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270B7"/>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de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deTDC"/>
            <w:tabs>
              <w:tab w:val="left" w:pos="5954"/>
            </w:tabs>
          </w:pPr>
          <w:r>
            <w:t>Tabla de contenido</w:t>
          </w:r>
        </w:p>
        <w:p w14:paraId="2146BBB0" w14:textId="17D155BC" w:rsidR="00275D0F"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761162" w:history="1">
            <w:r w:rsidR="00275D0F" w:rsidRPr="00C54403">
              <w:rPr>
                <w:rStyle w:val="Hipervnculo"/>
                <w:noProof/>
              </w:rPr>
              <w:t>Introducción</w:t>
            </w:r>
            <w:r w:rsidR="00275D0F">
              <w:rPr>
                <w:noProof/>
                <w:webHidden/>
              </w:rPr>
              <w:tab/>
            </w:r>
            <w:r w:rsidR="00275D0F">
              <w:rPr>
                <w:noProof/>
                <w:webHidden/>
              </w:rPr>
              <w:fldChar w:fldCharType="begin"/>
            </w:r>
            <w:r w:rsidR="00275D0F">
              <w:rPr>
                <w:noProof/>
                <w:webHidden/>
              </w:rPr>
              <w:instrText xml:space="preserve"> PAGEREF _Toc180761162 \h </w:instrText>
            </w:r>
            <w:r w:rsidR="00275D0F">
              <w:rPr>
                <w:noProof/>
                <w:webHidden/>
              </w:rPr>
            </w:r>
            <w:r w:rsidR="00275D0F">
              <w:rPr>
                <w:noProof/>
                <w:webHidden/>
              </w:rPr>
              <w:fldChar w:fldCharType="separate"/>
            </w:r>
            <w:r w:rsidR="00465617">
              <w:rPr>
                <w:noProof/>
                <w:webHidden/>
              </w:rPr>
              <w:t>5</w:t>
            </w:r>
            <w:r w:rsidR="00275D0F">
              <w:rPr>
                <w:noProof/>
                <w:webHidden/>
              </w:rPr>
              <w:fldChar w:fldCharType="end"/>
            </w:r>
          </w:hyperlink>
        </w:p>
        <w:p w14:paraId="319B03EA" w14:textId="33516814" w:rsidR="00275D0F" w:rsidRDefault="000270B7">
          <w:pPr>
            <w:pStyle w:val="TDC2"/>
            <w:rPr>
              <w:rFonts w:eastAsiaTheme="minorEastAsia"/>
              <w:i w:val="0"/>
              <w:iCs w:val="0"/>
              <w:noProof/>
              <w:kern w:val="2"/>
              <w:sz w:val="24"/>
              <w:szCs w:val="24"/>
              <w:lang w:val="es-AR" w:eastAsia="es-AR"/>
              <w14:ligatures w14:val="standardContextual"/>
            </w:rPr>
          </w:pPr>
          <w:hyperlink w:anchor="_Toc180761163" w:history="1">
            <w:r w:rsidR="00275D0F" w:rsidRPr="00C54403">
              <w:rPr>
                <w:rStyle w:val="Hipervnculo"/>
                <w:noProof/>
              </w:rPr>
              <w:t>Propósito</w:t>
            </w:r>
            <w:r w:rsidR="00275D0F">
              <w:rPr>
                <w:noProof/>
                <w:webHidden/>
              </w:rPr>
              <w:tab/>
            </w:r>
            <w:r w:rsidR="00275D0F">
              <w:rPr>
                <w:noProof/>
                <w:webHidden/>
              </w:rPr>
              <w:fldChar w:fldCharType="begin"/>
            </w:r>
            <w:r w:rsidR="00275D0F">
              <w:rPr>
                <w:noProof/>
                <w:webHidden/>
              </w:rPr>
              <w:instrText xml:space="preserve"> PAGEREF _Toc180761163 \h </w:instrText>
            </w:r>
            <w:r w:rsidR="00275D0F">
              <w:rPr>
                <w:noProof/>
                <w:webHidden/>
              </w:rPr>
            </w:r>
            <w:r w:rsidR="00275D0F">
              <w:rPr>
                <w:noProof/>
                <w:webHidden/>
              </w:rPr>
              <w:fldChar w:fldCharType="separate"/>
            </w:r>
            <w:r w:rsidR="00465617">
              <w:rPr>
                <w:noProof/>
                <w:webHidden/>
              </w:rPr>
              <w:t>5</w:t>
            </w:r>
            <w:r w:rsidR="00275D0F">
              <w:rPr>
                <w:noProof/>
                <w:webHidden/>
              </w:rPr>
              <w:fldChar w:fldCharType="end"/>
            </w:r>
          </w:hyperlink>
        </w:p>
        <w:p w14:paraId="22F1EB98" w14:textId="44F24F0B" w:rsidR="00275D0F" w:rsidRDefault="000270B7">
          <w:pPr>
            <w:pStyle w:val="TDC2"/>
            <w:rPr>
              <w:rFonts w:eastAsiaTheme="minorEastAsia"/>
              <w:i w:val="0"/>
              <w:iCs w:val="0"/>
              <w:noProof/>
              <w:kern w:val="2"/>
              <w:sz w:val="24"/>
              <w:szCs w:val="24"/>
              <w:lang w:val="es-AR" w:eastAsia="es-AR"/>
              <w14:ligatures w14:val="standardContextual"/>
            </w:rPr>
          </w:pPr>
          <w:hyperlink w:anchor="_Toc180761164" w:history="1">
            <w:r w:rsidR="00275D0F" w:rsidRPr="00C54403">
              <w:rPr>
                <w:rStyle w:val="Hipervnculo"/>
                <w:noProof/>
              </w:rPr>
              <w:t>Alcance</w:t>
            </w:r>
            <w:r w:rsidR="00275D0F">
              <w:rPr>
                <w:noProof/>
                <w:webHidden/>
              </w:rPr>
              <w:tab/>
            </w:r>
            <w:r w:rsidR="00275D0F">
              <w:rPr>
                <w:noProof/>
                <w:webHidden/>
              </w:rPr>
              <w:fldChar w:fldCharType="begin"/>
            </w:r>
            <w:r w:rsidR="00275D0F">
              <w:rPr>
                <w:noProof/>
                <w:webHidden/>
              </w:rPr>
              <w:instrText xml:space="preserve"> PAGEREF _Toc180761164 \h </w:instrText>
            </w:r>
            <w:r w:rsidR="00275D0F">
              <w:rPr>
                <w:noProof/>
                <w:webHidden/>
              </w:rPr>
            </w:r>
            <w:r w:rsidR="00275D0F">
              <w:rPr>
                <w:noProof/>
                <w:webHidden/>
              </w:rPr>
              <w:fldChar w:fldCharType="separate"/>
            </w:r>
            <w:r w:rsidR="00465617">
              <w:rPr>
                <w:noProof/>
                <w:webHidden/>
              </w:rPr>
              <w:t>5</w:t>
            </w:r>
            <w:r w:rsidR="00275D0F">
              <w:rPr>
                <w:noProof/>
                <w:webHidden/>
              </w:rPr>
              <w:fldChar w:fldCharType="end"/>
            </w:r>
          </w:hyperlink>
        </w:p>
        <w:p w14:paraId="35E7F9EA" w14:textId="0E42A8E4" w:rsidR="00275D0F" w:rsidRDefault="000270B7">
          <w:pPr>
            <w:pStyle w:val="TDC1"/>
            <w:rPr>
              <w:rFonts w:eastAsiaTheme="minorEastAsia"/>
              <w:b w:val="0"/>
              <w:bCs w:val="0"/>
              <w:noProof/>
              <w:kern w:val="2"/>
              <w:sz w:val="24"/>
              <w:szCs w:val="24"/>
              <w:lang w:val="es-AR" w:eastAsia="es-AR"/>
              <w14:ligatures w14:val="standardContextual"/>
            </w:rPr>
          </w:pPr>
          <w:hyperlink w:anchor="_Toc180761165" w:history="1">
            <w:r w:rsidR="00275D0F" w:rsidRPr="00C54403">
              <w:rPr>
                <w:rStyle w:val="Hipervnculo"/>
                <w:noProof/>
              </w:rPr>
              <w:t>Referencias</w:t>
            </w:r>
            <w:r w:rsidR="00275D0F">
              <w:rPr>
                <w:noProof/>
                <w:webHidden/>
              </w:rPr>
              <w:tab/>
            </w:r>
            <w:r w:rsidR="00275D0F">
              <w:rPr>
                <w:noProof/>
                <w:webHidden/>
              </w:rPr>
              <w:fldChar w:fldCharType="begin"/>
            </w:r>
            <w:r w:rsidR="00275D0F">
              <w:rPr>
                <w:noProof/>
                <w:webHidden/>
              </w:rPr>
              <w:instrText xml:space="preserve"> PAGEREF _Toc180761165 \h </w:instrText>
            </w:r>
            <w:r w:rsidR="00275D0F">
              <w:rPr>
                <w:noProof/>
                <w:webHidden/>
              </w:rPr>
            </w:r>
            <w:r w:rsidR="00275D0F">
              <w:rPr>
                <w:noProof/>
                <w:webHidden/>
              </w:rPr>
              <w:fldChar w:fldCharType="separate"/>
            </w:r>
            <w:r w:rsidR="00465617">
              <w:rPr>
                <w:noProof/>
                <w:webHidden/>
              </w:rPr>
              <w:t>5</w:t>
            </w:r>
            <w:r w:rsidR="00275D0F">
              <w:rPr>
                <w:noProof/>
                <w:webHidden/>
              </w:rPr>
              <w:fldChar w:fldCharType="end"/>
            </w:r>
          </w:hyperlink>
        </w:p>
        <w:p w14:paraId="1F6B5BBA" w14:textId="31C160E1" w:rsidR="00275D0F" w:rsidRDefault="000270B7">
          <w:pPr>
            <w:pStyle w:val="TDC2"/>
            <w:rPr>
              <w:rFonts w:eastAsiaTheme="minorEastAsia"/>
              <w:i w:val="0"/>
              <w:iCs w:val="0"/>
              <w:noProof/>
              <w:kern w:val="2"/>
              <w:sz w:val="24"/>
              <w:szCs w:val="24"/>
              <w:lang w:val="es-AR" w:eastAsia="es-AR"/>
              <w14:ligatures w14:val="standardContextual"/>
            </w:rPr>
          </w:pPr>
          <w:hyperlink w:anchor="_Toc180761166" w:history="1">
            <w:r w:rsidR="00275D0F" w:rsidRPr="00C54403">
              <w:rPr>
                <w:rStyle w:val="Hipervnculo"/>
                <w:noProof/>
              </w:rPr>
              <w:t>Visión general</w:t>
            </w:r>
            <w:r w:rsidR="00275D0F">
              <w:rPr>
                <w:noProof/>
                <w:webHidden/>
              </w:rPr>
              <w:tab/>
            </w:r>
            <w:r w:rsidR="00275D0F">
              <w:rPr>
                <w:noProof/>
                <w:webHidden/>
              </w:rPr>
              <w:fldChar w:fldCharType="begin"/>
            </w:r>
            <w:r w:rsidR="00275D0F">
              <w:rPr>
                <w:noProof/>
                <w:webHidden/>
              </w:rPr>
              <w:instrText xml:space="preserve"> PAGEREF _Toc180761166 \h </w:instrText>
            </w:r>
            <w:r w:rsidR="00275D0F">
              <w:rPr>
                <w:noProof/>
                <w:webHidden/>
              </w:rPr>
            </w:r>
            <w:r w:rsidR="00275D0F">
              <w:rPr>
                <w:noProof/>
                <w:webHidden/>
              </w:rPr>
              <w:fldChar w:fldCharType="separate"/>
            </w:r>
            <w:r w:rsidR="00465617">
              <w:rPr>
                <w:noProof/>
                <w:webHidden/>
              </w:rPr>
              <w:t>6</w:t>
            </w:r>
            <w:r w:rsidR="00275D0F">
              <w:rPr>
                <w:noProof/>
                <w:webHidden/>
              </w:rPr>
              <w:fldChar w:fldCharType="end"/>
            </w:r>
          </w:hyperlink>
        </w:p>
        <w:p w14:paraId="74AAC09D" w14:textId="55F252D9" w:rsidR="00275D0F" w:rsidRDefault="000270B7">
          <w:pPr>
            <w:pStyle w:val="TDC1"/>
            <w:rPr>
              <w:rFonts w:eastAsiaTheme="minorEastAsia"/>
              <w:b w:val="0"/>
              <w:bCs w:val="0"/>
              <w:noProof/>
              <w:kern w:val="2"/>
              <w:sz w:val="24"/>
              <w:szCs w:val="24"/>
              <w:lang w:val="es-AR" w:eastAsia="es-AR"/>
              <w14:ligatures w14:val="standardContextual"/>
            </w:rPr>
          </w:pPr>
          <w:hyperlink w:anchor="_Toc180761167" w:history="1">
            <w:r w:rsidR="00275D0F" w:rsidRPr="00C54403">
              <w:rPr>
                <w:rStyle w:val="Hipervnculo"/>
                <w:noProof/>
              </w:rPr>
              <w:t>Diseño de Casos de Uso</w:t>
            </w:r>
            <w:r w:rsidR="00275D0F">
              <w:rPr>
                <w:noProof/>
                <w:webHidden/>
              </w:rPr>
              <w:tab/>
            </w:r>
            <w:r w:rsidR="00275D0F">
              <w:rPr>
                <w:noProof/>
                <w:webHidden/>
              </w:rPr>
              <w:fldChar w:fldCharType="begin"/>
            </w:r>
            <w:r w:rsidR="00275D0F">
              <w:rPr>
                <w:noProof/>
                <w:webHidden/>
              </w:rPr>
              <w:instrText xml:space="preserve"> PAGEREF _Toc180761167 \h </w:instrText>
            </w:r>
            <w:r w:rsidR="00275D0F">
              <w:rPr>
                <w:noProof/>
                <w:webHidden/>
              </w:rPr>
            </w:r>
            <w:r w:rsidR="00275D0F">
              <w:rPr>
                <w:noProof/>
                <w:webHidden/>
              </w:rPr>
              <w:fldChar w:fldCharType="separate"/>
            </w:r>
            <w:r w:rsidR="00465617">
              <w:rPr>
                <w:noProof/>
                <w:webHidden/>
              </w:rPr>
              <w:t>6</w:t>
            </w:r>
            <w:r w:rsidR="00275D0F">
              <w:rPr>
                <w:noProof/>
                <w:webHidden/>
              </w:rPr>
              <w:fldChar w:fldCharType="end"/>
            </w:r>
          </w:hyperlink>
        </w:p>
        <w:p w14:paraId="55AC4344" w14:textId="45C40745" w:rsidR="00275D0F" w:rsidRDefault="000270B7">
          <w:pPr>
            <w:pStyle w:val="TDC2"/>
            <w:rPr>
              <w:rFonts w:eastAsiaTheme="minorEastAsia"/>
              <w:i w:val="0"/>
              <w:iCs w:val="0"/>
              <w:noProof/>
              <w:kern w:val="2"/>
              <w:sz w:val="24"/>
              <w:szCs w:val="24"/>
              <w:lang w:val="es-AR" w:eastAsia="es-AR"/>
              <w14:ligatures w14:val="standardContextual"/>
            </w:rPr>
          </w:pPr>
          <w:hyperlink w:anchor="_Toc180761168" w:history="1">
            <w:r w:rsidR="00275D0F" w:rsidRPr="00C54403">
              <w:rPr>
                <w:rStyle w:val="Hipervnculo"/>
                <w:noProof/>
              </w:rPr>
              <w:t>Caso de Uso 1: Autentificarse</w:t>
            </w:r>
            <w:r w:rsidR="00275D0F">
              <w:rPr>
                <w:noProof/>
                <w:webHidden/>
              </w:rPr>
              <w:tab/>
            </w:r>
            <w:r w:rsidR="00275D0F">
              <w:rPr>
                <w:noProof/>
                <w:webHidden/>
              </w:rPr>
              <w:fldChar w:fldCharType="begin"/>
            </w:r>
            <w:r w:rsidR="00275D0F">
              <w:rPr>
                <w:noProof/>
                <w:webHidden/>
              </w:rPr>
              <w:instrText xml:space="preserve"> PAGEREF _Toc180761168 \h </w:instrText>
            </w:r>
            <w:r w:rsidR="00275D0F">
              <w:rPr>
                <w:noProof/>
                <w:webHidden/>
              </w:rPr>
            </w:r>
            <w:r w:rsidR="00275D0F">
              <w:rPr>
                <w:noProof/>
                <w:webHidden/>
              </w:rPr>
              <w:fldChar w:fldCharType="separate"/>
            </w:r>
            <w:r w:rsidR="00465617">
              <w:rPr>
                <w:noProof/>
                <w:webHidden/>
              </w:rPr>
              <w:t>6</w:t>
            </w:r>
            <w:r w:rsidR="00275D0F">
              <w:rPr>
                <w:noProof/>
                <w:webHidden/>
              </w:rPr>
              <w:fldChar w:fldCharType="end"/>
            </w:r>
          </w:hyperlink>
        </w:p>
        <w:p w14:paraId="4C9D67D6" w14:textId="1C382BCF" w:rsidR="00275D0F" w:rsidRDefault="000270B7">
          <w:pPr>
            <w:pStyle w:val="TDC3"/>
            <w:rPr>
              <w:rFonts w:eastAsiaTheme="minorEastAsia"/>
              <w:noProof/>
              <w:kern w:val="2"/>
              <w:sz w:val="24"/>
              <w:szCs w:val="24"/>
              <w:lang w:val="es-AR" w:eastAsia="es-AR"/>
              <w14:ligatures w14:val="standardContextual"/>
            </w:rPr>
          </w:pPr>
          <w:hyperlink w:anchor="_Toc180761169" w:history="1">
            <w:r w:rsidR="00275D0F" w:rsidRPr="00C54403">
              <w:rPr>
                <w:rStyle w:val="Hipervnculo"/>
                <w:noProof/>
              </w:rPr>
              <w:t>Especificación de caso de uso de diseño</w:t>
            </w:r>
            <w:r w:rsidR="00275D0F">
              <w:rPr>
                <w:noProof/>
                <w:webHidden/>
              </w:rPr>
              <w:tab/>
            </w:r>
            <w:r w:rsidR="00275D0F">
              <w:rPr>
                <w:noProof/>
                <w:webHidden/>
              </w:rPr>
              <w:fldChar w:fldCharType="begin"/>
            </w:r>
            <w:r w:rsidR="00275D0F">
              <w:rPr>
                <w:noProof/>
                <w:webHidden/>
              </w:rPr>
              <w:instrText xml:space="preserve"> PAGEREF _Toc180761169 \h </w:instrText>
            </w:r>
            <w:r w:rsidR="00275D0F">
              <w:rPr>
                <w:noProof/>
                <w:webHidden/>
              </w:rPr>
            </w:r>
            <w:r w:rsidR="00275D0F">
              <w:rPr>
                <w:noProof/>
                <w:webHidden/>
              </w:rPr>
              <w:fldChar w:fldCharType="separate"/>
            </w:r>
            <w:r w:rsidR="00465617">
              <w:rPr>
                <w:noProof/>
                <w:webHidden/>
              </w:rPr>
              <w:t>6</w:t>
            </w:r>
            <w:r w:rsidR="00275D0F">
              <w:rPr>
                <w:noProof/>
                <w:webHidden/>
              </w:rPr>
              <w:fldChar w:fldCharType="end"/>
            </w:r>
          </w:hyperlink>
        </w:p>
        <w:p w14:paraId="4DA5584E" w14:textId="301C8C63" w:rsidR="00275D0F" w:rsidRDefault="000270B7">
          <w:pPr>
            <w:pStyle w:val="TDC3"/>
            <w:rPr>
              <w:rFonts w:eastAsiaTheme="minorEastAsia"/>
              <w:noProof/>
              <w:kern w:val="2"/>
              <w:sz w:val="24"/>
              <w:szCs w:val="24"/>
              <w:lang w:val="es-AR" w:eastAsia="es-AR"/>
              <w14:ligatures w14:val="standardContextual"/>
            </w:rPr>
          </w:pPr>
          <w:hyperlink w:anchor="_Toc180761170"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_Toc180761170 \h </w:instrText>
            </w:r>
            <w:r w:rsidR="00275D0F">
              <w:rPr>
                <w:noProof/>
                <w:webHidden/>
              </w:rPr>
            </w:r>
            <w:r w:rsidR="00275D0F">
              <w:rPr>
                <w:noProof/>
                <w:webHidden/>
              </w:rPr>
              <w:fldChar w:fldCharType="separate"/>
            </w:r>
            <w:r w:rsidR="00465617">
              <w:rPr>
                <w:noProof/>
                <w:webHidden/>
              </w:rPr>
              <w:t>6</w:t>
            </w:r>
            <w:r w:rsidR="00275D0F">
              <w:rPr>
                <w:noProof/>
                <w:webHidden/>
              </w:rPr>
              <w:fldChar w:fldCharType="end"/>
            </w:r>
          </w:hyperlink>
        </w:p>
        <w:p w14:paraId="5B3980D3" w14:textId="5B1770BE" w:rsidR="00275D0F" w:rsidRDefault="000270B7">
          <w:pPr>
            <w:pStyle w:val="TDC3"/>
            <w:rPr>
              <w:rFonts w:eastAsiaTheme="minorEastAsia"/>
              <w:noProof/>
              <w:kern w:val="2"/>
              <w:sz w:val="24"/>
              <w:szCs w:val="24"/>
              <w:lang w:val="es-AR" w:eastAsia="es-AR"/>
              <w14:ligatures w14:val="standardContextual"/>
            </w:rPr>
          </w:pPr>
          <w:hyperlink w:anchor="_Toc180761171"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_Toc180761171 \h </w:instrText>
            </w:r>
            <w:r w:rsidR="00275D0F">
              <w:rPr>
                <w:noProof/>
                <w:webHidden/>
              </w:rPr>
            </w:r>
            <w:r w:rsidR="00275D0F">
              <w:rPr>
                <w:noProof/>
                <w:webHidden/>
              </w:rPr>
              <w:fldChar w:fldCharType="separate"/>
            </w:r>
            <w:r w:rsidR="00465617">
              <w:rPr>
                <w:noProof/>
                <w:webHidden/>
              </w:rPr>
              <w:t>7</w:t>
            </w:r>
            <w:r w:rsidR="00275D0F">
              <w:rPr>
                <w:noProof/>
                <w:webHidden/>
              </w:rPr>
              <w:fldChar w:fldCharType="end"/>
            </w:r>
          </w:hyperlink>
        </w:p>
        <w:p w14:paraId="48100C59" w14:textId="01E06284" w:rsidR="00275D0F" w:rsidRDefault="000270B7">
          <w:pPr>
            <w:pStyle w:val="TDC3"/>
            <w:rPr>
              <w:rFonts w:eastAsiaTheme="minorEastAsia"/>
              <w:noProof/>
              <w:kern w:val="2"/>
              <w:sz w:val="24"/>
              <w:szCs w:val="24"/>
              <w:lang w:val="es-AR" w:eastAsia="es-AR"/>
              <w14:ligatures w14:val="standardContextual"/>
            </w:rPr>
          </w:pPr>
          <w:hyperlink w:anchor="_Toc180761172" w:history="1">
            <w:r w:rsidR="00275D0F" w:rsidRPr="00C54403">
              <w:rPr>
                <w:rStyle w:val="Hipervnculo"/>
                <w:noProof/>
              </w:rPr>
              <w:t>Requerimientos especiales o de implementación</w:t>
            </w:r>
            <w:r w:rsidR="00275D0F">
              <w:rPr>
                <w:noProof/>
                <w:webHidden/>
              </w:rPr>
              <w:tab/>
            </w:r>
            <w:r w:rsidR="00275D0F">
              <w:rPr>
                <w:noProof/>
                <w:webHidden/>
              </w:rPr>
              <w:fldChar w:fldCharType="begin"/>
            </w:r>
            <w:r w:rsidR="00275D0F">
              <w:rPr>
                <w:noProof/>
                <w:webHidden/>
              </w:rPr>
              <w:instrText xml:space="preserve"> PAGEREF _Toc180761172 \h </w:instrText>
            </w:r>
            <w:r w:rsidR="00275D0F">
              <w:rPr>
                <w:noProof/>
                <w:webHidden/>
              </w:rPr>
            </w:r>
            <w:r w:rsidR="00275D0F">
              <w:rPr>
                <w:noProof/>
                <w:webHidden/>
              </w:rPr>
              <w:fldChar w:fldCharType="separate"/>
            </w:r>
            <w:r w:rsidR="00465617">
              <w:rPr>
                <w:noProof/>
                <w:webHidden/>
              </w:rPr>
              <w:t>7</w:t>
            </w:r>
            <w:r w:rsidR="00275D0F">
              <w:rPr>
                <w:noProof/>
                <w:webHidden/>
              </w:rPr>
              <w:fldChar w:fldCharType="end"/>
            </w:r>
          </w:hyperlink>
        </w:p>
        <w:p w14:paraId="2AB6892D" w14:textId="08FD7FC4" w:rsidR="00275D0F" w:rsidRDefault="000270B7">
          <w:pPr>
            <w:pStyle w:val="TDC2"/>
            <w:rPr>
              <w:rFonts w:eastAsiaTheme="minorEastAsia"/>
              <w:i w:val="0"/>
              <w:iCs w:val="0"/>
              <w:noProof/>
              <w:kern w:val="2"/>
              <w:sz w:val="24"/>
              <w:szCs w:val="24"/>
              <w:lang w:val="es-AR" w:eastAsia="es-AR"/>
              <w14:ligatures w14:val="standardContextual"/>
            </w:rPr>
          </w:pPr>
          <w:hyperlink w:anchor="_Toc180761173" w:history="1">
            <w:r w:rsidR="00275D0F" w:rsidRPr="00C54403">
              <w:rPr>
                <w:rStyle w:val="Hipervnculo"/>
                <w:noProof/>
              </w:rPr>
              <w:t>Caso de Uso 2: Administrar acceso al sistema</w:t>
            </w:r>
            <w:r w:rsidR="00275D0F">
              <w:rPr>
                <w:noProof/>
                <w:webHidden/>
              </w:rPr>
              <w:tab/>
            </w:r>
            <w:r w:rsidR="00275D0F">
              <w:rPr>
                <w:noProof/>
                <w:webHidden/>
              </w:rPr>
              <w:fldChar w:fldCharType="begin"/>
            </w:r>
            <w:r w:rsidR="00275D0F">
              <w:rPr>
                <w:noProof/>
                <w:webHidden/>
              </w:rPr>
              <w:instrText xml:space="preserve"> PAGEREF _Toc180761173 \h </w:instrText>
            </w:r>
            <w:r w:rsidR="00275D0F">
              <w:rPr>
                <w:noProof/>
                <w:webHidden/>
              </w:rPr>
            </w:r>
            <w:r w:rsidR="00275D0F">
              <w:rPr>
                <w:noProof/>
                <w:webHidden/>
              </w:rPr>
              <w:fldChar w:fldCharType="separate"/>
            </w:r>
            <w:r w:rsidR="00465617">
              <w:rPr>
                <w:noProof/>
                <w:webHidden/>
              </w:rPr>
              <w:t>7</w:t>
            </w:r>
            <w:r w:rsidR="00275D0F">
              <w:rPr>
                <w:noProof/>
                <w:webHidden/>
              </w:rPr>
              <w:fldChar w:fldCharType="end"/>
            </w:r>
          </w:hyperlink>
        </w:p>
        <w:p w14:paraId="37B94AD5" w14:textId="3040165D" w:rsidR="00275D0F" w:rsidRDefault="000270B7">
          <w:pPr>
            <w:pStyle w:val="TDC3"/>
            <w:rPr>
              <w:rFonts w:eastAsiaTheme="minorEastAsia"/>
              <w:noProof/>
              <w:kern w:val="2"/>
              <w:sz w:val="24"/>
              <w:szCs w:val="24"/>
              <w:lang w:val="es-AR" w:eastAsia="es-AR"/>
              <w14:ligatures w14:val="standardContextual"/>
            </w:rPr>
          </w:pPr>
          <w:hyperlink w:anchor="_Toc180761174" w:history="1">
            <w:r w:rsidR="00275D0F" w:rsidRPr="00C54403">
              <w:rPr>
                <w:rStyle w:val="Hipervnculo"/>
                <w:noProof/>
              </w:rPr>
              <w:t>Especificación de caso de uso de diseño</w:t>
            </w:r>
            <w:r w:rsidR="00275D0F">
              <w:rPr>
                <w:noProof/>
                <w:webHidden/>
              </w:rPr>
              <w:tab/>
            </w:r>
            <w:r w:rsidR="00275D0F">
              <w:rPr>
                <w:noProof/>
                <w:webHidden/>
              </w:rPr>
              <w:fldChar w:fldCharType="begin"/>
            </w:r>
            <w:r w:rsidR="00275D0F">
              <w:rPr>
                <w:noProof/>
                <w:webHidden/>
              </w:rPr>
              <w:instrText xml:space="preserve"> PAGEREF _Toc180761174 \h </w:instrText>
            </w:r>
            <w:r w:rsidR="00275D0F">
              <w:rPr>
                <w:noProof/>
                <w:webHidden/>
              </w:rPr>
            </w:r>
            <w:r w:rsidR="00275D0F">
              <w:rPr>
                <w:noProof/>
                <w:webHidden/>
              </w:rPr>
              <w:fldChar w:fldCharType="separate"/>
            </w:r>
            <w:r w:rsidR="00465617">
              <w:rPr>
                <w:noProof/>
                <w:webHidden/>
              </w:rPr>
              <w:t>7</w:t>
            </w:r>
            <w:r w:rsidR="00275D0F">
              <w:rPr>
                <w:noProof/>
                <w:webHidden/>
              </w:rPr>
              <w:fldChar w:fldCharType="end"/>
            </w:r>
          </w:hyperlink>
        </w:p>
        <w:p w14:paraId="5A788BCB" w14:textId="0AD4DEB8" w:rsidR="00275D0F" w:rsidRDefault="000270B7">
          <w:pPr>
            <w:pStyle w:val="TDC3"/>
            <w:rPr>
              <w:rFonts w:eastAsiaTheme="minorEastAsia"/>
              <w:noProof/>
              <w:kern w:val="2"/>
              <w:sz w:val="24"/>
              <w:szCs w:val="24"/>
              <w:lang w:val="es-AR" w:eastAsia="es-AR"/>
              <w14:ligatures w14:val="standardContextual"/>
            </w:rPr>
          </w:pPr>
          <w:hyperlink w:anchor="_Toc180761175"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_Toc180761175 \h </w:instrText>
            </w:r>
            <w:r w:rsidR="00275D0F">
              <w:rPr>
                <w:noProof/>
                <w:webHidden/>
              </w:rPr>
            </w:r>
            <w:r w:rsidR="00275D0F">
              <w:rPr>
                <w:noProof/>
                <w:webHidden/>
              </w:rPr>
              <w:fldChar w:fldCharType="separate"/>
            </w:r>
            <w:r w:rsidR="00465617">
              <w:rPr>
                <w:noProof/>
                <w:webHidden/>
              </w:rPr>
              <w:t>9</w:t>
            </w:r>
            <w:r w:rsidR="00275D0F">
              <w:rPr>
                <w:noProof/>
                <w:webHidden/>
              </w:rPr>
              <w:fldChar w:fldCharType="end"/>
            </w:r>
          </w:hyperlink>
        </w:p>
        <w:p w14:paraId="5D97D059" w14:textId="40FB36DF" w:rsidR="00275D0F" w:rsidRDefault="000270B7">
          <w:pPr>
            <w:pStyle w:val="TDC3"/>
            <w:rPr>
              <w:rFonts w:eastAsiaTheme="minorEastAsia"/>
              <w:noProof/>
              <w:kern w:val="2"/>
              <w:sz w:val="24"/>
              <w:szCs w:val="24"/>
              <w:lang w:val="es-AR" w:eastAsia="es-AR"/>
              <w14:ligatures w14:val="standardContextual"/>
            </w:rPr>
          </w:pPr>
          <w:hyperlink w:anchor="_Toc180761176"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_Toc180761176 \h </w:instrText>
            </w:r>
            <w:r w:rsidR="00275D0F">
              <w:rPr>
                <w:noProof/>
                <w:webHidden/>
              </w:rPr>
            </w:r>
            <w:r w:rsidR="00275D0F">
              <w:rPr>
                <w:noProof/>
                <w:webHidden/>
              </w:rPr>
              <w:fldChar w:fldCharType="separate"/>
            </w:r>
            <w:r w:rsidR="00465617">
              <w:rPr>
                <w:noProof/>
                <w:webHidden/>
              </w:rPr>
              <w:t>11</w:t>
            </w:r>
            <w:r w:rsidR="00275D0F">
              <w:rPr>
                <w:noProof/>
                <w:webHidden/>
              </w:rPr>
              <w:fldChar w:fldCharType="end"/>
            </w:r>
          </w:hyperlink>
        </w:p>
        <w:p w14:paraId="2420CBDD" w14:textId="1EB6DC4D" w:rsidR="00275D0F" w:rsidRDefault="000270B7">
          <w:pPr>
            <w:pStyle w:val="TDC2"/>
            <w:rPr>
              <w:rFonts w:eastAsiaTheme="minorEastAsia"/>
              <w:i w:val="0"/>
              <w:iCs w:val="0"/>
              <w:noProof/>
              <w:kern w:val="2"/>
              <w:sz w:val="24"/>
              <w:szCs w:val="24"/>
              <w:lang w:val="es-AR" w:eastAsia="es-AR"/>
              <w14:ligatures w14:val="standardContextual"/>
            </w:rPr>
          </w:pPr>
          <w:hyperlink w:anchor="_Toc180761177" w:history="1">
            <w:r w:rsidR="00275D0F" w:rsidRPr="00C54403">
              <w:rPr>
                <w:rStyle w:val="Hipervnculo"/>
                <w:noProof/>
              </w:rPr>
              <w:t>Caso de Uso 3: Administrar proyectos</w:t>
            </w:r>
            <w:r w:rsidR="00275D0F">
              <w:rPr>
                <w:noProof/>
                <w:webHidden/>
              </w:rPr>
              <w:tab/>
            </w:r>
            <w:r w:rsidR="00275D0F">
              <w:rPr>
                <w:noProof/>
                <w:webHidden/>
              </w:rPr>
              <w:fldChar w:fldCharType="begin"/>
            </w:r>
            <w:r w:rsidR="00275D0F">
              <w:rPr>
                <w:noProof/>
                <w:webHidden/>
              </w:rPr>
              <w:instrText xml:space="preserve"> PAGEREF _Toc180761177 \h </w:instrText>
            </w:r>
            <w:r w:rsidR="00275D0F">
              <w:rPr>
                <w:noProof/>
                <w:webHidden/>
              </w:rPr>
            </w:r>
            <w:r w:rsidR="00275D0F">
              <w:rPr>
                <w:noProof/>
                <w:webHidden/>
              </w:rPr>
              <w:fldChar w:fldCharType="separate"/>
            </w:r>
            <w:r w:rsidR="00465617">
              <w:rPr>
                <w:noProof/>
                <w:webHidden/>
              </w:rPr>
              <w:t>12</w:t>
            </w:r>
            <w:r w:rsidR="00275D0F">
              <w:rPr>
                <w:noProof/>
                <w:webHidden/>
              </w:rPr>
              <w:fldChar w:fldCharType="end"/>
            </w:r>
          </w:hyperlink>
        </w:p>
        <w:p w14:paraId="1939957C" w14:textId="50D8DCD8" w:rsidR="00275D0F" w:rsidRDefault="000270B7">
          <w:pPr>
            <w:pStyle w:val="TDC3"/>
            <w:rPr>
              <w:rFonts w:eastAsiaTheme="minorEastAsia"/>
              <w:noProof/>
              <w:kern w:val="2"/>
              <w:sz w:val="24"/>
              <w:szCs w:val="24"/>
              <w:lang w:val="es-AR" w:eastAsia="es-AR"/>
              <w14:ligatures w14:val="standardContextual"/>
            </w:rPr>
          </w:pPr>
          <w:hyperlink w:anchor="_Toc180761178" w:history="1">
            <w:r w:rsidR="00275D0F" w:rsidRPr="00C54403">
              <w:rPr>
                <w:rStyle w:val="Hipervnculo"/>
                <w:noProof/>
              </w:rPr>
              <w:t>Especificación de caso de uso de diseño</w:t>
            </w:r>
            <w:r w:rsidR="00275D0F">
              <w:rPr>
                <w:noProof/>
                <w:webHidden/>
              </w:rPr>
              <w:tab/>
            </w:r>
            <w:r w:rsidR="00275D0F">
              <w:rPr>
                <w:noProof/>
                <w:webHidden/>
              </w:rPr>
              <w:fldChar w:fldCharType="begin"/>
            </w:r>
            <w:r w:rsidR="00275D0F">
              <w:rPr>
                <w:noProof/>
                <w:webHidden/>
              </w:rPr>
              <w:instrText xml:space="preserve"> PAGEREF _Toc180761178 \h </w:instrText>
            </w:r>
            <w:r w:rsidR="00275D0F">
              <w:rPr>
                <w:noProof/>
                <w:webHidden/>
              </w:rPr>
            </w:r>
            <w:r w:rsidR="00275D0F">
              <w:rPr>
                <w:noProof/>
                <w:webHidden/>
              </w:rPr>
              <w:fldChar w:fldCharType="separate"/>
            </w:r>
            <w:r w:rsidR="00465617">
              <w:rPr>
                <w:noProof/>
                <w:webHidden/>
              </w:rPr>
              <w:t>12</w:t>
            </w:r>
            <w:r w:rsidR="00275D0F">
              <w:rPr>
                <w:noProof/>
                <w:webHidden/>
              </w:rPr>
              <w:fldChar w:fldCharType="end"/>
            </w:r>
          </w:hyperlink>
        </w:p>
        <w:p w14:paraId="5128725D" w14:textId="68C62509" w:rsidR="00275D0F" w:rsidRDefault="000270B7">
          <w:pPr>
            <w:pStyle w:val="TDC3"/>
            <w:rPr>
              <w:rFonts w:eastAsiaTheme="minorEastAsia"/>
              <w:noProof/>
              <w:kern w:val="2"/>
              <w:sz w:val="24"/>
              <w:szCs w:val="24"/>
              <w:lang w:val="es-AR" w:eastAsia="es-AR"/>
              <w14:ligatures w14:val="standardContextual"/>
            </w:rPr>
          </w:pPr>
          <w:hyperlink w:anchor="_Toc180761179"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_Toc180761179 \h </w:instrText>
            </w:r>
            <w:r w:rsidR="00275D0F">
              <w:rPr>
                <w:noProof/>
                <w:webHidden/>
              </w:rPr>
            </w:r>
            <w:r w:rsidR="00275D0F">
              <w:rPr>
                <w:noProof/>
                <w:webHidden/>
              </w:rPr>
              <w:fldChar w:fldCharType="separate"/>
            </w:r>
            <w:r w:rsidR="00465617">
              <w:rPr>
                <w:noProof/>
                <w:webHidden/>
              </w:rPr>
              <w:t>13</w:t>
            </w:r>
            <w:r w:rsidR="00275D0F">
              <w:rPr>
                <w:noProof/>
                <w:webHidden/>
              </w:rPr>
              <w:fldChar w:fldCharType="end"/>
            </w:r>
          </w:hyperlink>
        </w:p>
        <w:p w14:paraId="17B83C18" w14:textId="33C0AB8F" w:rsidR="00275D0F" w:rsidRDefault="000270B7">
          <w:pPr>
            <w:pStyle w:val="TDC3"/>
            <w:rPr>
              <w:rFonts w:eastAsiaTheme="minorEastAsia"/>
              <w:noProof/>
              <w:kern w:val="2"/>
              <w:sz w:val="24"/>
              <w:szCs w:val="24"/>
              <w:lang w:val="es-AR" w:eastAsia="es-AR"/>
              <w14:ligatures w14:val="standardContextual"/>
            </w:rPr>
          </w:pPr>
          <w:hyperlink w:anchor="_Toc180761180"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_Toc180761180 \h </w:instrText>
            </w:r>
            <w:r w:rsidR="00275D0F">
              <w:rPr>
                <w:noProof/>
                <w:webHidden/>
              </w:rPr>
            </w:r>
            <w:r w:rsidR="00275D0F">
              <w:rPr>
                <w:noProof/>
                <w:webHidden/>
              </w:rPr>
              <w:fldChar w:fldCharType="separate"/>
            </w:r>
            <w:r w:rsidR="00465617">
              <w:rPr>
                <w:noProof/>
                <w:webHidden/>
              </w:rPr>
              <w:t>15</w:t>
            </w:r>
            <w:r w:rsidR="00275D0F">
              <w:rPr>
                <w:noProof/>
                <w:webHidden/>
              </w:rPr>
              <w:fldChar w:fldCharType="end"/>
            </w:r>
          </w:hyperlink>
        </w:p>
        <w:p w14:paraId="11E62430" w14:textId="016F136A" w:rsidR="00275D0F" w:rsidRDefault="000270B7">
          <w:pPr>
            <w:pStyle w:val="TDC2"/>
            <w:rPr>
              <w:rFonts w:eastAsiaTheme="minorEastAsia"/>
              <w:i w:val="0"/>
              <w:iCs w:val="0"/>
              <w:noProof/>
              <w:kern w:val="2"/>
              <w:sz w:val="24"/>
              <w:szCs w:val="24"/>
              <w:lang w:val="es-AR" w:eastAsia="es-AR"/>
              <w14:ligatures w14:val="standardContextual"/>
            </w:rPr>
          </w:pPr>
          <w:hyperlink w:anchor="_Toc180761181" w:history="1">
            <w:r w:rsidR="00275D0F" w:rsidRPr="00C54403">
              <w:rPr>
                <w:rStyle w:val="Hipervnculo"/>
                <w:noProof/>
              </w:rPr>
              <w:t>Caso de Uso 4: Añadir riesgo a la lista</w:t>
            </w:r>
            <w:r w:rsidR="00275D0F">
              <w:rPr>
                <w:noProof/>
                <w:webHidden/>
              </w:rPr>
              <w:tab/>
            </w:r>
            <w:r w:rsidR="00275D0F">
              <w:rPr>
                <w:noProof/>
                <w:webHidden/>
              </w:rPr>
              <w:fldChar w:fldCharType="begin"/>
            </w:r>
            <w:r w:rsidR="00275D0F">
              <w:rPr>
                <w:noProof/>
                <w:webHidden/>
              </w:rPr>
              <w:instrText xml:space="preserve"> PAGEREF _Toc180761181 \h </w:instrText>
            </w:r>
            <w:r w:rsidR="00275D0F">
              <w:rPr>
                <w:noProof/>
                <w:webHidden/>
              </w:rPr>
            </w:r>
            <w:r w:rsidR="00275D0F">
              <w:rPr>
                <w:noProof/>
                <w:webHidden/>
              </w:rPr>
              <w:fldChar w:fldCharType="separate"/>
            </w:r>
            <w:r w:rsidR="00465617">
              <w:rPr>
                <w:noProof/>
                <w:webHidden/>
              </w:rPr>
              <w:t>16</w:t>
            </w:r>
            <w:r w:rsidR="00275D0F">
              <w:rPr>
                <w:noProof/>
                <w:webHidden/>
              </w:rPr>
              <w:fldChar w:fldCharType="end"/>
            </w:r>
          </w:hyperlink>
        </w:p>
        <w:p w14:paraId="4506F325" w14:textId="006E528B" w:rsidR="00275D0F" w:rsidRDefault="000270B7">
          <w:pPr>
            <w:pStyle w:val="TDC3"/>
            <w:rPr>
              <w:rFonts w:eastAsiaTheme="minorEastAsia"/>
              <w:noProof/>
              <w:kern w:val="2"/>
              <w:sz w:val="24"/>
              <w:szCs w:val="24"/>
              <w:lang w:val="es-AR" w:eastAsia="es-AR"/>
              <w14:ligatures w14:val="standardContextual"/>
            </w:rPr>
          </w:pPr>
          <w:hyperlink w:anchor="_Toc180761182" w:history="1">
            <w:r w:rsidR="00275D0F" w:rsidRPr="00C54403">
              <w:rPr>
                <w:rStyle w:val="Hipervnculo"/>
                <w:noProof/>
              </w:rPr>
              <w:t>Especificación de caso de uso de diseño</w:t>
            </w:r>
            <w:r w:rsidR="00275D0F">
              <w:rPr>
                <w:noProof/>
                <w:webHidden/>
              </w:rPr>
              <w:tab/>
            </w:r>
            <w:r w:rsidR="00275D0F">
              <w:rPr>
                <w:noProof/>
                <w:webHidden/>
              </w:rPr>
              <w:fldChar w:fldCharType="begin"/>
            </w:r>
            <w:r w:rsidR="00275D0F">
              <w:rPr>
                <w:noProof/>
                <w:webHidden/>
              </w:rPr>
              <w:instrText xml:space="preserve"> PAGEREF _Toc180761182 \h </w:instrText>
            </w:r>
            <w:r w:rsidR="00275D0F">
              <w:rPr>
                <w:noProof/>
                <w:webHidden/>
              </w:rPr>
            </w:r>
            <w:r w:rsidR="00275D0F">
              <w:rPr>
                <w:noProof/>
                <w:webHidden/>
              </w:rPr>
              <w:fldChar w:fldCharType="separate"/>
            </w:r>
            <w:r w:rsidR="00465617">
              <w:rPr>
                <w:noProof/>
                <w:webHidden/>
              </w:rPr>
              <w:t>16</w:t>
            </w:r>
            <w:r w:rsidR="00275D0F">
              <w:rPr>
                <w:noProof/>
                <w:webHidden/>
              </w:rPr>
              <w:fldChar w:fldCharType="end"/>
            </w:r>
          </w:hyperlink>
        </w:p>
        <w:p w14:paraId="36AAA4A3" w14:textId="654C7951" w:rsidR="00275D0F" w:rsidRDefault="000270B7">
          <w:pPr>
            <w:pStyle w:val="TDC3"/>
            <w:rPr>
              <w:rFonts w:eastAsiaTheme="minorEastAsia"/>
              <w:noProof/>
              <w:kern w:val="2"/>
              <w:sz w:val="24"/>
              <w:szCs w:val="24"/>
              <w:lang w:val="es-AR" w:eastAsia="es-AR"/>
              <w14:ligatures w14:val="standardContextual"/>
            </w:rPr>
          </w:pPr>
          <w:hyperlink w:anchor="_Toc180761183"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_Toc180761183 \h </w:instrText>
            </w:r>
            <w:r w:rsidR="00275D0F">
              <w:rPr>
                <w:noProof/>
                <w:webHidden/>
              </w:rPr>
            </w:r>
            <w:r w:rsidR="00275D0F">
              <w:rPr>
                <w:noProof/>
                <w:webHidden/>
              </w:rPr>
              <w:fldChar w:fldCharType="separate"/>
            </w:r>
            <w:r w:rsidR="00465617">
              <w:rPr>
                <w:noProof/>
                <w:webHidden/>
              </w:rPr>
              <w:t>16</w:t>
            </w:r>
            <w:r w:rsidR="00275D0F">
              <w:rPr>
                <w:noProof/>
                <w:webHidden/>
              </w:rPr>
              <w:fldChar w:fldCharType="end"/>
            </w:r>
          </w:hyperlink>
        </w:p>
        <w:p w14:paraId="4B7AE505" w14:textId="7135288D" w:rsidR="00275D0F" w:rsidRDefault="000270B7">
          <w:pPr>
            <w:pStyle w:val="TDC3"/>
            <w:rPr>
              <w:rFonts w:eastAsiaTheme="minorEastAsia"/>
              <w:noProof/>
              <w:kern w:val="2"/>
              <w:sz w:val="24"/>
              <w:szCs w:val="24"/>
              <w:lang w:val="es-AR" w:eastAsia="es-AR"/>
              <w14:ligatures w14:val="standardContextual"/>
            </w:rPr>
          </w:pPr>
          <w:hyperlink w:anchor="_Toc180761184"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_Toc180761184 \h </w:instrText>
            </w:r>
            <w:r w:rsidR="00275D0F">
              <w:rPr>
                <w:noProof/>
                <w:webHidden/>
              </w:rPr>
            </w:r>
            <w:r w:rsidR="00275D0F">
              <w:rPr>
                <w:noProof/>
                <w:webHidden/>
              </w:rPr>
              <w:fldChar w:fldCharType="separate"/>
            </w:r>
            <w:r w:rsidR="00465617">
              <w:rPr>
                <w:noProof/>
                <w:webHidden/>
              </w:rPr>
              <w:t>18</w:t>
            </w:r>
            <w:r w:rsidR="00275D0F">
              <w:rPr>
                <w:noProof/>
                <w:webHidden/>
              </w:rPr>
              <w:fldChar w:fldCharType="end"/>
            </w:r>
          </w:hyperlink>
        </w:p>
        <w:p w14:paraId="44B0C88F" w14:textId="7C43DF3E" w:rsidR="00275D0F" w:rsidRDefault="000270B7">
          <w:pPr>
            <w:pStyle w:val="TDC2"/>
            <w:rPr>
              <w:rFonts w:eastAsiaTheme="minorEastAsia"/>
              <w:i w:val="0"/>
              <w:iCs w:val="0"/>
              <w:noProof/>
              <w:kern w:val="2"/>
              <w:sz w:val="24"/>
              <w:szCs w:val="24"/>
              <w:lang w:val="es-AR" w:eastAsia="es-AR"/>
              <w14:ligatures w14:val="standardContextual"/>
            </w:rPr>
          </w:pPr>
          <w:hyperlink w:anchor="_Toc180761185" w:history="1">
            <w:r w:rsidR="00275D0F" w:rsidRPr="00C54403">
              <w:rPr>
                <w:rStyle w:val="Hipervnculo"/>
                <w:noProof/>
              </w:rPr>
              <w:t>Caso de Uso 5: Modificar lista de riesgos</w:t>
            </w:r>
            <w:r w:rsidR="00275D0F">
              <w:rPr>
                <w:noProof/>
                <w:webHidden/>
              </w:rPr>
              <w:tab/>
            </w:r>
            <w:r w:rsidR="00275D0F">
              <w:rPr>
                <w:noProof/>
                <w:webHidden/>
              </w:rPr>
              <w:fldChar w:fldCharType="begin"/>
            </w:r>
            <w:r w:rsidR="00275D0F">
              <w:rPr>
                <w:noProof/>
                <w:webHidden/>
              </w:rPr>
              <w:instrText xml:space="preserve"> PAGEREF _Toc180761185 \h </w:instrText>
            </w:r>
            <w:r w:rsidR="00275D0F">
              <w:rPr>
                <w:noProof/>
                <w:webHidden/>
              </w:rPr>
            </w:r>
            <w:r w:rsidR="00275D0F">
              <w:rPr>
                <w:noProof/>
                <w:webHidden/>
              </w:rPr>
              <w:fldChar w:fldCharType="separate"/>
            </w:r>
            <w:r w:rsidR="00465617">
              <w:rPr>
                <w:noProof/>
                <w:webHidden/>
              </w:rPr>
              <w:t>18</w:t>
            </w:r>
            <w:r w:rsidR="00275D0F">
              <w:rPr>
                <w:noProof/>
                <w:webHidden/>
              </w:rPr>
              <w:fldChar w:fldCharType="end"/>
            </w:r>
          </w:hyperlink>
        </w:p>
        <w:p w14:paraId="4D0AE453" w14:textId="4CAF66F9" w:rsidR="00275D0F" w:rsidRDefault="000270B7">
          <w:pPr>
            <w:pStyle w:val="TDC3"/>
            <w:rPr>
              <w:rFonts w:eastAsiaTheme="minorEastAsia"/>
              <w:noProof/>
              <w:kern w:val="2"/>
              <w:sz w:val="24"/>
              <w:szCs w:val="24"/>
              <w:lang w:val="es-AR" w:eastAsia="es-AR"/>
              <w14:ligatures w14:val="standardContextual"/>
            </w:rPr>
          </w:pPr>
          <w:hyperlink w:anchor="_Toc180761186" w:history="1">
            <w:r w:rsidR="00275D0F" w:rsidRPr="00C54403">
              <w:rPr>
                <w:rStyle w:val="Hipervnculo"/>
                <w:noProof/>
              </w:rPr>
              <w:t>Especificación de caso de uso de diseño</w:t>
            </w:r>
            <w:r w:rsidR="00275D0F">
              <w:rPr>
                <w:noProof/>
                <w:webHidden/>
              </w:rPr>
              <w:tab/>
            </w:r>
            <w:r w:rsidR="00275D0F">
              <w:rPr>
                <w:noProof/>
                <w:webHidden/>
              </w:rPr>
              <w:fldChar w:fldCharType="begin"/>
            </w:r>
            <w:r w:rsidR="00275D0F">
              <w:rPr>
                <w:noProof/>
                <w:webHidden/>
              </w:rPr>
              <w:instrText xml:space="preserve"> PAGEREF _Toc180761186 \h </w:instrText>
            </w:r>
            <w:r w:rsidR="00275D0F">
              <w:rPr>
                <w:noProof/>
                <w:webHidden/>
              </w:rPr>
            </w:r>
            <w:r w:rsidR="00275D0F">
              <w:rPr>
                <w:noProof/>
                <w:webHidden/>
              </w:rPr>
              <w:fldChar w:fldCharType="separate"/>
            </w:r>
            <w:r w:rsidR="00465617">
              <w:rPr>
                <w:noProof/>
                <w:webHidden/>
              </w:rPr>
              <w:t>18</w:t>
            </w:r>
            <w:r w:rsidR="00275D0F">
              <w:rPr>
                <w:noProof/>
                <w:webHidden/>
              </w:rPr>
              <w:fldChar w:fldCharType="end"/>
            </w:r>
          </w:hyperlink>
        </w:p>
        <w:p w14:paraId="35E61DD8" w14:textId="3D19A734" w:rsidR="00275D0F" w:rsidRDefault="000270B7">
          <w:pPr>
            <w:pStyle w:val="TDC3"/>
            <w:rPr>
              <w:rFonts w:eastAsiaTheme="minorEastAsia"/>
              <w:noProof/>
              <w:kern w:val="2"/>
              <w:sz w:val="24"/>
              <w:szCs w:val="24"/>
              <w:lang w:val="es-AR" w:eastAsia="es-AR"/>
              <w14:ligatures w14:val="standardContextual"/>
            </w:rPr>
          </w:pPr>
          <w:hyperlink w:anchor="_Toc180761187"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_Toc180761187 \h </w:instrText>
            </w:r>
            <w:r w:rsidR="00275D0F">
              <w:rPr>
                <w:noProof/>
                <w:webHidden/>
              </w:rPr>
            </w:r>
            <w:r w:rsidR="00275D0F">
              <w:rPr>
                <w:noProof/>
                <w:webHidden/>
              </w:rPr>
              <w:fldChar w:fldCharType="separate"/>
            </w:r>
            <w:r w:rsidR="00465617">
              <w:rPr>
                <w:noProof/>
                <w:webHidden/>
              </w:rPr>
              <w:t>19</w:t>
            </w:r>
            <w:r w:rsidR="00275D0F">
              <w:rPr>
                <w:noProof/>
                <w:webHidden/>
              </w:rPr>
              <w:fldChar w:fldCharType="end"/>
            </w:r>
          </w:hyperlink>
        </w:p>
        <w:p w14:paraId="5813AB34" w14:textId="04167C41" w:rsidR="00275D0F" w:rsidRDefault="000270B7">
          <w:pPr>
            <w:pStyle w:val="TDC3"/>
            <w:rPr>
              <w:rFonts w:eastAsiaTheme="minorEastAsia"/>
              <w:noProof/>
              <w:kern w:val="2"/>
              <w:sz w:val="24"/>
              <w:szCs w:val="24"/>
              <w:lang w:val="es-AR" w:eastAsia="es-AR"/>
              <w14:ligatures w14:val="standardContextual"/>
            </w:rPr>
          </w:pPr>
          <w:hyperlink w:anchor="_Toc180761188"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_Toc180761188 \h </w:instrText>
            </w:r>
            <w:r w:rsidR="00275D0F">
              <w:rPr>
                <w:noProof/>
                <w:webHidden/>
              </w:rPr>
            </w:r>
            <w:r w:rsidR="00275D0F">
              <w:rPr>
                <w:noProof/>
                <w:webHidden/>
              </w:rPr>
              <w:fldChar w:fldCharType="separate"/>
            </w:r>
            <w:r w:rsidR="00465617">
              <w:rPr>
                <w:noProof/>
                <w:webHidden/>
              </w:rPr>
              <w:t>21</w:t>
            </w:r>
            <w:r w:rsidR="00275D0F">
              <w:rPr>
                <w:noProof/>
                <w:webHidden/>
              </w:rPr>
              <w:fldChar w:fldCharType="end"/>
            </w:r>
          </w:hyperlink>
        </w:p>
        <w:p w14:paraId="059BCB87" w14:textId="1C5B7412" w:rsidR="00275D0F" w:rsidRDefault="000270B7">
          <w:pPr>
            <w:pStyle w:val="TDC2"/>
            <w:rPr>
              <w:rFonts w:eastAsiaTheme="minorEastAsia"/>
              <w:i w:val="0"/>
              <w:iCs w:val="0"/>
              <w:noProof/>
              <w:kern w:val="2"/>
              <w:sz w:val="24"/>
              <w:szCs w:val="24"/>
              <w:lang w:val="es-AR" w:eastAsia="es-AR"/>
              <w14:ligatures w14:val="standardContextual"/>
            </w:rPr>
          </w:pPr>
          <w:hyperlink w:anchor="_Toc180761189" w:history="1">
            <w:r w:rsidR="00275D0F" w:rsidRPr="00C54403">
              <w:rPr>
                <w:rStyle w:val="Hipervnculo"/>
                <w:noProof/>
              </w:rPr>
              <w:t>Caso de Uso 6: Administrar categorías de riesgos</w:t>
            </w:r>
            <w:r w:rsidR="00275D0F">
              <w:rPr>
                <w:noProof/>
                <w:webHidden/>
              </w:rPr>
              <w:tab/>
            </w:r>
            <w:r w:rsidR="00275D0F">
              <w:rPr>
                <w:noProof/>
                <w:webHidden/>
              </w:rPr>
              <w:fldChar w:fldCharType="begin"/>
            </w:r>
            <w:r w:rsidR="00275D0F">
              <w:rPr>
                <w:noProof/>
                <w:webHidden/>
              </w:rPr>
              <w:instrText xml:space="preserve"> PAGEREF _Toc180761189 \h </w:instrText>
            </w:r>
            <w:r w:rsidR="00275D0F">
              <w:rPr>
                <w:noProof/>
                <w:webHidden/>
              </w:rPr>
            </w:r>
            <w:r w:rsidR="00275D0F">
              <w:rPr>
                <w:noProof/>
                <w:webHidden/>
              </w:rPr>
              <w:fldChar w:fldCharType="separate"/>
            </w:r>
            <w:r w:rsidR="00465617">
              <w:rPr>
                <w:noProof/>
                <w:webHidden/>
              </w:rPr>
              <w:t>22</w:t>
            </w:r>
            <w:r w:rsidR="00275D0F">
              <w:rPr>
                <w:noProof/>
                <w:webHidden/>
              </w:rPr>
              <w:fldChar w:fldCharType="end"/>
            </w:r>
          </w:hyperlink>
        </w:p>
        <w:p w14:paraId="44DBA128" w14:textId="0EB6FC0F" w:rsidR="00275D0F" w:rsidRDefault="000270B7">
          <w:pPr>
            <w:pStyle w:val="TDC3"/>
            <w:rPr>
              <w:rFonts w:eastAsiaTheme="minorEastAsia"/>
              <w:noProof/>
              <w:kern w:val="2"/>
              <w:sz w:val="24"/>
              <w:szCs w:val="24"/>
              <w:lang w:val="es-AR" w:eastAsia="es-AR"/>
              <w14:ligatures w14:val="standardContextual"/>
            </w:rPr>
          </w:pPr>
          <w:hyperlink w:anchor="_Toc180761190" w:history="1">
            <w:r w:rsidR="00275D0F" w:rsidRPr="00C54403">
              <w:rPr>
                <w:rStyle w:val="Hipervnculo"/>
                <w:noProof/>
              </w:rPr>
              <w:t>Especificación de caso de uso de diseño</w:t>
            </w:r>
            <w:r w:rsidR="00275D0F">
              <w:rPr>
                <w:noProof/>
                <w:webHidden/>
              </w:rPr>
              <w:tab/>
            </w:r>
            <w:r w:rsidR="00275D0F">
              <w:rPr>
                <w:noProof/>
                <w:webHidden/>
              </w:rPr>
              <w:fldChar w:fldCharType="begin"/>
            </w:r>
            <w:r w:rsidR="00275D0F">
              <w:rPr>
                <w:noProof/>
                <w:webHidden/>
              </w:rPr>
              <w:instrText xml:space="preserve"> PAGEREF _Toc180761190 \h </w:instrText>
            </w:r>
            <w:r w:rsidR="00275D0F">
              <w:rPr>
                <w:noProof/>
                <w:webHidden/>
              </w:rPr>
            </w:r>
            <w:r w:rsidR="00275D0F">
              <w:rPr>
                <w:noProof/>
                <w:webHidden/>
              </w:rPr>
              <w:fldChar w:fldCharType="separate"/>
            </w:r>
            <w:r w:rsidR="00465617">
              <w:rPr>
                <w:noProof/>
                <w:webHidden/>
              </w:rPr>
              <w:t>22</w:t>
            </w:r>
            <w:r w:rsidR="00275D0F">
              <w:rPr>
                <w:noProof/>
                <w:webHidden/>
              </w:rPr>
              <w:fldChar w:fldCharType="end"/>
            </w:r>
          </w:hyperlink>
        </w:p>
        <w:p w14:paraId="38C24E54" w14:textId="502E282F" w:rsidR="00275D0F" w:rsidRDefault="000270B7">
          <w:pPr>
            <w:pStyle w:val="TDC3"/>
            <w:rPr>
              <w:rFonts w:eastAsiaTheme="minorEastAsia"/>
              <w:noProof/>
              <w:kern w:val="2"/>
              <w:sz w:val="24"/>
              <w:szCs w:val="24"/>
              <w:lang w:val="es-AR" w:eastAsia="es-AR"/>
              <w14:ligatures w14:val="standardContextual"/>
            </w:rPr>
          </w:pPr>
          <w:hyperlink w:anchor="_Toc180761191"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_Toc180761191 \h </w:instrText>
            </w:r>
            <w:r w:rsidR="00275D0F">
              <w:rPr>
                <w:noProof/>
                <w:webHidden/>
              </w:rPr>
            </w:r>
            <w:r w:rsidR="00275D0F">
              <w:rPr>
                <w:noProof/>
                <w:webHidden/>
              </w:rPr>
              <w:fldChar w:fldCharType="separate"/>
            </w:r>
            <w:r w:rsidR="00465617">
              <w:rPr>
                <w:noProof/>
                <w:webHidden/>
              </w:rPr>
              <w:t>22</w:t>
            </w:r>
            <w:r w:rsidR="00275D0F">
              <w:rPr>
                <w:noProof/>
                <w:webHidden/>
              </w:rPr>
              <w:fldChar w:fldCharType="end"/>
            </w:r>
          </w:hyperlink>
        </w:p>
        <w:p w14:paraId="1143BB58" w14:textId="46C1CAC3" w:rsidR="00275D0F" w:rsidRDefault="000270B7">
          <w:pPr>
            <w:pStyle w:val="TDC3"/>
            <w:rPr>
              <w:rFonts w:eastAsiaTheme="minorEastAsia"/>
              <w:noProof/>
              <w:kern w:val="2"/>
              <w:sz w:val="24"/>
              <w:szCs w:val="24"/>
              <w:lang w:val="es-AR" w:eastAsia="es-AR"/>
              <w14:ligatures w14:val="standardContextual"/>
            </w:rPr>
          </w:pPr>
          <w:hyperlink w:anchor="_Toc180761192"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_Toc180761192 \h </w:instrText>
            </w:r>
            <w:r w:rsidR="00275D0F">
              <w:rPr>
                <w:noProof/>
                <w:webHidden/>
              </w:rPr>
            </w:r>
            <w:r w:rsidR="00275D0F">
              <w:rPr>
                <w:noProof/>
                <w:webHidden/>
              </w:rPr>
              <w:fldChar w:fldCharType="separate"/>
            </w:r>
            <w:r w:rsidR="00465617">
              <w:rPr>
                <w:noProof/>
                <w:webHidden/>
              </w:rPr>
              <w:t>23</w:t>
            </w:r>
            <w:r w:rsidR="00275D0F">
              <w:rPr>
                <w:noProof/>
                <w:webHidden/>
              </w:rPr>
              <w:fldChar w:fldCharType="end"/>
            </w:r>
          </w:hyperlink>
        </w:p>
        <w:p w14:paraId="6E76D5BD" w14:textId="10F46B66" w:rsidR="00275D0F" w:rsidRDefault="000270B7">
          <w:pPr>
            <w:pStyle w:val="TDC2"/>
            <w:rPr>
              <w:rFonts w:eastAsiaTheme="minorEastAsia"/>
              <w:i w:val="0"/>
              <w:iCs w:val="0"/>
              <w:noProof/>
              <w:kern w:val="2"/>
              <w:sz w:val="24"/>
              <w:szCs w:val="24"/>
              <w:lang w:val="es-AR" w:eastAsia="es-AR"/>
              <w14:ligatures w14:val="standardContextual"/>
            </w:rPr>
          </w:pPr>
          <w:hyperlink w:anchor="_Toc180761193" w:history="1">
            <w:r w:rsidR="00275D0F" w:rsidRPr="00C54403">
              <w:rPr>
                <w:rStyle w:val="Hipervnculo"/>
                <w:noProof/>
              </w:rPr>
              <w:t>Caso de Uso 7: Realizar evaluación de riesgo</w:t>
            </w:r>
            <w:r w:rsidR="00275D0F">
              <w:rPr>
                <w:noProof/>
                <w:webHidden/>
              </w:rPr>
              <w:tab/>
            </w:r>
            <w:r w:rsidR="00275D0F">
              <w:rPr>
                <w:noProof/>
                <w:webHidden/>
              </w:rPr>
              <w:fldChar w:fldCharType="begin"/>
            </w:r>
            <w:r w:rsidR="00275D0F">
              <w:rPr>
                <w:noProof/>
                <w:webHidden/>
              </w:rPr>
              <w:instrText xml:space="preserve"> PAGEREF _Toc180761193 \h </w:instrText>
            </w:r>
            <w:r w:rsidR="00275D0F">
              <w:rPr>
                <w:noProof/>
                <w:webHidden/>
              </w:rPr>
            </w:r>
            <w:r w:rsidR="00275D0F">
              <w:rPr>
                <w:noProof/>
                <w:webHidden/>
              </w:rPr>
              <w:fldChar w:fldCharType="separate"/>
            </w:r>
            <w:r w:rsidR="00465617">
              <w:rPr>
                <w:noProof/>
                <w:webHidden/>
              </w:rPr>
              <w:t>24</w:t>
            </w:r>
            <w:r w:rsidR="00275D0F">
              <w:rPr>
                <w:noProof/>
                <w:webHidden/>
              </w:rPr>
              <w:fldChar w:fldCharType="end"/>
            </w:r>
          </w:hyperlink>
        </w:p>
        <w:p w14:paraId="5FF2AB65" w14:textId="3674E13B" w:rsidR="00275D0F" w:rsidRDefault="000270B7">
          <w:pPr>
            <w:pStyle w:val="TDC3"/>
            <w:rPr>
              <w:rFonts w:eastAsiaTheme="minorEastAsia"/>
              <w:noProof/>
              <w:kern w:val="2"/>
              <w:sz w:val="24"/>
              <w:szCs w:val="24"/>
              <w:lang w:val="es-AR" w:eastAsia="es-AR"/>
              <w14:ligatures w14:val="standardContextual"/>
            </w:rPr>
          </w:pPr>
          <w:hyperlink w:anchor="_Toc180761194" w:history="1">
            <w:r w:rsidR="00275D0F" w:rsidRPr="00C54403">
              <w:rPr>
                <w:rStyle w:val="Hipervnculo"/>
                <w:noProof/>
              </w:rPr>
              <w:t>Especificación de caso de uso de diseño</w:t>
            </w:r>
            <w:r w:rsidR="00275D0F">
              <w:rPr>
                <w:noProof/>
                <w:webHidden/>
              </w:rPr>
              <w:tab/>
            </w:r>
            <w:r w:rsidR="00275D0F">
              <w:rPr>
                <w:noProof/>
                <w:webHidden/>
              </w:rPr>
              <w:fldChar w:fldCharType="begin"/>
            </w:r>
            <w:r w:rsidR="00275D0F">
              <w:rPr>
                <w:noProof/>
                <w:webHidden/>
              </w:rPr>
              <w:instrText xml:space="preserve"> PAGEREF _Toc180761194 \h </w:instrText>
            </w:r>
            <w:r w:rsidR="00275D0F">
              <w:rPr>
                <w:noProof/>
                <w:webHidden/>
              </w:rPr>
            </w:r>
            <w:r w:rsidR="00275D0F">
              <w:rPr>
                <w:noProof/>
                <w:webHidden/>
              </w:rPr>
              <w:fldChar w:fldCharType="separate"/>
            </w:r>
            <w:r w:rsidR="00465617">
              <w:rPr>
                <w:noProof/>
                <w:webHidden/>
              </w:rPr>
              <w:t>24</w:t>
            </w:r>
            <w:r w:rsidR="00275D0F">
              <w:rPr>
                <w:noProof/>
                <w:webHidden/>
              </w:rPr>
              <w:fldChar w:fldCharType="end"/>
            </w:r>
          </w:hyperlink>
        </w:p>
        <w:p w14:paraId="7BA625B8" w14:textId="136B58C3" w:rsidR="00275D0F" w:rsidRDefault="000270B7">
          <w:pPr>
            <w:pStyle w:val="TDC3"/>
            <w:rPr>
              <w:rFonts w:eastAsiaTheme="minorEastAsia"/>
              <w:noProof/>
              <w:kern w:val="2"/>
              <w:sz w:val="24"/>
              <w:szCs w:val="24"/>
              <w:lang w:val="es-AR" w:eastAsia="es-AR"/>
              <w14:ligatures w14:val="standardContextual"/>
            </w:rPr>
          </w:pPr>
          <w:hyperlink w:anchor="_Toc180761195"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_Toc180761195 \h </w:instrText>
            </w:r>
            <w:r w:rsidR="00275D0F">
              <w:rPr>
                <w:noProof/>
                <w:webHidden/>
              </w:rPr>
            </w:r>
            <w:r w:rsidR="00275D0F">
              <w:rPr>
                <w:noProof/>
                <w:webHidden/>
              </w:rPr>
              <w:fldChar w:fldCharType="separate"/>
            </w:r>
            <w:r w:rsidR="00465617">
              <w:rPr>
                <w:noProof/>
                <w:webHidden/>
              </w:rPr>
              <w:t>24</w:t>
            </w:r>
            <w:r w:rsidR="00275D0F">
              <w:rPr>
                <w:noProof/>
                <w:webHidden/>
              </w:rPr>
              <w:fldChar w:fldCharType="end"/>
            </w:r>
          </w:hyperlink>
        </w:p>
        <w:p w14:paraId="3001F07E" w14:textId="5B6D7425" w:rsidR="00275D0F" w:rsidRDefault="000270B7">
          <w:pPr>
            <w:pStyle w:val="TDC3"/>
            <w:rPr>
              <w:rFonts w:eastAsiaTheme="minorEastAsia"/>
              <w:noProof/>
              <w:kern w:val="2"/>
              <w:sz w:val="24"/>
              <w:szCs w:val="24"/>
              <w:lang w:val="es-AR" w:eastAsia="es-AR"/>
              <w14:ligatures w14:val="standardContextual"/>
            </w:rPr>
          </w:pPr>
          <w:hyperlink w:anchor="_Toc180761196"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_Toc180761196 \h </w:instrText>
            </w:r>
            <w:r w:rsidR="00275D0F">
              <w:rPr>
                <w:noProof/>
                <w:webHidden/>
              </w:rPr>
            </w:r>
            <w:r w:rsidR="00275D0F">
              <w:rPr>
                <w:noProof/>
                <w:webHidden/>
              </w:rPr>
              <w:fldChar w:fldCharType="separate"/>
            </w:r>
            <w:r w:rsidR="00465617">
              <w:rPr>
                <w:noProof/>
                <w:webHidden/>
              </w:rPr>
              <w:t>25</w:t>
            </w:r>
            <w:r w:rsidR="00275D0F">
              <w:rPr>
                <w:noProof/>
                <w:webHidden/>
              </w:rPr>
              <w:fldChar w:fldCharType="end"/>
            </w:r>
          </w:hyperlink>
        </w:p>
        <w:p w14:paraId="5573D3EF" w14:textId="52B6BA08" w:rsidR="00275D0F" w:rsidRDefault="000270B7">
          <w:pPr>
            <w:pStyle w:val="TDC2"/>
            <w:rPr>
              <w:rFonts w:eastAsiaTheme="minorEastAsia"/>
              <w:i w:val="0"/>
              <w:iCs w:val="0"/>
              <w:noProof/>
              <w:kern w:val="2"/>
              <w:sz w:val="24"/>
              <w:szCs w:val="24"/>
              <w:lang w:val="es-AR" w:eastAsia="es-AR"/>
              <w14:ligatures w14:val="standardContextual"/>
            </w:rPr>
          </w:pPr>
          <w:hyperlink w:anchor="_Toc180761197" w:history="1">
            <w:r w:rsidR="00275D0F" w:rsidRPr="00C54403">
              <w:rPr>
                <w:rStyle w:val="Hipervnculo"/>
                <w:noProof/>
              </w:rPr>
              <w:t>Caso de Uso 8: Añadir plan de acción</w:t>
            </w:r>
            <w:r w:rsidR="00275D0F">
              <w:rPr>
                <w:noProof/>
                <w:webHidden/>
              </w:rPr>
              <w:tab/>
            </w:r>
            <w:r w:rsidR="00275D0F">
              <w:rPr>
                <w:noProof/>
                <w:webHidden/>
              </w:rPr>
              <w:fldChar w:fldCharType="begin"/>
            </w:r>
            <w:r w:rsidR="00275D0F">
              <w:rPr>
                <w:noProof/>
                <w:webHidden/>
              </w:rPr>
              <w:instrText xml:space="preserve"> PAGEREF _Toc180761197 \h </w:instrText>
            </w:r>
            <w:r w:rsidR="00275D0F">
              <w:rPr>
                <w:noProof/>
                <w:webHidden/>
              </w:rPr>
            </w:r>
            <w:r w:rsidR="00275D0F">
              <w:rPr>
                <w:noProof/>
                <w:webHidden/>
              </w:rPr>
              <w:fldChar w:fldCharType="separate"/>
            </w:r>
            <w:r w:rsidR="00465617">
              <w:rPr>
                <w:noProof/>
                <w:webHidden/>
              </w:rPr>
              <w:t>25</w:t>
            </w:r>
            <w:r w:rsidR="00275D0F">
              <w:rPr>
                <w:noProof/>
                <w:webHidden/>
              </w:rPr>
              <w:fldChar w:fldCharType="end"/>
            </w:r>
          </w:hyperlink>
        </w:p>
        <w:p w14:paraId="57966093" w14:textId="227726D7" w:rsidR="00275D0F" w:rsidRDefault="000270B7">
          <w:pPr>
            <w:pStyle w:val="TDC3"/>
            <w:rPr>
              <w:rFonts w:eastAsiaTheme="minorEastAsia"/>
              <w:noProof/>
              <w:kern w:val="2"/>
              <w:sz w:val="24"/>
              <w:szCs w:val="24"/>
              <w:lang w:val="es-AR" w:eastAsia="es-AR"/>
              <w14:ligatures w14:val="standardContextual"/>
            </w:rPr>
          </w:pPr>
          <w:hyperlink w:anchor="_Toc180761198"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_Toc180761198 \h </w:instrText>
            </w:r>
            <w:r w:rsidR="00275D0F">
              <w:rPr>
                <w:noProof/>
                <w:webHidden/>
              </w:rPr>
            </w:r>
            <w:r w:rsidR="00275D0F">
              <w:rPr>
                <w:noProof/>
                <w:webHidden/>
              </w:rPr>
              <w:fldChar w:fldCharType="separate"/>
            </w:r>
            <w:r w:rsidR="00465617">
              <w:rPr>
                <w:noProof/>
                <w:webHidden/>
              </w:rPr>
              <w:t>25</w:t>
            </w:r>
            <w:r w:rsidR="00275D0F">
              <w:rPr>
                <w:noProof/>
                <w:webHidden/>
              </w:rPr>
              <w:fldChar w:fldCharType="end"/>
            </w:r>
          </w:hyperlink>
        </w:p>
        <w:p w14:paraId="3F03BEB2" w14:textId="067B5499" w:rsidR="00275D0F" w:rsidRDefault="000270B7">
          <w:pPr>
            <w:pStyle w:val="TDC3"/>
            <w:rPr>
              <w:rFonts w:eastAsiaTheme="minorEastAsia"/>
              <w:noProof/>
              <w:kern w:val="2"/>
              <w:sz w:val="24"/>
              <w:szCs w:val="24"/>
              <w:lang w:val="es-AR" w:eastAsia="es-AR"/>
              <w14:ligatures w14:val="standardContextual"/>
            </w:rPr>
          </w:pPr>
          <w:hyperlink w:anchor="_Toc180761199"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_Toc180761199 \h </w:instrText>
            </w:r>
            <w:r w:rsidR="00275D0F">
              <w:rPr>
                <w:noProof/>
                <w:webHidden/>
              </w:rPr>
            </w:r>
            <w:r w:rsidR="00275D0F">
              <w:rPr>
                <w:noProof/>
                <w:webHidden/>
              </w:rPr>
              <w:fldChar w:fldCharType="separate"/>
            </w:r>
            <w:r w:rsidR="00465617">
              <w:rPr>
                <w:noProof/>
                <w:webHidden/>
              </w:rPr>
              <w:t>27</w:t>
            </w:r>
            <w:r w:rsidR="00275D0F">
              <w:rPr>
                <w:noProof/>
                <w:webHidden/>
              </w:rPr>
              <w:fldChar w:fldCharType="end"/>
            </w:r>
          </w:hyperlink>
        </w:p>
        <w:p w14:paraId="0DB77D99" w14:textId="0FC84D3F" w:rsidR="00275D0F" w:rsidRDefault="000270B7">
          <w:pPr>
            <w:pStyle w:val="TDC2"/>
            <w:rPr>
              <w:rFonts w:eastAsiaTheme="minorEastAsia"/>
              <w:i w:val="0"/>
              <w:iCs w:val="0"/>
              <w:noProof/>
              <w:kern w:val="2"/>
              <w:sz w:val="24"/>
              <w:szCs w:val="24"/>
              <w:lang w:val="es-AR" w:eastAsia="es-AR"/>
              <w14:ligatures w14:val="standardContextual"/>
            </w:rPr>
          </w:pPr>
          <w:hyperlink w:anchor="_Toc180761200" w:history="1">
            <w:r w:rsidR="00275D0F" w:rsidRPr="00C54403">
              <w:rPr>
                <w:rStyle w:val="Hipervnculo"/>
                <w:noProof/>
              </w:rPr>
              <w:t>Caso de Uso 9: Modificar plan de acción</w:t>
            </w:r>
            <w:r w:rsidR="00275D0F">
              <w:rPr>
                <w:noProof/>
                <w:webHidden/>
              </w:rPr>
              <w:tab/>
            </w:r>
            <w:r w:rsidR="00275D0F">
              <w:rPr>
                <w:noProof/>
                <w:webHidden/>
              </w:rPr>
              <w:fldChar w:fldCharType="begin"/>
            </w:r>
            <w:r w:rsidR="00275D0F">
              <w:rPr>
                <w:noProof/>
                <w:webHidden/>
              </w:rPr>
              <w:instrText xml:space="preserve"> PAGEREF _Toc180761200 \h </w:instrText>
            </w:r>
            <w:r w:rsidR="00275D0F">
              <w:rPr>
                <w:noProof/>
                <w:webHidden/>
              </w:rPr>
            </w:r>
            <w:r w:rsidR="00275D0F">
              <w:rPr>
                <w:noProof/>
                <w:webHidden/>
              </w:rPr>
              <w:fldChar w:fldCharType="separate"/>
            </w:r>
            <w:r w:rsidR="00465617">
              <w:rPr>
                <w:noProof/>
                <w:webHidden/>
              </w:rPr>
              <w:t>27</w:t>
            </w:r>
            <w:r w:rsidR="00275D0F">
              <w:rPr>
                <w:noProof/>
                <w:webHidden/>
              </w:rPr>
              <w:fldChar w:fldCharType="end"/>
            </w:r>
          </w:hyperlink>
        </w:p>
        <w:p w14:paraId="5359FC45" w14:textId="74E8BB74" w:rsidR="00275D0F" w:rsidRDefault="000270B7">
          <w:pPr>
            <w:pStyle w:val="TDC3"/>
            <w:rPr>
              <w:rFonts w:eastAsiaTheme="minorEastAsia"/>
              <w:noProof/>
              <w:kern w:val="2"/>
              <w:sz w:val="24"/>
              <w:szCs w:val="24"/>
              <w:lang w:val="es-AR" w:eastAsia="es-AR"/>
              <w14:ligatures w14:val="standardContextual"/>
            </w:rPr>
          </w:pPr>
          <w:hyperlink w:anchor="_Toc180761201" w:history="1">
            <w:r w:rsidR="00275D0F" w:rsidRPr="00C54403">
              <w:rPr>
                <w:rStyle w:val="Hipervnculo"/>
                <w:noProof/>
              </w:rPr>
              <w:t>Especificación de caso de uso de diseño</w:t>
            </w:r>
            <w:r w:rsidR="00275D0F">
              <w:rPr>
                <w:noProof/>
                <w:webHidden/>
              </w:rPr>
              <w:tab/>
            </w:r>
            <w:r w:rsidR="00275D0F">
              <w:rPr>
                <w:noProof/>
                <w:webHidden/>
              </w:rPr>
              <w:fldChar w:fldCharType="begin"/>
            </w:r>
            <w:r w:rsidR="00275D0F">
              <w:rPr>
                <w:noProof/>
                <w:webHidden/>
              </w:rPr>
              <w:instrText xml:space="preserve"> PAGEREF _Toc180761201 \h </w:instrText>
            </w:r>
            <w:r w:rsidR="00275D0F">
              <w:rPr>
                <w:noProof/>
                <w:webHidden/>
              </w:rPr>
            </w:r>
            <w:r w:rsidR="00275D0F">
              <w:rPr>
                <w:noProof/>
                <w:webHidden/>
              </w:rPr>
              <w:fldChar w:fldCharType="separate"/>
            </w:r>
            <w:r w:rsidR="00465617">
              <w:rPr>
                <w:noProof/>
                <w:webHidden/>
              </w:rPr>
              <w:t>27</w:t>
            </w:r>
            <w:r w:rsidR="00275D0F">
              <w:rPr>
                <w:noProof/>
                <w:webHidden/>
              </w:rPr>
              <w:fldChar w:fldCharType="end"/>
            </w:r>
          </w:hyperlink>
        </w:p>
        <w:p w14:paraId="3E2FCAEB" w14:textId="16C1CE04" w:rsidR="00275D0F" w:rsidRDefault="000270B7">
          <w:pPr>
            <w:pStyle w:val="TDC3"/>
            <w:rPr>
              <w:rFonts w:eastAsiaTheme="minorEastAsia"/>
              <w:noProof/>
              <w:kern w:val="2"/>
              <w:sz w:val="24"/>
              <w:szCs w:val="24"/>
              <w:lang w:val="es-AR" w:eastAsia="es-AR"/>
              <w14:ligatures w14:val="standardContextual"/>
            </w:rPr>
          </w:pPr>
          <w:hyperlink w:anchor="_Toc180761202"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_Toc180761202 \h </w:instrText>
            </w:r>
            <w:r w:rsidR="00275D0F">
              <w:rPr>
                <w:noProof/>
                <w:webHidden/>
              </w:rPr>
            </w:r>
            <w:r w:rsidR="00275D0F">
              <w:rPr>
                <w:noProof/>
                <w:webHidden/>
              </w:rPr>
              <w:fldChar w:fldCharType="separate"/>
            </w:r>
            <w:r w:rsidR="00465617">
              <w:rPr>
                <w:noProof/>
                <w:webHidden/>
              </w:rPr>
              <w:t>28</w:t>
            </w:r>
            <w:r w:rsidR="00275D0F">
              <w:rPr>
                <w:noProof/>
                <w:webHidden/>
              </w:rPr>
              <w:fldChar w:fldCharType="end"/>
            </w:r>
          </w:hyperlink>
        </w:p>
        <w:p w14:paraId="4A8869C5" w14:textId="0E822B25" w:rsidR="00275D0F" w:rsidRDefault="000270B7">
          <w:pPr>
            <w:pStyle w:val="TDC3"/>
            <w:rPr>
              <w:rFonts w:eastAsiaTheme="minorEastAsia"/>
              <w:noProof/>
              <w:kern w:val="2"/>
              <w:sz w:val="24"/>
              <w:szCs w:val="24"/>
              <w:lang w:val="es-AR" w:eastAsia="es-AR"/>
              <w14:ligatures w14:val="standardContextual"/>
            </w:rPr>
          </w:pPr>
          <w:hyperlink w:anchor="_Toc180761203"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_Toc180761203 \h </w:instrText>
            </w:r>
            <w:r w:rsidR="00275D0F">
              <w:rPr>
                <w:noProof/>
                <w:webHidden/>
              </w:rPr>
            </w:r>
            <w:r w:rsidR="00275D0F">
              <w:rPr>
                <w:noProof/>
                <w:webHidden/>
              </w:rPr>
              <w:fldChar w:fldCharType="separate"/>
            </w:r>
            <w:r w:rsidR="00465617">
              <w:rPr>
                <w:noProof/>
                <w:webHidden/>
              </w:rPr>
              <w:t>29</w:t>
            </w:r>
            <w:r w:rsidR="00275D0F">
              <w:rPr>
                <w:noProof/>
                <w:webHidden/>
              </w:rPr>
              <w:fldChar w:fldCharType="end"/>
            </w:r>
          </w:hyperlink>
        </w:p>
        <w:p w14:paraId="6E4E8095" w14:textId="38257B7C" w:rsidR="00275D0F" w:rsidRDefault="000270B7">
          <w:pPr>
            <w:pStyle w:val="TDC2"/>
            <w:rPr>
              <w:rFonts w:eastAsiaTheme="minorEastAsia"/>
              <w:i w:val="0"/>
              <w:iCs w:val="0"/>
              <w:noProof/>
              <w:kern w:val="2"/>
              <w:sz w:val="24"/>
              <w:szCs w:val="24"/>
              <w:lang w:val="es-AR" w:eastAsia="es-AR"/>
              <w14:ligatures w14:val="standardContextual"/>
            </w:rPr>
          </w:pPr>
          <w:hyperlink w:anchor="_Toc180761204" w:history="1">
            <w:r w:rsidR="00275D0F" w:rsidRPr="00C54403">
              <w:rPr>
                <w:rStyle w:val="Hipervnculo"/>
                <w:noProof/>
              </w:rPr>
              <w:t>Caso de Uso 10: Realizar informes</w:t>
            </w:r>
            <w:r w:rsidR="00275D0F">
              <w:rPr>
                <w:noProof/>
                <w:webHidden/>
              </w:rPr>
              <w:tab/>
            </w:r>
            <w:r w:rsidR="00275D0F">
              <w:rPr>
                <w:noProof/>
                <w:webHidden/>
              </w:rPr>
              <w:fldChar w:fldCharType="begin"/>
            </w:r>
            <w:r w:rsidR="00275D0F">
              <w:rPr>
                <w:noProof/>
                <w:webHidden/>
              </w:rPr>
              <w:instrText xml:space="preserve"> PAGEREF _Toc180761204 \h </w:instrText>
            </w:r>
            <w:r w:rsidR="00275D0F">
              <w:rPr>
                <w:noProof/>
                <w:webHidden/>
              </w:rPr>
            </w:r>
            <w:r w:rsidR="00275D0F">
              <w:rPr>
                <w:noProof/>
                <w:webHidden/>
              </w:rPr>
              <w:fldChar w:fldCharType="separate"/>
            </w:r>
            <w:r w:rsidR="00465617">
              <w:rPr>
                <w:noProof/>
                <w:webHidden/>
              </w:rPr>
              <w:t>30</w:t>
            </w:r>
            <w:r w:rsidR="00275D0F">
              <w:rPr>
                <w:noProof/>
                <w:webHidden/>
              </w:rPr>
              <w:fldChar w:fldCharType="end"/>
            </w:r>
          </w:hyperlink>
        </w:p>
        <w:p w14:paraId="54A7C20C" w14:textId="25304A64" w:rsidR="00275D0F" w:rsidRDefault="000270B7">
          <w:pPr>
            <w:pStyle w:val="TDC3"/>
            <w:rPr>
              <w:rFonts w:eastAsiaTheme="minorEastAsia"/>
              <w:noProof/>
              <w:kern w:val="2"/>
              <w:sz w:val="24"/>
              <w:szCs w:val="24"/>
              <w:lang w:val="es-AR" w:eastAsia="es-AR"/>
              <w14:ligatures w14:val="standardContextual"/>
            </w:rPr>
          </w:pPr>
          <w:hyperlink w:anchor="_Toc180761205" w:history="1">
            <w:r w:rsidR="00275D0F" w:rsidRPr="00C54403">
              <w:rPr>
                <w:rStyle w:val="Hipervnculo"/>
                <w:noProof/>
              </w:rPr>
              <w:t>Especificación de caso de uso de diseño</w:t>
            </w:r>
            <w:r w:rsidR="00275D0F">
              <w:rPr>
                <w:noProof/>
                <w:webHidden/>
              </w:rPr>
              <w:tab/>
            </w:r>
            <w:r w:rsidR="00275D0F">
              <w:rPr>
                <w:noProof/>
                <w:webHidden/>
              </w:rPr>
              <w:fldChar w:fldCharType="begin"/>
            </w:r>
            <w:r w:rsidR="00275D0F">
              <w:rPr>
                <w:noProof/>
                <w:webHidden/>
              </w:rPr>
              <w:instrText xml:space="preserve"> PAGEREF _Toc180761205 \h </w:instrText>
            </w:r>
            <w:r w:rsidR="00275D0F">
              <w:rPr>
                <w:noProof/>
                <w:webHidden/>
              </w:rPr>
            </w:r>
            <w:r w:rsidR="00275D0F">
              <w:rPr>
                <w:noProof/>
                <w:webHidden/>
              </w:rPr>
              <w:fldChar w:fldCharType="separate"/>
            </w:r>
            <w:r w:rsidR="00465617">
              <w:rPr>
                <w:noProof/>
                <w:webHidden/>
              </w:rPr>
              <w:t>30</w:t>
            </w:r>
            <w:r w:rsidR="00275D0F">
              <w:rPr>
                <w:noProof/>
                <w:webHidden/>
              </w:rPr>
              <w:fldChar w:fldCharType="end"/>
            </w:r>
          </w:hyperlink>
        </w:p>
        <w:p w14:paraId="42CC322E" w14:textId="21ABE765" w:rsidR="00275D0F" w:rsidRDefault="000270B7">
          <w:pPr>
            <w:pStyle w:val="TDC3"/>
            <w:rPr>
              <w:rFonts w:eastAsiaTheme="minorEastAsia"/>
              <w:noProof/>
              <w:kern w:val="2"/>
              <w:sz w:val="24"/>
              <w:szCs w:val="24"/>
              <w:lang w:val="es-AR" w:eastAsia="es-AR"/>
              <w14:ligatures w14:val="standardContextual"/>
            </w:rPr>
          </w:pPr>
          <w:hyperlink w:anchor="_Toc180761206"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_Toc180761206 \h </w:instrText>
            </w:r>
            <w:r w:rsidR="00275D0F">
              <w:rPr>
                <w:noProof/>
                <w:webHidden/>
              </w:rPr>
            </w:r>
            <w:r w:rsidR="00275D0F">
              <w:rPr>
                <w:noProof/>
                <w:webHidden/>
              </w:rPr>
              <w:fldChar w:fldCharType="separate"/>
            </w:r>
            <w:r w:rsidR="00465617">
              <w:rPr>
                <w:noProof/>
                <w:webHidden/>
              </w:rPr>
              <w:t>30</w:t>
            </w:r>
            <w:r w:rsidR="00275D0F">
              <w:rPr>
                <w:noProof/>
                <w:webHidden/>
              </w:rPr>
              <w:fldChar w:fldCharType="end"/>
            </w:r>
          </w:hyperlink>
        </w:p>
        <w:p w14:paraId="2EADF72A" w14:textId="4C06974C" w:rsidR="00275D0F" w:rsidRDefault="000270B7">
          <w:pPr>
            <w:pStyle w:val="TDC3"/>
            <w:rPr>
              <w:rFonts w:eastAsiaTheme="minorEastAsia"/>
              <w:noProof/>
              <w:kern w:val="2"/>
              <w:sz w:val="24"/>
              <w:szCs w:val="24"/>
              <w:lang w:val="es-AR" w:eastAsia="es-AR"/>
              <w14:ligatures w14:val="standardContextual"/>
            </w:rPr>
          </w:pPr>
          <w:hyperlink w:anchor="_Toc180761207"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_Toc180761207 \h </w:instrText>
            </w:r>
            <w:r w:rsidR="00275D0F">
              <w:rPr>
                <w:noProof/>
                <w:webHidden/>
              </w:rPr>
            </w:r>
            <w:r w:rsidR="00275D0F">
              <w:rPr>
                <w:noProof/>
                <w:webHidden/>
              </w:rPr>
              <w:fldChar w:fldCharType="separate"/>
            </w:r>
            <w:r w:rsidR="00465617">
              <w:rPr>
                <w:noProof/>
                <w:webHidden/>
              </w:rPr>
              <w:t>32</w:t>
            </w:r>
            <w:r w:rsidR="00275D0F">
              <w:rPr>
                <w:noProof/>
                <w:webHidden/>
              </w:rPr>
              <w:fldChar w:fldCharType="end"/>
            </w:r>
          </w:hyperlink>
        </w:p>
        <w:p w14:paraId="62EFC1AD" w14:textId="4342E9B8" w:rsidR="00275D0F" w:rsidRDefault="000270B7">
          <w:pPr>
            <w:pStyle w:val="TDC2"/>
            <w:rPr>
              <w:rFonts w:eastAsiaTheme="minorEastAsia"/>
              <w:i w:val="0"/>
              <w:iCs w:val="0"/>
              <w:noProof/>
              <w:kern w:val="2"/>
              <w:sz w:val="24"/>
              <w:szCs w:val="24"/>
              <w:lang w:val="es-AR" w:eastAsia="es-AR"/>
              <w14:ligatures w14:val="standardContextual"/>
            </w:rPr>
          </w:pPr>
          <w:hyperlink w:anchor="_Toc180761208" w:history="1">
            <w:r w:rsidR="00275D0F" w:rsidRPr="00C54403">
              <w:rPr>
                <w:rStyle w:val="Hipervnculo"/>
                <w:noProof/>
              </w:rPr>
              <w:t>Caso de Uso 11: Exportar archivos</w:t>
            </w:r>
            <w:r w:rsidR="00275D0F">
              <w:rPr>
                <w:noProof/>
                <w:webHidden/>
              </w:rPr>
              <w:tab/>
            </w:r>
            <w:r w:rsidR="00275D0F">
              <w:rPr>
                <w:noProof/>
                <w:webHidden/>
              </w:rPr>
              <w:fldChar w:fldCharType="begin"/>
            </w:r>
            <w:r w:rsidR="00275D0F">
              <w:rPr>
                <w:noProof/>
                <w:webHidden/>
              </w:rPr>
              <w:instrText xml:space="preserve"> PAGEREF _Toc180761208 \h </w:instrText>
            </w:r>
            <w:r w:rsidR="00275D0F">
              <w:rPr>
                <w:noProof/>
                <w:webHidden/>
              </w:rPr>
            </w:r>
            <w:r w:rsidR="00275D0F">
              <w:rPr>
                <w:noProof/>
                <w:webHidden/>
              </w:rPr>
              <w:fldChar w:fldCharType="separate"/>
            </w:r>
            <w:r w:rsidR="00465617">
              <w:rPr>
                <w:noProof/>
                <w:webHidden/>
              </w:rPr>
              <w:t>33</w:t>
            </w:r>
            <w:r w:rsidR="00275D0F">
              <w:rPr>
                <w:noProof/>
                <w:webHidden/>
              </w:rPr>
              <w:fldChar w:fldCharType="end"/>
            </w:r>
          </w:hyperlink>
        </w:p>
        <w:p w14:paraId="22E5E543" w14:textId="02BD3729" w:rsidR="00275D0F" w:rsidRDefault="000270B7">
          <w:pPr>
            <w:pStyle w:val="TDC3"/>
            <w:rPr>
              <w:rFonts w:eastAsiaTheme="minorEastAsia"/>
              <w:noProof/>
              <w:kern w:val="2"/>
              <w:sz w:val="24"/>
              <w:szCs w:val="24"/>
              <w:lang w:val="es-AR" w:eastAsia="es-AR"/>
              <w14:ligatures w14:val="standardContextual"/>
            </w:rPr>
          </w:pPr>
          <w:hyperlink w:anchor="_Toc180761209" w:history="1">
            <w:r w:rsidR="00275D0F" w:rsidRPr="00C54403">
              <w:rPr>
                <w:rStyle w:val="Hipervnculo"/>
                <w:noProof/>
              </w:rPr>
              <w:t>Especificación de caso de uso de diseño</w:t>
            </w:r>
            <w:r w:rsidR="00275D0F">
              <w:rPr>
                <w:noProof/>
                <w:webHidden/>
              </w:rPr>
              <w:tab/>
            </w:r>
            <w:r w:rsidR="00275D0F">
              <w:rPr>
                <w:noProof/>
                <w:webHidden/>
              </w:rPr>
              <w:fldChar w:fldCharType="begin"/>
            </w:r>
            <w:r w:rsidR="00275D0F">
              <w:rPr>
                <w:noProof/>
                <w:webHidden/>
              </w:rPr>
              <w:instrText xml:space="preserve"> PAGEREF _Toc180761209 \h </w:instrText>
            </w:r>
            <w:r w:rsidR="00275D0F">
              <w:rPr>
                <w:noProof/>
                <w:webHidden/>
              </w:rPr>
            </w:r>
            <w:r w:rsidR="00275D0F">
              <w:rPr>
                <w:noProof/>
                <w:webHidden/>
              </w:rPr>
              <w:fldChar w:fldCharType="separate"/>
            </w:r>
            <w:r w:rsidR="00465617">
              <w:rPr>
                <w:noProof/>
                <w:webHidden/>
              </w:rPr>
              <w:t>33</w:t>
            </w:r>
            <w:r w:rsidR="00275D0F">
              <w:rPr>
                <w:noProof/>
                <w:webHidden/>
              </w:rPr>
              <w:fldChar w:fldCharType="end"/>
            </w:r>
          </w:hyperlink>
        </w:p>
        <w:p w14:paraId="689905E4" w14:textId="1C404B6F" w:rsidR="00275D0F" w:rsidRDefault="000270B7">
          <w:pPr>
            <w:pStyle w:val="TDC3"/>
            <w:rPr>
              <w:rFonts w:eastAsiaTheme="minorEastAsia"/>
              <w:noProof/>
              <w:kern w:val="2"/>
              <w:sz w:val="24"/>
              <w:szCs w:val="24"/>
              <w:lang w:val="es-AR" w:eastAsia="es-AR"/>
              <w14:ligatures w14:val="standardContextual"/>
            </w:rPr>
          </w:pPr>
          <w:hyperlink w:anchor="_Toc180761210"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_Toc180761210 \h </w:instrText>
            </w:r>
            <w:r w:rsidR="00275D0F">
              <w:rPr>
                <w:noProof/>
                <w:webHidden/>
              </w:rPr>
            </w:r>
            <w:r w:rsidR="00275D0F">
              <w:rPr>
                <w:noProof/>
                <w:webHidden/>
              </w:rPr>
              <w:fldChar w:fldCharType="separate"/>
            </w:r>
            <w:r w:rsidR="00465617">
              <w:rPr>
                <w:noProof/>
                <w:webHidden/>
              </w:rPr>
              <w:t>33</w:t>
            </w:r>
            <w:r w:rsidR="00275D0F">
              <w:rPr>
                <w:noProof/>
                <w:webHidden/>
              </w:rPr>
              <w:fldChar w:fldCharType="end"/>
            </w:r>
          </w:hyperlink>
        </w:p>
        <w:p w14:paraId="5183F1C4" w14:textId="6AAA29E0" w:rsidR="00275D0F" w:rsidRDefault="000270B7">
          <w:pPr>
            <w:pStyle w:val="TDC3"/>
            <w:rPr>
              <w:rFonts w:eastAsiaTheme="minorEastAsia"/>
              <w:noProof/>
              <w:kern w:val="2"/>
              <w:sz w:val="24"/>
              <w:szCs w:val="24"/>
              <w:lang w:val="es-AR" w:eastAsia="es-AR"/>
              <w14:ligatures w14:val="standardContextual"/>
            </w:rPr>
          </w:pPr>
          <w:hyperlink w:anchor="_Toc180761211"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_Toc180761211 \h </w:instrText>
            </w:r>
            <w:r w:rsidR="00275D0F">
              <w:rPr>
                <w:noProof/>
                <w:webHidden/>
              </w:rPr>
            </w:r>
            <w:r w:rsidR="00275D0F">
              <w:rPr>
                <w:noProof/>
                <w:webHidden/>
              </w:rPr>
              <w:fldChar w:fldCharType="separate"/>
            </w:r>
            <w:r w:rsidR="00465617">
              <w:rPr>
                <w:noProof/>
                <w:webHidden/>
              </w:rPr>
              <w:t>34</w:t>
            </w:r>
            <w:r w:rsidR="00275D0F">
              <w:rPr>
                <w:noProof/>
                <w:webHidden/>
              </w:rPr>
              <w:fldChar w:fldCharType="end"/>
            </w:r>
          </w:hyperlink>
        </w:p>
        <w:p w14:paraId="4DDEC24C" w14:textId="583FA24B" w:rsidR="00275D0F" w:rsidRDefault="000270B7">
          <w:pPr>
            <w:pStyle w:val="TDC2"/>
            <w:rPr>
              <w:rFonts w:eastAsiaTheme="minorEastAsia"/>
              <w:i w:val="0"/>
              <w:iCs w:val="0"/>
              <w:noProof/>
              <w:kern w:val="2"/>
              <w:sz w:val="24"/>
              <w:szCs w:val="24"/>
              <w:lang w:val="es-AR" w:eastAsia="es-AR"/>
              <w14:ligatures w14:val="standardContextual"/>
            </w:rPr>
          </w:pPr>
          <w:hyperlink w:anchor="_Toc180761212" w:history="1">
            <w:r w:rsidR="00275D0F" w:rsidRPr="00C54403">
              <w:rPr>
                <w:rStyle w:val="Hipervnculo"/>
                <w:noProof/>
              </w:rPr>
              <w:t>Caso de Uso 12: Realizar análisis de riesgo</w:t>
            </w:r>
            <w:r w:rsidR="00275D0F">
              <w:rPr>
                <w:noProof/>
                <w:webHidden/>
              </w:rPr>
              <w:tab/>
            </w:r>
            <w:r w:rsidR="00275D0F">
              <w:rPr>
                <w:noProof/>
                <w:webHidden/>
              </w:rPr>
              <w:fldChar w:fldCharType="begin"/>
            </w:r>
            <w:r w:rsidR="00275D0F">
              <w:rPr>
                <w:noProof/>
                <w:webHidden/>
              </w:rPr>
              <w:instrText xml:space="preserve"> PAGEREF _Toc180761212 \h </w:instrText>
            </w:r>
            <w:r w:rsidR="00275D0F">
              <w:rPr>
                <w:noProof/>
                <w:webHidden/>
              </w:rPr>
            </w:r>
            <w:r w:rsidR="00275D0F">
              <w:rPr>
                <w:noProof/>
                <w:webHidden/>
              </w:rPr>
              <w:fldChar w:fldCharType="separate"/>
            </w:r>
            <w:r w:rsidR="00465617">
              <w:rPr>
                <w:noProof/>
                <w:webHidden/>
              </w:rPr>
              <w:t>34</w:t>
            </w:r>
            <w:r w:rsidR="00275D0F">
              <w:rPr>
                <w:noProof/>
                <w:webHidden/>
              </w:rPr>
              <w:fldChar w:fldCharType="end"/>
            </w:r>
          </w:hyperlink>
        </w:p>
        <w:p w14:paraId="75D0AC22" w14:textId="2C42E2B4" w:rsidR="00275D0F" w:rsidRDefault="000270B7">
          <w:pPr>
            <w:pStyle w:val="TDC3"/>
            <w:rPr>
              <w:rFonts w:eastAsiaTheme="minorEastAsia"/>
              <w:noProof/>
              <w:kern w:val="2"/>
              <w:sz w:val="24"/>
              <w:szCs w:val="24"/>
              <w:lang w:val="es-AR" w:eastAsia="es-AR"/>
              <w14:ligatures w14:val="standardContextual"/>
            </w:rPr>
          </w:pPr>
          <w:hyperlink w:anchor="_Toc180761213" w:history="1">
            <w:r w:rsidR="00275D0F" w:rsidRPr="00C54403">
              <w:rPr>
                <w:rStyle w:val="Hipervnculo"/>
                <w:noProof/>
              </w:rPr>
              <w:t>Especificación de caso de uso de diseño</w:t>
            </w:r>
            <w:r w:rsidR="00275D0F">
              <w:rPr>
                <w:noProof/>
                <w:webHidden/>
              </w:rPr>
              <w:tab/>
            </w:r>
            <w:r w:rsidR="00275D0F">
              <w:rPr>
                <w:noProof/>
                <w:webHidden/>
              </w:rPr>
              <w:fldChar w:fldCharType="begin"/>
            </w:r>
            <w:r w:rsidR="00275D0F">
              <w:rPr>
                <w:noProof/>
                <w:webHidden/>
              </w:rPr>
              <w:instrText xml:space="preserve"> PAGEREF _Toc180761213 \h </w:instrText>
            </w:r>
            <w:r w:rsidR="00275D0F">
              <w:rPr>
                <w:noProof/>
                <w:webHidden/>
              </w:rPr>
            </w:r>
            <w:r w:rsidR="00275D0F">
              <w:rPr>
                <w:noProof/>
                <w:webHidden/>
              </w:rPr>
              <w:fldChar w:fldCharType="separate"/>
            </w:r>
            <w:r w:rsidR="00465617">
              <w:rPr>
                <w:noProof/>
                <w:webHidden/>
              </w:rPr>
              <w:t>34</w:t>
            </w:r>
            <w:r w:rsidR="00275D0F">
              <w:rPr>
                <w:noProof/>
                <w:webHidden/>
              </w:rPr>
              <w:fldChar w:fldCharType="end"/>
            </w:r>
          </w:hyperlink>
        </w:p>
        <w:p w14:paraId="61687BFA" w14:textId="200EEFB0" w:rsidR="00275D0F" w:rsidRDefault="000270B7">
          <w:pPr>
            <w:pStyle w:val="TDC3"/>
            <w:rPr>
              <w:rFonts w:eastAsiaTheme="minorEastAsia"/>
              <w:noProof/>
              <w:kern w:val="2"/>
              <w:sz w:val="24"/>
              <w:szCs w:val="24"/>
              <w:lang w:val="es-AR" w:eastAsia="es-AR"/>
              <w14:ligatures w14:val="standardContextual"/>
            </w:rPr>
          </w:pPr>
          <w:hyperlink w:anchor="_Toc180761214" w:history="1">
            <w:r w:rsidR="00275D0F" w:rsidRPr="00C54403">
              <w:rPr>
                <w:rStyle w:val="Hipervnculo"/>
                <w:noProof/>
              </w:rPr>
              <w:t>Diagrama de paquetes</w:t>
            </w:r>
            <w:r w:rsidR="00275D0F">
              <w:rPr>
                <w:noProof/>
                <w:webHidden/>
              </w:rPr>
              <w:tab/>
            </w:r>
            <w:r w:rsidR="00275D0F">
              <w:rPr>
                <w:noProof/>
                <w:webHidden/>
              </w:rPr>
              <w:fldChar w:fldCharType="begin"/>
            </w:r>
            <w:r w:rsidR="00275D0F">
              <w:rPr>
                <w:noProof/>
                <w:webHidden/>
              </w:rPr>
              <w:instrText xml:space="preserve"> PAGEREF _Toc180761214 \h </w:instrText>
            </w:r>
            <w:r w:rsidR="00275D0F">
              <w:rPr>
                <w:noProof/>
                <w:webHidden/>
              </w:rPr>
            </w:r>
            <w:r w:rsidR="00275D0F">
              <w:rPr>
                <w:noProof/>
                <w:webHidden/>
              </w:rPr>
              <w:fldChar w:fldCharType="separate"/>
            </w:r>
            <w:r w:rsidR="00465617">
              <w:rPr>
                <w:noProof/>
                <w:webHidden/>
              </w:rPr>
              <w:t>35</w:t>
            </w:r>
            <w:r w:rsidR="00275D0F">
              <w:rPr>
                <w:noProof/>
                <w:webHidden/>
              </w:rPr>
              <w:fldChar w:fldCharType="end"/>
            </w:r>
          </w:hyperlink>
        </w:p>
        <w:p w14:paraId="006907C1" w14:textId="49D71076" w:rsidR="00275D0F" w:rsidRDefault="000270B7">
          <w:pPr>
            <w:pStyle w:val="TDC3"/>
            <w:rPr>
              <w:rFonts w:eastAsiaTheme="minorEastAsia"/>
              <w:noProof/>
              <w:kern w:val="2"/>
              <w:sz w:val="24"/>
              <w:szCs w:val="24"/>
              <w:lang w:val="es-AR" w:eastAsia="es-AR"/>
              <w14:ligatures w14:val="standardContextual"/>
            </w:rPr>
          </w:pPr>
          <w:hyperlink w:anchor="_Toc180761215" w:history="1">
            <w:r w:rsidR="00275D0F" w:rsidRPr="00C54403">
              <w:rPr>
                <w:rStyle w:val="Hipervnculo"/>
                <w:noProof/>
              </w:rPr>
              <w:t>Diagrama de Interacción</w:t>
            </w:r>
            <w:r w:rsidR="00275D0F">
              <w:rPr>
                <w:noProof/>
                <w:webHidden/>
              </w:rPr>
              <w:tab/>
            </w:r>
            <w:r w:rsidR="00275D0F">
              <w:rPr>
                <w:noProof/>
                <w:webHidden/>
              </w:rPr>
              <w:fldChar w:fldCharType="begin"/>
            </w:r>
            <w:r w:rsidR="00275D0F">
              <w:rPr>
                <w:noProof/>
                <w:webHidden/>
              </w:rPr>
              <w:instrText xml:space="preserve"> PAGEREF _Toc180761215 \h </w:instrText>
            </w:r>
            <w:r w:rsidR="00275D0F">
              <w:rPr>
                <w:noProof/>
                <w:webHidden/>
              </w:rPr>
            </w:r>
            <w:r w:rsidR="00275D0F">
              <w:rPr>
                <w:noProof/>
                <w:webHidden/>
              </w:rPr>
              <w:fldChar w:fldCharType="separate"/>
            </w:r>
            <w:r w:rsidR="00465617">
              <w:rPr>
                <w:noProof/>
                <w:webHidden/>
              </w:rPr>
              <w:t>37</w:t>
            </w:r>
            <w:r w:rsidR="00275D0F">
              <w:rPr>
                <w:noProof/>
                <w:webHidden/>
              </w:rPr>
              <w:fldChar w:fldCharType="end"/>
            </w:r>
          </w:hyperlink>
        </w:p>
        <w:p w14:paraId="585B3A19" w14:textId="2FAD5752" w:rsidR="00275D0F" w:rsidRDefault="000270B7">
          <w:pPr>
            <w:pStyle w:val="TDC1"/>
            <w:rPr>
              <w:rFonts w:eastAsiaTheme="minorEastAsia"/>
              <w:b w:val="0"/>
              <w:bCs w:val="0"/>
              <w:noProof/>
              <w:kern w:val="2"/>
              <w:sz w:val="24"/>
              <w:szCs w:val="24"/>
              <w:lang w:val="es-AR" w:eastAsia="es-AR"/>
              <w14:ligatures w14:val="standardContextual"/>
            </w:rPr>
          </w:pPr>
          <w:hyperlink w:anchor="_Toc180761216" w:history="1">
            <w:r w:rsidR="00275D0F" w:rsidRPr="00C54403">
              <w:rPr>
                <w:rStyle w:val="Hipervnculo"/>
                <w:noProof/>
              </w:rPr>
              <w:t>Diagramas</w:t>
            </w:r>
            <w:r w:rsidR="00275D0F">
              <w:rPr>
                <w:noProof/>
                <w:webHidden/>
              </w:rPr>
              <w:tab/>
            </w:r>
            <w:r w:rsidR="00275D0F">
              <w:rPr>
                <w:noProof/>
                <w:webHidden/>
              </w:rPr>
              <w:fldChar w:fldCharType="begin"/>
            </w:r>
            <w:r w:rsidR="00275D0F">
              <w:rPr>
                <w:noProof/>
                <w:webHidden/>
              </w:rPr>
              <w:instrText xml:space="preserve"> PAGEREF _Toc180761216 \h </w:instrText>
            </w:r>
            <w:r w:rsidR="00275D0F">
              <w:rPr>
                <w:noProof/>
                <w:webHidden/>
              </w:rPr>
            </w:r>
            <w:r w:rsidR="00275D0F">
              <w:rPr>
                <w:noProof/>
                <w:webHidden/>
              </w:rPr>
              <w:fldChar w:fldCharType="separate"/>
            </w:r>
            <w:r w:rsidR="00465617">
              <w:rPr>
                <w:noProof/>
                <w:webHidden/>
              </w:rPr>
              <w:t>38</w:t>
            </w:r>
            <w:r w:rsidR="00275D0F">
              <w:rPr>
                <w:noProof/>
                <w:webHidden/>
              </w:rPr>
              <w:fldChar w:fldCharType="end"/>
            </w:r>
          </w:hyperlink>
        </w:p>
        <w:p w14:paraId="3ED0B9C2" w14:textId="7F823B85" w:rsidR="00275D0F" w:rsidRDefault="000270B7">
          <w:pPr>
            <w:pStyle w:val="TDC2"/>
            <w:rPr>
              <w:rFonts w:eastAsiaTheme="minorEastAsia"/>
              <w:i w:val="0"/>
              <w:iCs w:val="0"/>
              <w:noProof/>
              <w:kern w:val="2"/>
              <w:sz w:val="24"/>
              <w:szCs w:val="24"/>
              <w:lang w:val="es-AR" w:eastAsia="es-AR"/>
              <w14:ligatures w14:val="standardContextual"/>
            </w:rPr>
          </w:pPr>
          <w:hyperlink w:anchor="_Toc180761217" w:history="1">
            <w:r w:rsidR="00275D0F" w:rsidRPr="00C54403">
              <w:rPr>
                <w:rStyle w:val="Hipervnculo"/>
                <w:noProof/>
              </w:rPr>
              <w:t>Diagrama de componentes</w:t>
            </w:r>
            <w:r w:rsidR="00275D0F">
              <w:rPr>
                <w:noProof/>
                <w:webHidden/>
              </w:rPr>
              <w:tab/>
            </w:r>
            <w:r w:rsidR="00275D0F">
              <w:rPr>
                <w:noProof/>
                <w:webHidden/>
              </w:rPr>
              <w:fldChar w:fldCharType="begin"/>
            </w:r>
            <w:r w:rsidR="00275D0F">
              <w:rPr>
                <w:noProof/>
                <w:webHidden/>
              </w:rPr>
              <w:instrText xml:space="preserve"> PAGEREF _Toc180761217 \h </w:instrText>
            </w:r>
            <w:r w:rsidR="00275D0F">
              <w:rPr>
                <w:noProof/>
                <w:webHidden/>
              </w:rPr>
            </w:r>
            <w:r w:rsidR="00275D0F">
              <w:rPr>
                <w:noProof/>
                <w:webHidden/>
              </w:rPr>
              <w:fldChar w:fldCharType="separate"/>
            </w:r>
            <w:r w:rsidR="00465617">
              <w:rPr>
                <w:noProof/>
                <w:webHidden/>
              </w:rPr>
              <w:t>38</w:t>
            </w:r>
            <w:r w:rsidR="00275D0F">
              <w:rPr>
                <w:noProof/>
                <w:webHidden/>
              </w:rPr>
              <w:fldChar w:fldCharType="end"/>
            </w:r>
          </w:hyperlink>
        </w:p>
        <w:p w14:paraId="6873262F" w14:textId="1FF8978D" w:rsidR="00275D0F" w:rsidRDefault="000270B7">
          <w:pPr>
            <w:pStyle w:val="TDC2"/>
            <w:rPr>
              <w:rFonts w:eastAsiaTheme="minorEastAsia"/>
              <w:i w:val="0"/>
              <w:iCs w:val="0"/>
              <w:noProof/>
              <w:kern w:val="2"/>
              <w:sz w:val="24"/>
              <w:szCs w:val="24"/>
              <w:lang w:val="es-AR" w:eastAsia="es-AR"/>
              <w14:ligatures w14:val="standardContextual"/>
            </w:rPr>
          </w:pPr>
          <w:hyperlink w:anchor="_Toc180761218" w:history="1">
            <w:r w:rsidR="00275D0F" w:rsidRPr="00C54403">
              <w:rPr>
                <w:rStyle w:val="Hipervnculo"/>
                <w:noProof/>
              </w:rPr>
              <w:t>Diagrama de Clases</w:t>
            </w:r>
            <w:r w:rsidR="00275D0F">
              <w:rPr>
                <w:noProof/>
                <w:webHidden/>
              </w:rPr>
              <w:tab/>
            </w:r>
            <w:r w:rsidR="00275D0F">
              <w:rPr>
                <w:noProof/>
                <w:webHidden/>
              </w:rPr>
              <w:fldChar w:fldCharType="begin"/>
            </w:r>
            <w:r w:rsidR="00275D0F">
              <w:rPr>
                <w:noProof/>
                <w:webHidden/>
              </w:rPr>
              <w:instrText xml:space="preserve"> PAGEREF _Toc180761218 \h </w:instrText>
            </w:r>
            <w:r w:rsidR="00275D0F">
              <w:rPr>
                <w:noProof/>
                <w:webHidden/>
              </w:rPr>
            </w:r>
            <w:r w:rsidR="00275D0F">
              <w:rPr>
                <w:noProof/>
                <w:webHidden/>
              </w:rPr>
              <w:fldChar w:fldCharType="separate"/>
            </w:r>
            <w:r w:rsidR="00465617">
              <w:rPr>
                <w:noProof/>
                <w:webHidden/>
              </w:rPr>
              <w:t>39</w:t>
            </w:r>
            <w:r w:rsidR="00275D0F">
              <w:rPr>
                <w:noProof/>
                <w:webHidden/>
              </w:rPr>
              <w:fldChar w:fldCharType="end"/>
            </w:r>
          </w:hyperlink>
        </w:p>
        <w:p w14:paraId="248CC9B2" w14:textId="47BB4A61" w:rsidR="00275D0F" w:rsidRDefault="000270B7">
          <w:pPr>
            <w:pStyle w:val="TDC2"/>
            <w:rPr>
              <w:rFonts w:eastAsiaTheme="minorEastAsia"/>
              <w:i w:val="0"/>
              <w:iCs w:val="0"/>
              <w:noProof/>
              <w:kern w:val="2"/>
              <w:sz w:val="24"/>
              <w:szCs w:val="24"/>
              <w:lang w:val="es-AR" w:eastAsia="es-AR"/>
              <w14:ligatures w14:val="standardContextual"/>
            </w:rPr>
          </w:pPr>
          <w:hyperlink w:anchor="_Toc180761219" w:history="1">
            <w:r w:rsidR="00275D0F" w:rsidRPr="00C54403">
              <w:rPr>
                <w:rStyle w:val="Hipervnculo"/>
                <w:noProof/>
              </w:rPr>
              <w:t>Diagramas de Paquetes</w:t>
            </w:r>
            <w:r w:rsidR="00275D0F">
              <w:rPr>
                <w:noProof/>
                <w:webHidden/>
              </w:rPr>
              <w:tab/>
            </w:r>
            <w:r w:rsidR="00275D0F">
              <w:rPr>
                <w:noProof/>
                <w:webHidden/>
              </w:rPr>
              <w:fldChar w:fldCharType="begin"/>
            </w:r>
            <w:r w:rsidR="00275D0F">
              <w:rPr>
                <w:noProof/>
                <w:webHidden/>
              </w:rPr>
              <w:instrText xml:space="preserve"> PAGEREF _Toc180761219 \h </w:instrText>
            </w:r>
            <w:r w:rsidR="00275D0F">
              <w:rPr>
                <w:noProof/>
                <w:webHidden/>
              </w:rPr>
            </w:r>
            <w:r w:rsidR="00275D0F">
              <w:rPr>
                <w:noProof/>
                <w:webHidden/>
              </w:rPr>
              <w:fldChar w:fldCharType="separate"/>
            </w:r>
            <w:r w:rsidR="00465617">
              <w:rPr>
                <w:noProof/>
                <w:webHidden/>
              </w:rPr>
              <w:t>40</w:t>
            </w:r>
            <w:r w:rsidR="00275D0F">
              <w:rPr>
                <w:noProof/>
                <w:webHidden/>
              </w:rPr>
              <w:fldChar w:fldCharType="end"/>
            </w:r>
          </w:hyperlink>
        </w:p>
        <w:p w14:paraId="5C04F83C" w14:textId="4822655D"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761162"/>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Vesta Risk Manger</w:t>
      </w:r>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761163"/>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Sirve como un punto de referencia para todos los miembros del equipo de desarrollo, diseñadores, y stakeholders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761164"/>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back-end,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0761165"/>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761166"/>
      <w:r>
        <w:lastRenderedPageBreak/>
        <w:t>Visión general</w:t>
      </w:r>
      <w:bookmarkEnd w:id="4"/>
    </w:p>
    <w:p w14:paraId="63D5B443" w14:textId="77777777" w:rsidR="002D57DA" w:rsidRDefault="002D57DA" w:rsidP="007251BA">
      <w:pPr>
        <w:pStyle w:val="PSI-Ttulo1"/>
      </w:pPr>
      <w:bookmarkStart w:id="5" w:name="_Toc180761167"/>
      <w:r>
        <w:t>Diseño de Casos de Uso</w:t>
      </w:r>
      <w:bookmarkEnd w:id="5"/>
    </w:p>
    <w:p w14:paraId="325214BD" w14:textId="4789FC5A" w:rsidR="002D57DA" w:rsidRDefault="00AB1800" w:rsidP="00251E3D">
      <w:pPr>
        <w:pStyle w:val="PSI-Ttulo2"/>
      </w:pPr>
      <w:bookmarkStart w:id="6" w:name="_Toc180761168"/>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0761169"/>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index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index</w:t>
            </w:r>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0270B7">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0270B7">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r w:rsidRPr="00231F38">
              <w:rPr>
                <w:u w:val="single"/>
                <w:lang w:eastAsia="es-AR"/>
              </w:rPr>
              <w:t>InterfazUsuario</w:t>
            </w:r>
            <w:r w:rsidRPr="00231F38">
              <w:rPr>
                <w:b/>
                <w:bCs/>
                <w:lang w:eastAsia="es-AR"/>
              </w:rPr>
              <w:t xml:space="preserve"> </w:t>
            </w:r>
            <w:r w:rsidRPr="00231F38">
              <w:rPr>
                <w:lang w:eastAsia="es-AR"/>
              </w:rPr>
              <w:t xml:space="preserve">solicita </w:t>
            </w:r>
            <w:r w:rsidRPr="00231F38">
              <w:rPr>
                <w:i/>
                <w:iCs/>
                <w:lang w:eastAsia="es-AR"/>
              </w:rPr>
              <w:t xml:space="preserve">iniciarSesion(googleUser) </w:t>
            </w:r>
            <w:r w:rsidRPr="00231F38">
              <w:rPr>
                <w:lang w:eastAsia="es-AR"/>
              </w:rPr>
              <w:t xml:space="preserve">al </w:t>
            </w:r>
            <w:r w:rsidRPr="00231F38">
              <w:rPr>
                <w:u w:val="single"/>
                <w:lang w:eastAsia="es-AR"/>
              </w:rPr>
              <w:t>GestorUsuario</w:t>
            </w:r>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r w:rsidRPr="00231F38">
              <w:rPr>
                <w:u w:val="single"/>
                <w:lang w:eastAsia="es-AR"/>
              </w:rPr>
              <w:t>GestorUsuario</w:t>
            </w:r>
            <w:r w:rsidRPr="00231F38">
              <w:rPr>
                <w:lang w:eastAsia="es-AR"/>
              </w:rPr>
              <w:t xml:space="preserve"> </w:t>
            </w:r>
            <w:r w:rsidR="00231F38" w:rsidRPr="00231F38">
              <w:rPr>
                <w:lang w:eastAsia="es-AR"/>
              </w:rPr>
              <w:t>envía el evento</w:t>
            </w:r>
            <w:r w:rsidRPr="00231F38">
              <w:rPr>
                <w:lang w:eastAsia="es-AR"/>
              </w:rPr>
              <w:t xml:space="preserve"> </w:t>
            </w:r>
            <w:r w:rsidRPr="00231F38">
              <w:rPr>
                <w:i/>
                <w:iCs/>
                <w:lang w:eastAsia="es-AR"/>
              </w:rPr>
              <w:t>verificarUsuario(email)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r w:rsidRPr="00231F38">
              <w:rPr>
                <w:i/>
                <w:iCs/>
                <w:lang w:eastAsia="es-AR"/>
              </w:rPr>
              <w:t>verificarUsuario(email)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r w:rsidR="0050366D" w:rsidRPr="0050366D">
              <w:rPr>
                <w:u w:val="single"/>
                <w:lang w:eastAsia="es-AR"/>
              </w:rPr>
              <w:t>GestorUsuario</w:t>
            </w:r>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r w:rsidR="00231F38" w:rsidRPr="00231F38">
              <w:rPr>
                <w:u w:val="single"/>
                <w:lang w:eastAsia="es-AR"/>
              </w:rPr>
              <w:t>GestorUsuario</w:t>
            </w:r>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r w:rsidRPr="00231F38">
              <w:rPr>
                <w:u w:val="single"/>
                <w:lang w:eastAsia="es-AR"/>
              </w:rPr>
              <w:t>GestorUsuario</w:t>
            </w:r>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r w:rsidRPr="00231F38">
              <w:rPr>
                <w:u w:val="single"/>
                <w:lang w:eastAsia="es-AR"/>
              </w:rPr>
              <w:t>interfazUsuario</w:t>
            </w:r>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index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0761170"/>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0270B7">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los métodos get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0761171"/>
      <w:r>
        <w:t>Diagrama de Interacción</w:t>
      </w:r>
      <w:bookmarkEnd w:id="9"/>
      <w:r>
        <w:t xml:space="preserve"> </w:t>
      </w:r>
    </w:p>
    <w:p w14:paraId="2CE8A762" w14:textId="0C18FAB7" w:rsidR="00DF6AB4" w:rsidRDefault="003A56DA" w:rsidP="00251E3D">
      <w:pPr>
        <w:pStyle w:val="PSI-Comentario"/>
      </w:pPr>
      <w:r>
        <w:rPr>
          <w:noProof/>
          <w:lang w:eastAsia="es-AR"/>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0761172"/>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0761173"/>
      <w:r>
        <w:t>Caso de Uso 2: Administrar acceso al sistema</w:t>
      </w:r>
      <w:bookmarkEnd w:id="11"/>
    </w:p>
    <w:p w14:paraId="61A8C991" w14:textId="77777777" w:rsidR="00233CCD" w:rsidRDefault="00233CCD" w:rsidP="00233CCD">
      <w:pPr>
        <w:pStyle w:val="Ttulo3"/>
      </w:pPr>
      <w:bookmarkStart w:id="12" w:name="_Toc180761174"/>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0270B7">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0270B7">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listarUsuarios</w:t>
            </w:r>
            <w:r>
              <w:rPr>
                <w:lang w:eastAsia="es-AR"/>
              </w:rPr>
              <w:t xml:space="preserve"> al </w:t>
            </w:r>
            <w:r w:rsidRPr="00DC1CCE">
              <w:rPr>
                <w:u w:val="single"/>
                <w:lang w:eastAsia="es-AR"/>
              </w:rPr>
              <w:t>GestorUsuario</w:t>
            </w:r>
            <w:r>
              <w:rPr>
                <w:lang w:eastAsia="es-AR"/>
              </w:rPr>
              <w:t xml:space="preserve">. El </w:t>
            </w:r>
            <w:r w:rsidRPr="00DC1CCE">
              <w:rPr>
                <w:u w:val="single"/>
                <w:lang w:eastAsia="es-AR"/>
              </w:rPr>
              <w:t>GestorUsuario</w:t>
            </w:r>
            <w:r>
              <w:rPr>
                <w:lang w:eastAsia="es-AR"/>
              </w:rPr>
              <w:t xml:space="preserve"> </w:t>
            </w:r>
            <w:r w:rsidR="00CC212F">
              <w:rPr>
                <w:lang w:eastAsia="es-AR"/>
              </w:rPr>
              <w:t>envía</w:t>
            </w:r>
            <w:r>
              <w:rPr>
                <w:lang w:eastAsia="es-AR"/>
              </w:rPr>
              <w:t xml:space="preserve"> el evento </w:t>
            </w:r>
            <w:r w:rsidRPr="00DC1CCE">
              <w:rPr>
                <w:i/>
                <w:iCs/>
                <w:lang w:eastAsia="es-AR"/>
              </w:rPr>
              <w:t>listarUsuarios</w:t>
            </w:r>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r w:rsidRPr="00DC1CCE">
              <w:rPr>
                <w:i/>
                <w:iCs/>
                <w:lang w:eastAsia="es-AR"/>
              </w:rPr>
              <w:t>listarUsuarios</w:t>
            </w:r>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w:t>
            </w:r>
            <w:r>
              <w:rPr>
                <w:lang w:eastAsia="es-AR"/>
              </w:rPr>
              <w:t xml:space="preserve"> </w:t>
            </w:r>
          </w:p>
        </w:tc>
      </w:tr>
      <w:tr w:rsidR="00233CCD" w:rsidRPr="00233CCD" w14:paraId="37F4A9B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r w:rsidRPr="00DC1CCE">
              <w:rPr>
                <w:u w:val="single"/>
                <w:lang w:eastAsia="es-AR"/>
              </w:rPr>
              <w:t>GestorUsuario</w:t>
            </w:r>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r w:rsidRPr="00926D99">
              <w:rPr>
                <w:i/>
                <w:iCs/>
                <w:lang w:eastAsia="es-AR"/>
              </w:rPr>
              <w:t>crearUsuario(datos)</w:t>
            </w:r>
            <w:r>
              <w:rPr>
                <w:lang w:eastAsia="es-AR"/>
              </w:rPr>
              <w:t xml:space="preserve"> a </w:t>
            </w:r>
            <w:r w:rsidRPr="00926D99">
              <w:rPr>
                <w:u w:val="single"/>
                <w:lang w:eastAsia="es-AR"/>
              </w:rPr>
              <w:t>GestorUsuario</w:t>
            </w:r>
            <w:r>
              <w:rPr>
                <w:lang w:eastAsia="es-AR"/>
              </w:rPr>
              <w:t xml:space="preserve">. </w:t>
            </w:r>
            <w:r w:rsidR="00C22643" w:rsidRPr="008822B9">
              <w:rPr>
                <w:lang w:eastAsia="es-AR"/>
              </w:rPr>
              <w:t xml:space="preserve">El </w:t>
            </w:r>
            <w:r w:rsidR="00C22643" w:rsidRPr="00926D99">
              <w:rPr>
                <w:u w:val="single"/>
                <w:lang w:eastAsia="es-AR"/>
              </w:rPr>
              <w:t>GestorUsuario</w:t>
            </w:r>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r w:rsidR="008822B9" w:rsidRPr="00926D99">
              <w:rPr>
                <w:i/>
                <w:iCs/>
                <w:lang w:eastAsia="es-AR"/>
              </w:rPr>
              <w:t>crearUsuario(datos)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r w:rsidR="008822B9" w:rsidRPr="00926D99">
              <w:rPr>
                <w:i/>
                <w:iCs/>
                <w:lang w:eastAsia="es-AR"/>
              </w:rPr>
              <w:t>crearUsuario(datos)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 xml:space="preserve">, el </w:t>
            </w:r>
            <w:r w:rsidR="00C22643" w:rsidRPr="00C22643">
              <w:rPr>
                <w:u w:val="single"/>
                <w:lang w:eastAsia="es-AR"/>
              </w:rPr>
              <w:t>GestorUsuario</w:t>
            </w:r>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r w:rsidRPr="00C30342">
              <w:rPr>
                <w:u w:val="single"/>
                <w:lang w:eastAsia="es-AR"/>
              </w:rPr>
              <w:t>InterfazUsuario</w:t>
            </w:r>
            <w:r>
              <w:rPr>
                <w:lang w:eastAsia="es-AR"/>
              </w:rPr>
              <w:t xml:space="preserve"> envia el evento </w:t>
            </w:r>
            <w:r w:rsidRPr="00C30342">
              <w:rPr>
                <w:i/>
                <w:iCs/>
                <w:lang w:eastAsia="es-AR"/>
              </w:rPr>
              <w:t>eliminarUsuario(id_usuario)</w:t>
            </w:r>
            <w:r>
              <w:rPr>
                <w:lang w:eastAsia="es-AR"/>
              </w:rPr>
              <w:t xml:space="preserve"> al </w:t>
            </w:r>
            <w:r w:rsidRPr="00C30342">
              <w:rPr>
                <w:u w:val="single"/>
                <w:lang w:eastAsia="es-AR"/>
              </w:rPr>
              <w:t>GestorUsuario</w:t>
            </w:r>
            <w:r>
              <w:rPr>
                <w:lang w:eastAsia="es-AR"/>
              </w:rPr>
              <w:t>, e</w:t>
            </w:r>
            <w:r w:rsidR="00C46DEB">
              <w:rPr>
                <w:lang w:eastAsia="es-AR"/>
              </w:rPr>
              <w:t xml:space="preserve">l </w:t>
            </w:r>
            <w:r w:rsidR="00C46DEB" w:rsidRPr="003958A9">
              <w:rPr>
                <w:u w:val="single"/>
                <w:lang w:eastAsia="es-AR"/>
              </w:rPr>
              <w:t>GestorUsuario</w:t>
            </w:r>
            <w:r w:rsidR="00C46DEB">
              <w:rPr>
                <w:lang w:eastAsia="es-AR"/>
              </w:rPr>
              <w:t xml:space="preserve"> envía el evento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r w:rsidRPr="00C30342">
              <w:rPr>
                <w:u w:val="single"/>
                <w:lang w:eastAsia="es-AR"/>
              </w:rPr>
              <w:t>GestorUsuario</w:t>
            </w:r>
            <w:r>
              <w:rPr>
                <w:lang w:eastAsia="es-AR"/>
              </w:rPr>
              <w:t xml:space="preserve">, el </w:t>
            </w:r>
            <w:r w:rsidRPr="00C30342">
              <w:rPr>
                <w:u w:val="single"/>
                <w:lang w:eastAsia="es-AR"/>
              </w:rPr>
              <w:t>GestorUsuario</w:t>
            </w:r>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solicita</w:t>
            </w:r>
            <w:r w:rsidR="00C436D4">
              <w:rPr>
                <w:lang w:eastAsia="es-AR"/>
              </w:rPr>
              <w:t xml:space="preserve"> </w:t>
            </w:r>
            <w:proofErr w:type="gramStart"/>
            <w:r w:rsidR="00C436D4" w:rsidRPr="00197106">
              <w:rPr>
                <w:i/>
                <w:iCs/>
                <w:lang w:eastAsia="es-AR"/>
              </w:rPr>
              <w:t>editarUsuario(</w:t>
            </w:r>
            <w:proofErr w:type="gramEnd"/>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GestorUsuario</w:t>
            </w:r>
            <w:r w:rsidR="00C436D4">
              <w:rPr>
                <w:lang w:eastAsia="es-AR"/>
              </w:rPr>
              <w:t xml:space="preserve">. El </w:t>
            </w:r>
            <w:r w:rsidR="00C436D4" w:rsidRPr="00197106">
              <w:rPr>
                <w:u w:val="single"/>
                <w:lang w:eastAsia="es-AR"/>
              </w:rPr>
              <w:t>GestorUsuario</w:t>
            </w:r>
            <w:r w:rsidR="00C436D4">
              <w:rPr>
                <w:lang w:eastAsia="es-AR"/>
              </w:rPr>
              <w:t xml:space="preserve"> </w:t>
            </w:r>
            <w:r w:rsidR="00C30342">
              <w:rPr>
                <w:lang w:eastAsia="es-AR"/>
              </w:rPr>
              <w:t xml:space="preserve">comprueba los datos y </w:t>
            </w:r>
            <w:r w:rsidR="00C436D4">
              <w:rPr>
                <w:lang w:eastAsia="es-AR"/>
              </w:rPr>
              <w:t xml:space="preserve">envia el evento </w:t>
            </w:r>
            <w:proofErr w:type="gramStart"/>
            <w:r w:rsidR="00C436D4" w:rsidRPr="00197106">
              <w:rPr>
                <w:i/>
                <w:iCs/>
                <w:lang w:eastAsia="es-AR"/>
              </w:rPr>
              <w:t>editarUsuario(</w:t>
            </w:r>
            <w:proofErr w:type="gramEnd"/>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proofErr w:type="gramStart"/>
            <w:r w:rsidR="00C436D4" w:rsidRPr="00197106">
              <w:rPr>
                <w:i/>
                <w:iCs/>
                <w:lang w:eastAsia="es-AR"/>
              </w:rPr>
              <w:t>editarUsuario(</w:t>
            </w:r>
            <w:proofErr w:type="gramEnd"/>
            <w:r w:rsidR="00AB390F">
              <w:rPr>
                <w:i/>
                <w:iCs/>
                <w:lang w:eastAsia="es-AR"/>
              </w:rPr>
              <w:t xml:space="preserve">id_usuario,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r w:rsidR="00C30342" w:rsidRPr="00C30342">
              <w:rPr>
                <w:u w:val="single"/>
                <w:lang w:eastAsia="es-AR"/>
              </w:rPr>
              <w:t>GestorUsuario</w:t>
            </w:r>
            <w:r w:rsidR="00C30342">
              <w:rPr>
                <w:lang w:eastAsia="es-AR"/>
              </w:rPr>
              <w:t xml:space="preserve">, el </w:t>
            </w:r>
            <w:r w:rsidR="00C30342" w:rsidRPr="00C30342">
              <w:rPr>
                <w:u w:val="single"/>
                <w:lang w:eastAsia="es-AR"/>
              </w:rPr>
              <w:t>GestorUsuario</w:t>
            </w:r>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0761175"/>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Los métodos que se repiten 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Tendrá los métodos: Constructor, los métodos get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Constructor, método get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0761176"/>
      <w:r>
        <w:lastRenderedPageBreak/>
        <w:t>Diagrama de Interacción</w:t>
      </w:r>
      <w:bookmarkEnd w:id="14"/>
      <w:r>
        <w:t xml:space="preserve"> </w:t>
      </w:r>
    </w:p>
    <w:p w14:paraId="77FEC9AB" w14:textId="71728900" w:rsidR="00DF6AB4" w:rsidRDefault="00075DD9" w:rsidP="003F5EFE">
      <w:pPr>
        <w:pStyle w:val="PSI-Comentario"/>
        <w:jc w:val="center"/>
      </w:pPr>
      <w:r>
        <w:rPr>
          <w:noProof/>
          <w:lang w:eastAsia="es-AR"/>
        </w:rPr>
        <w:drawing>
          <wp:inline distT="0" distB="0" distL="0" distR="0" wp14:anchorId="51FEC281" wp14:editId="1933B760">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0761177"/>
      <w:r>
        <w:lastRenderedPageBreak/>
        <w:t>Caso de Uso 3: Administrar proyectos</w:t>
      </w:r>
      <w:bookmarkEnd w:id="15"/>
    </w:p>
    <w:p w14:paraId="5B2B5C42" w14:textId="77777777" w:rsidR="00233CCD" w:rsidRDefault="00233CCD" w:rsidP="00233CCD">
      <w:pPr>
        <w:pStyle w:val="Ttulo3"/>
      </w:pPr>
      <w:bookmarkStart w:id="16" w:name="_Toc180761178"/>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w:t>
            </w:r>
            <w:r>
              <w:rPr>
                <w:i/>
                <w:iCs/>
                <w:lang w:eastAsia="es-AR"/>
              </w:rPr>
              <w:t>Proyectos</w:t>
            </w:r>
            <w:r>
              <w:rPr>
                <w:lang w:eastAsia="es-AR"/>
              </w:rPr>
              <w:t xml:space="preserve"> al </w:t>
            </w:r>
            <w:r w:rsidRPr="00DC1CCE">
              <w:rPr>
                <w:u w:val="single"/>
                <w:lang w:eastAsia="es-AR"/>
              </w:rPr>
              <w:t>Gestor</w:t>
            </w:r>
            <w:r>
              <w:rPr>
                <w:u w:val="single"/>
                <w:lang w:eastAsia="es-AR"/>
              </w:rPr>
              <w:t>Proyecto</w:t>
            </w:r>
            <w:r>
              <w:rPr>
                <w:lang w:eastAsia="es-AR"/>
              </w:rPr>
              <w:t xml:space="preserve">. El </w:t>
            </w:r>
            <w:r w:rsidRPr="00DC1CCE">
              <w:rPr>
                <w:u w:val="single"/>
                <w:lang w:eastAsia="es-AR"/>
              </w:rPr>
              <w:t>Gestor</w:t>
            </w:r>
            <w:r>
              <w:rPr>
                <w:u w:val="single"/>
                <w:lang w:eastAsia="es-AR"/>
              </w:rPr>
              <w:t>Proyecto</w:t>
            </w:r>
            <w:r>
              <w:rPr>
                <w:lang w:eastAsia="es-AR"/>
              </w:rPr>
              <w:t xml:space="preserve"> envía el evento </w:t>
            </w:r>
            <w:r w:rsidRPr="000B3BCB">
              <w:rPr>
                <w:i/>
                <w:iCs/>
                <w:lang w:eastAsia="es-AR"/>
              </w:rPr>
              <w:t>listar</w:t>
            </w:r>
            <w:r>
              <w:rPr>
                <w:i/>
                <w:iCs/>
                <w:lang w:eastAsia="es-AR"/>
              </w:rPr>
              <w:t>Proyectos</w:t>
            </w:r>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r w:rsidRPr="000B3BCB">
              <w:rPr>
                <w:i/>
                <w:iCs/>
                <w:lang w:eastAsia="es-AR"/>
              </w:rPr>
              <w:t>listar</w:t>
            </w:r>
            <w:r>
              <w:rPr>
                <w:i/>
                <w:iCs/>
                <w:lang w:eastAsia="es-AR"/>
              </w:rPr>
              <w:t>Proyectos</w:t>
            </w:r>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r w:rsidRPr="00C22643">
              <w:rPr>
                <w:u w:val="single"/>
                <w:lang w:eastAsia="es-AR"/>
              </w:rPr>
              <w:t>Gestor</w:t>
            </w:r>
            <w:r w:rsidR="00432628">
              <w:rPr>
                <w:u w:val="single"/>
                <w:lang w:eastAsia="es-AR"/>
              </w:rPr>
              <w:t>Proyecto</w:t>
            </w:r>
            <w:r>
              <w:rPr>
                <w:lang w:eastAsia="es-AR"/>
              </w:rPr>
              <w:t>.</w:t>
            </w:r>
            <w:r w:rsidR="007C61B7">
              <w:rPr>
                <w:lang w:eastAsia="es-AR"/>
              </w:rPr>
              <w:t xml:space="preserve"> El </w:t>
            </w:r>
            <w:r w:rsidR="007C61B7" w:rsidRPr="00831CF9">
              <w:rPr>
                <w:u w:val="single"/>
                <w:lang w:eastAsia="es-AR"/>
              </w:rPr>
              <w:t>GestorProyecto</w:t>
            </w:r>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pagina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/proyectos/crear.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r>
              <w:rPr>
                <w:i/>
                <w:iCs/>
                <w:lang w:eastAsia="es-AR"/>
              </w:rPr>
              <w:t>descripcion</w:t>
            </w:r>
            <w:r w:rsidRPr="000E0178">
              <w:rPr>
                <w:i/>
                <w:iCs/>
                <w:lang w:eastAsia="es-AR"/>
              </w:rPr>
              <w:t xml:space="preserve">, </w:t>
            </w:r>
            <w:r>
              <w:rPr>
                <w:i/>
                <w:iCs/>
                <w:lang w:eastAsia="es-AR"/>
              </w:rPr>
              <w:t>estado, participantes, iteraciones, categorias</w:t>
            </w:r>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r w:rsidRPr="000E0178">
              <w:rPr>
                <w:u w:val="single"/>
                <w:lang w:eastAsia="es-AR"/>
              </w:rPr>
              <w:t>InterfazUsuario</w:t>
            </w:r>
            <w:r>
              <w:rPr>
                <w:lang w:eastAsia="es-AR"/>
              </w:rPr>
              <w:t xml:space="preserve"> solicita </w:t>
            </w:r>
            <w:r>
              <w:rPr>
                <w:i/>
                <w:iCs/>
                <w:lang w:eastAsia="es-AR"/>
              </w:rPr>
              <w:t>crearProyecto</w:t>
            </w:r>
            <w:r w:rsidRPr="000E0178">
              <w:rPr>
                <w:i/>
                <w:iCs/>
                <w:lang w:eastAsia="es-AR"/>
              </w:rPr>
              <w:t>(datos)</w:t>
            </w:r>
            <w:r>
              <w:rPr>
                <w:lang w:eastAsia="es-AR"/>
              </w:rPr>
              <w:t xml:space="preserve"> a </w:t>
            </w:r>
            <w:r w:rsidRPr="000E0178">
              <w:rPr>
                <w:u w:val="single"/>
                <w:lang w:eastAsia="es-AR"/>
              </w:rPr>
              <w:t>Gestor</w:t>
            </w:r>
            <w:r>
              <w:rPr>
                <w:u w:val="single"/>
                <w:lang w:eastAsia="es-AR"/>
              </w:rPr>
              <w:t>Proyecto</w:t>
            </w:r>
            <w:r>
              <w:rPr>
                <w:lang w:eastAsia="es-AR"/>
              </w:rPr>
              <w:t xml:space="preserve">. </w:t>
            </w:r>
            <w:r w:rsidRPr="008822B9">
              <w:rPr>
                <w:lang w:eastAsia="es-AR"/>
              </w:rPr>
              <w:t xml:space="preserve">El </w:t>
            </w:r>
            <w:r w:rsidRPr="000E0178">
              <w:rPr>
                <w:u w:val="single"/>
                <w:lang w:eastAsia="es-AR"/>
              </w:rPr>
              <w:t>Gestor</w:t>
            </w:r>
            <w:r>
              <w:rPr>
                <w:u w:val="single"/>
                <w:lang w:eastAsia="es-AR"/>
              </w:rPr>
              <w:t>Proyecto</w:t>
            </w:r>
            <w:r w:rsidRPr="008822B9">
              <w:rPr>
                <w:lang w:eastAsia="es-AR"/>
              </w:rPr>
              <w:t xml:space="preserve"> </w:t>
            </w:r>
            <w:r>
              <w:rPr>
                <w:lang w:eastAsia="es-AR"/>
              </w:rPr>
              <w:t xml:space="preserve">comprueba los datos y envía el evento </w:t>
            </w:r>
            <w:r w:rsidR="00742CAD">
              <w:rPr>
                <w:i/>
                <w:iCs/>
                <w:lang w:eastAsia="es-AR"/>
              </w:rPr>
              <w:t>crearProyecto</w:t>
            </w:r>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r w:rsidR="00742CAD">
              <w:rPr>
                <w:i/>
                <w:iCs/>
                <w:lang w:eastAsia="es-AR"/>
              </w:rPr>
              <w:t>crearProyecto</w:t>
            </w:r>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 xml:space="preserve">Proyecto </w:t>
            </w:r>
            <w:r>
              <w:rPr>
                <w:lang w:eastAsia="es-AR"/>
              </w:rPr>
              <w:t xml:space="preserve">retorna la respuesta al </w:t>
            </w:r>
            <w:r w:rsidRPr="000E0178">
              <w:rPr>
                <w:u w:val="single"/>
                <w:lang w:eastAsia="es-AR"/>
              </w:rPr>
              <w:t>Gestor</w:t>
            </w:r>
            <w:r>
              <w:rPr>
                <w:u w:val="single"/>
                <w:lang w:eastAsia="es-AR"/>
              </w:rPr>
              <w:t>Proyecto</w:t>
            </w:r>
            <w:r>
              <w:rPr>
                <w:lang w:eastAsia="es-AR"/>
              </w:rPr>
              <w:t xml:space="preserve">, el </w:t>
            </w:r>
            <w:r w:rsidRPr="000E0178">
              <w:rPr>
                <w:u w:val="single"/>
                <w:lang w:eastAsia="es-AR"/>
              </w:rPr>
              <w:t>Gestor</w:t>
            </w:r>
            <w:r>
              <w:rPr>
                <w:u w:val="single"/>
                <w:lang w:eastAsia="es-AR"/>
              </w:rPr>
              <w:t>Proyecto</w:t>
            </w:r>
            <w:r>
              <w:rPr>
                <w:lang w:eastAsia="es-AR"/>
              </w:rPr>
              <w:t xml:space="preserve"> 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/proyectos.</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El actor selecciona el proyecto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/proyecto/editar/:id con la id del proyecto 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nombre, descripcion, estado, participantes, iteraciones, categorias</w:t>
            </w:r>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r w:rsidRPr="00197106">
              <w:rPr>
                <w:u w:val="single"/>
                <w:lang w:eastAsia="es-AR"/>
              </w:rPr>
              <w:t>InterfazUsuario</w:t>
            </w:r>
            <w:r>
              <w:rPr>
                <w:lang w:eastAsia="es-AR"/>
              </w:rPr>
              <w:t xml:space="preserve"> solicita </w:t>
            </w:r>
            <w:proofErr w:type="gramStart"/>
            <w:r w:rsidRPr="00197106">
              <w:rPr>
                <w:i/>
                <w:iCs/>
                <w:lang w:eastAsia="es-AR"/>
              </w:rPr>
              <w:t>editar</w:t>
            </w:r>
            <w:r w:rsidR="00AB390F">
              <w:rPr>
                <w:i/>
                <w:iCs/>
                <w:lang w:eastAsia="es-AR"/>
              </w:rPr>
              <w:t>Proyecto</w:t>
            </w:r>
            <w:r w:rsidRPr="00197106">
              <w:rPr>
                <w:i/>
                <w:iCs/>
                <w:lang w:eastAsia="es-AR"/>
              </w:rPr>
              <w:t>(</w:t>
            </w:r>
            <w:proofErr w:type="gramEnd"/>
            <w:r w:rsidR="0013416B">
              <w:rPr>
                <w:i/>
                <w:iCs/>
                <w:lang w:eastAsia="es-AR"/>
              </w:rPr>
              <w:t xml:space="preserve">id_proyecto, </w:t>
            </w:r>
            <w:r w:rsidRPr="00197106">
              <w:rPr>
                <w:i/>
                <w:iCs/>
                <w:lang w:eastAsia="es-AR"/>
              </w:rPr>
              <w:t>datos)</w:t>
            </w:r>
            <w:r>
              <w:rPr>
                <w:lang w:eastAsia="es-AR"/>
              </w:rPr>
              <w:t xml:space="preserve"> a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proofErr w:type="gramStart"/>
            <w:r w:rsidR="003A5BB7" w:rsidRPr="00197106">
              <w:rPr>
                <w:i/>
                <w:iCs/>
                <w:lang w:eastAsia="es-AR"/>
              </w:rPr>
              <w:t>editar</w:t>
            </w:r>
            <w:r w:rsidR="003A5BB7">
              <w:rPr>
                <w:i/>
                <w:iCs/>
                <w:lang w:eastAsia="es-AR"/>
              </w:rPr>
              <w:t>Proyecto</w:t>
            </w:r>
            <w:r w:rsidRPr="00197106">
              <w:rPr>
                <w:i/>
                <w:iCs/>
                <w:lang w:eastAsia="es-AR"/>
              </w:rPr>
              <w:t>(</w:t>
            </w:r>
            <w:proofErr w:type="gramEnd"/>
            <w:r w:rsidR="0013416B">
              <w:rPr>
                <w:i/>
                <w:iCs/>
                <w:lang w:eastAsia="es-AR"/>
              </w:rPr>
              <w:t xml:space="preserve">id_proyecto,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proofErr w:type="gramStart"/>
            <w:r w:rsidR="003A5BB7" w:rsidRPr="00197106">
              <w:rPr>
                <w:i/>
                <w:iCs/>
                <w:lang w:eastAsia="es-AR"/>
              </w:rPr>
              <w:t>editar</w:t>
            </w:r>
            <w:r w:rsidR="003A5BB7">
              <w:rPr>
                <w:i/>
                <w:iCs/>
                <w:lang w:eastAsia="es-AR"/>
              </w:rPr>
              <w:t>Proyecto</w:t>
            </w:r>
            <w:r w:rsidRPr="00197106">
              <w:rPr>
                <w:i/>
                <w:iCs/>
                <w:lang w:eastAsia="es-AR"/>
              </w:rPr>
              <w:t>(</w:t>
            </w:r>
            <w:proofErr w:type="gramEnd"/>
            <w:r w:rsidR="0013416B">
              <w:rPr>
                <w:i/>
                <w:iCs/>
                <w:lang w:eastAsia="es-AR"/>
              </w:rPr>
              <w:t xml:space="preserve">id_proyecto,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0761179"/>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r>
        <w:t xml:space="preserve">GestorProyecto.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ni ninguna inyección sql.</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Tendrá los métodos: Constructor, los métodos get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r>
        <w:t>Iteracion</w:t>
      </w:r>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get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0761180"/>
      <w:r>
        <w:lastRenderedPageBreak/>
        <w:t>Diagrama de Interacción</w:t>
      </w:r>
      <w:bookmarkEnd w:id="18"/>
      <w:r>
        <w:t xml:space="preserve"> </w:t>
      </w:r>
    </w:p>
    <w:p w14:paraId="5D1C9E3F" w14:textId="5400972A" w:rsidR="00AB1800" w:rsidRDefault="005F3363" w:rsidP="00AA083F">
      <w:pPr>
        <w:pStyle w:val="PSI-Comentario"/>
        <w:jc w:val="center"/>
      </w:pPr>
      <w:r>
        <w:rPr>
          <w:noProof/>
          <w:lang w:eastAsia="es-AR"/>
        </w:rPr>
        <w:drawing>
          <wp:inline distT="0" distB="0" distL="0" distR="0" wp14:anchorId="35B4080A" wp14:editId="3D8E5A87">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0761181"/>
      <w:r>
        <w:lastRenderedPageBreak/>
        <w:t>Caso de Uso 4: Añadir riesgo a la lista</w:t>
      </w:r>
      <w:bookmarkEnd w:id="19"/>
    </w:p>
    <w:p w14:paraId="12ACD7F9" w14:textId="77777777" w:rsidR="00233CCD" w:rsidRDefault="00233CCD" w:rsidP="00233CCD">
      <w:pPr>
        <w:pStyle w:val="Ttulo3"/>
      </w:pPr>
      <w:bookmarkStart w:id="20" w:name="_Toc180761182"/>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34AB7D4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67E9B">
              <w:rPr>
                <w:rFonts w:ascii="Calibri" w:eastAsia="Times New Roman" w:hAnsi="Calibri" w:cs="Calibri"/>
                <w:b/>
                <w:bCs/>
                <w:color w:val="000000"/>
                <w:sz w:val="20"/>
                <w:szCs w:val="2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C039934" w:rsidR="00233CCD" w:rsidRPr="00233CCD" w:rsidRDefault="00D67E9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riesgo a la lista</w:t>
            </w:r>
          </w:p>
        </w:tc>
      </w:tr>
      <w:tr w:rsidR="00233CCD" w:rsidRPr="00233CCD" w14:paraId="56526C9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7F6833B8" w:rsidR="00233CCD" w:rsidRPr="00233CCD" w:rsidRDefault="005536DA" w:rsidP="000270B7">
            <w:pPr>
              <w:spacing w:before="0" w:line="240" w:lineRule="auto"/>
              <w:ind w:left="0" w:firstLine="0"/>
              <w:rPr>
                <w:rFonts w:ascii="Calibri" w:eastAsia="Times New Roman" w:hAnsi="Calibri" w:cs="Calibri"/>
                <w:color w:val="0070C0"/>
                <w:sz w:val="20"/>
                <w:szCs w:val="20"/>
                <w:lang w:val="es-AR" w:eastAsia="es-AR"/>
              </w:rPr>
            </w:pPr>
            <w:r>
              <w:rPr>
                <w:lang w:eastAsia="es-AR"/>
              </w:rPr>
              <w:t>El usuario inicio sesión en el sistema. El usuario esta vinculado a un proyecto</w:t>
            </w:r>
          </w:p>
        </w:tc>
      </w:tr>
      <w:tr w:rsidR="00233CCD" w:rsidRPr="00233CCD" w14:paraId="16C95CD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31196AE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37263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r w:rsidR="009D60AB">
              <w:rPr>
                <w:lang w:eastAsia="es-AR"/>
              </w:rPr>
              <w:t>/</w:t>
            </w:r>
            <w:proofErr w:type="gramStart"/>
            <w:r w:rsidR="009D60AB">
              <w:rPr>
                <w:lang w:eastAsia="es-AR"/>
              </w:rPr>
              <w:t>:nombre</w:t>
            </w:r>
            <w:proofErr w:type="gramEnd"/>
            <w:r>
              <w:rPr>
                <w:lang w:eastAsia="es-AR"/>
              </w:rPr>
              <w:t>/riesgo/crear</w:t>
            </w:r>
            <w:r w:rsidR="009D60AB">
              <w:rPr>
                <w:lang w:eastAsia="es-AR"/>
              </w:rPr>
              <w:t>/</w:t>
            </w:r>
            <w:r>
              <w:rPr>
                <w:lang w:eastAsia="es-AR"/>
              </w:rPr>
              <w:t>.</w:t>
            </w:r>
          </w:p>
        </w:tc>
      </w:tr>
      <w:tr w:rsidR="00233CCD" w:rsidRPr="00233CCD" w14:paraId="6559432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50392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r w:rsidR="009D60AB">
              <w:rPr>
                <w:lang w:eastAsia="es-AR"/>
              </w:rPr>
              <w:t>/</w:t>
            </w:r>
            <w:proofErr w:type="gramStart"/>
            <w:r w:rsidR="009D60AB">
              <w:rPr>
                <w:lang w:eastAsia="es-AR"/>
              </w:rPr>
              <w:t>:nombre</w:t>
            </w:r>
            <w:proofErr w:type="gramEnd"/>
            <w:r>
              <w:rPr>
                <w:lang w:eastAsia="es-AR"/>
              </w:rPr>
              <w:t>/riesgo.</w:t>
            </w:r>
          </w:p>
        </w:tc>
      </w:tr>
      <w:tr w:rsidR="00233CCD" w:rsidRPr="00233CCD" w14:paraId="5A0121A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3BBA632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solicita </w:t>
            </w:r>
            <w:proofErr w:type="gramStart"/>
            <w:r w:rsidRPr="001F0E22">
              <w:rPr>
                <w:i/>
                <w:iCs/>
                <w:lang w:eastAsia="es-AR"/>
              </w:rPr>
              <w:t>crearRiesgo(</w:t>
            </w:r>
            <w:proofErr w:type="gramEnd"/>
            <w:r w:rsidRPr="001F0E22">
              <w:rPr>
                <w:i/>
                <w:iCs/>
                <w:lang w:eastAsia="es-AR"/>
              </w:rPr>
              <w:t xml:space="preserve">datos) </w:t>
            </w:r>
            <w:r>
              <w:rPr>
                <w:lang w:eastAsia="es-AR"/>
              </w:rPr>
              <w:t xml:space="preserve">a </w:t>
            </w:r>
            <w:r w:rsidRPr="001F0E22">
              <w:rPr>
                <w:u w:val="single"/>
                <w:lang w:eastAsia="es-AR"/>
              </w:rPr>
              <w:t>GestorRiesgo</w:t>
            </w:r>
            <w:r>
              <w:rPr>
                <w:lang w:eastAsia="es-AR"/>
              </w:rPr>
              <w:t xml:space="preserve">. El </w:t>
            </w:r>
            <w:r w:rsidRPr="001F0E22">
              <w:rPr>
                <w:u w:val="single"/>
                <w:lang w:eastAsia="es-AR"/>
              </w:rPr>
              <w:t>GestorRiesgo</w:t>
            </w:r>
            <w:r>
              <w:rPr>
                <w:lang w:eastAsia="es-AR"/>
              </w:rPr>
              <w:t xml:space="preserve"> envia el evento </w:t>
            </w:r>
            <w:r w:rsidRPr="001F0E22">
              <w:rPr>
                <w:i/>
                <w:iCs/>
                <w:lang w:eastAsia="es-AR"/>
              </w:rPr>
              <w:t xml:space="preserve">crearRiesgo(datos)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crearRiesgo(datos)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r w:rsidR="009D60AB" w:rsidRPr="009D60AB">
              <w:rPr>
                <w:u w:val="single"/>
                <w:lang w:eastAsia="es-AR"/>
              </w:rPr>
              <w:t>GestorRiesgo</w:t>
            </w:r>
            <w:r w:rsidR="009D60AB">
              <w:rPr>
                <w:lang w:eastAsia="es-AR"/>
              </w:rPr>
              <w:t xml:space="preserve">, el </w:t>
            </w:r>
            <w:r w:rsidR="009D60AB" w:rsidRPr="009D60AB">
              <w:rPr>
                <w:u w:val="single"/>
                <w:lang w:eastAsia="es-AR"/>
              </w:rPr>
              <w:t>GestorRiesgo</w:t>
            </w:r>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r w:rsidR="009D60AB">
              <w:rPr>
                <w:lang w:eastAsia="es-AR"/>
              </w:rPr>
              <w:t>/</w:t>
            </w:r>
            <w:proofErr w:type="gramStart"/>
            <w:r w:rsidR="009D60AB">
              <w:rPr>
                <w:lang w:eastAsia="es-AR"/>
              </w:rPr>
              <w:t>:nombre</w:t>
            </w:r>
            <w:proofErr w:type="gramEnd"/>
            <w:r>
              <w:rPr>
                <w:lang w:eastAsia="es-AR"/>
              </w:rPr>
              <w:t>/riesgo.</w:t>
            </w:r>
          </w:p>
        </w:tc>
      </w:tr>
      <w:tr w:rsidR="00233CCD" w:rsidRPr="00233CCD" w14:paraId="6717113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0761183"/>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r>
        <w:t>GestorRiesgo.</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get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r>
        <w:t>Categoria</w:t>
      </w:r>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r>
        <w:t xml:space="preserve">GestorProyecto.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ni ninguna inyección sql.</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r>
        <w:t>Iteracion.</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0761184"/>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0761185"/>
      <w:r>
        <w:t>Caso de Uso 5: Modificar lista de riesgos</w:t>
      </w:r>
      <w:bookmarkEnd w:id="23"/>
    </w:p>
    <w:p w14:paraId="19AD20ED" w14:textId="77777777" w:rsidR="00233CCD" w:rsidRDefault="00233CCD" w:rsidP="00233CCD">
      <w:pPr>
        <w:pStyle w:val="Ttulo3"/>
      </w:pPr>
      <w:bookmarkStart w:id="24" w:name="_Toc180761186"/>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41C593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4425BE8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E06563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F326F7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6131E8A0"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D5368B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F893AFD"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006E0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F7887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4B644C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420656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C5C8327"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2407309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0B4BEDE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DAC9C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07C4ABD"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473F62E" w14:textId="77777777" w:rsidR="00233CCD" w:rsidRDefault="00233CCD" w:rsidP="00E9200B"/>
    <w:p w14:paraId="2AAE3700" w14:textId="77777777" w:rsidR="00AB1800" w:rsidRDefault="00AB1800" w:rsidP="00AB1800">
      <w:pPr>
        <w:pStyle w:val="PSI-Ttulo3"/>
      </w:pPr>
      <w:bookmarkStart w:id="25" w:name="_Toc180761187"/>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r>
        <w:t>GestorRiesgo.</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r>
        <w:t>Categoria</w:t>
      </w:r>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r>
        <w:t>Evaluacion</w:t>
      </w:r>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get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r>
        <w:t xml:space="preserve">GestorProyecto.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w:t>
      </w:r>
      <w:r>
        <w:lastRenderedPageBreak/>
        <w:t xml:space="preserve">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ni ninguna inyección sql.</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r>
        <w:t>Iteracion.</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t xml:space="preserve">Estas clases están vinculadas al subsistema de </w:t>
      </w:r>
      <w:r w:rsidR="00D86E98">
        <w:t>UARGflow</w:t>
      </w:r>
      <w:r>
        <w:t>.</w:t>
      </w:r>
    </w:p>
    <w:p w14:paraId="00F95337" w14:textId="77777777" w:rsidR="00AB1800" w:rsidRDefault="00AB1800" w:rsidP="00AB1800">
      <w:pPr>
        <w:pStyle w:val="PSI-Ttulo3"/>
      </w:pPr>
      <w:bookmarkStart w:id="26" w:name="_Toc180761188"/>
      <w:r>
        <w:lastRenderedPageBreak/>
        <w:t>Diagrama de Interacción</w:t>
      </w:r>
      <w:bookmarkEnd w:id="26"/>
      <w:r>
        <w:t xml:space="preserve"> </w:t>
      </w:r>
    </w:p>
    <w:p w14:paraId="77FA0545" w14:textId="6F4E19A3" w:rsidR="00AB1800" w:rsidRDefault="00547ABF" w:rsidP="00AB1800">
      <w:pPr>
        <w:pStyle w:val="PSI-Comentario"/>
      </w:pPr>
      <w:r>
        <w:rPr>
          <w:noProof/>
          <w:lang w:eastAsia="es-AR"/>
        </w:rPr>
        <w:drawing>
          <wp:inline distT="0" distB="0" distL="0" distR="0" wp14:anchorId="223A6319" wp14:editId="06A9DCF5">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0761189"/>
      <w:r>
        <w:lastRenderedPageBreak/>
        <w:t>Caso de Uso 6: Administrar categorías de riesgos</w:t>
      </w:r>
      <w:bookmarkEnd w:id="27"/>
    </w:p>
    <w:p w14:paraId="7E0B6C50" w14:textId="77777777" w:rsidR="00233CCD" w:rsidRDefault="00233CCD" w:rsidP="00233CCD">
      <w:pPr>
        <w:pStyle w:val="Ttulo3"/>
      </w:pPr>
      <w:bookmarkStart w:id="28" w:name="_Toc180761190"/>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3195E60C"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9" w:name="_Toc180761191"/>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r>
        <w:t>GestorRiesgo.</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r>
        <w:t>Categoria</w:t>
      </w:r>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0761192"/>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0761193"/>
      <w:r>
        <w:lastRenderedPageBreak/>
        <w:t>Caso de Uso 7: Realizar evaluación de riesgo</w:t>
      </w:r>
      <w:bookmarkEnd w:id="31"/>
    </w:p>
    <w:p w14:paraId="1FCC15B7" w14:textId="77777777" w:rsidR="00233CCD" w:rsidRDefault="00233CCD" w:rsidP="00233CCD">
      <w:pPr>
        <w:pStyle w:val="Ttulo3"/>
      </w:pPr>
      <w:bookmarkStart w:id="32" w:name="_Toc180761194"/>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27A8D02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0270B7">
              <w:rPr>
                <w:rFonts w:ascii="Calibri" w:eastAsia="Times New Roman" w:hAnsi="Calibri" w:cs="Calibri"/>
                <w:b/>
                <w:bCs/>
                <w:color w:val="000000"/>
                <w:sz w:val="20"/>
                <w:szCs w:val="20"/>
                <w:lang w:val="es-AR" w:eastAsia="es-AR"/>
              </w:rPr>
              <w:t>7</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28F4D0C6" w:rsidR="00233CCD" w:rsidRPr="00233CCD" w:rsidRDefault="000270B7"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evaluación de riesgo</w:t>
            </w:r>
          </w:p>
        </w:tc>
      </w:tr>
      <w:tr w:rsidR="00233CCD" w:rsidRPr="00233CCD" w14:paraId="1BB9BC79"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56425886"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233CCD" w:rsidRPr="00233CCD" w14:paraId="6A9D6B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E853D4" w14:textId="639133F7"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completó el Caso de uso 1</w:t>
            </w:r>
            <w:r>
              <w:rPr>
                <w:rFonts w:ascii="Calibri" w:eastAsia="Times New Roman" w:hAnsi="Calibri" w:cs="Calibri"/>
                <w:color w:val="000000" w:themeColor="text1"/>
                <w:sz w:val="20"/>
                <w:szCs w:val="20"/>
                <w:lang w:val="es-AR" w:eastAsia="es-AR"/>
              </w:rPr>
              <w:t>.</w:t>
            </w:r>
          </w:p>
          <w:p w14:paraId="06E4DB83" w14:textId="5483804B"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está vinculado a un proyecto</w:t>
            </w:r>
            <w:r>
              <w:rPr>
                <w:rFonts w:ascii="Calibri" w:eastAsia="Times New Roman" w:hAnsi="Calibri" w:cs="Calibri"/>
                <w:color w:val="000000" w:themeColor="text1"/>
                <w:sz w:val="20"/>
                <w:szCs w:val="20"/>
                <w:lang w:val="es-AR" w:eastAsia="es-AR"/>
              </w:rPr>
              <w:t>.</w:t>
            </w:r>
          </w:p>
          <w:p w14:paraId="33193F48" w14:textId="53DD96DC" w:rsidR="00233CCD" w:rsidRPr="000270B7" w:rsidRDefault="000270B7" w:rsidP="000270B7">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233CCD" w:rsidRPr="00233CCD" w14:paraId="66B43AF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150110AF"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El usuario selecciona la opción "Realizar evaluación" en la lista de riesgos.</w:t>
            </w:r>
          </w:p>
        </w:tc>
      </w:tr>
      <w:tr w:rsidR="00233CCD" w:rsidRPr="00233CCD" w14:paraId="2E2DFD02"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64E9C7D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70FB0722" w14:textId="0A18EFB4"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la opción "Realizar evaluación" en la lista de riesgos.</w:t>
            </w:r>
          </w:p>
        </w:tc>
      </w:tr>
      <w:tr w:rsidR="00233CCD" w:rsidRPr="00233CCD" w14:paraId="578E0A57"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A45AC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6E47E7A1" w14:textId="03EC721A"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w:t>
            </w:r>
          </w:p>
        </w:tc>
      </w:tr>
      <w:tr w:rsidR="00233CCD" w:rsidRPr="00233CCD" w14:paraId="349D3CC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3B255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6E1844D" w14:textId="6D45E3DE"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envía el evento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p>
        </w:tc>
      </w:tr>
      <w:tr w:rsidR="00233CCD" w:rsidRPr="00233CCD" w14:paraId="6C4DFB4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33143221"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3AD5977" w14:textId="042A9075" w:rsidR="00233CCD" w:rsidRPr="00E96E32" w:rsidRDefault="000270B7" w:rsidP="000270B7">
            <w:pPr>
              <w:spacing w:before="0" w:line="240" w:lineRule="auto"/>
              <w:ind w:left="0" w:firstLine="0"/>
              <w:rPr>
                <w:rFonts w:ascii="Calibri" w:eastAsia="Times New Roman" w:hAnsi="Calibri" w:cs="Calibri"/>
                <w:color w:val="000000" w:themeColor="text1"/>
                <w:lang w:val="es-AR" w:eastAsia="es-AR"/>
              </w:rPr>
            </w:pP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realiza la transacción y retorna la respuesta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retorna la respuesta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w:t>
            </w:r>
          </w:p>
        </w:tc>
      </w:tr>
      <w:tr w:rsidR="000270B7" w:rsidRPr="00233CCD" w14:paraId="1F3A3AA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D4EFEC4" w14:textId="77777777" w:rsidR="000270B7" w:rsidRPr="00233CCD" w:rsidRDefault="000270B7"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A907766" w14:textId="15963582" w:rsidR="000270B7" w:rsidRPr="00233CCD"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34167DC" w14:textId="47013D37" w:rsidR="000270B7" w:rsidRPr="00E96E32" w:rsidRDefault="00E96E32" w:rsidP="000270B7">
            <w:pPr>
              <w:spacing w:before="0" w:line="240" w:lineRule="auto"/>
              <w:ind w:left="0" w:firstLine="0"/>
              <w:rPr>
                <w:rFonts w:ascii="Calibri" w:eastAsia="Times New Roman" w:hAnsi="Calibri" w:cs="Calibri"/>
                <w:color w:val="000000" w:themeColor="text1"/>
                <w:sz w:val="20"/>
                <w:szCs w:val="20"/>
                <w:u w:val="single"/>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retorna los riesgos a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muestra la lista de riesgos al actor.</w:t>
            </w:r>
          </w:p>
        </w:tc>
      </w:tr>
      <w:tr w:rsidR="00E96E32" w:rsidRPr="00233CCD" w14:paraId="73A58C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0AE33C7"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60526C5" w14:textId="311019CF"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1EAD265D" w14:textId="2FD17054" w:rsidR="00E96E32" w:rsidRPr="00E96E32" w:rsidRDefault="00E96E32"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el riesgo que desea evaluar.</w:t>
            </w:r>
          </w:p>
        </w:tc>
      </w:tr>
      <w:tr w:rsidR="00E96E32" w:rsidRPr="00233CCD" w14:paraId="42082D1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E74AF6C"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D7AB88B" w14:textId="10CF0994"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806A581" w14:textId="4022F630" w:rsidR="00E96E32" w:rsidRPr="00E96E32" w:rsidRDefault="00D67E9B" w:rsidP="00D67E9B">
            <w:pPr>
              <w:spacing w:before="0" w:line="240" w:lineRule="auto"/>
              <w:ind w:left="0" w:firstLine="0"/>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El actor selecciona el riesgo que desea e</w:t>
            </w:r>
            <w:r>
              <w:rPr>
                <w:rFonts w:ascii="Calibri" w:eastAsia="Times New Roman" w:hAnsi="Calibri" w:cs="Calibri"/>
                <w:color w:val="000000" w:themeColor="text1"/>
                <w:sz w:val="20"/>
                <w:szCs w:val="20"/>
                <w:lang w:val="es-AR" w:eastAsia="es-AR"/>
              </w:rPr>
              <w:t>valuar y selecciona "Evaluar" (7a) o "Cancelar" (7</w:t>
            </w:r>
            <w:r w:rsidRPr="00D67E9B">
              <w:rPr>
                <w:rFonts w:ascii="Calibri" w:eastAsia="Times New Roman" w:hAnsi="Calibri" w:cs="Calibri"/>
                <w:color w:val="000000" w:themeColor="text1"/>
                <w:sz w:val="20"/>
                <w:szCs w:val="20"/>
                <w:lang w:val="es-AR" w:eastAsia="es-AR"/>
              </w:rPr>
              <w:t>b).</w:t>
            </w:r>
          </w:p>
        </w:tc>
      </w:tr>
      <w:tr w:rsidR="00233CCD" w:rsidRPr="00233CCD" w14:paraId="11ACDB1D" w14:textId="77777777" w:rsidTr="00D67E9B">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233CCD" w:rsidRPr="00233CCD" w14:paraId="4F6C3D8D"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5E3F134D" w14:textId="1CE2051F" w:rsidR="00233CCD"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7a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D200EC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InterfazRiesgos</w:t>
            </w:r>
            <w:r w:rsidRPr="00D67E9B">
              <w:rPr>
                <w:sz w:val="20"/>
                <w:szCs w:val="20"/>
              </w:rPr>
              <w:t xml:space="preserve"> solicita </w:t>
            </w:r>
            <w:proofErr w:type="gramStart"/>
            <w:r w:rsidRPr="00D67E9B">
              <w:rPr>
                <w:rStyle w:val="nfasis"/>
                <w:sz w:val="20"/>
                <w:szCs w:val="20"/>
              </w:rPr>
              <w:t>actualizarRiesgo(</w:t>
            </w:r>
            <w:proofErr w:type="gramEnd"/>
            <w:r w:rsidRPr="00D67E9B">
              <w:rPr>
                <w:rStyle w:val="nfasis"/>
                <w:sz w:val="20"/>
                <w:szCs w:val="20"/>
              </w:rPr>
              <w:t>datos)</w:t>
            </w:r>
            <w:r w:rsidRPr="00D67E9B">
              <w:rPr>
                <w:sz w:val="20"/>
                <w:szCs w:val="20"/>
              </w:rPr>
              <w:t xml:space="preserve"> al </w:t>
            </w:r>
            <w:r w:rsidRPr="00D67E9B">
              <w:rPr>
                <w:sz w:val="20"/>
                <w:szCs w:val="20"/>
                <w:u w:val="single"/>
              </w:rPr>
              <w:t>GestorRiesgos</w:t>
            </w:r>
            <w:r w:rsidRPr="00D67E9B">
              <w:rPr>
                <w:sz w:val="20"/>
                <w:szCs w:val="20"/>
              </w:rPr>
              <w:t xml:space="preserve">. </w:t>
            </w:r>
          </w:p>
          <w:p w14:paraId="1A9F8FEA"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El </w:t>
            </w:r>
            <w:r w:rsidRPr="00D67E9B">
              <w:rPr>
                <w:sz w:val="20"/>
                <w:szCs w:val="20"/>
                <w:u w:val="single"/>
              </w:rPr>
              <w:t>GestorRiesgos</w:t>
            </w:r>
            <w:r w:rsidRPr="00D67E9B">
              <w:rPr>
                <w:sz w:val="20"/>
                <w:szCs w:val="20"/>
              </w:rPr>
              <w:t xml:space="preserve"> valida los datos (7</w:t>
            </w:r>
            <w:r w:rsidRPr="00D67E9B">
              <w:rPr>
                <w:sz w:val="20"/>
                <w:szCs w:val="20"/>
              </w:rPr>
              <w:t xml:space="preserve">a1) y envía el evento </w:t>
            </w:r>
            <w:proofErr w:type="gramStart"/>
            <w:r w:rsidRPr="00D67E9B">
              <w:rPr>
                <w:rStyle w:val="nfasis"/>
                <w:sz w:val="20"/>
                <w:szCs w:val="20"/>
              </w:rPr>
              <w:t>actualizarRiesgo(</w:t>
            </w:r>
            <w:proofErr w:type="gramEnd"/>
            <w:r w:rsidRPr="00D67E9B">
              <w:rPr>
                <w:rStyle w:val="nfasis"/>
                <w:sz w:val="20"/>
                <w:szCs w:val="20"/>
              </w:rPr>
              <w:t>datos)</w:t>
            </w:r>
            <w:r w:rsidRPr="00D67E9B">
              <w:rPr>
                <w:sz w:val="20"/>
                <w:szCs w:val="20"/>
              </w:rPr>
              <w:t xml:space="preserve"> a </w:t>
            </w:r>
            <w:r w:rsidRPr="00D67E9B">
              <w:rPr>
                <w:sz w:val="20"/>
                <w:szCs w:val="20"/>
                <w:u w:val="single"/>
              </w:rPr>
              <w:t>Riesgo</w:t>
            </w:r>
            <w:r w:rsidRPr="00D67E9B">
              <w:rPr>
                <w:sz w:val="20"/>
                <w:szCs w:val="20"/>
              </w:rPr>
              <w:t xml:space="preserve">. </w:t>
            </w:r>
          </w:p>
          <w:p w14:paraId="559A315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u w:val="single"/>
              </w:rPr>
              <w:t>Riesgo</w:t>
            </w:r>
            <w:r w:rsidRPr="00D67E9B">
              <w:rPr>
                <w:sz w:val="20"/>
                <w:szCs w:val="20"/>
              </w:rPr>
              <w:t xml:space="preserve"> solicita </w:t>
            </w:r>
            <w:proofErr w:type="gramStart"/>
            <w:r w:rsidRPr="00D67E9B">
              <w:rPr>
                <w:rStyle w:val="nfasis"/>
                <w:sz w:val="20"/>
                <w:szCs w:val="20"/>
              </w:rPr>
              <w:t>actualizarRiesgo(</w:t>
            </w:r>
            <w:proofErr w:type="gramEnd"/>
            <w:r w:rsidRPr="00D67E9B">
              <w:rPr>
                <w:rStyle w:val="nfasis"/>
                <w:sz w:val="20"/>
                <w:szCs w:val="20"/>
              </w:rPr>
              <w:t>datos)</w:t>
            </w:r>
            <w:r w:rsidRPr="00D67E9B">
              <w:rPr>
                <w:sz w:val="20"/>
                <w:szCs w:val="20"/>
              </w:rPr>
              <w:t xml:space="preserve"> a la </w:t>
            </w:r>
            <w:r w:rsidRPr="00D67E9B">
              <w:rPr>
                <w:sz w:val="20"/>
                <w:szCs w:val="20"/>
                <w:u w:val="single"/>
              </w:rPr>
              <w:t>BDD</w:t>
            </w:r>
            <w:r w:rsidRPr="00D67E9B">
              <w:rPr>
                <w:sz w:val="20"/>
                <w:szCs w:val="20"/>
              </w:rPr>
              <w:t xml:space="preserve">. La </w:t>
            </w:r>
            <w:r w:rsidRPr="00D67E9B">
              <w:rPr>
                <w:sz w:val="20"/>
                <w:szCs w:val="20"/>
                <w:u w:val="single"/>
              </w:rPr>
              <w:t>BDD</w:t>
            </w:r>
            <w:r w:rsidRPr="00D67E9B">
              <w:rPr>
                <w:sz w:val="20"/>
                <w:szCs w:val="20"/>
              </w:rPr>
              <w:t xml:space="preserve"> actualiza el factor de riesgo. </w:t>
            </w:r>
          </w:p>
          <w:p w14:paraId="0BF8079C"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BDD</w:t>
            </w:r>
            <w:r w:rsidRPr="00D67E9B">
              <w:rPr>
                <w:sz w:val="20"/>
                <w:szCs w:val="20"/>
              </w:rPr>
              <w:t xml:space="preserve"> retorna la respuesta a </w:t>
            </w:r>
            <w:r w:rsidRPr="00D67E9B">
              <w:rPr>
                <w:sz w:val="20"/>
                <w:szCs w:val="20"/>
                <w:u w:val="single"/>
              </w:rPr>
              <w:t>Riesgo</w:t>
            </w:r>
            <w:r w:rsidRPr="00D67E9B">
              <w:rPr>
                <w:sz w:val="20"/>
                <w:szCs w:val="20"/>
              </w:rPr>
              <w:t xml:space="preserve">, </w:t>
            </w:r>
            <w:r w:rsidRPr="00D67E9B">
              <w:rPr>
                <w:sz w:val="20"/>
                <w:szCs w:val="20"/>
                <w:u w:val="single"/>
              </w:rPr>
              <w:t>Riesgo</w:t>
            </w:r>
            <w:r w:rsidRPr="00D67E9B">
              <w:rPr>
                <w:sz w:val="20"/>
                <w:szCs w:val="20"/>
              </w:rPr>
              <w:t xml:space="preserve"> retorna la respuesta al </w:t>
            </w:r>
            <w:r w:rsidRPr="00D67E9B">
              <w:rPr>
                <w:sz w:val="20"/>
                <w:szCs w:val="20"/>
                <w:u w:val="single"/>
              </w:rPr>
              <w:t>GestorRiesgos</w:t>
            </w:r>
            <w:r w:rsidRPr="00D67E9B">
              <w:rPr>
                <w:sz w:val="20"/>
                <w:szCs w:val="20"/>
              </w:rPr>
              <w:t>.</w:t>
            </w:r>
          </w:p>
          <w:p w14:paraId="3FF04C5F" w14:textId="77777777" w:rsidR="00233CCD"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El </w:t>
            </w:r>
            <w:r w:rsidRPr="00D67E9B">
              <w:rPr>
                <w:rFonts w:ascii="Calibri" w:eastAsia="Times New Roman" w:hAnsi="Calibri" w:cs="Calibri"/>
                <w:color w:val="000000" w:themeColor="text1"/>
                <w:sz w:val="20"/>
                <w:szCs w:val="20"/>
                <w:u w:val="single"/>
                <w:lang w:val="es-AR" w:eastAsia="es-AR"/>
              </w:rPr>
              <w:t>GestorRiesgos</w:t>
            </w:r>
            <w:r w:rsidRPr="00D67E9B">
              <w:rPr>
                <w:rFonts w:ascii="Calibri" w:eastAsia="Times New Roman" w:hAnsi="Calibri" w:cs="Calibri"/>
                <w:color w:val="000000" w:themeColor="text1"/>
                <w:sz w:val="20"/>
                <w:szCs w:val="20"/>
                <w:lang w:val="es-AR" w:eastAsia="es-AR"/>
              </w:rPr>
              <w:t xml:space="preserve"> retorna la respuesta a 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w:t>
            </w:r>
            <w:r w:rsidR="00233CCD" w:rsidRPr="00D67E9B">
              <w:rPr>
                <w:rFonts w:ascii="Calibri" w:eastAsia="Times New Roman" w:hAnsi="Calibri" w:cs="Calibri"/>
                <w:color w:val="000000" w:themeColor="text1"/>
                <w:sz w:val="20"/>
                <w:szCs w:val="20"/>
                <w:lang w:val="es-AR" w:eastAsia="es-AR"/>
              </w:rPr>
              <w:t> </w:t>
            </w:r>
          </w:p>
          <w:p w14:paraId="3DF98B7E"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redirige al Caso de uso 12.</w:t>
            </w:r>
          </w:p>
          <w:p w14:paraId="34D44BC9" w14:textId="4914911B"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muestra un mensaje de confirmación de que la evaluación ha sido añadida exitosamente.</w:t>
            </w:r>
          </w:p>
        </w:tc>
      </w:tr>
      <w:tr w:rsidR="00D67E9B" w:rsidRPr="00233CCD" w14:paraId="42EF9AE7"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F507978"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D50CEA2" w14:textId="7D167332" w:rsidR="00D67E9B"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7a1</w:t>
            </w:r>
          </w:p>
        </w:tc>
        <w:tc>
          <w:tcPr>
            <w:tcW w:w="3585" w:type="pct"/>
            <w:tcBorders>
              <w:top w:val="single" w:sz="4" w:space="0" w:color="auto"/>
              <w:left w:val="nil"/>
              <w:bottom w:val="single" w:sz="4" w:space="0" w:color="auto"/>
              <w:right w:val="single" w:sz="4" w:space="0" w:color="auto"/>
            </w:tcBorders>
            <w:shd w:val="clear" w:color="auto" w:fill="auto"/>
            <w:vAlign w:val="center"/>
          </w:tcPr>
          <w:p w14:paraId="26E64A83" w14:textId="77777777" w:rsidR="00D67E9B" w:rsidRDefault="00D67E9B" w:rsidP="00D67E9B">
            <w:pPr>
              <w:pStyle w:val="Prrafodelista"/>
              <w:numPr>
                <w:ilvl w:val="0"/>
                <w:numId w:val="27"/>
              </w:numPr>
              <w:spacing w:before="0" w:line="240" w:lineRule="auto"/>
              <w:rPr>
                <w:sz w:val="20"/>
                <w:szCs w:val="20"/>
              </w:rPr>
            </w:pPr>
            <w:r w:rsidRPr="00D67E9B">
              <w:rPr>
                <w:sz w:val="20"/>
                <w:szCs w:val="20"/>
              </w:rPr>
              <w:t>Si el usuario no rellenó correctamente los datos obligatorios del campo, el GestorRiesgos retorna los errores.</w:t>
            </w:r>
          </w:p>
          <w:p w14:paraId="0093374E" w14:textId="77777777" w:rsidR="00D67E9B" w:rsidRDefault="00D67E9B" w:rsidP="00D67E9B">
            <w:pPr>
              <w:pStyle w:val="Prrafodelista"/>
              <w:numPr>
                <w:ilvl w:val="0"/>
                <w:numId w:val="27"/>
              </w:numPr>
              <w:spacing w:before="0" w:line="240" w:lineRule="auto"/>
              <w:rPr>
                <w:sz w:val="20"/>
                <w:szCs w:val="20"/>
              </w:rPr>
            </w:pPr>
            <w:r w:rsidRPr="00D67E9B">
              <w:rPr>
                <w:sz w:val="20"/>
                <w:szCs w:val="20"/>
              </w:rPr>
              <w:t>La InterfazRiesgos muestra los mensajes indicando los errores cometidos por el usuario.</w:t>
            </w:r>
          </w:p>
          <w:p w14:paraId="7013CEC0" w14:textId="241696FE" w:rsidR="00D67E9B" w:rsidRPr="00D67E9B" w:rsidRDefault="00D67E9B" w:rsidP="00D67E9B">
            <w:pPr>
              <w:pStyle w:val="Prrafodelista"/>
              <w:numPr>
                <w:ilvl w:val="0"/>
                <w:numId w:val="27"/>
              </w:numPr>
              <w:spacing w:before="0" w:line="240" w:lineRule="auto"/>
              <w:rPr>
                <w:sz w:val="20"/>
                <w:szCs w:val="20"/>
              </w:rPr>
            </w:pPr>
            <w:r w:rsidRPr="00D67E9B">
              <w:rPr>
                <w:sz w:val="20"/>
                <w:szCs w:val="20"/>
              </w:rPr>
              <w:t>Vuelve al paso</w:t>
            </w:r>
            <w:r>
              <w:rPr>
                <w:sz w:val="20"/>
                <w:szCs w:val="20"/>
              </w:rPr>
              <w:t xml:space="preserve"> 7.</w:t>
            </w:r>
          </w:p>
        </w:tc>
      </w:tr>
      <w:tr w:rsidR="00D67E9B" w:rsidRPr="00233CCD" w14:paraId="2A12F788"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AB936A2"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71B600" w14:textId="34EAFE3A" w:rsidR="00D67E9B" w:rsidRPr="00233CCD"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B5FECF9" w14:textId="679C9F31" w:rsidR="00D67E9B" w:rsidRPr="00D67E9B" w:rsidRDefault="00D67E9B" w:rsidP="00D67E9B">
            <w:pPr>
              <w:pStyle w:val="Prrafodelista"/>
              <w:numPr>
                <w:ilvl w:val="0"/>
                <w:numId w:val="28"/>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La InterfazRiesgos cancela la operación y cierra el mensaje.</w:t>
            </w:r>
            <w:bookmarkStart w:id="33" w:name="_GoBack"/>
            <w:bookmarkEnd w:id="33"/>
          </w:p>
        </w:tc>
      </w:tr>
    </w:tbl>
    <w:p w14:paraId="1323E5E8" w14:textId="77777777" w:rsidR="00233CCD" w:rsidRDefault="00233CCD" w:rsidP="00E9200B"/>
    <w:p w14:paraId="34C32FBF" w14:textId="77777777" w:rsidR="00AB1800" w:rsidRDefault="00AB1800" w:rsidP="00AB1800">
      <w:pPr>
        <w:pStyle w:val="PSI-Ttulo3"/>
      </w:pPr>
      <w:bookmarkStart w:id="34" w:name="_Toc180761195"/>
      <w:r>
        <w:t>Diagrama de paquetes</w:t>
      </w:r>
      <w:bookmarkEnd w:id="34"/>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r>
        <w:t>GestorRiesgo.</w:t>
      </w:r>
    </w:p>
    <w:p w14:paraId="34CD499D" w14:textId="5E85AB63" w:rsidR="005849F6" w:rsidRDefault="005849F6" w:rsidP="005849F6">
      <w:pPr>
        <w:pStyle w:val="Prrafodelista"/>
        <w:numPr>
          <w:ilvl w:val="1"/>
          <w:numId w:val="17"/>
        </w:numPr>
      </w:pPr>
      <w:r>
        <w:lastRenderedPageBreak/>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r>
        <w:t>Categoria</w:t>
      </w:r>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r>
        <w:t>Evaluacion</w:t>
      </w:r>
    </w:p>
    <w:p w14:paraId="4F1EC574" w14:textId="77777777" w:rsidR="005849F6" w:rsidRDefault="005849F6" w:rsidP="005849F6">
      <w:pPr>
        <w:pStyle w:val="Prrafodelista"/>
        <w:numPr>
          <w:ilvl w:val="1"/>
          <w:numId w:val="17"/>
        </w:numPr>
      </w:pPr>
      <w:r>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5" w:name="_Toc180761196"/>
      <w:r>
        <w:lastRenderedPageBreak/>
        <w:t>Diagrama de Interacción</w:t>
      </w:r>
      <w:bookmarkEnd w:id="35"/>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36" w:name="_Toc180761197"/>
      <w:r>
        <w:t>Caso de Uso 8: Añadir plan de acción</w:t>
      </w:r>
      <w:bookmarkEnd w:id="36"/>
    </w:p>
    <w:p w14:paraId="5EA1797B" w14:textId="77777777" w:rsidR="00AB1800" w:rsidRDefault="00AB1800" w:rsidP="00AB1800">
      <w:pPr>
        <w:pStyle w:val="PSI-Ttulo3"/>
      </w:pPr>
      <w:bookmarkStart w:id="37" w:name="_Toc180761198"/>
      <w:r>
        <w:t>Diagrama de paquetes</w:t>
      </w:r>
      <w:bookmarkEnd w:id="37"/>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r>
        <w:t>GestorRiesgo.</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lastRenderedPageBreak/>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r>
        <w:t>Categoria</w:t>
      </w:r>
    </w:p>
    <w:p w14:paraId="639B5119" w14:textId="5F33FB00" w:rsidR="00227B5B" w:rsidRDefault="00227B5B" w:rsidP="00227B5B">
      <w:pPr>
        <w:pStyle w:val="Prrafodelista"/>
        <w:numPr>
          <w:ilvl w:val="1"/>
          <w:numId w:val="17"/>
        </w:numPr>
      </w:pPr>
      <w:r>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r>
        <w:t>Evaluacion</w:t>
      </w:r>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r>
        <w:t>PlanDeRiesgo</w:t>
      </w:r>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get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Tendrá los métodos: Constructor, los métodos get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8" w:name="_Toc180761199"/>
      <w:r>
        <w:lastRenderedPageBreak/>
        <w:t>Diagrama de Interacción</w:t>
      </w:r>
      <w:bookmarkEnd w:id="38"/>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9" w:name="_Toc180761200"/>
      <w:r>
        <w:t>Caso de Uso 9: Modificar plan de acción</w:t>
      </w:r>
      <w:bookmarkEnd w:id="39"/>
    </w:p>
    <w:p w14:paraId="3A3C4878" w14:textId="61604F77" w:rsidR="00233CCD" w:rsidRDefault="00233CCD" w:rsidP="00233CCD">
      <w:pPr>
        <w:pStyle w:val="Ttulo3"/>
      </w:pPr>
      <w:bookmarkStart w:id="40" w:name="_Toc180761201"/>
      <w:r>
        <w:t>Especificación de caso de uso de diseño</w:t>
      </w:r>
      <w:bookmarkEnd w:id="4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0A20C9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C19754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E137918"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28E023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7AE2E484"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A7D4A1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DC00499"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A1F2A32"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17D2C7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CB17D11"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7449268"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16E457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66C3D08"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523EB41F"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5E4F3B16"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A90DD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2821856"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EC60ED"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D15444C" w14:textId="77777777" w:rsidR="00233CCD" w:rsidRDefault="00233CCD" w:rsidP="00E9200B"/>
    <w:p w14:paraId="57E1F751" w14:textId="77777777" w:rsidR="00AB1800" w:rsidRDefault="00AB1800" w:rsidP="00AB1800">
      <w:pPr>
        <w:pStyle w:val="PSI-Ttulo3"/>
      </w:pPr>
      <w:bookmarkStart w:id="41" w:name="_Toc180761202"/>
      <w:r>
        <w:lastRenderedPageBreak/>
        <w:t>Diagrama de paquetes</w:t>
      </w:r>
      <w:bookmarkEnd w:id="41"/>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r>
        <w:t>GestorRiesgo.</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r>
        <w:t>Categoria</w:t>
      </w:r>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r>
        <w:t>Evaluacion</w:t>
      </w:r>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r>
        <w:t>PlanDeRiesgo</w:t>
      </w:r>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lastRenderedPageBreak/>
        <w:t>Tendrá los métodos: Constructor, los métodos get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2" w:name="_Toc180761203"/>
      <w:r>
        <w:t>Diagrama de Interacción</w:t>
      </w:r>
      <w:bookmarkEnd w:id="42"/>
      <w:r>
        <w:t xml:space="preserve"> </w:t>
      </w:r>
    </w:p>
    <w:p w14:paraId="27FDF654" w14:textId="3E7562C6" w:rsidR="00AB1800" w:rsidRDefault="002150EB" w:rsidP="00AB1800">
      <w:pPr>
        <w:pStyle w:val="PSI-Comentario"/>
      </w:pPr>
      <w:r>
        <w:rPr>
          <w:noProof/>
          <w:lang w:eastAsia="es-AR"/>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3" w:name="_Toc180761204"/>
      <w:r>
        <w:t>Caso de Uso 1</w:t>
      </w:r>
      <w:r w:rsidR="001C2C13">
        <w:t>0</w:t>
      </w:r>
      <w:r>
        <w:t>: Realizar informes</w:t>
      </w:r>
      <w:bookmarkEnd w:id="43"/>
    </w:p>
    <w:p w14:paraId="6C7E8ED0" w14:textId="068FB6A4" w:rsidR="00233CCD" w:rsidRDefault="00233CCD" w:rsidP="00233CCD">
      <w:pPr>
        <w:pStyle w:val="Ttulo3"/>
      </w:pPr>
      <w:bookmarkStart w:id="44" w:name="_Toc180761205"/>
      <w:r>
        <w:t>Especificación de caso de uso de diseño</w:t>
      </w:r>
      <w:bookmarkEnd w:id="4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2B2E47CE"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45" w:name="_Toc180761206"/>
      <w:r>
        <w:t>Diagrama de paquetes</w:t>
      </w:r>
      <w:bookmarkEnd w:id="45"/>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r>
        <w:t>GestorRiesgo.</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r>
        <w:t>Categoria</w:t>
      </w:r>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r>
        <w:t>Evaluacion</w:t>
      </w:r>
    </w:p>
    <w:p w14:paraId="1D0A2BC6" w14:textId="77777777" w:rsidR="007A2EAE" w:rsidRDefault="007A2EAE" w:rsidP="007A2EAE">
      <w:pPr>
        <w:pStyle w:val="Prrafodelista"/>
        <w:numPr>
          <w:ilvl w:val="1"/>
          <w:numId w:val="17"/>
        </w:numPr>
      </w:pPr>
      <w:r>
        <w:lastRenderedPageBreak/>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r>
        <w:t>PlanDeRiesgo</w:t>
      </w:r>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get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GestorArchivos.</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xslx.</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get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6" w:name="_Toc180761207"/>
      <w:r>
        <w:lastRenderedPageBreak/>
        <w:t>Diagrama de Interacción</w:t>
      </w:r>
      <w:bookmarkEnd w:id="46"/>
      <w:r>
        <w:t xml:space="preserve"> </w:t>
      </w:r>
    </w:p>
    <w:p w14:paraId="1A0F4006" w14:textId="082E7FAF" w:rsidR="00AB1800" w:rsidRDefault="00D81BC3" w:rsidP="00B16508">
      <w:pPr>
        <w:pStyle w:val="PSI-Comentario"/>
        <w:jc w:val="center"/>
      </w:pPr>
      <w:r>
        <w:rPr>
          <w:noProof/>
          <w:lang w:eastAsia="es-AR"/>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7" w:name="_Toc180761208"/>
      <w:r>
        <w:lastRenderedPageBreak/>
        <w:t>Caso de Uso 1</w:t>
      </w:r>
      <w:r w:rsidR="001C2C13">
        <w:t>1</w:t>
      </w:r>
      <w:r>
        <w:t>: Exportar archivos</w:t>
      </w:r>
      <w:bookmarkEnd w:id="47"/>
    </w:p>
    <w:p w14:paraId="2E042A7B" w14:textId="0B041400" w:rsidR="00233CCD" w:rsidRDefault="00233CCD" w:rsidP="00233CCD">
      <w:pPr>
        <w:pStyle w:val="Ttulo3"/>
      </w:pPr>
      <w:bookmarkStart w:id="48" w:name="_Toc180761209"/>
      <w:r>
        <w:t>Especificación de caso de uso de diseño</w:t>
      </w:r>
      <w:bookmarkEnd w:id="4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07B4E701"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49" w:name="_Toc180761210"/>
      <w:r>
        <w:t>Diagrama de paquetes</w:t>
      </w:r>
      <w:bookmarkEnd w:id="49"/>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GestorArchivos.</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generar un informe, obtener informe de incidencia por id, descargar archivo como pdf, descargar archivo como xslx.</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los métodos get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50" w:name="_Toc180761211"/>
      <w:r>
        <w:lastRenderedPageBreak/>
        <w:t>Diagrama de Interacción</w:t>
      </w:r>
      <w:bookmarkEnd w:id="50"/>
      <w:r>
        <w:t xml:space="preserve"> </w:t>
      </w:r>
    </w:p>
    <w:p w14:paraId="695D905C" w14:textId="06085E22" w:rsidR="00AB1800" w:rsidRDefault="0037028D" w:rsidP="00AB1800">
      <w:pPr>
        <w:pStyle w:val="PSI-Comentario"/>
      </w:pPr>
      <w:r>
        <w:rPr>
          <w:noProof/>
          <w:lang w:eastAsia="es-AR"/>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1" w:name="_Toc180761212"/>
      <w:r>
        <w:t>Caso de Uso 1</w:t>
      </w:r>
      <w:r w:rsidR="001C2C13">
        <w:t>2</w:t>
      </w:r>
      <w:r>
        <w:t>: Realizar análisis de riesgo</w:t>
      </w:r>
      <w:bookmarkEnd w:id="51"/>
    </w:p>
    <w:p w14:paraId="39F10088" w14:textId="36800C4F" w:rsidR="00233CCD" w:rsidRDefault="00233CCD" w:rsidP="00233CCD">
      <w:pPr>
        <w:pStyle w:val="Ttulo3"/>
      </w:pPr>
      <w:bookmarkStart w:id="52" w:name="_Toc180761213"/>
      <w:r>
        <w:t>Especificación de caso de uso de diseño</w:t>
      </w:r>
      <w:bookmarkEnd w:id="5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607EA16A"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E9200B"/>
    <w:p w14:paraId="571771A7" w14:textId="77777777" w:rsidR="00AB1800" w:rsidRDefault="00AB1800" w:rsidP="00AB1800">
      <w:pPr>
        <w:pStyle w:val="PSI-Ttulo3"/>
      </w:pPr>
      <w:bookmarkStart w:id="53" w:name="_Toc180761214"/>
      <w:r>
        <w:t>Diagrama de paquetes</w:t>
      </w:r>
      <w:bookmarkEnd w:id="53"/>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r>
        <w:t>GestorRiesgo.</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r>
        <w:t>Categoria</w:t>
      </w:r>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r>
        <w:t>Evaluacion</w:t>
      </w:r>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w:t>
      </w:r>
      <w:r>
        <w:lastRenderedPageBreak/>
        <w:t xml:space="preserve">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r>
        <w:t>PlanDeRiesgo</w:t>
      </w:r>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Tendrá los métodos: Tendrá los métodos: Constructor, los métodos get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4" w:name="_Toc180761215"/>
      <w:r>
        <w:lastRenderedPageBreak/>
        <w:t>Diagrama de Interacción</w:t>
      </w:r>
      <w:bookmarkEnd w:id="54"/>
      <w:r>
        <w:t xml:space="preserve"> </w:t>
      </w:r>
    </w:p>
    <w:p w14:paraId="175DCA05" w14:textId="70B00F44" w:rsidR="00AB1800" w:rsidRDefault="0037028D" w:rsidP="00AB1800">
      <w:pPr>
        <w:pStyle w:val="PSI-Comentario"/>
      </w:pPr>
      <w:r>
        <w:rPr>
          <w:noProof/>
          <w:lang w:eastAsia="es-AR"/>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5" w:name="_Toc180761216"/>
      <w:r>
        <w:lastRenderedPageBreak/>
        <w:t>Diagramas</w:t>
      </w:r>
      <w:bookmarkEnd w:id="55"/>
      <w:r>
        <w:t xml:space="preserve"> </w:t>
      </w:r>
    </w:p>
    <w:p w14:paraId="3C298131" w14:textId="77777777" w:rsidR="00C5422D" w:rsidRPr="00C5422D" w:rsidRDefault="00C5422D" w:rsidP="00F10660">
      <w:pPr>
        <w:pStyle w:val="PSI-Ttulo2"/>
      </w:pPr>
      <w:bookmarkStart w:id="56" w:name="_Toc180761217"/>
      <w:r w:rsidRPr="00C5422D">
        <w:t>Diagrama de componentes</w:t>
      </w:r>
      <w:bookmarkEnd w:id="56"/>
    </w:p>
    <w:p w14:paraId="6719216E" w14:textId="2FC9B630" w:rsidR="00F12217" w:rsidRDefault="00A4646C" w:rsidP="00A4646C">
      <w:pPr>
        <w:jc w:val="center"/>
      </w:pPr>
      <w:r>
        <w:rPr>
          <w:noProof/>
          <w:lang w:val="es-AR" w:eastAsia="es-AR"/>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7" w:name="_Toc180761218"/>
      <w:r w:rsidRPr="0054740D">
        <w:lastRenderedPageBreak/>
        <w:t>Diagrama de Clases</w:t>
      </w:r>
      <w:bookmarkEnd w:id="57"/>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8" w:name="_Toc180761219"/>
      <w:r w:rsidRPr="00354809">
        <w:t>Diagramas de Paquetes</w:t>
      </w:r>
      <w:bookmarkEnd w:id="58"/>
    </w:p>
    <w:p w14:paraId="40E65BCD" w14:textId="39E8E365" w:rsidR="0007574B" w:rsidRDefault="00C5211A" w:rsidP="0007574B">
      <w:pPr>
        <w:pStyle w:val="MNormal"/>
        <w:jc w:val="center"/>
        <w:rPr>
          <w:noProof/>
        </w:rPr>
      </w:pPr>
      <w:r>
        <w:rPr>
          <w:noProof/>
          <w:lang w:val="es-AR"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41CF3" w14:textId="77777777" w:rsidR="003647C9" w:rsidRDefault="003647C9" w:rsidP="00C94FBE">
      <w:pPr>
        <w:spacing w:before="0" w:line="240" w:lineRule="auto"/>
      </w:pPr>
      <w:r>
        <w:separator/>
      </w:r>
    </w:p>
    <w:p w14:paraId="2C574FAD" w14:textId="77777777" w:rsidR="003647C9" w:rsidRDefault="003647C9"/>
  </w:endnote>
  <w:endnote w:type="continuationSeparator" w:id="0">
    <w:p w14:paraId="6B8A9FC5" w14:textId="77777777" w:rsidR="003647C9" w:rsidRDefault="003647C9" w:rsidP="00C94FBE">
      <w:pPr>
        <w:spacing w:before="0" w:line="240" w:lineRule="auto"/>
      </w:pPr>
      <w:r>
        <w:continuationSeparator/>
      </w:r>
    </w:p>
    <w:p w14:paraId="40203463" w14:textId="77777777" w:rsidR="003647C9" w:rsidRDefault="003647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47232" w14:textId="7876412C" w:rsidR="000270B7" w:rsidRDefault="000270B7"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t>T-Code</w:t>
        </w:r>
      </w:sdtContent>
    </w:sdt>
    <w:r>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D67E9B">
          <w:rPr>
            <w:rFonts w:asciiTheme="majorHAnsi" w:hAnsiTheme="majorHAnsi" w:cstheme="majorHAnsi"/>
            <w:noProof/>
          </w:rPr>
          <w:t>25</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D67E9B">
          <w:rPr>
            <w:rFonts w:asciiTheme="majorHAnsi" w:hAnsiTheme="majorHAnsi" w:cstheme="majorHAnsi"/>
            <w:noProof/>
          </w:rPr>
          <w:t>41</w:t>
        </w:r>
        <w:r w:rsidRPr="00DD5A70">
          <w:rPr>
            <w:rFonts w:asciiTheme="majorHAnsi" w:hAnsiTheme="majorHAnsi" w:cstheme="majorHAnsi"/>
          </w:rPr>
          <w:fldChar w:fldCharType="end"/>
        </w:r>
      </w:sdtContent>
    </w:sdt>
    <w:r>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0270B7" w:rsidRDefault="000270B7"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854BA" w14:textId="77777777" w:rsidR="003647C9" w:rsidRDefault="003647C9" w:rsidP="00C94FBE">
      <w:pPr>
        <w:spacing w:before="0" w:line="240" w:lineRule="auto"/>
      </w:pPr>
      <w:r>
        <w:separator/>
      </w:r>
    </w:p>
    <w:p w14:paraId="4DD739BD" w14:textId="77777777" w:rsidR="003647C9" w:rsidRDefault="003647C9"/>
  </w:footnote>
  <w:footnote w:type="continuationSeparator" w:id="0">
    <w:p w14:paraId="1F0704AD" w14:textId="77777777" w:rsidR="003647C9" w:rsidRDefault="003647C9" w:rsidP="00C94FBE">
      <w:pPr>
        <w:spacing w:before="0" w:line="240" w:lineRule="auto"/>
      </w:pPr>
      <w:r>
        <w:continuationSeparator/>
      </w:r>
    </w:p>
    <w:p w14:paraId="6B4B1CB7" w14:textId="77777777" w:rsidR="003647C9" w:rsidRDefault="003647C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0270B7" w:rsidRDefault="000270B7">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0270B7" w:rsidRPr="000F4F97" w:rsidRDefault="000270B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86943DF"/>
    <w:multiLevelType w:val="hybridMultilevel"/>
    <w:tmpl w:val="41A0EB10"/>
    <w:lvl w:ilvl="0" w:tplc="8B641422">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7">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9">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3">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5">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FDD06C1"/>
    <w:multiLevelType w:val="hybridMultilevel"/>
    <w:tmpl w:val="778A50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505C1CDE"/>
    <w:multiLevelType w:val="hybridMultilevel"/>
    <w:tmpl w:val="FD262426"/>
    <w:lvl w:ilvl="0" w:tplc="2716D63C">
      <w:start w:val="1"/>
      <w:numFmt w:val="decimal"/>
      <w:lvlText w:val="%1."/>
      <w:lvlJc w:val="left"/>
      <w:pPr>
        <w:ind w:left="720" w:hanging="360"/>
      </w:pPr>
      <w:rPr>
        <w:rFonts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53065330"/>
    <w:multiLevelType w:val="hybridMultilevel"/>
    <w:tmpl w:val="5934B28E"/>
    <w:lvl w:ilvl="0" w:tplc="681A3F52">
      <w:start w:val="1"/>
      <w:numFmt w:val="decimal"/>
      <w:lvlText w:val="%1."/>
      <w:lvlJc w:val="left"/>
      <w:pPr>
        <w:ind w:left="720" w:hanging="360"/>
      </w:pPr>
      <w:rPr>
        <w:rFonts w:hint="default"/>
        <w:color w:val="000000" w:themeColor="text1"/>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22">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3">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abstractNumId w:val="8"/>
  </w:num>
  <w:num w:numId="2">
    <w:abstractNumId w:val="14"/>
  </w:num>
  <w:num w:numId="3">
    <w:abstractNumId w:val="14"/>
  </w:num>
  <w:num w:numId="4">
    <w:abstractNumId w:val="14"/>
  </w:num>
  <w:num w:numId="5">
    <w:abstractNumId w:val="1"/>
  </w:num>
  <w:num w:numId="6">
    <w:abstractNumId w:val="2"/>
  </w:num>
  <w:num w:numId="7">
    <w:abstractNumId w:val="3"/>
  </w:num>
  <w:num w:numId="8">
    <w:abstractNumId w:val="0"/>
  </w:num>
  <w:num w:numId="9">
    <w:abstractNumId w:val="22"/>
  </w:num>
  <w:num w:numId="10">
    <w:abstractNumId w:val="25"/>
  </w:num>
  <w:num w:numId="11">
    <w:abstractNumId w:val="6"/>
  </w:num>
  <w:num w:numId="12">
    <w:abstractNumId w:val="21"/>
  </w:num>
  <w:num w:numId="13">
    <w:abstractNumId w:val="5"/>
  </w:num>
  <w:num w:numId="14">
    <w:abstractNumId w:val="9"/>
  </w:num>
  <w:num w:numId="15">
    <w:abstractNumId w:val="11"/>
  </w:num>
  <w:num w:numId="16">
    <w:abstractNumId w:val="23"/>
  </w:num>
  <w:num w:numId="17">
    <w:abstractNumId w:val="7"/>
  </w:num>
  <w:num w:numId="18">
    <w:abstractNumId w:val="15"/>
  </w:num>
  <w:num w:numId="19">
    <w:abstractNumId w:val="12"/>
  </w:num>
  <w:num w:numId="20">
    <w:abstractNumId w:val="19"/>
  </w:num>
  <w:num w:numId="21">
    <w:abstractNumId w:val="24"/>
  </w:num>
  <w:num w:numId="22">
    <w:abstractNumId w:val="20"/>
  </w:num>
  <w:num w:numId="23">
    <w:abstractNumId w:val="10"/>
  </w:num>
  <w:num w:numId="24">
    <w:abstractNumId w:val="13"/>
  </w:num>
  <w:num w:numId="25">
    <w:abstractNumId w:val="4"/>
  </w:num>
  <w:num w:numId="26">
    <w:abstractNumId w:val="18"/>
  </w:num>
  <w:num w:numId="27">
    <w:abstractNumId w:val="1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4CE"/>
    <w:rsid w:val="00006311"/>
    <w:rsid w:val="00011BED"/>
    <w:rsid w:val="000124F0"/>
    <w:rsid w:val="00013907"/>
    <w:rsid w:val="000146B1"/>
    <w:rsid w:val="00017EFE"/>
    <w:rsid w:val="000270B7"/>
    <w:rsid w:val="00032321"/>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BCB"/>
    <w:rsid w:val="000B4B51"/>
    <w:rsid w:val="000B6F49"/>
    <w:rsid w:val="000C4C42"/>
    <w:rsid w:val="000C4E31"/>
    <w:rsid w:val="000D2DE5"/>
    <w:rsid w:val="000D4C6E"/>
    <w:rsid w:val="000E0178"/>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2027E8"/>
    <w:rsid w:val="00204A7E"/>
    <w:rsid w:val="0020621B"/>
    <w:rsid w:val="002145E7"/>
    <w:rsid w:val="002150EB"/>
    <w:rsid w:val="00217A70"/>
    <w:rsid w:val="00220BCF"/>
    <w:rsid w:val="00222AA1"/>
    <w:rsid w:val="00224B75"/>
    <w:rsid w:val="00227B5B"/>
    <w:rsid w:val="00231F38"/>
    <w:rsid w:val="00233CCD"/>
    <w:rsid w:val="00244929"/>
    <w:rsid w:val="00251E3D"/>
    <w:rsid w:val="002548A5"/>
    <w:rsid w:val="00255FF8"/>
    <w:rsid w:val="00262D41"/>
    <w:rsid w:val="00266C42"/>
    <w:rsid w:val="00270685"/>
    <w:rsid w:val="00272B47"/>
    <w:rsid w:val="00275D0F"/>
    <w:rsid w:val="00276C5D"/>
    <w:rsid w:val="00280105"/>
    <w:rsid w:val="002934B2"/>
    <w:rsid w:val="00295CA9"/>
    <w:rsid w:val="00295E2B"/>
    <w:rsid w:val="00296193"/>
    <w:rsid w:val="002A41AA"/>
    <w:rsid w:val="002A523C"/>
    <w:rsid w:val="002A77DF"/>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16D2"/>
    <w:rsid w:val="00334148"/>
    <w:rsid w:val="00343AC9"/>
    <w:rsid w:val="00343F7C"/>
    <w:rsid w:val="00344258"/>
    <w:rsid w:val="00354809"/>
    <w:rsid w:val="003560F2"/>
    <w:rsid w:val="00363FD1"/>
    <w:rsid w:val="00364305"/>
    <w:rsid w:val="003647C9"/>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683A"/>
    <w:rsid w:val="003B7F1F"/>
    <w:rsid w:val="003C0218"/>
    <w:rsid w:val="003C42D9"/>
    <w:rsid w:val="003C4F2C"/>
    <w:rsid w:val="003C54B1"/>
    <w:rsid w:val="003E12FE"/>
    <w:rsid w:val="003E1542"/>
    <w:rsid w:val="003E37B2"/>
    <w:rsid w:val="003E74FD"/>
    <w:rsid w:val="003F5EFE"/>
    <w:rsid w:val="0040066E"/>
    <w:rsid w:val="004152DA"/>
    <w:rsid w:val="00432628"/>
    <w:rsid w:val="0044055D"/>
    <w:rsid w:val="004444C0"/>
    <w:rsid w:val="004525FF"/>
    <w:rsid w:val="00465617"/>
    <w:rsid w:val="004807AF"/>
    <w:rsid w:val="00492130"/>
    <w:rsid w:val="00493288"/>
    <w:rsid w:val="004A54C8"/>
    <w:rsid w:val="004B0DED"/>
    <w:rsid w:val="004B63B0"/>
    <w:rsid w:val="004C2335"/>
    <w:rsid w:val="004C5D7E"/>
    <w:rsid w:val="004D45CD"/>
    <w:rsid w:val="004D5185"/>
    <w:rsid w:val="004D52A6"/>
    <w:rsid w:val="004E4935"/>
    <w:rsid w:val="004F4D25"/>
    <w:rsid w:val="005017FA"/>
    <w:rsid w:val="0050366D"/>
    <w:rsid w:val="005046A5"/>
    <w:rsid w:val="00504A67"/>
    <w:rsid w:val="00511D9A"/>
    <w:rsid w:val="00515617"/>
    <w:rsid w:val="00525145"/>
    <w:rsid w:val="00546BAD"/>
    <w:rsid w:val="00547ABF"/>
    <w:rsid w:val="00550C32"/>
    <w:rsid w:val="005535B9"/>
    <w:rsid w:val="005536DA"/>
    <w:rsid w:val="00556BFC"/>
    <w:rsid w:val="00564033"/>
    <w:rsid w:val="00565670"/>
    <w:rsid w:val="00566CAB"/>
    <w:rsid w:val="00570F4F"/>
    <w:rsid w:val="00571137"/>
    <w:rsid w:val="00572E12"/>
    <w:rsid w:val="00574912"/>
    <w:rsid w:val="00575B80"/>
    <w:rsid w:val="00576051"/>
    <w:rsid w:val="00581D90"/>
    <w:rsid w:val="005849F6"/>
    <w:rsid w:val="005857BB"/>
    <w:rsid w:val="005859EB"/>
    <w:rsid w:val="0059143A"/>
    <w:rsid w:val="00597A23"/>
    <w:rsid w:val="005A0664"/>
    <w:rsid w:val="005A52A2"/>
    <w:rsid w:val="005A7E52"/>
    <w:rsid w:val="005B6373"/>
    <w:rsid w:val="005B7004"/>
    <w:rsid w:val="005C1F28"/>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40212"/>
    <w:rsid w:val="00645A9D"/>
    <w:rsid w:val="0065120B"/>
    <w:rsid w:val="00654720"/>
    <w:rsid w:val="006642F0"/>
    <w:rsid w:val="00671F48"/>
    <w:rsid w:val="00673016"/>
    <w:rsid w:val="00674730"/>
    <w:rsid w:val="006776B1"/>
    <w:rsid w:val="006919D5"/>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20B6B"/>
    <w:rsid w:val="00722F52"/>
    <w:rsid w:val="00723B0C"/>
    <w:rsid w:val="00724745"/>
    <w:rsid w:val="007251BA"/>
    <w:rsid w:val="00742CAD"/>
    <w:rsid w:val="00744304"/>
    <w:rsid w:val="007447BE"/>
    <w:rsid w:val="00744C05"/>
    <w:rsid w:val="00751361"/>
    <w:rsid w:val="00765889"/>
    <w:rsid w:val="007860A2"/>
    <w:rsid w:val="007930BB"/>
    <w:rsid w:val="007A2EAE"/>
    <w:rsid w:val="007A33C6"/>
    <w:rsid w:val="007B151B"/>
    <w:rsid w:val="007B1CAC"/>
    <w:rsid w:val="007B2E53"/>
    <w:rsid w:val="007B44EB"/>
    <w:rsid w:val="007C16E7"/>
    <w:rsid w:val="007C61B7"/>
    <w:rsid w:val="007C742C"/>
    <w:rsid w:val="007D0E6C"/>
    <w:rsid w:val="007D7477"/>
    <w:rsid w:val="007E37C5"/>
    <w:rsid w:val="007E66A5"/>
    <w:rsid w:val="007F38C0"/>
    <w:rsid w:val="00801130"/>
    <w:rsid w:val="00810B12"/>
    <w:rsid w:val="00816B5F"/>
    <w:rsid w:val="00817955"/>
    <w:rsid w:val="00817E2D"/>
    <w:rsid w:val="00822C20"/>
    <w:rsid w:val="00831CF9"/>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822B9"/>
    <w:rsid w:val="00885BB2"/>
    <w:rsid w:val="008860FE"/>
    <w:rsid w:val="008970F4"/>
    <w:rsid w:val="008A00C2"/>
    <w:rsid w:val="008A040A"/>
    <w:rsid w:val="008B3B0F"/>
    <w:rsid w:val="008B6C9A"/>
    <w:rsid w:val="008C36AB"/>
    <w:rsid w:val="008C6248"/>
    <w:rsid w:val="008C67B6"/>
    <w:rsid w:val="008E48FB"/>
    <w:rsid w:val="00904CB6"/>
    <w:rsid w:val="009113E0"/>
    <w:rsid w:val="00911BDC"/>
    <w:rsid w:val="0091357B"/>
    <w:rsid w:val="00920EBE"/>
    <w:rsid w:val="0092483A"/>
    <w:rsid w:val="00926D99"/>
    <w:rsid w:val="00930AF6"/>
    <w:rsid w:val="00931895"/>
    <w:rsid w:val="00934B12"/>
    <w:rsid w:val="00942049"/>
    <w:rsid w:val="00951EBD"/>
    <w:rsid w:val="0096683E"/>
    <w:rsid w:val="009702DA"/>
    <w:rsid w:val="0099110E"/>
    <w:rsid w:val="00993D10"/>
    <w:rsid w:val="00997193"/>
    <w:rsid w:val="009A0929"/>
    <w:rsid w:val="009A3173"/>
    <w:rsid w:val="009A6BDE"/>
    <w:rsid w:val="009B7594"/>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4104C"/>
    <w:rsid w:val="00B50EE6"/>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C768F"/>
    <w:rsid w:val="00BD711D"/>
    <w:rsid w:val="00BE3A1B"/>
    <w:rsid w:val="00BF18E7"/>
    <w:rsid w:val="00BF263E"/>
    <w:rsid w:val="00C05700"/>
    <w:rsid w:val="00C22643"/>
    <w:rsid w:val="00C23F8C"/>
    <w:rsid w:val="00C23FA5"/>
    <w:rsid w:val="00C24CDC"/>
    <w:rsid w:val="00C26C78"/>
    <w:rsid w:val="00C30342"/>
    <w:rsid w:val="00C31F1B"/>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67E9B"/>
    <w:rsid w:val="00D71F98"/>
    <w:rsid w:val="00D77721"/>
    <w:rsid w:val="00D80E83"/>
    <w:rsid w:val="00D81BC3"/>
    <w:rsid w:val="00D86E98"/>
    <w:rsid w:val="00D9018B"/>
    <w:rsid w:val="00D93FEC"/>
    <w:rsid w:val="00DA284A"/>
    <w:rsid w:val="00DB566D"/>
    <w:rsid w:val="00DC1CCE"/>
    <w:rsid w:val="00DC6867"/>
    <w:rsid w:val="00DD0159"/>
    <w:rsid w:val="00DD5A70"/>
    <w:rsid w:val="00DE7D2A"/>
    <w:rsid w:val="00DF4558"/>
    <w:rsid w:val="00DF6AB4"/>
    <w:rsid w:val="00DF6EF6"/>
    <w:rsid w:val="00E01FEC"/>
    <w:rsid w:val="00E024D8"/>
    <w:rsid w:val="00E037C9"/>
    <w:rsid w:val="00E1742A"/>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96E32"/>
    <w:rsid w:val="00EA7D8C"/>
    <w:rsid w:val="00EB2CE1"/>
    <w:rsid w:val="00ED64CE"/>
    <w:rsid w:val="00EE0084"/>
    <w:rsid w:val="00EE2747"/>
    <w:rsid w:val="00EE3CEB"/>
    <w:rsid w:val="00F0105E"/>
    <w:rsid w:val="00F045A2"/>
    <w:rsid w:val="00F10660"/>
    <w:rsid w:val="00F12217"/>
    <w:rsid w:val="00F163F8"/>
    <w:rsid w:val="00F23068"/>
    <w:rsid w:val="00F36808"/>
    <w:rsid w:val="00F438B1"/>
    <w:rsid w:val="00F45427"/>
    <w:rsid w:val="00F51A74"/>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 w:type="character" w:styleId="nfasis">
    <w:name w:val="Emphasis"/>
    <w:basedOn w:val="Fuentedeprrafopredeter"/>
    <w:uiPriority w:val="20"/>
    <w:qFormat/>
    <w:rsid w:val="00D67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694042856">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CF0EFF-0D9F-4C8B-9BB0-311CDE43C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0</TotalTime>
  <Pages>41</Pages>
  <Words>7098</Words>
  <Characters>39044</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46050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Usuario</cp:lastModifiedBy>
  <cp:revision>2</cp:revision>
  <cp:lastPrinted>2024-10-25T18:06:00Z</cp:lastPrinted>
  <dcterms:created xsi:type="dcterms:W3CDTF">2024-11-01T00:39:00Z</dcterms:created>
  <dcterms:modified xsi:type="dcterms:W3CDTF">2024-11-01T00:39:00Z</dcterms:modified>
</cp:coreProperties>
</file>