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 xml:space="preserve">Vesta </w:t>
              </w:r>
              <w:proofErr w:type="spellStart"/>
              <w:r w:rsidRPr="002C4E71">
                <w:rPr>
                  <w:rFonts w:asciiTheme="majorHAnsi" w:eastAsiaTheme="majorEastAsia" w:hAnsiTheme="majorHAnsi" w:cstheme="majorBidi"/>
                  <w:sz w:val="36"/>
                  <w:szCs w:val="36"/>
                  <w:lang w:val="es-AR"/>
                </w:rPr>
                <w:t>Risk</w:t>
              </w:r>
              <w:proofErr w:type="spellEnd"/>
              <w:r w:rsidRPr="002C4E71">
                <w:rPr>
                  <w:rFonts w:asciiTheme="majorHAnsi" w:eastAsiaTheme="majorEastAsia" w:hAnsiTheme="majorHAnsi" w:cstheme="majorBidi"/>
                  <w:sz w:val="36"/>
                  <w:szCs w:val="36"/>
                  <w:lang w:val="es-AR"/>
                </w:rPr>
                <w:t xml:space="preserve">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w:t>
              </w:r>
              <w:proofErr w:type="spellStart"/>
              <w:r w:rsidRPr="00C5211A">
                <w:rPr>
                  <w:lang w:val="es-AR"/>
                </w:rPr>
                <w:t>Code</w:t>
              </w:r>
              <w:proofErr w:type="spellEnd"/>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77777777" w:rsidR="00343AC9" w:rsidRDefault="00343AC9" w:rsidP="00C5211A">
                          <w:pPr>
                            <w:rPr>
                              <w:lang w:val="es-AR"/>
                            </w:rPr>
                          </w:pPr>
                          <w:r>
                            <w:rPr>
                              <w:lang w:val="es-AR"/>
                            </w:rPr>
                            <w:br/>
                          </w: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4218D928" w14:textId="120CDD01" w:rsidR="000F4CCB"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152862" w:history="1">
            <w:r w:rsidR="000F4CCB" w:rsidRPr="00371C71">
              <w:rPr>
                <w:rStyle w:val="Hipervnculo"/>
                <w:noProof/>
              </w:rPr>
              <w:t>Introducción</w:t>
            </w:r>
            <w:r w:rsidR="000F4CCB">
              <w:rPr>
                <w:noProof/>
                <w:webHidden/>
              </w:rPr>
              <w:tab/>
            </w:r>
            <w:r w:rsidR="000F4CCB">
              <w:rPr>
                <w:noProof/>
                <w:webHidden/>
              </w:rPr>
              <w:fldChar w:fldCharType="begin"/>
            </w:r>
            <w:r w:rsidR="000F4CCB">
              <w:rPr>
                <w:noProof/>
                <w:webHidden/>
              </w:rPr>
              <w:instrText xml:space="preserve"> PAGEREF _Toc180152862 \h </w:instrText>
            </w:r>
            <w:r w:rsidR="000F4CCB">
              <w:rPr>
                <w:noProof/>
                <w:webHidden/>
              </w:rPr>
            </w:r>
            <w:r w:rsidR="000F4CCB">
              <w:rPr>
                <w:noProof/>
                <w:webHidden/>
              </w:rPr>
              <w:fldChar w:fldCharType="separate"/>
            </w:r>
            <w:r w:rsidR="000F4CCB">
              <w:rPr>
                <w:noProof/>
                <w:webHidden/>
              </w:rPr>
              <w:t>5</w:t>
            </w:r>
            <w:r w:rsidR="000F4CCB">
              <w:rPr>
                <w:noProof/>
                <w:webHidden/>
              </w:rPr>
              <w:fldChar w:fldCharType="end"/>
            </w:r>
          </w:hyperlink>
        </w:p>
        <w:p w14:paraId="4E4F9C10" w14:textId="6B53C588" w:rsidR="000F4CCB" w:rsidRDefault="000F4CCB">
          <w:pPr>
            <w:pStyle w:val="TDC2"/>
            <w:rPr>
              <w:rFonts w:eastAsiaTheme="minorEastAsia"/>
              <w:i w:val="0"/>
              <w:iCs w:val="0"/>
              <w:noProof/>
              <w:kern w:val="2"/>
              <w:sz w:val="24"/>
              <w:szCs w:val="24"/>
              <w:lang w:val="es-AR" w:eastAsia="es-AR"/>
              <w14:ligatures w14:val="standardContextual"/>
            </w:rPr>
          </w:pPr>
          <w:hyperlink w:anchor="_Toc180152863" w:history="1">
            <w:r w:rsidRPr="00371C71">
              <w:rPr>
                <w:rStyle w:val="Hipervnculo"/>
                <w:noProof/>
              </w:rPr>
              <w:t>Propósito</w:t>
            </w:r>
            <w:r>
              <w:rPr>
                <w:noProof/>
                <w:webHidden/>
              </w:rPr>
              <w:tab/>
            </w:r>
            <w:r>
              <w:rPr>
                <w:noProof/>
                <w:webHidden/>
              </w:rPr>
              <w:fldChar w:fldCharType="begin"/>
            </w:r>
            <w:r>
              <w:rPr>
                <w:noProof/>
                <w:webHidden/>
              </w:rPr>
              <w:instrText xml:space="preserve"> PAGEREF _Toc180152863 \h </w:instrText>
            </w:r>
            <w:r>
              <w:rPr>
                <w:noProof/>
                <w:webHidden/>
              </w:rPr>
            </w:r>
            <w:r>
              <w:rPr>
                <w:noProof/>
                <w:webHidden/>
              </w:rPr>
              <w:fldChar w:fldCharType="separate"/>
            </w:r>
            <w:r>
              <w:rPr>
                <w:noProof/>
                <w:webHidden/>
              </w:rPr>
              <w:t>5</w:t>
            </w:r>
            <w:r>
              <w:rPr>
                <w:noProof/>
                <w:webHidden/>
              </w:rPr>
              <w:fldChar w:fldCharType="end"/>
            </w:r>
          </w:hyperlink>
        </w:p>
        <w:p w14:paraId="5F22E50E" w14:textId="1314F646" w:rsidR="000F4CCB" w:rsidRDefault="000F4CCB">
          <w:pPr>
            <w:pStyle w:val="TDC2"/>
            <w:rPr>
              <w:rFonts w:eastAsiaTheme="minorEastAsia"/>
              <w:i w:val="0"/>
              <w:iCs w:val="0"/>
              <w:noProof/>
              <w:kern w:val="2"/>
              <w:sz w:val="24"/>
              <w:szCs w:val="24"/>
              <w:lang w:val="es-AR" w:eastAsia="es-AR"/>
              <w14:ligatures w14:val="standardContextual"/>
            </w:rPr>
          </w:pPr>
          <w:hyperlink w:anchor="_Toc180152864" w:history="1">
            <w:r w:rsidRPr="00371C71">
              <w:rPr>
                <w:rStyle w:val="Hipervnculo"/>
                <w:noProof/>
              </w:rPr>
              <w:t>Alcance</w:t>
            </w:r>
            <w:r>
              <w:rPr>
                <w:noProof/>
                <w:webHidden/>
              </w:rPr>
              <w:tab/>
            </w:r>
            <w:r>
              <w:rPr>
                <w:noProof/>
                <w:webHidden/>
              </w:rPr>
              <w:fldChar w:fldCharType="begin"/>
            </w:r>
            <w:r>
              <w:rPr>
                <w:noProof/>
                <w:webHidden/>
              </w:rPr>
              <w:instrText xml:space="preserve"> PAGEREF _Toc180152864 \h </w:instrText>
            </w:r>
            <w:r>
              <w:rPr>
                <w:noProof/>
                <w:webHidden/>
              </w:rPr>
            </w:r>
            <w:r>
              <w:rPr>
                <w:noProof/>
                <w:webHidden/>
              </w:rPr>
              <w:fldChar w:fldCharType="separate"/>
            </w:r>
            <w:r>
              <w:rPr>
                <w:noProof/>
                <w:webHidden/>
              </w:rPr>
              <w:t>5</w:t>
            </w:r>
            <w:r>
              <w:rPr>
                <w:noProof/>
                <w:webHidden/>
              </w:rPr>
              <w:fldChar w:fldCharType="end"/>
            </w:r>
          </w:hyperlink>
        </w:p>
        <w:p w14:paraId="58BA42B8" w14:textId="3456B22D" w:rsidR="000F4CCB" w:rsidRDefault="000F4CCB">
          <w:pPr>
            <w:pStyle w:val="TDC1"/>
            <w:rPr>
              <w:rFonts w:eastAsiaTheme="minorEastAsia"/>
              <w:b w:val="0"/>
              <w:bCs w:val="0"/>
              <w:noProof/>
              <w:kern w:val="2"/>
              <w:sz w:val="24"/>
              <w:szCs w:val="24"/>
              <w:lang w:val="es-AR" w:eastAsia="es-AR"/>
              <w14:ligatures w14:val="standardContextual"/>
            </w:rPr>
          </w:pPr>
          <w:hyperlink w:anchor="_Toc180152865" w:history="1">
            <w:r w:rsidRPr="00371C71">
              <w:rPr>
                <w:rStyle w:val="Hipervnculo"/>
                <w:noProof/>
              </w:rPr>
              <w:t>Referencias</w:t>
            </w:r>
            <w:r>
              <w:rPr>
                <w:noProof/>
                <w:webHidden/>
              </w:rPr>
              <w:tab/>
            </w:r>
            <w:r>
              <w:rPr>
                <w:noProof/>
                <w:webHidden/>
              </w:rPr>
              <w:fldChar w:fldCharType="begin"/>
            </w:r>
            <w:r>
              <w:rPr>
                <w:noProof/>
                <w:webHidden/>
              </w:rPr>
              <w:instrText xml:space="preserve"> PAGEREF _Toc180152865 \h </w:instrText>
            </w:r>
            <w:r>
              <w:rPr>
                <w:noProof/>
                <w:webHidden/>
              </w:rPr>
            </w:r>
            <w:r>
              <w:rPr>
                <w:noProof/>
                <w:webHidden/>
              </w:rPr>
              <w:fldChar w:fldCharType="separate"/>
            </w:r>
            <w:r>
              <w:rPr>
                <w:noProof/>
                <w:webHidden/>
              </w:rPr>
              <w:t>5</w:t>
            </w:r>
            <w:r>
              <w:rPr>
                <w:noProof/>
                <w:webHidden/>
              </w:rPr>
              <w:fldChar w:fldCharType="end"/>
            </w:r>
          </w:hyperlink>
        </w:p>
        <w:p w14:paraId="7C9E779D" w14:textId="1DFB9087" w:rsidR="000F4CCB" w:rsidRDefault="000F4CCB">
          <w:pPr>
            <w:pStyle w:val="TDC2"/>
            <w:rPr>
              <w:rFonts w:eastAsiaTheme="minorEastAsia"/>
              <w:i w:val="0"/>
              <w:iCs w:val="0"/>
              <w:noProof/>
              <w:kern w:val="2"/>
              <w:sz w:val="24"/>
              <w:szCs w:val="24"/>
              <w:lang w:val="es-AR" w:eastAsia="es-AR"/>
              <w14:ligatures w14:val="standardContextual"/>
            </w:rPr>
          </w:pPr>
          <w:hyperlink w:anchor="_Toc180152866" w:history="1">
            <w:r w:rsidRPr="00371C71">
              <w:rPr>
                <w:rStyle w:val="Hipervnculo"/>
                <w:noProof/>
              </w:rPr>
              <w:t>Visión general</w:t>
            </w:r>
            <w:r>
              <w:rPr>
                <w:noProof/>
                <w:webHidden/>
              </w:rPr>
              <w:tab/>
            </w:r>
            <w:r>
              <w:rPr>
                <w:noProof/>
                <w:webHidden/>
              </w:rPr>
              <w:fldChar w:fldCharType="begin"/>
            </w:r>
            <w:r>
              <w:rPr>
                <w:noProof/>
                <w:webHidden/>
              </w:rPr>
              <w:instrText xml:space="preserve"> PAGEREF _Toc180152866 \h </w:instrText>
            </w:r>
            <w:r>
              <w:rPr>
                <w:noProof/>
                <w:webHidden/>
              </w:rPr>
            </w:r>
            <w:r>
              <w:rPr>
                <w:noProof/>
                <w:webHidden/>
              </w:rPr>
              <w:fldChar w:fldCharType="separate"/>
            </w:r>
            <w:r>
              <w:rPr>
                <w:noProof/>
                <w:webHidden/>
              </w:rPr>
              <w:t>6</w:t>
            </w:r>
            <w:r>
              <w:rPr>
                <w:noProof/>
                <w:webHidden/>
              </w:rPr>
              <w:fldChar w:fldCharType="end"/>
            </w:r>
          </w:hyperlink>
        </w:p>
        <w:p w14:paraId="665FBC04" w14:textId="2FA8531A" w:rsidR="000F4CCB" w:rsidRDefault="000F4CCB">
          <w:pPr>
            <w:pStyle w:val="TDC1"/>
            <w:rPr>
              <w:rFonts w:eastAsiaTheme="minorEastAsia"/>
              <w:b w:val="0"/>
              <w:bCs w:val="0"/>
              <w:noProof/>
              <w:kern w:val="2"/>
              <w:sz w:val="24"/>
              <w:szCs w:val="24"/>
              <w:lang w:val="es-AR" w:eastAsia="es-AR"/>
              <w14:ligatures w14:val="standardContextual"/>
            </w:rPr>
          </w:pPr>
          <w:hyperlink w:anchor="_Toc180152867" w:history="1">
            <w:r w:rsidRPr="00371C71">
              <w:rPr>
                <w:rStyle w:val="Hipervnculo"/>
                <w:noProof/>
              </w:rPr>
              <w:t>Diseño de Casos de Uso</w:t>
            </w:r>
            <w:r>
              <w:rPr>
                <w:noProof/>
                <w:webHidden/>
              </w:rPr>
              <w:tab/>
            </w:r>
            <w:r>
              <w:rPr>
                <w:noProof/>
                <w:webHidden/>
              </w:rPr>
              <w:fldChar w:fldCharType="begin"/>
            </w:r>
            <w:r>
              <w:rPr>
                <w:noProof/>
                <w:webHidden/>
              </w:rPr>
              <w:instrText xml:space="preserve"> PAGEREF _Toc180152867 \h </w:instrText>
            </w:r>
            <w:r>
              <w:rPr>
                <w:noProof/>
                <w:webHidden/>
              </w:rPr>
            </w:r>
            <w:r>
              <w:rPr>
                <w:noProof/>
                <w:webHidden/>
              </w:rPr>
              <w:fldChar w:fldCharType="separate"/>
            </w:r>
            <w:r>
              <w:rPr>
                <w:noProof/>
                <w:webHidden/>
              </w:rPr>
              <w:t>6</w:t>
            </w:r>
            <w:r>
              <w:rPr>
                <w:noProof/>
                <w:webHidden/>
              </w:rPr>
              <w:fldChar w:fldCharType="end"/>
            </w:r>
          </w:hyperlink>
        </w:p>
        <w:p w14:paraId="01BCDA92" w14:textId="7F7FD620" w:rsidR="000F4CCB" w:rsidRDefault="000F4CCB">
          <w:pPr>
            <w:pStyle w:val="TDC2"/>
            <w:rPr>
              <w:rFonts w:eastAsiaTheme="minorEastAsia"/>
              <w:i w:val="0"/>
              <w:iCs w:val="0"/>
              <w:noProof/>
              <w:kern w:val="2"/>
              <w:sz w:val="24"/>
              <w:szCs w:val="24"/>
              <w:lang w:val="es-AR" w:eastAsia="es-AR"/>
              <w14:ligatures w14:val="standardContextual"/>
            </w:rPr>
          </w:pPr>
          <w:hyperlink w:anchor="_Toc180152868" w:history="1">
            <w:r w:rsidRPr="00371C71">
              <w:rPr>
                <w:rStyle w:val="Hipervnculo"/>
                <w:noProof/>
              </w:rPr>
              <w:t>Caso de Uso 1: Autentificarse</w:t>
            </w:r>
            <w:r>
              <w:rPr>
                <w:noProof/>
                <w:webHidden/>
              </w:rPr>
              <w:tab/>
            </w:r>
            <w:r>
              <w:rPr>
                <w:noProof/>
                <w:webHidden/>
              </w:rPr>
              <w:fldChar w:fldCharType="begin"/>
            </w:r>
            <w:r>
              <w:rPr>
                <w:noProof/>
                <w:webHidden/>
              </w:rPr>
              <w:instrText xml:space="preserve"> PAGEREF _Toc180152868 \h </w:instrText>
            </w:r>
            <w:r>
              <w:rPr>
                <w:noProof/>
                <w:webHidden/>
              </w:rPr>
            </w:r>
            <w:r>
              <w:rPr>
                <w:noProof/>
                <w:webHidden/>
              </w:rPr>
              <w:fldChar w:fldCharType="separate"/>
            </w:r>
            <w:r>
              <w:rPr>
                <w:noProof/>
                <w:webHidden/>
              </w:rPr>
              <w:t>6</w:t>
            </w:r>
            <w:r>
              <w:rPr>
                <w:noProof/>
                <w:webHidden/>
              </w:rPr>
              <w:fldChar w:fldCharType="end"/>
            </w:r>
          </w:hyperlink>
        </w:p>
        <w:p w14:paraId="4519C2D8" w14:textId="3A0413F8" w:rsidR="000F4CCB" w:rsidRDefault="000F4CCB">
          <w:pPr>
            <w:pStyle w:val="TDC3"/>
            <w:rPr>
              <w:rFonts w:eastAsiaTheme="minorEastAsia"/>
              <w:noProof/>
              <w:kern w:val="2"/>
              <w:sz w:val="24"/>
              <w:szCs w:val="24"/>
              <w:lang w:val="es-AR" w:eastAsia="es-AR"/>
              <w14:ligatures w14:val="standardContextual"/>
            </w:rPr>
          </w:pPr>
          <w:hyperlink w:anchor="_Toc180152869"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_Toc180152869 \h </w:instrText>
            </w:r>
            <w:r>
              <w:rPr>
                <w:noProof/>
                <w:webHidden/>
              </w:rPr>
            </w:r>
            <w:r>
              <w:rPr>
                <w:noProof/>
                <w:webHidden/>
              </w:rPr>
              <w:fldChar w:fldCharType="separate"/>
            </w:r>
            <w:r>
              <w:rPr>
                <w:noProof/>
                <w:webHidden/>
              </w:rPr>
              <w:t>6</w:t>
            </w:r>
            <w:r>
              <w:rPr>
                <w:noProof/>
                <w:webHidden/>
              </w:rPr>
              <w:fldChar w:fldCharType="end"/>
            </w:r>
          </w:hyperlink>
        </w:p>
        <w:p w14:paraId="0854ADF8" w14:textId="1DFB52AD" w:rsidR="000F4CCB" w:rsidRDefault="000F4CCB">
          <w:pPr>
            <w:pStyle w:val="TDC3"/>
            <w:rPr>
              <w:rFonts w:eastAsiaTheme="minorEastAsia"/>
              <w:noProof/>
              <w:kern w:val="2"/>
              <w:sz w:val="24"/>
              <w:szCs w:val="24"/>
              <w:lang w:val="es-AR" w:eastAsia="es-AR"/>
              <w14:ligatures w14:val="standardContextual"/>
            </w:rPr>
          </w:pPr>
          <w:hyperlink w:anchor="_Toc180152870"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_Toc180152870 \h </w:instrText>
            </w:r>
            <w:r>
              <w:rPr>
                <w:noProof/>
                <w:webHidden/>
              </w:rPr>
            </w:r>
            <w:r>
              <w:rPr>
                <w:noProof/>
                <w:webHidden/>
              </w:rPr>
              <w:fldChar w:fldCharType="separate"/>
            </w:r>
            <w:r>
              <w:rPr>
                <w:noProof/>
                <w:webHidden/>
              </w:rPr>
              <w:t>6</w:t>
            </w:r>
            <w:r>
              <w:rPr>
                <w:noProof/>
                <w:webHidden/>
              </w:rPr>
              <w:fldChar w:fldCharType="end"/>
            </w:r>
          </w:hyperlink>
        </w:p>
        <w:p w14:paraId="33A2B0E0" w14:textId="6DF4DBC8" w:rsidR="000F4CCB" w:rsidRDefault="000F4CCB">
          <w:pPr>
            <w:pStyle w:val="TDC3"/>
            <w:rPr>
              <w:rFonts w:eastAsiaTheme="minorEastAsia"/>
              <w:noProof/>
              <w:kern w:val="2"/>
              <w:sz w:val="24"/>
              <w:szCs w:val="24"/>
              <w:lang w:val="es-AR" w:eastAsia="es-AR"/>
              <w14:ligatures w14:val="standardContextual"/>
            </w:rPr>
          </w:pPr>
          <w:hyperlink w:anchor="_Toc180152871" w:history="1">
            <w:r w:rsidRPr="00371C71">
              <w:rPr>
                <w:rStyle w:val="Hipervnculo"/>
                <w:noProof/>
              </w:rPr>
              <w:t>Requerimientos especiales o de implementación</w:t>
            </w:r>
            <w:r>
              <w:rPr>
                <w:noProof/>
                <w:webHidden/>
              </w:rPr>
              <w:tab/>
            </w:r>
            <w:r>
              <w:rPr>
                <w:noProof/>
                <w:webHidden/>
              </w:rPr>
              <w:fldChar w:fldCharType="begin"/>
            </w:r>
            <w:r>
              <w:rPr>
                <w:noProof/>
                <w:webHidden/>
              </w:rPr>
              <w:instrText xml:space="preserve"> PAGEREF _Toc180152871 \h </w:instrText>
            </w:r>
            <w:r>
              <w:rPr>
                <w:noProof/>
                <w:webHidden/>
              </w:rPr>
            </w:r>
            <w:r>
              <w:rPr>
                <w:noProof/>
                <w:webHidden/>
              </w:rPr>
              <w:fldChar w:fldCharType="separate"/>
            </w:r>
            <w:r>
              <w:rPr>
                <w:noProof/>
                <w:webHidden/>
              </w:rPr>
              <w:t>7</w:t>
            </w:r>
            <w:r>
              <w:rPr>
                <w:noProof/>
                <w:webHidden/>
              </w:rPr>
              <w:fldChar w:fldCharType="end"/>
            </w:r>
          </w:hyperlink>
        </w:p>
        <w:p w14:paraId="03685A8B" w14:textId="77B9971A" w:rsidR="000F4CCB" w:rsidRDefault="000F4CCB">
          <w:pPr>
            <w:pStyle w:val="TDC2"/>
            <w:rPr>
              <w:rFonts w:eastAsiaTheme="minorEastAsia"/>
              <w:i w:val="0"/>
              <w:iCs w:val="0"/>
              <w:noProof/>
              <w:kern w:val="2"/>
              <w:sz w:val="24"/>
              <w:szCs w:val="24"/>
              <w:lang w:val="es-AR" w:eastAsia="es-AR"/>
              <w14:ligatures w14:val="standardContextual"/>
            </w:rPr>
          </w:pPr>
          <w:hyperlink w:anchor="_Toc180152872" w:history="1">
            <w:r w:rsidRPr="00371C71">
              <w:rPr>
                <w:rStyle w:val="Hipervnculo"/>
                <w:noProof/>
              </w:rPr>
              <w:t>Caso de Uso 2: Administrar acceso al sistema</w:t>
            </w:r>
            <w:r>
              <w:rPr>
                <w:noProof/>
                <w:webHidden/>
              </w:rPr>
              <w:tab/>
            </w:r>
            <w:r>
              <w:rPr>
                <w:noProof/>
                <w:webHidden/>
              </w:rPr>
              <w:fldChar w:fldCharType="begin"/>
            </w:r>
            <w:r>
              <w:rPr>
                <w:noProof/>
                <w:webHidden/>
              </w:rPr>
              <w:instrText xml:space="preserve"> PAGEREF _Toc180152872 \h </w:instrText>
            </w:r>
            <w:r>
              <w:rPr>
                <w:noProof/>
                <w:webHidden/>
              </w:rPr>
            </w:r>
            <w:r>
              <w:rPr>
                <w:noProof/>
                <w:webHidden/>
              </w:rPr>
              <w:fldChar w:fldCharType="separate"/>
            </w:r>
            <w:r>
              <w:rPr>
                <w:noProof/>
                <w:webHidden/>
              </w:rPr>
              <w:t>7</w:t>
            </w:r>
            <w:r>
              <w:rPr>
                <w:noProof/>
                <w:webHidden/>
              </w:rPr>
              <w:fldChar w:fldCharType="end"/>
            </w:r>
          </w:hyperlink>
        </w:p>
        <w:p w14:paraId="55663FD1" w14:textId="4754BD29" w:rsidR="000F4CCB" w:rsidRDefault="000F4CCB">
          <w:pPr>
            <w:pStyle w:val="TDC3"/>
            <w:rPr>
              <w:rFonts w:eastAsiaTheme="minorEastAsia"/>
              <w:noProof/>
              <w:kern w:val="2"/>
              <w:sz w:val="24"/>
              <w:szCs w:val="24"/>
              <w:lang w:val="es-AR" w:eastAsia="es-AR"/>
              <w14:ligatures w14:val="standardContextual"/>
            </w:rPr>
          </w:pPr>
          <w:hyperlink w:anchor="_Toc180152873"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_Toc180152873 \h </w:instrText>
            </w:r>
            <w:r>
              <w:rPr>
                <w:noProof/>
                <w:webHidden/>
              </w:rPr>
            </w:r>
            <w:r>
              <w:rPr>
                <w:noProof/>
                <w:webHidden/>
              </w:rPr>
              <w:fldChar w:fldCharType="separate"/>
            </w:r>
            <w:r>
              <w:rPr>
                <w:noProof/>
                <w:webHidden/>
              </w:rPr>
              <w:t>7</w:t>
            </w:r>
            <w:r>
              <w:rPr>
                <w:noProof/>
                <w:webHidden/>
              </w:rPr>
              <w:fldChar w:fldCharType="end"/>
            </w:r>
          </w:hyperlink>
        </w:p>
        <w:p w14:paraId="4EAB0D0A" w14:textId="3318CEEE" w:rsidR="000F4CCB" w:rsidRDefault="000F4CCB">
          <w:pPr>
            <w:pStyle w:val="TDC3"/>
            <w:rPr>
              <w:rFonts w:eastAsiaTheme="minorEastAsia"/>
              <w:noProof/>
              <w:kern w:val="2"/>
              <w:sz w:val="24"/>
              <w:szCs w:val="24"/>
              <w:lang w:val="es-AR" w:eastAsia="es-AR"/>
              <w14:ligatures w14:val="standardContextual"/>
            </w:rPr>
          </w:pPr>
          <w:hyperlink w:anchor="_Toc180152874"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_Toc180152874 \h </w:instrText>
            </w:r>
            <w:r>
              <w:rPr>
                <w:noProof/>
                <w:webHidden/>
              </w:rPr>
            </w:r>
            <w:r>
              <w:rPr>
                <w:noProof/>
                <w:webHidden/>
              </w:rPr>
              <w:fldChar w:fldCharType="separate"/>
            </w:r>
            <w:r>
              <w:rPr>
                <w:noProof/>
                <w:webHidden/>
              </w:rPr>
              <w:t>8</w:t>
            </w:r>
            <w:r>
              <w:rPr>
                <w:noProof/>
                <w:webHidden/>
              </w:rPr>
              <w:fldChar w:fldCharType="end"/>
            </w:r>
          </w:hyperlink>
        </w:p>
        <w:p w14:paraId="132029DA" w14:textId="6DBB7076" w:rsidR="000F4CCB" w:rsidRDefault="000F4CCB">
          <w:pPr>
            <w:pStyle w:val="TDC2"/>
            <w:rPr>
              <w:rFonts w:eastAsiaTheme="minorEastAsia"/>
              <w:i w:val="0"/>
              <w:iCs w:val="0"/>
              <w:noProof/>
              <w:kern w:val="2"/>
              <w:sz w:val="24"/>
              <w:szCs w:val="24"/>
              <w:lang w:val="es-AR" w:eastAsia="es-AR"/>
              <w14:ligatures w14:val="standardContextual"/>
            </w:rPr>
          </w:pPr>
          <w:hyperlink w:anchor="_Toc180152875" w:history="1">
            <w:r w:rsidRPr="00371C71">
              <w:rPr>
                <w:rStyle w:val="Hipervnculo"/>
                <w:noProof/>
              </w:rPr>
              <w:t>Caso de Uso 3: Administrar proyectos</w:t>
            </w:r>
            <w:r>
              <w:rPr>
                <w:noProof/>
                <w:webHidden/>
              </w:rPr>
              <w:tab/>
            </w:r>
            <w:r>
              <w:rPr>
                <w:noProof/>
                <w:webHidden/>
              </w:rPr>
              <w:fldChar w:fldCharType="begin"/>
            </w:r>
            <w:r>
              <w:rPr>
                <w:noProof/>
                <w:webHidden/>
              </w:rPr>
              <w:instrText xml:space="preserve"> PAGEREF _Toc180152875 \h </w:instrText>
            </w:r>
            <w:r>
              <w:rPr>
                <w:noProof/>
                <w:webHidden/>
              </w:rPr>
            </w:r>
            <w:r>
              <w:rPr>
                <w:noProof/>
                <w:webHidden/>
              </w:rPr>
              <w:fldChar w:fldCharType="separate"/>
            </w:r>
            <w:r>
              <w:rPr>
                <w:noProof/>
                <w:webHidden/>
              </w:rPr>
              <w:t>9</w:t>
            </w:r>
            <w:r>
              <w:rPr>
                <w:noProof/>
                <w:webHidden/>
              </w:rPr>
              <w:fldChar w:fldCharType="end"/>
            </w:r>
          </w:hyperlink>
        </w:p>
        <w:p w14:paraId="53F25547" w14:textId="371B8386" w:rsidR="000F4CCB" w:rsidRDefault="000F4CCB">
          <w:pPr>
            <w:pStyle w:val="TDC3"/>
            <w:rPr>
              <w:rFonts w:eastAsiaTheme="minorEastAsia"/>
              <w:noProof/>
              <w:kern w:val="2"/>
              <w:sz w:val="24"/>
              <w:szCs w:val="24"/>
              <w:lang w:val="es-AR" w:eastAsia="es-AR"/>
              <w14:ligatures w14:val="standardContextual"/>
            </w:rPr>
          </w:pPr>
          <w:hyperlink w:anchor="_Toc180152876"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_Toc180152876 \h </w:instrText>
            </w:r>
            <w:r>
              <w:rPr>
                <w:noProof/>
                <w:webHidden/>
              </w:rPr>
            </w:r>
            <w:r>
              <w:rPr>
                <w:noProof/>
                <w:webHidden/>
              </w:rPr>
              <w:fldChar w:fldCharType="separate"/>
            </w:r>
            <w:r>
              <w:rPr>
                <w:noProof/>
                <w:webHidden/>
              </w:rPr>
              <w:t>9</w:t>
            </w:r>
            <w:r>
              <w:rPr>
                <w:noProof/>
                <w:webHidden/>
              </w:rPr>
              <w:fldChar w:fldCharType="end"/>
            </w:r>
          </w:hyperlink>
        </w:p>
        <w:p w14:paraId="12BE70C5" w14:textId="1846D48A" w:rsidR="000F4CCB" w:rsidRDefault="000F4CCB">
          <w:pPr>
            <w:pStyle w:val="TDC3"/>
            <w:rPr>
              <w:rFonts w:eastAsiaTheme="minorEastAsia"/>
              <w:noProof/>
              <w:kern w:val="2"/>
              <w:sz w:val="24"/>
              <w:szCs w:val="24"/>
              <w:lang w:val="es-AR" w:eastAsia="es-AR"/>
              <w14:ligatures w14:val="standardContextual"/>
            </w:rPr>
          </w:pPr>
          <w:hyperlink w:anchor="_Toc180152877"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_Toc180152877 \h </w:instrText>
            </w:r>
            <w:r>
              <w:rPr>
                <w:noProof/>
                <w:webHidden/>
              </w:rPr>
            </w:r>
            <w:r>
              <w:rPr>
                <w:noProof/>
                <w:webHidden/>
              </w:rPr>
              <w:fldChar w:fldCharType="separate"/>
            </w:r>
            <w:r>
              <w:rPr>
                <w:noProof/>
                <w:webHidden/>
              </w:rPr>
              <w:t>10</w:t>
            </w:r>
            <w:r>
              <w:rPr>
                <w:noProof/>
                <w:webHidden/>
              </w:rPr>
              <w:fldChar w:fldCharType="end"/>
            </w:r>
          </w:hyperlink>
        </w:p>
        <w:p w14:paraId="2EF8DF3A" w14:textId="5F18C9A6" w:rsidR="000F4CCB" w:rsidRDefault="000F4CCB">
          <w:pPr>
            <w:pStyle w:val="TDC2"/>
            <w:rPr>
              <w:rFonts w:eastAsiaTheme="minorEastAsia"/>
              <w:i w:val="0"/>
              <w:iCs w:val="0"/>
              <w:noProof/>
              <w:kern w:val="2"/>
              <w:sz w:val="24"/>
              <w:szCs w:val="24"/>
              <w:lang w:val="es-AR" w:eastAsia="es-AR"/>
              <w14:ligatures w14:val="standardContextual"/>
            </w:rPr>
          </w:pPr>
          <w:hyperlink w:anchor="_Toc180152878" w:history="1">
            <w:r w:rsidRPr="00371C71">
              <w:rPr>
                <w:rStyle w:val="Hipervnculo"/>
                <w:noProof/>
              </w:rPr>
              <w:t>Caso de Uso 4: Añadir riesgo a la lista</w:t>
            </w:r>
            <w:r>
              <w:rPr>
                <w:noProof/>
                <w:webHidden/>
              </w:rPr>
              <w:tab/>
            </w:r>
            <w:r>
              <w:rPr>
                <w:noProof/>
                <w:webHidden/>
              </w:rPr>
              <w:fldChar w:fldCharType="begin"/>
            </w:r>
            <w:r>
              <w:rPr>
                <w:noProof/>
                <w:webHidden/>
              </w:rPr>
              <w:instrText xml:space="preserve"> PAGEREF _Toc180152878 \h </w:instrText>
            </w:r>
            <w:r>
              <w:rPr>
                <w:noProof/>
                <w:webHidden/>
              </w:rPr>
            </w:r>
            <w:r>
              <w:rPr>
                <w:noProof/>
                <w:webHidden/>
              </w:rPr>
              <w:fldChar w:fldCharType="separate"/>
            </w:r>
            <w:r>
              <w:rPr>
                <w:noProof/>
                <w:webHidden/>
              </w:rPr>
              <w:t>11</w:t>
            </w:r>
            <w:r>
              <w:rPr>
                <w:noProof/>
                <w:webHidden/>
              </w:rPr>
              <w:fldChar w:fldCharType="end"/>
            </w:r>
          </w:hyperlink>
        </w:p>
        <w:p w14:paraId="1C988D9D" w14:textId="70B6CC9F" w:rsidR="000F4CCB" w:rsidRDefault="000F4CCB">
          <w:pPr>
            <w:pStyle w:val="TDC3"/>
            <w:rPr>
              <w:rFonts w:eastAsiaTheme="minorEastAsia"/>
              <w:noProof/>
              <w:kern w:val="2"/>
              <w:sz w:val="24"/>
              <w:szCs w:val="24"/>
              <w:lang w:val="es-AR" w:eastAsia="es-AR"/>
              <w14:ligatures w14:val="standardContextual"/>
            </w:rPr>
          </w:pPr>
          <w:hyperlink w:anchor="_Toc180152879"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_Toc180152879 \h </w:instrText>
            </w:r>
            <w:r>
              <w:rPr>
                <w:noProof/>
                <w:webHidden/>
              </w:rPr>
            </w:r>
            <w:r>
              <w:rPr>
                <w:noProof/>
                <w:webHidden/>
              </w:rPr>
              <w:fldChar w:fldCharType="separate"/>
            </w:r>
            <w:r>
              <w:rPr>
                <w:noProof/>
                <w:webHidden/>
              </w:rPr>
              <w:t>11</w:t>
            </w:r>
            <w:r>
              <w:rPr>
                <w:noProof/>
                <w:webHidden/>
              </w:rPr>
              <w:fldChar w:fldCharType="end"/>
            </w:r>
          </w:hyperlink>
        </w:p>
        <w:p w14:paraId="237D75D6" w14:textId="4661795A" w:rsidR="000F4CCB" w:rsidRDefault="000F4CCB">
          <w:pPr>
            <w:pStyle w:val="TDC3"/>
            <w:rPr>
              <w:rFonts w:eastAsiaTheme="minorEastAsia"/>
              <w:noProof/>
              <w:kern w:val="2"/>
              <w:sz w:val="24"/>
              <w:szCs w:val="24"/>
              <w:lang w:val="es-AR" w:eastAsia="es-AR"/>
              <w14:ligatures w14:val="standardContextual"/>
            </w:rPr>
          </w:pPr>
          <w:hyperlink w:anchor="_Toc180152880"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_Toc180152880 \h </w:instrText>
            </w:r>
            <w:r>
              <w:rPr>
                <w:noProof/>
                <w:webHidden/>
              </w:rPr>
            </w:r>
            <w:r>
              <w:rPr>
                <w:noProof/>
                <w:webHidden/>
              </w:rPr>
              <w:fldChar w:fldCharType="separate"/>
            </w:r>
            <w:r>
              <w:rPr>
                <w:noProof/>
                <w:webHidden/>
              </w:rPr>
              <w:t>12</w:t>
            </w:r>
            <w:r>
              <w:rPr>
                <w:noProof/>
                <w:webHidden/>
              </w:rPr>
              <w:fldChar w:fldCharType="end"/>
            </w:r>
          </w:hyperlink>
        </w:p>
        <w:p w14:paraId="1F1E5641" w14:textId="0BE6E22B" w:rsidR="000F4CCB" w:rsidRDefault="000F4CCB">
          <w:pPr>
            <w:pStyle w:val="TDC2"/>
            <w:rPr>
              <w:rFonts w:eastAsiaTheme="minorEastAsia"/>
              <w:i w:val="0"/>
              <w:iCs w:val="0"/>
              <w:noProof/>
              <w:kern w:val="2"/>
              <w:sz w:val="24"/>
              <w:szCs w:val="24"/>
              <w:lang w:val="es-AR" w:eastAsia="es-AR"/>
              <w14:ligatures w14:val="standardContextual"/>
            </w:rPr>
          </w:pPr>
          <w:hyperlink w:anchor="_Toc180152881" w:history="1">
            <w:r w:rsidRPr="00371C71">
              <w:rPr>
                <w:rStyle w:val="Hipervnculo"/>
                <w:noProof/>
              </w:rPr>
              <w:t>Caso de Uso 5: Modificar lista de riesgos</w:t>
            </w:r>
            <w:r>
              <w:rPr>
                <w:noProof/>
                <w:webHidden/>
              </w:rPr>
              <w:tab/>
            </w:r>
            <w:r>
              <w:rPr>
                <w:noProof/>
                <w:webHidden/>
              </w:rPr>
              <w:fldChar w:fldCharType="begin"/>
            </w:r>
            <w:r>
              <w:rPr>
                <w:noProof/>
                <w:webHidden/>
              </w:rPr>
              <w:instrText xml:space="preserve"> PAGEREF _Toc180152881 \h </w:instrText>
            </w:r>
            <w:r>
              <w:rPr>
                <w:noProof/>
                <w:webHidden/>
              </w:rPr>
            </w:r>
            <w:r>
              <w:rPr>
                <w:noProof/>
                <w:webHidden/>
              </w:rPr>
              <w:fldChar w:fldCharType="separate"/>
            </w:r>
            <w:r>
              <w:rPr>
                <w:noProof/>
                <w:webHidden/>
              </w:rPr>
              <w:t>12</w:t>
            </w:r>
            <w:r>
              <w:rPr>
                <w:noProof/>
                <w:webHidden/>
              </w:rPr>
              <w:fldChar w:fldCharType="end"/>
            </w:r>
          </w:hyperlink>
        </w:p>
        <w:p w14:paraId="69DFC856" w14:textId="6ACA100A" w:rsidR="000F4CCB" w:rsidRDefault="000F4CCB">
          <w:pPr>
            <w:pStyle w:val="TDC3"/>
            <w:rPr>
              <w:rFonts w:eastAsiaTheme="minorEastAsia"/>
              <w:noProof/>
              <w:kern w:val="2"/>
              <w:sz w:val="24"/>
              <w:szCs w:val="24"/>
              <w:lang w:val="es-AR" w:eastAsia="es-AR"/>
              <w14:ligatures w14:val="standardContextual"/>
            </w:rPr>
          </w:pPr>
          <w:hyperlink w:anchor="_Toc180152882"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_Toc180152882 \h </w:instrText>
            </w:r>
            <w:r>
              <w:rPr>
                <w:noProof/>
                <w:webHidden/>
              </w:rPr>
            </w:r>
            <w:r>
              <w:rPr>
                <w:noProof/>
                <w:webHidden/>
              </w:rPr>
              <w:fldChar w:fldCharType="separate"/>
            </w:r>
            <w:r>
              <w:rPr>
                <w:noProof/>
                <w:webHidden/>
              </w:rPr>
              <w:t>12</w:t>
            </w:r>
            <w:r>
              <w:rPr>
                <w:noProof/>
                <w:webHidden/>
              </w:rPr>
              <w:fldChar w:fldCharType="end"/>
            </w:r>
          </w:hyperlink>
        </w:p>
        <w:p w14:paraId="49158B72" w14:textId="01CF1E75" w:rsidR="000F4CCB" w:rsidRDefault="000F4CCB">
          <w:pPr>
            <w:pStyle w:val="TDC3"/>
            <w:rPr>
              <w:rFonts w:eastAsiaTheme="minorEastAsia"/>
              <w:noProof/>
              <w:kern w:val="2"/>
              <w:sz w:val="24"/>
              <w:szCs w:val="24"/>
              <w:lang w:val="es-AR" w:eastAsia="es-AR"/>
              <w14:ligatures w14:val="standardContextual"/>
            </w:rPr>
          </w:pPr>
          <w:hyperlink w:anchor="_Toc180152883"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_Toc180152883 \h </w:instrText>
            </w:r>
            <w:r>
              <w:rPr>
                <w:noProof/>
                <w:webHidden/>
              </w:rPr>
            </w:r>
            <w:r>
              <w:rPr>
                <w:noProof/>
                <w:webHidden/>
              </w:rPr>
              <w:fldChar w:fldCharType="separate"/>
            </w:r>
            <w:r>
              <w:rPr>
                <w:noProof/>
                <w:webHidden/>
              </w:rPr>
              <w:t>15</w:t>
            </w:r>
            <w:r>
              <w:rPr>
                <w:noProof/>
                <w:webHidden/>
              </w:rPr>
              <w:fldChar w:fldCharType="end"/>
            </w:r>
          </w:hyperlink>
        </w:p>
        <w:p w14:paraId="5A936616" w14:textId="6C23A357" w:rsidR="000F4CCB" w:rsidRDefault="000F4CCB">
          <w:pPr>
            <w:pStyle w:val="TDC2"/>
            <w:rPr>
              <w:rFonts w:eastAsiaTheme="minorEastAsia"/>
              <w:i w:val="0"/>
              <w:iCs w:val="0"/>
              <w:noProof/>
              <w:kern w:val="2"/>
              <w:sz w:val="24"/>
              <w:szCs w:val="24"/>
              <w:lang w:val="es-AR" w:eastAsia="es-AR"/>
              <w14:ligatures w14:val="standardContextual"/>
            </w:rPr>
          </w:pPr>
          <w:hyperlink w:anchor="_Toc180152884" w:history="1">
            <w:r w:rsidRPr="00371C71">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_Toc180152884 \h </w:instrText>
            </w:r>
            <w:r>
              <w:rPr>
                <w:noProof/>
                <w:webHidden/>
              </w:rPr>
            </w:r>
            <w:r>
              <w:rPr>
                <w:noProof/>
                <w:webHidden/>
              </w:rPr>
              <w:fldChar w:fldCharType="separate"/>
            </w:r>
            <w:r>
              <w:rPr>
                <w:noProof/>
                <w:webHidden/>
              </w:rPr>
              <w:t>16</w:t>
            </w:r>
            <w:r>
              <w:rPr>
                <w:noProof/>
                <w:webHidden/>
              </w:rPr>
              <w:fldChar w:fldCharType="end"/>
            </w:r>
          </w:hyperlink>
        </w:p>
        <w:p w14:paraId="63C03361" w14:textId="10322BA4" w:rsidR="000F4CCB" w:rsidRDefault="000F4CCB">
          <w:pPr>
            <w:pStyle w:val="TDC3"/>
            <w:rPr>
              <w:rFonts w:eastAsiaTheme="minorEastAsia"/>
              <w:noProof/>
              <w:kern w:val="2"/>
              <w:sz w:val="24"/>
              <w:szCs w:val="24"/>
              <w:lang w:val="es-AR" w:eastAsia="es-AR"/>
              <w14:ligatures w14:val="standardContextual"/>
            </w:rPr>
          </w:pPr>
          <w:hyperlink w:anchor="_Toc180152885"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_Toc180152885 \h </w:instrText>
            </w:r>
            <w:r>
              <w:rPr>
                <w:noProof/>
                <w:webHidden/>
              </w:rPr>
            </w:r>
            <w:r>
              <w:rPr>
                <w:noProof/>
                <w:webHidden/>
              </w:rPr>
              <w:fldChar w:fldCharType="separate"/>
            </w:r>
            <w:r>
              <w:rPr>
                <w:noProof/>
                <w:webHidden/>
              </w:rPr>
              <w:t>16</w:t>
            </w:r>
            <w:r>
              <w:rPr>
                <w:noProof/>
                <w:webHidden/>
              </w:rPr>
              <w:fldChar w:fldCharType="end"/>
            </w:r>
          </w:hyperlink>
        </w:p>
        <w:p w14:paraId="5F8004D3" w14:textId="6A3C2DB7" w:rsidR="000F4CCB" w:rsidRDefault="000F4CCB">
          <w:pPr>
            <w:pStyle w:val="TDC3"/>
            <w:rPr>
              <w:rFonts w:eastAsiaTheme="minorEastAsia"/>
              <w:noProof/>
              <w:kern w:val="2"/>
              <w:sz w:val="24"/>
              <w:szCs w:val="24"/>
              <w:lang w:val="es-AR" w:eastAsia="es-AR"/>
              <w14:ligatures w14:val="standardContextual"/>
            </w:rPr>
          </w:pPr>
          <w:hyperlink w:anchor="_Toc180152886"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_Toc180152886 \h </w:instrText>
            </w:r>
            <w:r>
              <w:rPr>
                <w:noProof/>
                <w:webHidden/>
              </w:rPr>
            </w:r>
            <w:r>
              <w:rPr>
                <w:noProof/>
                <w:webHidden/>
              </w:rPr>
              <w:fldChar w:fldCharType="separate"/>
            </w:r>
            <w:r>
              <w:rPr>
                <w:noProof/>
                <w:webHidden/>
              </w:rPr>
              <w:t>17</w:t>
            </w:r>
            <w:r>
              <w:rPr>
                <w:noProof/>
                <w:webHidden/>
              </w:rPr>
              <w:fldChar w:fldCharType="end"/>
            </w:r>
          </w:hyperlink>
        </w:p>
        <w:p w14:paraId="4D4604C5" w14:textId="59B69A6F" w:rsidR="000F4CCB" w:rsidRDefault="000F4CCB">
          <w:pPr>
            <w:pStyle w:val="TDC2"/>
            <w:rPr>
              <w:rFonts w:eastAsiaTheme="minorEastAsia"/>
              <w:i w:val="0"/>
              <w:iCs w:val="0"/>
              <w:noProof/>
              <w:kern w:val="2"/>
              <w:sz w:val="24"/>
              <w:szCs w:val="24"/>
              <w:lang w:val="es-AR" w:eastAsia="es-AR"/>
              <w14:ligatures w14:val="standardContextual"/>
            </w:rPr>
          </w:pPr>
          <w:hyperlink w:anchor="_Toc180152887" w:history="1">
            <w:r w:rsidRPr="00371C71">
              <w:rPr>
                <w:rStyle w:val="Hipervnculo"/>
                <w:noProof/>
              </w:rPr>
              <w:t>Caso de Uso 7: Realizar evaluación de riesgo</w:t>
            </w:r>
            <w:r>
              <w:rPr>
                <w:noProof/>
                <w:webHidden/>
              </w:rPr>
              <w:tab/>
            </w:r>
            <w:r>
              <w:rPr>
                <w:noProof/>
                <w:webHidden/>
              </w:rPr>
              <w:fldChar w:fldCharType="begin"/>
            </w:r>
            <w:r>
              <w:rPr>
                <w:noProof/>
                <w:webHidden/>
              </w:rPr>
              <w:instrText xml:space="preserve"> PAGEREF _Toc180152887 \h </w:instrText>
            </w:r>
            <w:r>
              <w:rPr>
                <w:noProof/>
                <w:webHidden/>
              </w:rPr>
            </w:r>
            <w:r>
              <w:rPr>
                <w:noProof/>
                <w:webHidden/>
              </w:rPr>
              <w:fldChar w:fldCharType="separate"/>
            </w:r>
            <w:r>
              <w:rPr>
                <w:noProof/>
                <w:webHidden/>
              </w:rPr>
              <w:t>18</w:t>
            </w:r>
            <w:r>
              <w:rPr>
                <w:noProof/>
                <w:webHidden/>
              </w:rPr>
              <w:fldChar w:fldCharType="end"/>
            </w:r>
          </w:hyperlink>
        </w:p>
        <w:p w14:paraId="1231C58C" w14:textId="719245AA" w:rsidR="000F4CCB" w:rsidRDefault="000F4CCB">
          <w:pPr>
            <w:pStyle w:val="TDC3"/>
            <w:rPr>
              <w:rFonts w:eastAsiaTheme="minorEastAsia"/>
              <w:noProof/>
              <w:kern w:val="2"/>
              <w:sz w:val="24"/>
              <w:szCs w:val="24"/>
              <w:lang w:val="es-AR" w:eastAsia="es-AR"/>
              <w14:ligatures w14:val="standardContextual"/>
            </w:rPr>
          </w:pPr>
          <w:hyperlink w:anchor="_Toc180152888"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_Toc180152888 \h </w:instrText>
            </w:r>
            <w:r>
              <w:rPr>
                <w:noProof/>
                <w:webHidden/>
              </w:rPr>
            </w:r>
            <w:r>
              <w:rPr>
                <w:noProof/>
                <w:webHidden/>
              </w:rPr>
              <w:fldChar w:fldCharType="separate"/>
            </w:r>
            <w:r>
              <w:rPr>
                <w:noProof/>
                <w:webHidden/>
              </w:rPr>
              <w:t>18</w:t>
            </w:r>
            <w:r>
              <w:rPr>
                <w:noProof/>
                <w:webHidden/>
              </w:rPr>
              <w:fldChar w:fldCharType="end"/>
            </w:r>
          </w:hyperlink>
        </w:p>
        <w:p w14:paraId="1A744662" w14:textId="18BFC1CE" w:rsidR="000F4CCB" w:rsidRDefault="000F4CCB">
          <w:pPr>
            <w:pStyle w:val="TDC3"/>
            <w:rPr>
              <w:rFonts w:eastAsiaTheme="minorEastAsia"/>
              <w:noProof/>
              <w:kern w:val="2"/>
              <w:sz w:val="24"/>
              <w:szCs w:val="24"/>
              <w:lang w:val="es-AR" w:eastAsia="es-AR"/>
              <w14:ligatures w14:val="standardContextual"/>
            </w:rPr>
          </w:pPr>
          <w:hyperlink w:anchor="_Toc180152889"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_Toc180152889 \h </w:instrText>
            </w:r>
            <w:r>
              <w:rPr>
                <w:noProof/>
                <w:webHidden/>
              </w:rPr>
            </w:r>
            <w:r>
              <w:rPr>
                <w:noProof/>
                <w:webHidden/>
              </w:rPr>
              <w:fldChar w:fldCharType="separate"/>
            </w:r>
            <w:r>
              <w:rPr>
                <w:noProof/>
                <w:webHidden/>
              </w:rPr>
              <w:t>19</w:t>
            </w:r>
            <w:r>
              <w:rPr>
                <w:noProof/>
                <w:webHidden/>
              </w:rPr>
              <w:fldChar w:fldCharType="end"/>
            </w:r>
          </w:hyperlink>
        </w:p>
        <w:p w14:paraId="79BCCBC1" w14:textId="59487131" w:rsidR="000F4CCB" w:rsidRDefault="000F4CCB">
          <w:pPr>
            <w:pStyle w:val="TDC2"/>
            <w:rPr>
              <w:rFonts w:eastAsiaTheme="minorEastAsia"/>
              <w:i w:val="0"/>
              <w:iCs w:val="0"/>
              <w:noProof/>
              <w:kern w:val="2"/>
              <w:sz w:val="24"/>
              <w:szCs w:val="24"/>
              <w:lang w:val="es-AR" w:eastAsia="es-AR"/>
              <w14:ligatures w14:val="standardContextual"/>
            </w:rPr>
          </w:pPr>
          <w:hyperlink w:anchor="_Toc180152890" w:history="1">
            <w:r w:rsidRPr="00371C71">
              <w:rPr>
                <w:rStyle w:val="Hipervnculo"/>
                <w:noProof/>
              </w:rPr>
              <w:t>Caso de Uso 8: Añadir plan de acción</w:t>
            </w:r>
            <w:r>
              <w:rPr>
                <w:noProof/>
                <w:webHidden/>
              </w:rPr>
              <w:tab/>
            </w:r>
            <w:r>
              <w:rPr>
                <w:noProof/>
                <w:webHidden/>
              </w:rPr>
              <w:fldChar w:fldCharType="begin"/>
            </w:r>
            <w:r>
              <w:rPr>
                <w:noProof/>
                <w:webHidden/>
              </w:rPr>
              <w:instrText xml:space="preserve"> PAGEREF _Toc180152890 \h </w:instrText>
            </w:r>
            <w:r>
              <w:rPr>
                <w:noProof/>
                <w:webHidden/>
              </w:rPr>
            </w:r>
            <w:r>
              <w:rPr>
                <w:noProof/>
                <w:webHidden/>
              </w:rPr>
              <w:fldChar w:fldCharType="separate"/>
            </w:r>
            <w:r>
              <w:rPr>
                <w:noProof/>
                <w:webHidden/>
              </w:rPr>
              <w:t>19</w:t>
            </w:r>
            <w:r>
              <w:rPr>
                <w:noProof/>
                <w:webHidden/>
              </w:rPr>
              <w:fldChar w:fldCharType="end"/>
            </w:r>
          </w:hyperlink>
        </w:p>
        <w:p w14:paraId="5AE1A71E" w14:textId="713F3CFC" w:rsidR="000F4CCB" w:rsidRDefault="000F4CCB">
          <w:pPr>
            <w:pStyle w:val="TDC3"/>
            <w:rPr>
              <w:rFonts w:eastAsiaTheme="minorEastAsia"/>
              <w:noProof/>
              <w:kern w:val="2"/>
              <w:sz w:val="24"/>
              <w:szCs w:val="24"/>
              <w:lang w:val="es-AR" w:eastAsia="es-AR"/>
              <w14:ligatures w14:val="standardContextual"/>
            </w:rPr>
          </w:pPr>
          <w:hyperlink w:anchor="_Toc180152891"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_Toc180152891 \h </w:instrText>
            </w:r>
            <w:r>
              <w:rPr>
                <w:noProof/>
                <w:webHidden/>
              </w:rPr>
            </w:r>
            <w:r>
              <w:rPr>
                <w:noProof/>
                <w:webHidden/>
              </w:rPr>
              <w:fldChar w:fldCharType="separate"/>
            </w:r>
            <w:r>
              <w:rPr>
                <w:noProof/>
                <w:webHidden/>
              </w:rPr>
              <w:t>19</w:t>
            </w:r>
            <w:r>
              <w:rPr>
                <w:noProof/>
                <w:webHidden/>
              </w:rPr>
              <w:fldChar w:fldCharType="end"/>
            </w:r>
          </w:hyperlink>
        </w:p>
        <w:p w14:paraId="1DD51B6B" w14:textId="536A2809" w:rsidR="000F4CCB" w:rsidRDefault="000F4CCB">
          <w:pPr>
            <w:pStyle w:val="TDC3"/>
            <w:rPr>
              <w:rFonts w:eastAsiaTheme="minorEastAsia"/>
              <w:noProof/>
              <w:kern w:val="2"/>
              <w:sz w:val="24"/>
              <w:szCs w:val="24"/>
              <w:lang w:val="es-AR" w:eastAsia="es-AR"/>
              <w14:ligatures w14:val="standardContextual"/>
            </w:rPr>
          </w:pPr>
          <w:hyperlink w:anchor="_Toc180152892"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_Toc180152892 \h </w:instrText>
            </w:r>
            <w:r>
              <w:rPr>
                <w:noProof/>
                <w:webHidden/>
              </w:rPr>
            </w:r>
            <w:r>
              <w:rPr>
                <w:noProof/>
                <w:webHidden/>
              </w:rPr>
              <w:fldChar w:fldCharType="separate"/>
            </w:r>
            <w:r>
              <w:rPr>
                <w:noProof/>
                <w:webHidden/>
              </w:rPr>
              <w:t>21</w:t>
            </w:r>
            <w:r>
              <w:rPr>
                <w:noProof/>
                <w:webHidden/>
              </w:rPr>
              <w:fldChar w:fldCharType="end"/>
            </w:r>
          </w:hyperlink>
        </w:p>
        <w:p w14:paraId="13899278" w14:textId="21FD8137" w:rsidR="000F4CCB" w:rsidRDefault="000F4CCB">
          <w:pPr>
            <w:pStyle w:val="TDC2"/>
            <w:rPr>
              <w:rFonts w:eastAsiaTheme="minorEastAsia"/>
              <w:i w:val="0"/>
              <w:iCs w:val="0"/>
              <w:noProof/>
              <w:kern w:val="2"/>
              <w:sz w:val="24"/>
              <w:szCs w:val="24"/>
              <w:lang w:val="es-AR" w:eastAsia="es-AR"/>
              <w14:ligatures w14:val="standardContextual"/>
            </w:rPr>
          </w:pPr>
          <w:hyperlink w:anchor="_Toc180152893" w:history="1">
            <w:r w:rsidRPr="00371C71">
              <w:rPr>
                <w:rStyle w:val="Hipervnculo"/>
                <w:noProof/>
              </w:rPr>
              <w:t>Caso de Uso 9: Modificar plan de acción</w:t>
            </w:r>
            <w:r>
              <w:rPr>
                <w:noProof/>
                <w:webHidden/>
              </w:rPr>
              <w:tab/>
            </w:r>
            <w:r>
              <w:rPr>
                <w:noProof/>
                <w:webHidden/>
              </w:rPr>
              <w:fldChar w:fldCharType="begin"/>
            </w:r>
            <w:r>
              <w:rPr>
                <w:noProof/>
                <w:webHidden/>
              </w:rPr>
              <w:instrText xml:space="preserve"> PAGEREF _Toc180152893 \h </w:instrText>
            </w:r>
            <w:r>
              <w:rPr>
                <w:noProof/>
                <w:webHidden/>
              </w:rPr>
            </w:r>
            <w:r>
              <w:rPr>
                <w:noProof/>
                <w:webHidden/>
              </w:rPr>
              <w:fldChar w:fldCharType="separate"/>
            </w:r>
            <w:r>
              <w:rPr>
                <w:noProof/>
                <w:webHidden/>
              </w:rPr>
              <w:t>21</w:t>
            </w:r>
            <w:r>
              <w:rPr>
                <w:noProof/>
                <w:webHidden/>
              </w:rPr>
              <w:fldChar w:fldCharType="end"/>
            </w:r>
          </w:hyperlink>
        </w:p>
        <w:p w14:paraId="1FC4BAB8" w14:textId="76983769" w:rsidR="000F4CCB" w:rsidRDefault="000F4CCB">
          <w:pPr>
            <w:pStyle w:val="TDC3"/>
            <w:rPr>
              <w:rFonts w:eastAsiaTheme="minorEastAsia"/>
              <w:noProof/>
              <w:kern w:val="2"/>
              <w:sz w:val="24"/>
              <w:szCs w:val="24"/>
              <w:lang w:val="es-AR" w:eastAsia="es-AR"/>
              <w14:ligatures w14:val="standardContextual"/>
            </w:rPr>
          </w:pPr>
          <w:hyperlink w:anchor="_Toc180152894"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_Toc180152894 \h </w:instrText>
            </w:r>
            <w:r>
              <w:rPr>
                <w:noProof/>
                <w:webHidden/>
              </w:rPr>
            </w:r>
            <w:r>
              <w:rPr>
                <w:noProof/>
                <w:webHidden/>
              </w:rPr>
              <w:fldChar w:fldCharType="separate"/>
            </w:r>
            <w:r>
              <w:rPr>
                <w:noProof/>
                <w:webHidden/>
              </w:rPr>
              <w:t>21</w:t>
            </w:r>
            <w:r>
              <w:rPr>
                <w:noProof/>
                <w:webHidden/>
              </w:rPr>
              <w:fldChar w:fldCharType="end"/>
            </w:r>
          </w:hyperlink>
        </w:p>
        <w:p w14:paraId="593BF65D" w14:textId="7F801FEF" w:rsidR="000F4CCB" w:rsidRDefault="000F4CCB">
          <w:pPr>
            <w:pStyle w:val="TDC3"/>
            <w:rPr>
              <w:rFonts w:eastAsiaTheme="minorEastAsia"/>
              <w:noProof/>
              <w:kern w:val="2"/>
              <w:sz w:val="24"/>
              <w:szCs w:val="24"/>
              <w:lang w:val="es-AR" w:eastAsia="es-AR"/>
              <w14:ligatures w14:val="standardContextual"/>
            </w:rPr>
          </w:pPr>
          <w:hyperlink w:anchor="_Toc180152895"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_Toc180152895 \h </w:instrText>
            </w:r>
            <w:r>
              <w:rPr>
                <w:noProof/>
                <w:webHidden/>
              </w:rPr>
            </w:r>
            <w:r>
              <w:rPr>
                <w:noProof/>
                <w:webHidden/>
              </w:rPr>
              <w:fldChar w:fldCharType="separate"/>
            </w:r>
            <w:r>
              <w:rPr>
                <w:noProof/>
                <w:webHidden/>
              </w:rPr>
              <w:t>22</w:t>
            </w:r>
            <w:r>
              <w:rPr>
                <w:noProof/>
                <w:webHidden/>
              </w:rPr>
              <w:fldChar w:fldCharType="end"/>
            </w:r>
          </w:hyperlink>
        </w:p>
        <w:p w14:paraId="6C673F99" w14:textId="252BA2D7" w:rsidR="000F4CCB" w:rsidRDefault="000F4CCB">
          <w:pPr>
            <w:pStyle w:val="TDC2"/>
            <w:rPr>
              <w:rFonts w:eastAsiaTheme="minorEastAsia"/>
              <w:i w:val="0"/>
              <w:iCs w:val="0"/>
              <w:noProof/>
              <w:kern w:val="2"/>
              <w:sz w:val="24"/>
              <w:szCs w:val="24"/>
              <w:lang w:val="es-AR" w:eastAsia="es-AR"/>
              <w14:ligatures w14:val="standardContextual"/>
            </w:rPr>
          </w:pPr>
          <w:hyperlink w:anchor="_Toc180152896" w:history="1">
            <w:r w:rsidRPr="00371C71">
              <w:rPr>
                <w:rStyle w:val="Hipervnculo"/>
                <w:noProof/>
              </w:rPr>
              <w:t>Caso de Uso 10: Realizar informes</w:t>
            </w:r>
            <w:r>
              <w:rPr>
                <w:noProof/>
                <w:webHidden/>
              </w:rPr>
              <w:tab/>
            </w:r>
            <w:r>
              <w:rPr>
                <w:noProof/>
                <w:webHidden/>
              </w:rPr>
              <w:fldChar w:fldCharType="begin"/>
            </w:r>
            <w:r>
              <w:rPr>
                <w:noProof/>
                <w:webHidden/>
              </w:rPr>
              <w:instrText xml:space="preserve"> PAGEREF _Toc180152896 \h </w:instrText>
            </w:r>
            <w:r>
              <w:rPr>
                <w:noProof/>
                <w:webHidden/>
              </w:rPr>
            </w:r>
            <w:r>
              <w:rPr>
                <w:noProof/>
                <w:webHidden/>
              </w:rPr>
              <w:fldChar w:fldCharType="separate"/>
            </w:r>
            <w:r>
              <w:rPr>
                <w:noProof/>
                <w:webHidden/>
              </w:rPr>
              <w:t>22</w:t>
            </w:r>
            <w:r>
              <w:rPr>
                <w:noProof/>
                <w:webHidden/>
              </w:rPr>
              <w:fldChar w:fldCharType="end"/>
            </w:r>
          </w:hyperlink>
        </w:p>
        <w:p w14:paraId="4FFFCD69" w14:textId="12963A52" w:rsidR="000F4CCB" w:rsidRDefault="000F4CCB">
          <w:pPr>
            <w:pStyle w:val="TDC3"/>
            <w:rPr>
              <w:rFonts w:eastAsiaTheme="minorEastAsia"/>
              <w:noProof/>
              <w:kern w:val="2"/>
              <w:sz w:val="24"/>
              <w:szCs w:val="24"/>
              <w:lang w:val="es-AR" w:eastAsia="es-AR"/>
              <w14:ligatures w14:val="standardContextual"/>
            </w:rPr>
          </w:pPr>
          <w:hyperlink w:anchor="_Toc180152897"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_Toc180152897 \h </w:instrText>
            </w:r>
            <w:r>
              <w:rPr>
                <w:noProof/>
                <w:webHidden/>
              </w:rPr>
            </w:r>
            <w:r>
              <w:rPr>
                <w:noProof/>
                <w:webHidden/>
              </w:rPr>
              <w:fldChar w:fldCharType="separate"/>
            </w:r>
            <w:r>
              <w:rPr>
                <w:noProof/>
                <w:webHidden/>
              </w:rPr>
              <w:t>22</w:t>
            </w:r>
            <w:r>
              <w:rPr>
                <w:noProof/>
                <w:webHidden/>
              </w:rPr>
              <w:fldChar w:fldCharType="end"/>
            </w:r>
          </w:hyperlink>
        </w:p>
        <w:p w14:paraId="237826AA" w14:textId="39AC547E" w:rsidR="000F4CCB" w:rsidRDefault="000F4CCB">
          <w:pPr>
            <w:pStyle w:val="TDC3"/>
            <w:rPr>
              <w:rFonts w:eastAsiaTheme="minorEastAsia"/>
              <w:noProof/>
              <w:kern w:val="2"/>
              <w:sz w:val="24"/>
              <w:szCs w:val="24"/>
              <w:lang w:val="es-AR" w:eastAsia="es-AR"/>
              <w14:ligatures w14:val="standardContextual"/>
            </w:rPr>
          </w:pPr>
          <w:hyperlink w:anchor="_Toc180152898"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_Toc180152898 \h </w:instrText>
            </w:r>
            <w:r>
              <w:rPr>
                <w:noProof/>
                <w:webHidden/>
              </w:rPr>
            </w:r>
            <w:r>
              <w:rPr>
                <w:noProof/>
                <w:webHidden/>
              </w:rPr>
              <w:fldChar w:fldCharType="separate"/>
            </w:r>
            <w:r>
              <w:rPr>
                <w:noProof/>
                <w:webHidden/>
              </w:rPr>
              <w:t>23</w:t>
            </w:r>
            <w:r>
              <w:rPr>
                <w:noProof/>
                <w:webHidden/>
              </w:rPr>
              <w:fldChar w:fldCharType="end"/>
            </w:r>
          </w:hyperlink>
        </w:p>
        <w:p w14:paraId="5370025A" w14:textId="61AC1912" w:rsidR="000F4CCB" w:rsidRDefault="000F4CCB">
          <w:pPr>
            <w:pStyle w:val="TDC2"/>
            <w:rPr>
              <w:rFonts w:eastAsiaTheme="minorEastAsia"/>
              <w:i w:val="0"/>
              <w:iCs w:val="0"/>
              <w:noProof/>
              <w:kern w:val="2"/>
              <w:sz w:val="24"/>
              <w:szCs w:val="24"/>
              <w:lang w:val="es-AR" w:eastAsia="es-AR"/>
              <w14:ligatures w14:val="standardContextual"/>
            </w:rPr>
          </w:pPr>
          <w:hyperlink w:anchor="_Toc180152899" w:history="1">
            <w:r w:rsidRPr="00371C71">
              <w:rPr>
                <w:rStyle w:val="Hipervnculo"/>
                <w:noProof/>
              </w:rPr>
              <w:t>Caso de Uso 11: Exportar archivos</w:t>
            </w:r>
            <w:r>
              <w:rPr>
                <w:noProof/>
                <w:webHidden/>
              </w:rPr>
              <w:tab/>
            </w:r>
            <w:r>
              <w:rPr>
                <w:noProof/>
                <w:webHidden/>
              </w:rPr>
              <w:fldChar w:fldCharType="begin"/>
            </w:r>
            <w:r>
              <w:rPr>
                <w:noProof/>
                <w:webHidden/>
              </w:rPr>
              <w:instrText xml:space="preserve"> PAGEREF _Toc180152899 \h </w:instrText>
            </w:r>
            <w:r>
              <w:rPr>
                <w:noProof/>
                <w:webHidden/>
              </w:rPr>
            </w:r>
            <w:r>
              <w:rPr>
                <w:noProof/>
                <w:webHidden/>
              </w:rPr>
              <w:fldChar w:fldCharType="separate"/>
            </w:r>
            <w:r>
              <w:rPr>
                <w:noProof/>
                <w:webHidden/>
              </w:rPr>
              <w:t>23</w:t>
            </w:r>
            <w:r>
              <w:rPr>
                <w:noProof/>
                <w:webHidden/>
              </w:rPr>
              <w:fldChar w:fldCharType="end"/>
            </w:r>
          </w:hyperlink>
        </w:p>
        <w:p w14:paraId="0B171230" w14:textId="783A8EAE" w:rsidR="000F4CCB" w:rsidRDefault="000F4CCB">
          <w:pPr>
            <w:pStyle w:val="TDC3"/>
            <w:rPr>
              <w:rFonts w:eastAsiaTheme="minorEastAsia"/>
              <w:noProof/>
              <w:kern w:val="2"/>
              <w:sz w:val="24"/>
              <w:szCs w:val="24"/>
              <w:lang w:val="es-AR" w:eastAsia="es-AR"/>
              <w14:ligatures w14:val="standardContextual"/>
            </w:rPr>
          </w:pPr>
          <w:hyperlink w:anchor="_Toc180152900"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_Toc180152900 \h </w:instrText>
            </w:r>
            <w:r>
              <w:rPr>
                <w:noProof/>
                <w:webHidden/>
              </w:rPr>
            </w:r>
            <w:r>
              <w:rPr>
                <w:noProof/>
                <w:webHidden/>
              </w:rPr>
              <w:fldChar w:fldCharType="separate"/>
            </w:r>
            <w:r>
              <w:rPr>
                <w:noProof/>
                <w:webHidden/>
              </w:rPr>
              <w:t>23</w:t>
            </w:r>
            <w:r>
              <w:rPr>
                <w:noProof/>
                <w:webHidden/>
              </w:rPr>
              <w:fldChar w:fldCharType="end"/>
            </w:r>
          </w:hyperlink>
        </w:p>
        <w:p w14:paraId="0F216699" w14:textId="642C7434" w:rsidR="000F4CCB" w:rsidRDefault="000F4CCB">
          <w:pPr>
            <w:pStyle w:val="TDC3"/>
            <w:rPr>
              <w:rFonts w:eastAsiaTheme="minorEastAsia"/>
              <w:noProof/>
              <w:kern w:val="2"/>
              <w:sz w:val="24"/>
              <w:szCs w:val="24"/>
              <w:lang w:val="es-AR" w:eastAsia="es-AR"/>
              <w14:ligatures w14:val="standardContextual"/>
            </w:rPr>
          </w:pPr>
          <w:hyperlink w:anchor="_Toc180152901"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_Toc180152901 \h </w:instrText>
            </w:r>
            <w:r>
              <w:rPr>
                <w:noProof/>
                <w:webHidden/>
              </w:rPr>
            </w:r>
            <w:r>
              <w:rPr>
                <w:noProof/>
                <w:webHidden/>
              </w:rPr>
              <w:fldChar w:fldCharType="separate"/>
            </w:r>
            <w:r>
              <w:rPr>
                <w:noProof/>
                <w:webHidden/>
              </w:rPr>
              <w:t>24</w:t>
            </w:r>
            <w:r>
              <w:rPr>
                <w:noProof/>
                <w:webHidden/>
              </w:rPr>
              <w:fldChar w:fldCharType="end"/>
            </w:r>
          </w:hyperlink>
        </w:p>
        <w:p w14:paraId="0F69C70A" w14:textId="4A3E9747" w:rsidR="000F4CCB" w:rsidRDefault="000F4CCB">
          <w:pPr>
            <w:pStyle w:val="TDC2"/>
            <w:rPr>
              <w:rFonts w:eastAsiaTheme="minorEastAsia"/>
              <w:i w:val="0"/>
              <w:iCs w:val="0"/>
              <w:noProof/>
              <w:kern w:val="2"/>
              <w:sz w:val="24"/>
              <w:szCs w:val="24"/>
              <w:lang w:val="es-AR" w:eastAsia="es-AR"/>
              <w14:ligatures w14:val="standardContextual"/>
            </w:rPr>
          </w:pPr>
          <w:hyperlink w:anchor="_Toc180152902" w:history="1">
            <w:r w:rsidRPr="00371C71">
              <w:rPr>
                <w:rStyle w:val="Hipervnculo"/>
                <w:noProof/>
              </w:rPr>
              <w:t>Caso de Uso 12: Realizar análisis de riesgo</w:t>
            </w:r>
            <w:r>
              <w:rPr>
                <w:noProof/>
                <w:webHidden/>
              </w:rPr>
              <w:tab/>
            </w:r>
            <w:r>
              <w:rPr>
                <w:noProof/>
                <w:webHidden/>
              </w:rPr>
              <w:fldChar w:fldCharType="begin"/>
            </w:r>
            <w:r>
              <w:rPr>
                <w:noProof/>
                <w:webHidden/>
              </w:rPr>
              <w:instrText xml:space="preserve"> PAGEREF _Toc180152902 \h </w:instrText>
            </w:r>
            <w:r>
              <w:rPr>
                <w:noProof/>
                <w:webHidden/>
              </w:rPr>
            </w:r>
            <w:r>
              <w:rPr>
                <w:noProof/>
                <w:webHidden/>
              </w:rPr>
              <w:fldChar w:fldCharType="separate"/>
            </w:r>
            <w:r>
              <w:rPr>
                <w:noProof/>
                <w:webHidden/>
              </w:rPr>
              <w:t>24</w:t>
            </w:r>
            <w:r>
              <w:rPr>
                <w:noProof/>
                <w:webHidden/>
              </w:rPr>
              <w:fldChar w:fldCharType="end"/>
            </w:r>
          </w:hyperlink>
        </w:p>
        <w:p w14:paraId="68057ABC" w14:textId="625483E8" w:rsidR="000F4CCB" w:rsidRDefault="000F4CCB">
          <w:pPr>
            <w:pStyle w:val="TDC3"/>
            <w:rPr>
              <w:rFonts w:eastAsiaTheme="minorEastAsia"/>
              <w:noProof/>
              <w:kern w:val="2"/>
              <w:sz w:val="24"/>
              <w:szCs w:val="24"/>
              <w:lang w:val="es-AR" w:eastAsia="es-AR"/>
              <w14:ligatures w14:val="standardContextual"/>
            </w:rPr>
          </w:pPr>
          <w:hyperlink w:anchor="_Toc180152903" w:history="1">
            <w:r w:rsidRPr="00371C71">
              <w:rPr>
                <w:rStyle w:val="Hipervnculo"/>
                <w:noProof/>
              </w:rPr>
              <w:t>Diagrama de paquetes</w:t>
            </w:r>
            <w:r>
              <w:rPr>
                <w:noProof/>
                <w:webHidden/>
              </w:rPr>
              <w:tab/>
            </w:r>
            <w:r>
              <w:rPr>
                <w:noProof/>
                <w:webHidden/>
              </w:rPr>
              <w:fldChar w:fldCharType="begin"/>
            </w:r>
            <w:r>
              <w:rPr>
                <w:noProof/>
                <w:webHidden/>
              </w:rPr>
              <w:instrText xml:space="preserve"> PAGEREF _Toc180152903 \h </w:instrText>
            </w:r>
            <w:r>
              <w:rPr>
                <w:noProof/>
                <w:webHidden/>
              </w:rPr>
            </w:r>
            <w:r>
              <w:rPr>
                <w:noProof/>
                <w:webHidden/>
              </w:rPr>
              <w:fldChar w:fldCharType="separate"/>
            </w:r>
            <w:r>
              <w:rPr>
                <w:noProof/>
                <w:webHidden/>
              </w:rPr>
              <w:t>24</w:t>
            </w:r>
            <w:r>
              <w:rPr>
                <w:noProof/>
                <w:webHidden/>
              </w:rPr>
              <w:fldChar w:fldCharType="end"/>
            </w:r>
          </w:hyperlink>
        </w:p>
        <w:p w14:paraId="35426FAA" w14:textId="52537567" w:rsidR="000F4CCB" w:rsidRDefault="000F4CCB">
          <w:pPr>
            <w:pStyle w:val="TDC3"/>
            <w:rPr>
              <w:rFonts w:eastAsiaTheme="minorEastAsia"/>
              <w:noProof/>
              <w:kern w:val="2"/>
              <w:sz w:val="24"/>
              <w:szCs w:val="24"/>
              <w:lang w:val="es-AR" w:eastAsia="es-AR"/>
              <w14:ligatures w14:val="standardContextual"/>
            </w:rPr>
          </w:pPr>
          <w:hyperlink w:anchor="_Toc180152904" w:history="1">
            <w:r w:rsidRPr="00371C71">
              <w:rPr>
                <w:rStyle w:val="Hipervnculo"/>
                <w:noProof/>
              </w:rPr>
              <w:t>Diagrama de Interacción</w:t>
            </w:r>
            <w:r>
              <w:rPr>
                <w:noProof/>
                <w:webHidden/>
              </w:rPr>
              <w:tab/>
            </w:r>
            <w:r>
              <w:rPr>
                <w:noProof/>
                <w:webHidden/>
              </w:rPr>
              <w:fldChar w:fldCharType="begin"/>
            </w:r>
            <w:r>
              <w:rPr>
                <w:noProof/>
                <w:webHidden/>
              </w:rPr>
              <w:instrText xml:space="preserve"> PAGEREF _Toc180152904 \h </w:instrText>
            </w:r>
            <w:r>
              <w:rPr>
                <w:noProof/>
                <w:webHidden/>
              </w:rPr>
            </w:r>
            <w:r>
              <w:rPr>
                <w:noProof/>
                <w:webHidden/>
              </w:rPr>
              <w:fldChar w:fldCharType="separate"/>
            </w:r>
            <w:r>
              <w:rPr>
                <w:noProof/>
                <w:webHidden/>
              </w:rPr>
              <w:t>25</w:t>
            </w:r>
            <w:r>
              <w:rPr>
                <w:noProof/>
                <w:webHidden/>
              </w:rPr>
              <w:fldChar w:fldCharType="end"/>
            </w:r>
          </w:hyperlink>
        </w:p>
        <w:p w14:paraId="50C29FC7" w14:textId="2BB26881" w:rsidR="000F4CCB" w:rsidRDefault="000F4CCB">
          <w:pPr>
            <w:pStyle w:val="TDC2"/>
            <w:rPr>
              <w:rFonts w:eastAsiaTheme="minorEastAsia"/>
              <w:i w:val="0"/>
              <w:iCs w:val="0"/>
              <w:noProof/>
              <w:kern w:val="2"/>
              <w:sz w:val="24"/>
              <w:szCs w:val="24"/>
              <w:lang w:val="es-AR" w:eastAsia="es-AR"/>
              <w14:ligatures w14:val="standardContextual"/>
            </w:rPr>
          </w:pPr>
          <w:hyperlink w:anchor="_Toc180152905" w:history="1">
            <w:r w:rsidRPr="00371C71">
              <w:rPr>
                <w:rStyle w:val="Hipervnculo"/>
                <w:noProof/>
              </w:rPr>
              <w:t>Diseño de Objetos</w:t>
            </w:r>
            <w:r>
              <w:rPr>
                <w:noProof/>
                <w:webHidden/>
              </w:rPr>
              <w:tab/>
            </w:r>
            <w:r>
              <w:rPr>
                <w:noProof/>
                <w:webHidden/>
              </w:rPr>
              <w:fldChar w:fldCharType="begin"/>
            </w:r>
            <w:r>
              <w:rPr>
                <w:noProof/>
                <w:webHidden/>
              </w:rPr>
              <w:instrText xml:space="preserve"> PAGEREF _Toc180152905 \h </w:instrText>
            </w:r>
            <w:r>
              <w:rPr>
                <w:noProof/>
                <w:webHidden/>
              </w:rPr>
            </w:r>
            <w:r>
              <w:rPr>
                <w:noProof/>
                <w:webHidden/>
              </w:rPr>
              <w:fldChar w:fldCharType="separate"/>
            </w:r>
            <w:r>
              <w:rPr>
                <w:noProof/>
                <w:webHidden/>
              </w:rPr>
              <w:t>25</w:t>
            </w:r>
            <w:r>
              <w:rPr>
                <w:noProof/>
                <w:webHidden/>
              </w:rPr>
              <w:fldChar w:fldCharType="end"/>
            </w:r>
          </w:hyperlink>
        </w:p>
        <w:p w14:paraId="55787906" w14:textId="60467249" w:rsidR="000F4CCB" w:rsidRDefault="000F4CCB">
          <w:pPr>
            <w:pStyle w:val="TDC2"/>
            <w:rPr>
              <w:rFonts w:eastAsiaTheme="minorEastAsia"/>
              <w:i w:val="0"/>
              <w:iCs w:val="0"/>
              <w:noProof/>
              <w:kern w:val="2"/>
              <w:sz w:val="24"/>
              <w:szCs w:val="24"/>
              <w:lang w:val="es-AR" w:eastAsia="es-AR"/>
              <w14:ligatures w14:val="standardContextual"/>
            </w:rPr>
          </w:pPr>
          <w:hyperlink w:anchor="_Toc180152906" w:history="1">
            <w:r w:rsidRPr="00371C71">
              <w:rPr>
                <w:rStyle w:val="Hipervnculo"/>
                <w:noProof/>
              </w:rPr>
              <w:t>[Objeto 1]</w:t>
            </w:r>
            <w:r>
              <w:rPr>
                <w:noProof/>
                <w:webHidden/>
              </w:rPr>
              <w:tab/>
            </w:r>
            <w:r>
              <w:rPr>
                <w:noProof/>
                <w:webHidden/>
              </w:rPr>
              <w:fldChar w:fldCharType="begin"/>
            </w:r>
            <w:r>
              <w:rPr>
                <w:noProof/>
                <w:webHidden/>
              </w:rPr>
              <w:instrText xml:space="preserve"> PAGEREF _Toc180152906 \h </w:instrText>
            </w:r>
            <w:r>
              <w:rPr>
                <w:noProof/>
                <w:webHidden/>
              </w:rPr>
            </w:r>
            <w:r>
              <w:rPr>
                <w:noProof/>
                <w:webHidden/>
              </w:rPr>
              <w:fldChar w:fldCharType="separate"/>
            </w:r>
            <w:r>
              <w:rPr>
                <w:noProof/>
                <w:webHidden/>
              </w:rPr>
              <w:t>25</w:t>
            </w:r>
            <w:r>
              <w:rPr>
                <w:noProof/>
                <w:webHidden/>
              </w:rPr>
              <w:fldChar w:fldCharType="end"/>
            </w:r>
          </w:hyperlink>
        </w:p>
        <w:p w14:paraId="09C7ABF5" w14:textId="11EA05F9" w:rsidR="000F4CCB" w:rsidRDefault="000F4CCB">
          <w:pPr>
            <w:pStyle w:val="TDC2"/>
            <w:rPr>
              <w:rFonts w:eastAsiaTheme="minorEastAsia"/>
              <w:i w:val="0"/>
              <w:iCs w:val="0"/>
              <w:noProof/>
              <w:kern w:val="2"/>
              <w:sz w:val="24"/>
              <w:szCs w:val="24"/>
              <w:lang w:val="es-AR" w:eastAsia="es-AR"/>
              <w14:ligatures w14:val="standardContextual"/>
            </w:rPr>
          </w:pPr>
          <w:hyperlink w:anchor="_Toc180152907" w:history="1">
            <w:r w:rsidRPr="00371C71">
              <w:rPr>
                <w:rStyle w:val="Hipervnculo"/>
                <w:noProof/>
              </w:rPr>
              <w:t>[Objeto 2]</w:t>
            </w:r>
            <w:r>
              <w:rPr>
                <w:noProof/>
                <w:webHidden/>
              </w:rPr>
              <w:tab/>
            </w:r>
            <w:r>
              <w:rPr>
                <w:noProof/>
                <w:webHidden/>
              </w:rPr>
              <w:fldChar w:fldCharType="begin"/>
            </w:r>
            <w:r>
              <w:rPr>
                <w:noProof/>
                <w:webHidden/>
              </w:rPr>
              <w:instrText xml:space="preserve"> PAGEREF _Toc180152907 \h </w:instrText>
            </w:r>
            <w:r>
              <w:rPr>
                <w:noProof/>
                <w:webHidden/>
              </w:rPr>
            </w:r>
            <w:r>
              <w:rPr>
                <w:noProof/>
                <w:webHidden/>
              </w:rPr>
              <w:fldChar w:fldCharType="separate"/>
            </w:r>
            <w:r>
              <w:rPr>
                <w:noProof/>
                <w:webHidden/>
              </w:rPr>
              <w:t>26</w:t>
            </w:r>
            <w:r>
              <w:rPr>
                <w:noProof/>
                <w:webHidden/>
              </w:rPr>
              <w:fldChar w:fldCharType="end"/>
            </w:r>
          </w:hyperlink>
        </w:p>
        <w:p w14:paraId="4C1C8223" w14:textId="79CD46C7" w:rsidR="000F4CCB" w:rsidRDefault="000F4CCB">
          <w:pPr>
            <w:pStyle w:val="TDC1"/>
            <w:rPr>
              <w:rFonts w:eastAsiaTheme="minorEastAsia"/>
              <w:b w:val="0"/>
              <w:bCs w:val="0"/>
              <w:noProof/>
              <w:kern w:val="2"/>
              <w:sz w:val="24"/>
              <w:szCs w:val="24"/>
              <w:lang w:val="es-AR" w:eastAsia="es-AR"/>
              <w14:ligatures w14:val="standardContextual"/>
            </w:rPr>
          </w:pPr>
          <w:hyperlink w:anchor="_Toc180152908" w:history="1">
            <w:r w:rsidRPr="00371C71">
              <w:rPr>
                <w:rStyle w:val="Hipervnculo"/>
                <w:noProof/>
              </w:rPr>
              <w:t>Diseño de Subsistemas</w:t>
            </w:r>
            <w:r>
              <w:rPr>
                <w:noProof/>
                <w:webHidden/>
              </w:rPr>
              <w:tab/>
            </w:r>
            <w:r>
              <w:rPr>
                <w:noProof/>
                <w:webHidden/>
              </w:rPr>
              <w:fldChar w:fldCharType="begin"/>
            </w:r>
            <w:r>
              <w:rPr>
                <w:noProof/>
                <w:webHidden/>
              </w:rPr>
              <w:instrText xml:space="preserve"> PAGEREF _Toc180152908 \h </w:instrText>
            </w:r>
            <w:r>
              <w:rPr>
                <w:noProof/>
                <w:webHidden/>
              </w:rPr>
            </w:r>
            <w:r>
              <w:rPr>
                <w:noProof/>
                <w:webHidden/>
              </w:rPr>
              <w:fldChar w:fldCharType="separate"/>
            </w:r>
            <w:r>
              <w:rPr>
                <w:noProof/>
                <w:webHidden/>
              </w:rPr>
              <w:t>26</w:t>
            </w:r>
            <w:r>
              <w:rPr>
                <w:noProof/>
                <w:webHidden/>
              </w:rPr>
              <w:fldChar w:fldCharType="end"/>
            </w:r>
          </w:hyperlink>
        </w:p>
        <w:p w14:paraId="7CB95207" w14:textId="2C27CC8B" w:rsidR="000F4CCB" w:rsidRDefault="000F4CCB">
          <w:pPr>
            <w:pStyle w:val="TDC2"/>
            <w:rPr>
              <w:rFonts w:eastAsiaTheme="minorEastAsia"/>
              <w:i w:val="0"/>
              <w:iCs w:val="0"/>
              <w:noProof/>
              <w:kern w:val="2"/>
              <w:sz w:val="24"/>
              <w:szCs w:val="24"/>
              <w:lang w:val="es-AR" w:eastAsia="es-AR"/>
              <w14:ligatures w14:val="standardContextual"/>
            </w:rPr>
          </w:pPr>
          <w:hyperlink w:anchor="_Toc180152909" w:history="1">
            <w:r w:rsidRPr="00371C71">
              <w:rPr>
                <w:rStyle w:val="Hipervnculo"/>
                <w:noProof/>
              </w:rPr>
              <w:t>Subsistemas Específicos</w:t>
            </w:r>
            <w:r>
              <w:rPr>
                <w:noProof/>
                <w:webHidden/>
              </w:rPr>
              <w:tab/>
            </w:r>
            <w:r>
              <w:rPr>
                <w:noProof/>
                <w:webHidden/>
              </w:rPr>
              <w:fldChar w:fldCharType="begin"/>
            </w:r>
            <w:r>
              <w:rPr>
                <w:noProof/>
                <w:webHidden/>
              </w:rPr>
              <w:instrText xml:space="preserve"> PAGEREF _Toc180152909 \h </w:instrText>
            </w:r>
            <w:r>
              <w:rPr>
                <w:noProof/>
                <w:webHidden/>
              </w:rPr>
            </w:r>
            <w:r>
              <w:rPr>
                <w:noProof/>
                <w:webHidden/>
              </w:rPr>
              <w:fldChar w:fldCharType="separate"/>
            </w:r>
            <w:r>
              <w:rPr>
                <w:noProof/>
                <w:webHidden/>
              </w:rPr>
              <w:t>26</w:t>
            </w:r>
            <w:r>
              <w:rPr>
                <w:noProof/>
                <w:webHidden/>
              </w:rPr>
              <w:fldChar w:fldCharType="end"/>
            </w:r>
          </w:hyperlink>
        </w:p>
        <w:p w14:paraId="6C8CC429" w14:textId="203340D6" w:rsidR="000F4CCB" w:rsidRDefault="000F4CCB">
          <w:pPr>
            <w:pStyle w:val="TDC3"/>
            <w:rPr>
              <w:rFonts w:eastAsiaTheme="minorEastAsia"/>
              <w:noProof/>
              <w:kern w:val="2"/>
              <w:sz w:val="24"/>
              <w:szCs w:val="24"/>
              <w:lang w:val="es-AR" w:eastAsia="es-AR"/>
              <w14:ligatures w14:val="standardContextual"/>
            </w:rPr>
          </w:pPr>
          <w:hyperlink w:anchor="_Toc180152910" w:history="1">
            <w:r w:rsidRPr="00371C71">
              <w:rPr>
                <w:rStyle w:val="Hipervnculo"/>
                <w:noProof/>
              </w:rPr>
              <w:t>[Nombre del Subsistema Específico 1]</w:t>
            </w:r>
            <w:r>
              <w:rPr>
                <w:noProof/>
                <w:webHidden/>
              </w:rPr>
              <w:tab/>
            </w:r>
            <w:r>
              <w:rPr>
                <w:noProof/>
                <w:webHidden/>
              </w:rPr>
              <w:fldChar w:fldCharType="begin"/>
            </w:r>
            <w:r>
              <w:rPr>
                <w:noProof/>
                <w:webHidden/>
              </w:rPr>
              <w:instrText xml:space="preserve"> PAGEREF _Toc180152910 \h </w:instrText>
            </w:r>
            <w:r>
              <w:rPr>
                <w:noProof/>
                <w:webHidden/>
              </w:rPr>
            </w:r>
            <w:r>
              <w:rPr>
                <w:noProof/>
                <w:webHidden/>
              </w:rPr>
              <w:fldChar w:fldCharType="separate"/>
            </w:r>
            <w:r>
              <w:rPr>
                <w:noProof/>
                <w:webHidden/>
              </w:rPr>
              <w:t>26</w:t>
            </w:r>
            <w:r>
              <w:rPr>
                <w:noProof/>
                <w:webHidden/>
              </w:rPr>
              <w:fldChar w:fldCharType="end"/>
            </w:r>
          </w:hyperlink>
        </w:p>
        <w:p w14:paraId="6F4E4F34" w14:textId="0C0F6300" w:rsidR="000F4CCB" w:rsidRDefault="000F4CCB">
          <w:pPr>
            <w:pStyle w:val="TDC3"/>
            <w:rPr>
              <w:rFonts w:eastAsiaTheme="minorEastAsia"/>
              <w:noProof/>
              <w:kern w:val="2"/>
              <w:sz w:val="24"/>
              <w:szCs w:val="24"/>
              <w:lang w:val="es-AR" w:eastAsia="es-AR"/>
              <w14:ligatures w14:val="standardContextual"/>
            </w:rPr>
          </w:pPr>
          <w:hyperlink w:anchor="_Toc180152911" w:history="1">
            <w:r w:rsidRPr="00371C71">
              <w:rPr>
                <w:rStyle w:val="Hipervnculo"/>
                <w:noProof/>
              </w:rPr>
              <w:t>Propósito</w:t>
            </w:r>
            <w:r>
              <w:rPr>
                <w:noProof/>
                <w:webHidden/>
              </w:rPr>
              <w:tab/>
            </w:r>
            <w:r>
              <w:rPr>
                <w:noProof/>
                <w:webHidden/>
              </w:rPr>
              <w:fldChar w:fldCharType="begin"/>
            </w:r>
            <w:r>
              <w:rPr>
                <w:noProof/>
                <w:webHidden/>
              </w:rPr>
              <w:instrText xml:space="preserve"> PAGEREF _Toc180152911 \h </w:instrText>
            </w:r>
            <w:r>
              <w:rPr>
                <w:noProof/>
                <w:webHidden/>
              </w:rPr>
            </w:r>
            <w:r>
              <w:rPr>
                <w:noProof/>
                <w:webHidden/>
              </w:rPr>
              <w:fldChar w:fldCharType="separate"/>
            </w:r>
            <w:r>
              <w:rPr>
                <w:noProof/>
                <w:webHidden/>
              </w:rPr>
              <w:t>26</w:t>
            </w:r>
            <w:r>
              <w:rPr>
                <w:noProof/>
                <w:webHidden/>
              </w:rPr>
              <w:fldChar w:fldCharType="end"/>
            </w:r>
          </w:hyperlink>
        </w:p>
        <w:p w14:paraId="2A4176E7" w14:textId="05C5199C" w:rsidR="000F4CCB" w:rsidRDefault="000F4CCB">
          <w:pPr>
            <w:pStyle w:val="TDC3"/>
            <w:rPr>
              <w:rFonts w:eastAsiaTheme="minorEastAsia"/>
              <w:noProof/>
              <w:kern w:val="2"/>
              <w:sz w:val="24"/>
              <w:szCs w:val="24"/>
              <w:lang w:val="es-AR" w:eastAsia="es-AR"/>
              <w14:ligatures w14:val="standardContextual"/>
            </w:rPr>
          </w:pPr>
          <w:hyperlink w:anchor="_Toc180152912" w:history="1">
            <w:r w:rsidRPr="00371C71">
              <w:rPr>
                <w:rStyle w:val="Hipervnculo"/>
                <w:noProof/>
              </w:rPr>
              <w:t>Función</w:t>
            </w:r>
            <w:r>
              <w:rPr>
                <w:noProof/>
                <w:webHidden/>
              </w:rPr>
              <w:tab/>
            </w:r>
            <w:r>
              <w:rPr>
                <w:noProof/>
                <w:webHidden/>
              </w:rPr>
              <w:fldChar w:fldCharType="begin"/>
            </w:r>
            <w:r>
              <w:rPr>
                <w:noProof/>
                <w:webHidden/>
              </w:rPr>
              <w:instrText xml:space="preserve"> PAGEREF _Toc180152912 \h </w:instrText>
            </w:r>
            <w:r>
              <w:rPr>
                <w:noProof/>
                <w:webHidden/>
              </w:rPr>
            </w:r>
            <w:r>
              <w:rPr>
                <w:noProof/>
                <w:webHidden/>
              </w:rPr>
              <w:fldChar w:fldCharType="separate"/>
            </w:r>
            <w:r>
              <w:rPr>
                <w:noProof/>
                <w:webHidden/>
              </w:rPr>
              <w:t>26</w:t>
            </w:r>
            <w:r>
              <w:rPr>
                <w:noProof/>
                <w:webHidden/>
              </w:rPr>
              <w:fldChar w:fldCharType="end"/>
            </w:r>
          </w:hyperlink>
        </w:p>
        <w:p w14:paraId="2C7B3CE2" w14:textId="41A67828" w:rsidR="000F4CCB" w:rsidRDefault="000F4CCB">
          <w:pPr>
            <w:pStyle w:val="TDC3"/>
            <w:rPr>
              <w:rFonts w:eastAsiaTheme="minorEastAsia"/>
              <w:noProof/>
              <w:kern w:val="2"/>
              <w:sz w:val="24"/>
              <w:szCs w:val="24"/>
              <w:lang w:val="es-AR" w:eastAsia="es-AR"/>
              <w14:ligatures w14:val="standardContextual"/>
            </w:rPr>
          </w:pPr>
          <w:hyperlink w:anchor="_Toc180152913" w:history="1">
            <w:r w:rsidRPr="00371C71">
              <w:rPr>
                <w:rStyle w:val="Hipervnculo"/>
                <w:noProof/>
              </w:rPr>
              <w:t>Subordinados</w:t>
            </w:r>
            <w:r>
              <w:rPr>
                <w:noProof/>
                <w:webHidden/>
              </w:rPr>
              <w:tab/>
            </w:r>
            <w:r>
              <w:rPr>
                <w:noProof/>
                <w:webHidden/>
              </w:rPr>
              <w:fldChar w:fldCharType="begin"/>
            </w:r>
            <w:r>
              <w:rPr>
                <w:noProof/>
                <w:webHidden/>
              </w:rPr>
              <w:instrText xml:space="preserve"> PAGEREF _Toc180152913 \h </w:instrText>
            </w:r>
            <w:r>
              <w:rPr>
                <w:noProof/>
                <w:webHidden/>
              </w:rPr>
            </w:r>
            <w:r>
              <w:rPr>
                <w:noProof/>
                <w:webHidden/>
              </w:rPr>
              <w:fldChar w:fldCharType="separate"/>
            </w:r>
            <w:r>
              <w:rPr>
                <w:noProof/>
                <w:webHidden/>
              </w:rPr>
              <w:t>26</w:t>
            </w:r>
            <w:r>
              <w:rPr>
                <w:noProof/>
                <w:webHidden/>
              </w:rPr>
              <w:fldChar w:fldCharType="end"/>
            </w:r>
          </w:hyperlink>
        </w:p>
        <w:p w14:paraId="0EDB7017" w14:textId="0CD17FDF" w:rsidR="000F4CCB" w:rsidRDefault="000F4CCB">
          <w:pPr>
            <w:pStyle w:val="TDC3"/>
            <w:rPr>
              <w:rFonts w:eastAsiaTheme="minorEastAsia"/>
              <w:noProof/>
              <w:kern w:val="2"/>
              <w:sz w:val="24"/>
              <w:szCs w:val="24"/>
              <w:lang w:val="es-AR" w:eastAsia="es-AR"/>
              <w14:ligatures w14:val="standardContextual"/>
            </w:rPr>
          </w:pPr>
          <w:hyperlink w:anchor="_Toc180152914" w:history="1">
            <w:r w:rsidRPr="00371C71">
              <w:rPr>
                <w:rStyle w:val="Hipervnculo"/>
                <w:noProof/>
              </w:rPr>
              <w:t>Dependencias</w:t>
            </w:r>
            <w:r>
              <w:rPr>
                <w:noProof/>
                <w:webHidden/>
              </w:rPr>
              <w:tab/>
            </w:r>
            <w:r>
              <w:rPr>
                <w:noProof/>
                <w:webHidden/>
              </w:rPr>
              <w:fldChar w:fldCharType="begin"/>
            </w:r>
            <w:r>
              <w:rPr>
                <w:noProof/>
                <w:webHidden/>
              </w:rPr>
              <w:instrText xml:space="preserve"> PAGEREF _Toc180152914 \h </w:instrText>
            </w:r>
            <w:r>
              <w:rPr>
                <w:noProof/>
                <w:webHidden/>
              </w:rPr>
            </w:r>
            <w:r>
              <w:rPr>
                <w:noProof/>
                <w:webHidden/>
              </w:rPr>
              <w:fldChar w:fldCharType="separate"/>
            </w:r>
            <w:r>
              <w:rPr>
                <w:noProof/>
                <w:webHidden/>
              </w:rPr>
              <w:t>26</w:t>
            </w:r>
            <w:r>
              <w:rPr>
                <w:noProof/>
                <w:webHidden/>
              </w:rPr>
              <w:fldChar w:fldCharType="end"/>
            </w:r>
          </w:hyperlink>
        </w:p>
        <w:p w14:paraId="1367C87F" w14:textId="07F30A52" w:rsidR="000F4CCB" w:rsidRDefault="000F4CCB">
          <w:pPr>
            <w:pStyle w:val="TDC3"/>
            <w:rPr>
              <w:rFonts w:eastAsiaTheme="minorEastAsia"/>
              <w:noProof/>
              <w:kern w:val="2"/>
              <w:sz w:val="24"/>
              <w:szCs w:val="24"/>
              <w:lang w:val="es-AR" w:eastAsia="es-AR"/>
              <w14:ligatures w14:val="standardContextual"/>
            </w:rPr>
          </w:pPr>
          <w:hyperlink w:anchor="_Toc180152915" w:history="1">
            <w:r w:rsidRPr="00371C71">
              <w:rPr>
                <w:rStyle w:val="Hipervnculo"/>
                <w:noProof/>
              </w:rPr>
              <w:t>Recursos</w:t>
            </w:r>
            <w:r>
              <w:rPr>
                <w:noProof/>
                <w:webHidden/>
              </w:rPr>
              <w:tab/>
            </w:r>
            <w:r>
              <w:rPr>
                <w:noProof/>
                <w:webHidden/>
              </w:rPr>
              <w:fldChar w:fldCharType="begin"/>
            </w:r>
            <w:r>
              <w:rPr>
                <w:noProof/>
                <w:webHidden/>
              </w:rPr>
              <w:instrText xml:space="preserve"> PAGEREF _Toc180152915 \h </w:instrText>
            </w:r>
            <w:r>
              <w:rPr>
                <w:noProof/>
                <w:webHidden/>
              </w:rPr>
            </w:r>
            <w:r>
              <w:rPr>
                <w:noProof/>
                <w:webHidden/>
              </w:rPr>
              <w:fldChar w:fldCharType="separate"/>
            </w:r>
            <w:r>
              <w:rPr>
                <w:noProof/>
                <w:webHidden/>
              </w:rPr>
              <w:t>27</w:t>
            </w:r>
            <w:r>
              <w:rPr>
                <w:noProof/>
                <w:webHidden/>
              </w:rPr>
              <w:fldChar w:fldCharType="end"/>
            </w:r>
          </w:hyperlink>
        </w:p>
        <w:p w14:paraId="0F837513" w14:textId="773A9EB4" w:rsidR="000F4CCB" w:rsidRDefault="000F4CCB">
          <w:pPr>
            <w:pStyle w:val="TDC1"/>
            <w:rPr>
              <w:rFonts w:eastAsiaTheme="minorEastAsia"/>
              <w:b w:val="0"/>
              <w:bCs w:val="0"/>
              <w:noProof/>
              <w:kern w:val="2"/>
              <w:sz w:val="24"/>
              <w:szCs w:val="24"/>
              <w:lang w:val="es-AR" w:eastAsia="es-AR"/>
              <w14:ligatures w14:val="standardContextual"/>
            </w:rPr>
          </w:pPr>
          <w:hyperlink w:anchor="_Toc180152916" w:history="1">
            <w:r w:rsidRPr="00371C71">
              <w:rPr>
                <w:rStyle w:val="Hipervnculo"/>
                <w:noProof/>
              </w:rPr>
              <w:t>Diagramas</w:t>
            </w:r>
            <w:r>
              <w:rPr>
                <w:noProof/>
                <w:webHidden/>
              </w:rPr>
              <w:tab/>
            </w:r>
            <w:r>
              <w:rPr>
                <w:noProof/>
                <w:webHidden/>
              </w:rPr>
              <w:fldChar w:fldCharType="begin"/>
            </w:r>
            <w:r>
              <w:rPr>
                <w:noProof/>
                <w:webHidden/>
              </w:rPr>
              <w:instrText xml:space="preserve"> PAGEREF _Toc180152916 \h </w:instrText>
            </w:r>
            <w:r>
              <w:rPr>
                <w:noProof/>
                <w:webHidden/>
              </w:rPr>
            </w:r>
            <w:r>
              <w:rPr>
                <w:noProof/>
                <w:webHidden/>
              </w:rPr>
              <w:fldChar w:fldCharType="separate"/>
            </w:r>
            <w:r>
              <w:rPr>
                <w:noProof/>
                <w:webHidden/>
              </w:rPr>
              <w:t>28</w:t>
            </w:r>
            <w:r>
              <w:rPr>
                <w:noProof/>
                <w:webHidden/>
              </w:rPr>
              <w:fldChar w:fldCharType="end"/>
            </w:r>
          </w:hyperlink>
        </w:p>
        <w:p w14:paraId="412F1193" w14:textId="1E880559" w:rsidR="000F4CCB" w:rsidRDefault="000F4CCB">
          <w:pPr>
            <w:pStyle w:val="TDC2"/>
            <w:rPr>
              <w:rFonts w:eastAsiaTheme="minorEastAsia"/>
              <w:i w:val="0"/>
              <w:iCs w:val="0"/>
              <w:noProof/>
              <w:kern w:val="2"/>
              <w:sz w:val="24"/>
              <w:szCs w:val="24"/>
              <w:lang w:val="es-AR" w:eastAsia="es-AR"/>
              <w14:ligatures w14:val="standardContextual"/>
            </w:rPr>
          </w:pPr>
          <w:hyperlink w:anchor="_Toc180152917" w:history="1">
            <w:r w:rsidRPr="00371C71">
              <w:rPr>
                <w:rStyle w:val="Hipervnculo"/>
                <w:noProof/>
              </w:rPr>
              <w:t>Diagrama de componentes</w:t>
            </w:r>
            <w:r>
              <w:rPr>
                <w:noProof/>
                <w:webHidden/>
              </w:rPr>
              <w:tab/>
            </w:r>
            <w:r>
              <w:rPr>
                <w:noProof/>
                <w:webHidden/>
              </w:rPr>
              <w:fldChar w:fldCharType="begin"/>
            </w:r>
            <w:r>
              <w:rPr>
                <w:noProof/>
                <w:webHidden/>
              </w:rPr>
              <w:instrText xml:space="preserve"> PAGEREF _Toc180152917 \h </w:instrText>
            </w:r>
            <w:r>
              <w:rPr>
                <w:noProof/>
                <w:webHidden/>
              </w:rPr>
            </w:r>
            <w:r>
              <w:rPr>
                <w:noProof/>
                <w:webHidden/>
              </w:rPr>
              <w:fldChar w:fldCharType="separate"/>
            </w:r>
            <w:r>
              <w:rPr>
                <w:noProof/>
                <w:webHidden/>
              </w:rPr>
              <w:t>28</w:t>
            </w:r>
            <w:r>
              <w:rPr>
                <w:noProof/>
                <w:webHidden/>
              </w:rPr>
              <w:fldChar w:fldCharType="end"/>
            </w:r>
          </w:hyperlink>
        </w:p>
        <w:p w14:paraId="45C20CAB" w14:textId="2A792A10" w:rsidR="000F4CCB" w:rsidRDefault="000F4CCB">
          <w:pPr>
            <w:pStyle w:val="TDC2"/>
            <w:rPr>
              <w:rFonts w:eastAsiaTheme="minorEastAsia"/>
              <w:i w:val="0"/>
              <w:iCs w:val="0"/>
              <w:noProof/>
              <w:kern w:val="2"/>
              <w:sz w:val="24"/>
              <w:szCs w:val="24"/>
              <w:lang w:val="es-AR" w:eastAsia="es-AR"/>
              <w14:ligatures w14:val="standardContextual"/>
            </w:rPr>
          </w:pPr>
          <w:hyperlink w:anchor="_Toc180152918" w:history="1">
            <w:r w:rsidRPr="00371C71">
              <w:rPr>
                <w:rStyle w:val="Hipervnculo"/>
                <w:noProof/>
              </w:rPr>
              <w:t>Diagrama de Clases</w:t>
            </w:r>
            <w:r>
              <w:rPr>
                <w:noProof/>
                <w:webHidden/>
              </w:rPr>
              <w:tab/>
            </w:r>
            <w:r>
              <w:rPr>
                <w:noProof/>
                <w:webHidden/>
              </w:rPr>
              <w:fldChar w:fldCharType="begin"/>
            </w:r>
            <w:r>
              <w:rPr>
                <w:noProof/>
                <w:webHidden/>
              </w:rPr>
              <w:instrText xml:space="preserve"> PAGEREF _Toc180152918 \h </w:instrText>
            </w:r>
            <w:r>
              <w:rPr>
                <w:noProof/>
                <w:webHidden/>
              </w:rPr>
            </w:r>
            <w:r>
              <w:rPr>
                <w:noProof/>
                <w:webHidden/>
              </w:rPr>
              <w:fldChar w:fldCharType="separate"/>
            </w:r>
            <w:r>
              <w:rPr>
                <w:noProof/>
                <w:webHidden/>
              </w:rPr>
              <w:t>28</w:t>
            </w:r>
            <w:r>
              <w:rPr>
                <w:noProof/>
                <w:webHidden/>
              </w:rPr>
              <w:fldChar w:fldCharType="end"/>
            </w:r>
          </w:hyperlink>
        </w:p>
        <w:p w14:paraId="406CD4E9" w14:textId="3B271D1B" w:rsidR="000F4CCB" w:rsidRDefault="000F4CCB">
          <w:pPr>
            <w:pStyle w:val="TDC2"/>
            <w:rPr>
              <w:rFonts w:eastAsiaTheme="minorEastAsia"/>
              <w:i w:val="0"/>
              <w:iCs w:val="0"/>
              <w:noProof/>
              <w:kern w:val="2"/>
              <w:sz w:val="24"/>
              <w:szCs w:val="24"/>
              <w:lang w:val="es-AR" w:eastAsia="es-AR"/>
              <w14:ligatures w14:val="standardContextual"/>
            </w:rPr>
          </w:pPr>
          <w:hyperlink w:anchor="_Toc180152919" w:history="1">
            <w:r w:rsidRPr="00371C71">
              <w:rPr>
                <w:rStyle w:val="Hipervnculo"/>
                <w:noProof/>
              </w:rPr>
              <w:t>Diagramas de Paquetes</w:t>
            </w:r>
            <w:r>
              <w:rPr>
                <w:noProof/>
                <w:webHidden/>
              </w:rPr>
              <w:tab/>
            </w:r>
            <w:r>
              <w:rPr>
                <w:noProof/>
                <w:webHidden/>
              </w:rPr>
              <w:fldChar w:fldCharType="begin"/>
            </w:r>
            <w:r>
              <w:rPr>
                <w:noProof/>
                <w:webHidden/>
              </w:rPr>
              <w:instrText xml:space="preserve"> PAGEREF _Toc180152919 \h </w:instrText>
            </w:r>
            <w:r>
              <w:rPr>
                <w:noProof/>
                <w:webHidden/>
              </w:rPr>
            </w:r>
            <w:r>
              <w:rPr>
                <w:noProof/>
                <w:webHidden/>
              </w:rPr>
              <w:fldChar w:fldCharType="separate"/>
            </w:r>
            <w:r>
              <w:rPr>
                <w:noProof/>
                <w:webHidden/>
              </w:rPr>
              <w:t>29</w:t>
            </w:r>
            <w:r>
              <w:rPr>
                <w:noProof/>
                <w:webHidden/>
              </w:rPr>
              <w:fldChar w:fldCharType="end"/>
            </w:r>
          </w:hyperlink>
        </w:p>
        <w:p w14:paraId="2A30D1DA" w14:textId="5B7D5BC9" w:rsidR="000F4CCB" w:rsidRDefault="000F4CCB">
          <w:pPr>
            <w:pStyle w:val="TDC2"/>
            <w:rPr>
              <w:rFonts w:eastAsiaTheme="minorEastAsia"/>
              <w:i w:val="0"/>
              <w:iCs w:val="0"/>
              <w:noProof/>
              <w:kern w:val="2"/>
              <w:sz w:val="24"/>
              <w:szCs w:val="24"/>
              <w:lang w:val="es-AR" w:eastAsia="es-AR"/>
              <w14:ligatures w14:val="standardContextual"/>
            </w:rPr>
          </w:pPr>
          <w:hyperlink w:anchor="_Toc180152920" w:history="1">
            <w:r w:rsidRPr="00371C71">
              <w:rPr>
                <w:rStyle w:val="Hipervnculo"/>
                <w:noProof/>
              </w:rPr>
              <w:t>Diagrama de Colaboración</w:t>
            </w:r>
            <w:r>
              <w:rPr>
                <w:noProof/>
                <w:webHidden/>
              </w:rPr>
              <w:tab/>
            </w:r>
            <w:r>
              <w:rPr>
                <w:noProof/>
                <w:webHidden/>
              </w:rPr>
              <w:fldChar w:fldCharType="begin"/>
            </w:r>
            <w:r>
              <w:rPr>
                <w:noProof/>
                <w:webHidden/>
              </w:rPr>
              <w:instrText xml:space="preserve"> PAGEREF _Toc180152920 \h </w:instrText>
            </w:r>
            <w:r>
              <w:rPr>
                <w:noProof/>
                <w:webHidden/>
              </w:rPr>
            </w:r>
            <w:r>
              <w:rPr>
                <w:noProof/>
                <w:webHidden/>
              </w:rPr>
              <w:fldChar w:fldCharType="separate"/>
            </w:r>
            <w:r>
              <w:rPr>
                <w:noProof/>
                <w:webHidden/>
              </w:rPr>
              <w:t>29</w:t>
            </w:r>
            <w:r>
              <w:rPr>
                <w:noProof/>
                <w:webHidden/>
              </w:rPr>
              <w:fldChar w:fldCharType="end"/>
            </w:r>
          </w:hyperlink>
        </w:p>
        <w:p w14:paraId="5C04F83C" w14:textId="2DEF5E8E"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152862"/>
      <w:r>
        <w:t>Introducción</w:t>
      </w:r>
      <w:bookmarkEnd w:id="0"/>
    </w:p>
    <w:p w14:paraId="145C4383" w14:textId="3754C7E1" w:rsidR="00DF6AB4" w:rsidRDefault="001757B5" w:rsidP="008560EE">
      <w:pPr>
        <w:ind w:left="0" w:firstLine="0"/>
        <w:jc w:val="both"/>
      </w:pPr>
      <w:r w:rsidRPr="001757B5">
        <w:t>El presente documento detalla el modelo de diseño para</w:t>
      </w:r>
      <w:r>
        <w:t xml:space="preserve"> nuestro proyecto</w:t>
      </w:r>
      <w:r w:rsidR="008560EE">
        <w:t xml:space="preserve">, Vesta </w:t>
      </w:r>
      <w:proofErr w:type="spellStart"/>
      <w:r w:rsidR="008560EE">
        <w:t>Risk</w:t>
      </w:r>
      <w:proofErr w:type="spellEnd"/>
      <w:r w:rsidR="008560EE">
        <w:t xml:space="preserve"> </w:t>
      </w:r>
      <w:proofErr w:type="spellStart"/>
      <w:r w:rsidR="008560EE">
        <w:t>Manger</w:t>
      </w:r>
      <w:proofErr w:type="spellEnd"/>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152863"/>
      <w:r>
        <w:t>Propósito</w:t>
      </w:r>
      <w:bookmarkEnd w:id="1"/>
    </w:p>
    <w:p w14:paraId="04A6FB5A" w14:textId="2EE27399" w:rsidR="00DF6AB4" w:rsidRDefault="001757B5" w:rsidP="001757B5">
      <w:pPr>
        <w:ind w:left="0" w:firstLine="0"/>
        <w:jc w:val="both"/>
      </w:pPr>
      <w:r w:rsidRPr="001757B5">
        <w:t xml:space="preserve">El propósito principal de este documento es proporcionar una visión clara y completa del diseño de </w:t>
      </w:r>
      <w:r>
        <w:t xml:space="preserve">Vesta </w:t>
      </w:r>
      <w:proofErr w:type="spellStart"/>
      <w:r>
        <w:t>Risk</w:t>
      </w:r>
      <w:proofErr w:type="spellEnd"/>
      <w:r>
        <w:t xml:space="preserve"> Manager</w:t>
      </w:r>
      <w:r w:rsidRPr="001757B5">
        <w:t xml:space="preserve">. Sirve como un punto de referencia para todos los miembros del equipo de desarrollo, diseñadores, y </w:t>
      </w:r>
      <w:proofErr w:type="spellStart"/>
      <w:r w:rsidRPr="001757B5">
        <w:t>stakeholders</w:t>
      </w:r>
      <w:proofErr w:type="spellEnd"/>
      <w:r w:rsidRPr="001757B5">
        <w:t xml:space="preserve">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152864"/>
      <w:r>
        <w:t>Alcance</w:t>
      </w:r>
      <w:bookmarkEnd w:id="2"/>
    </w:p>
    <w:p w14:paraId="1B07D46F" w14:textId="275FF559" w:rsidR="00DF6AB4" w:rsidRDefault="008560EE" w:rsidP="00204A7E">
      <w:pPr>
        <w:ind w:left="0" w:firstLine="0"/>
        <w:jc w:val="both"/>
      </w:pPr>
      <w:r w:rsidRPr="008560EE">
        <w:t>Este documento de Modelo de Diseño abarca la totalidad de</w:t>
      </w:r>
      <w:r>
        <w:t xml:space="preserve"> Vesta </w:t>
      </w:r>
      <w:proofErr w:type="spellStart"/>
      <w:r>
        <w:t>Risk</w:t>
      </w:r>
      <w:proofErr w:type="spellEnd"/>
      <w:r>
        <w:t xml:space="preserve"> Manager, </w:t>
      </w:r>
      <w:r w:rsidRPr="008560EE">
        <w:t>incluyendo todos sus componentes, módulos y funcionalidades. El alcance se extiende a la arquitectura general del sistema, el diseño de la interfaz de usuario, la estructura de la base de datos, los componentes del back-</w:t>
      </w:r>
      <w:proofErr w:type="spellStart"/>
      <w:r w:rsidRPr="008560EE">
        <w:t>end</w:t>
      </w:r>
      <w:proofErr w:type="spellEnd"/>
      <w:r w:rsidRPr="008560EE">
        <w:t>, las integraciones con sistemas externos, los flujos de datos y procesos principales, así como las consideraciones de seguridad y rendimiento.</w:t>
      </w:r>
    </w:p>
    <w:p w14:paraId="5EF8AFD1" w14:textId="77777777" w:rsidR="00204A7E" w:rsidRDefault="00204A7E" w:rsidP="00204A7E">
      <w:pPr>
        <w:ind w:left="0" w:firstLine="0"/>
        <w:jc w:val="both"/>
      </w:pPr>
    </w:p>
    <w:p w14:paraId="166D5D1A" w14:textId="77777777" w:rsidR="002D57DA" w:rsidRDefault="002D57DA" w:rsidP="007251BA">
      <w:pPr>
        <w:pStyle w:val="PSI-Ttulo1"/>
      </w:pPr>
      <w:bookmarkStart w:id="3" w:name="_Toc180152865"/>
      <w:r>
        <w:t>Referencias</w:t>
      </w:r>
      <w:bookmarkEnd w:id="3"/>
    </w:p>
    <w:p w14:paraId="7C995973" w14:textId="77777777" w:rsidR="002D57DA" w:rsidRDefault="002D57DA" w:rsidP="003E74FD">
      <w:pPr>
        <w:pStyle w:val="PSI-Comentario"/>
      </w:pPr>
      <w:r>
        <w:t>[Esta sección debe proporcionar una lista completa de todos los documentos a los que se hace referencia en el documento Modelo de Diseño. Cada documento debe identificarse por el título, número del informe (si se aplica), fecha, y organización que lo publica. Especifique las fuentes de las que pueden obtenerse las referencias. Esta información puede proporcionarse por la referencia a un apéndice o a otro documento.]</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152866"/>
      <w:r>
        <w:lastRenderedPageBreak/>
        <w:t>Visión general</w:t>
      </w:r>
      <w:bookmarkEnd w:id="4"/>
    </w:p>
    <w:p w14:paraId="63D5B443" w14:textId="77777777" w:rsidR="002D57DA" w:rsidRDefault="002D57DA" w:rsidP="007251BA">
      <w:pPr>
        <w:pStyle w:val="PSI-Ttulo1"/>
      </w:pPr>
      <w:bookmarkStart w:id="5" w:name="_Toc180152867"/>
      <w:r>
        <w:t>Diseño de Casos de Uso</w:t>
      </w:r>
      <w:bookmarkEnd w:id="5"/>
    </w:p>
    <w:p w14:paraId="325214BD" w14:textId="4789FC5A" w:rsidR="002D57DA" w:rsidRDefault="00AB1800" w:rsidP="00251E3D">
      <w:pPr>
        <w:pStyle w:val="PSI-Ttulo2"/>
      </w:pPr>
      <w:bookmarkStart w:id="6" w:name="_Toc180152868"/>
      <w:r>
        <w:t>C</w:t>
      </w:r>
      <w:r w:rsidR="002D57DA">
        <w:t xml:space="preserve">aso de </w:t>
      </w:r>
      <w:r>
        <w:t>U</w:t>
      </w:r>
      <w:r w:rsidR="002D57DA">
        <w:t>so 1</w:t>
      </w:r>
      <w:r>
        <w:t>: Autentificarse</w:t>
      </w:r>
      <w:bookmarkEnd w:id="6"/>
    </w:p>
    <w:p w14:paraId="11F26616" w14:textId="77777777" w:rsidR="002D57DA" w:rsidRDefault="002D57DA" w:rsidP="00251E3D">
      <w:pPr>
        <w:pStyle w:val="PSI-Ttulo3"/>
      </w:pPr>
      <w:bookmarkStart w:id="7" w:name="_Toc180152869"/>
      <w:r>
        <w:t>Diagrama de paquetes</w:t>
      </w:r>
      <w:bookmarkEnd w:id="7"/>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proofErr w:type="spellStart"/>
      <w:r>
        <w:t>GestorUsuario</w:t>
      </w:r>
      <w:proofErr w:type="spellEnd"/>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xml:space="preserve">, los métodos </w:t>
      </w:r>
      <w:proofErr w:type="spellStart"/>
      <w:r w:rsidR="001666B0">
        <w:t>get</w:t>
      </w:r>
      <w:proofErr w:type="spellEnd"/>
      <w:r w:rsidR="001666B0">
        <w:t xml:space="preserve"> y set de cada atributo</w:t>
      </w:r>
      <w:r w:rsidR="003151F8">
        <w:t xml:space="preserve"> excepto para conexión</w:t>
      </w:r>
      <w:r w:rsidR="003660CD">
        <w:t>, retornar un usuario por correo</w:t>
      </w:r>
      <w:r w:rsidR="00B33FEC">
        <w:t>.</w:t>
      </w:r>
      <w:r>
        <w:t xml:space="preserve"> </w:t>
      </w:r>
    </w:p>
    <w:p w14:paraId="1EC78617" w14:textId="231CB652" w:rsidR="0044055D" w:rsidRDefault="0044055D" w:rsidP="0044055D">
      <w:r>
        <w:t>Esta</w:t>
      </w:r>
      <w:r w:rsidR="00724745">
        <w:t>s</w:t>
      </w:r>
      <w:r>
        <w:t xml:space="preserve"> clase</w:t>
      </w:r>
      <w:r w:rsidR="00724745">
        <w:t>s</w:t>
      </w:r>
      <w:r>
        <w:t xml:space="preserve"> </w:t>
      </w:r>
      <w:r w:rsidR="00724745">
        <w:t>están</w:t>
      </w:r>
      <w:r>
        <w:t xml:space="preserve"> vinculada al subsistema de </w:t>
      </w:r>
      <w:proofErr w:type="spellStart"/>
      <w:r>
        <w:t>UargFlow</w:t>
      </w:r>
      <w:proofErr w:type="spellEnd"/>
      <w:r>
        <w:t>.</w:t>
      </w:r>
    </w:p>
    <w:p w14:paraId="06DDE1EB" w14:textId="77777777" w:rsidR="002D57DA" w:rsidRDefault="002D57DA" w:rsidP="00251E3D">
      <w:pPr>
        <w:pStyle w:val="PSI-Ttulo3"/>
      </w:pPr>
      <w:bookmarkStart w:id="8" w:name="_Toc180152870"/>
      <w:r>
        <w:t>Diagrama de Interacción</w:t>
      </w:r>
      <w:bookmarkEnd w:id="8"/>
      <w:r>
        <w:t xml:space="preserve"> </w:t>
      </w:r>
    </w:p>
    <w:p w14:paraId="2CE8A762" w14:textId="4B5BE107" w:rsidR="00DF6AB4" w:rsidRDefault="00AA083F" w:rsidP="00251E3D">
      <w:pPr>
        <w:pStyle w:val="PSI-Comentario"/>
      </w:pPr>
      <w:r>
        <w:rPr>
          <w:noProof/>
        </w:rPr>
        <w:drawing>
          <wp:inline distT="0" distB="0" distL="0" distR="0" wp14:anchorId="16DFFBA9" wp14:editId="24938B83">
            <wp:extent cx="5400040" cy="4401820"/>
            <wp:effectExtent l="0" t="0" r="0" b="0"/>
            <wp:docPr id="2039417654"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401820"/>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9" w:name="_Toc180152871"/>
      <w:r>
        <w:lastRenderedPageBreak/>
        <w:t>Requerimientos especiales o de implementación</w:t>
      </w:r>
      <w:bookmarkEnd w:id="9"/>
    </w:p>
    <w:p w14:paraId="171E3888" w14:textId="0C619E4D" w:rsidR="0044055D" w:rsidRPr="00467D26" w:rsidRDefault="00671F48" w:rsidP="0044055D">
      <w:pPr>
        <w:pStyle w:val="Prrafodelista"/>
        <w:numPr>
          <w:ilvl w:val="0"/>
          <w:numId w:val="16"/>
        </w:numPr>
        <w:jc w:val="both"/>
      </w:pPr>
      <w:r w:rsidRPr="00467D26">
        <w:rPr>
          <w:b/>
          <w:bCs/>
        </w:rPr>
        <w:t>(RNF04):</w:t>
      </w:r>
      <w:r>
        <w:t xml:space="preserve"> </w:t>
      </w:r>
      <w:r w:rsidRPr="00467D26">
        <w:t xml:space="preserve">El sistema deberá ser integrado con </w:t>
      </w:r>
      <w:proofErr w:type="spellStart"/>
      <w:r w:rsidRPr="00467D26">
        <w:t>UARGflow</w:t>
      </w:r>
      <w:proofErr w:type="spellEnd"/>
      <w:r w:rsidRPr="00467D26">
        <w:t xml:space="preserve"> para el inicio de sesión de los usuarios.</w:t>
      </w:r>
    </w:p>
    <w:p w14:paraId="2B436DCC" w14:textId="0D6FEE89" w:rsidR="002D57DA" w:rsidRDefault="00AB1800" w:rsidP="003F5EFE">
      <w:pPr>
        <w:pStyle w:val="PSI-Ttulo2"/>
        <w:ind w:left="0" w:firstLine="0"/>
      </w:pPr>
      <w:bookmarkStart w:id="10" w:name="_Toc180152872"/>
      <w:r>
        <w:t>Caso de Uso 2: Administrar acceso al sistema</w:t>
      </w:r>
      <w:bookmarkEnd w:id="10"/>
    </w:p>
    <w:p w14:paraId="54D7FF7A" w14:textId="77777777" w:rsidR="006D7DDE" w:rsidRDefault="006D7DDE" w:rsidP="006D7DDE">
      <w:pPr>
        <w:pStyle w:val="PSI-Ttulo3"/>
      </w:pPr>
      <w:bookmarkStart w:id="11" w:name="_Toc180152873"/>
      <w:r>
        <w:t>Diagrama de paquetes</w:t>
      </w:r>
      <w:bookmarkEnd w:id="11"/>
    </w:p>
    <w:p w14:paraId="45E3F985" w14:textId="77777777" w:rsidR="00674730" w:rsidRDefault="00674730" w:rsidP="00B14188">
      <w:pPr>
        <w:ind w:left="0" w:firstLine="0"/>
        <w:jc w:val="both"/>
      </w:pPr>
      <w:r>
        <w:t>Los objetos que fueron identificados en este caso de uso fueron:</w:t>
      </w:r>
    </w:p>
    <w:p w14:paraId="55E836DC" w14:textId="657B1B2D" w:rsidR="00674730" w:rsidRDefault="00D1490B" w:rsidP="00B14188">
      <w:pPr>
        <w:pStyle w:val="Prrafodelista"/>
        <w:numPr>
          <w:ilvl w:val="0"/>
          <w:numId w:val="17"/>
        </w:numPr>
        <w:jc w:val="both"/>
      </w:pPr>
      <w:proofErr w:type="spellStart"/>
      <w:r>
        <w:t>Gest</w:t>
      </w:r>
      <w:r w:rsidR="005F3B9E">
        <w:t>or</w:t>
      </w:r>
      <w:r w:rsidR="00674730">
        <w:t>Usuario</w:t>
      </w:r>
      <w:proofErr w:type="spellEnd"/>
      <w:r w:rsidR="00674730">
        <w:t xml:space="preserve">. </w:t>
      </w:r>
    </w:p>
    <w:p w14:paraId="78105A76" w14:textId="2F4B77F0" w:rsidR="00674730" w:rsidRDefault="00674730" w:rsidP="00B14188">
      <w:pPr>
        <w:pStyle w:val="Prrafodelista"/>
        <w:numPr>
          <w:ilvl w:val="1"/>
          <w:numId w:val="17"/>
        </w:numPr>
        <w:jc w:val="both"/>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jc w:val="both"/>
      </w:pPr>
      <w:r>
        <w:t>Comentario: El método obtener usuario tendrá que contar con un método privado que valide que se está pasando un correo</w:t>
      </w:r>
      <w:r w:rsidR="00D1490B">
        <w:t xml:space="preserve">, Los métodos que se repiten entre usuario y gestión de usuario es para formatear y respetar con la </w:t>
      </w:r>
      <w:proofErr w:type="spellStart"/>
      <w:r w:rsidR="00D1490B">
        <w:t>modularización</w:t>
      </w:r>
      <w:proofErr w:type="spellEnd"/>
      <w:r w:rsidR="00D1490B">
        <w:t xml:space="preserve"> del sistema</w:t>
      </w:r>
      <w:r>
        <w:t>.</w:t>
      </w:r>
    </w:p>
    <w:p w14:paraId="7FC2A95B" w14:textId="77777777" w:rsidR="00674730" w:rsidRDefault="00674730" w:rsidP="00B14188">
      <w:pPr>
        <w:pStyle w:val="Prrafodelista"/>
        <w:numPr>
          <w:ilvl w:val="0"/>
          <w:numId w:val="17"/>
        </w:numPr>
        <w:jc w:val="both"/>
      </w:pPr>
      <w:r>
        <w:t xml:space="preserve">Usuario. </w:t>
      </w:r>
    </w:p>
    <w:p w14:paraId="69E7FEE5" w14:textId="4A8F0347" w:rsidR="00674730" w:rsidRDefault="00674730" w:rsidP="00B14188">
      <w:pPr>
        <w:pStyle w:val="Prrafodelista"/>
        <w:numPr>
          <w:ilvl w:val="1"/>
          <w:numId w:val="17"/>
        </w:numPr>
        <w:jc w:val="both"/>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jc w:val="both"/>
      </w:pPr>
      <w:r>
        <w:t xml:space="preserve">Tendrá los métodos: Constructor, los métodos </w:t>
      </w:r>
      <w:proofErr w:type="spellStart"/>
      <w:r>
        <w:t>get</w:t>
      </w:r>
      <w:proofErr w:type="spellEnd"/>
      <w:r>
        <w:t xml:space="preserve">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jc w:val="both"/>
      </w:pPr>
      <w:r>
        <w:t>Perfil</w:t>
      </w:r>
      <w:r w:rsidR="00D1490B">
        <w:t>.</w:t>
      </w:r>
    </w:p>
    <w:p w14:paraId="73B05136" w14:textId="68A59A0D" w:rsidR="00D1490B" w:rsidRDefault="00D1490B" w:rsidP="00B14188">
      <w:pPr>
        <w:pStyle w:val="Prrafodelista"/>
        <w:numPr>
          <w:ilvl w:val="1"/>
          <w:numId w:val="17"/>
        </w:numPr>
        <w:jc w:val="both"/>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jc w:val="both"/>
      </w:pPr>
      <w:r>
        <w:t xml:space="preserve">Tendrá </w:t>
      </w:r>
      <w:r w:rsidR="003151F8">
        <w:t>los métodos:</w:t>
      </w:r>
      <w:r>
        <w:t xml:space="preserve"> </w:t>
      </w:r>
      <w:r w:rsidR="00BA17FD">
        <w:t xml:space="preserve">Constructor, método </w:t>
      </w:r>
      <w:proofErr w:type="spellStart"/>
      <w:r w:rsidR="00BA17FD">
        <w:t>get</w:t>
      </w:r>
      <w:proofErr w:type="spellEnd"/>
      <w:r w:rsidR="00BA17FD">
        <w:t xml:space="preserve">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jc w:val="both"/>
      </w:pPr>
      <w:r>
        <w:t>Permiso.</w:t>
      </w:r>
    </w:p>
    <w:p w14:paraId="5E26C7E4" w14:textId="67F5D42C" w:rsidR="00334148" w:rsidRDefault="00334148" w:rsidP="00B14188">
      <w:pPr>
        <w:pStyle w:val="Prrafodelista"/>
        <w:numPr>
          <w:ilvl w:val="1"/>
          <w:numId w:val="17"/>
        </w:numPr>
        <w:jc w:val="both"/>
      </w:pPr>
      <w:r>
        <w:t>Tendrá el atributo nombre y conexión.</w:t>
      </w:r>
    </w:p>
    <w:p w14:paraId="5F3B9D11" w14:textId="77777777" w:rsidR="00911BDC" w:rsidRDefault="00334148" w:rsidP="00B14188">
      <w:pPr>
        <w:pStyle w:val="Prrafodelista"/>
        <w:numPr>
          <w:ilvl w:val="1"/>
          <w:numId w:val="17"/>
        </w:numPr>
        <w:jc w:val="both"/>
      </w:pPr>
      <w:r>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7C035D03" w:rsidR="00334148" w:rsidRDefault="00911BDC" w:rsidP="00B14188">
      <w:pPr>
        <w:pStyle w:val="Prrafodelista"/>
        <w:numPr>
          <w:ilvl w:val="1"/>
          <w:numId w:val="17"/>
        </w:numPr>
        <w:jc w:val="both"/>
      </w:pPr>
      <w:r>
        <w:t xml:space="preserve">Comentario: Si bien esta clase no aparece en el diagrama de secuencia, esta de manera implícita cuando se habla de administrador, usuario, </w:t>
      </w:r>
      <w:proofErr w:type="spellStart"/>
      <w:r>
        <w:t>etc</w:t>
      </w:r>
      <w:proofErr w:type="spellEnd"/>
      <w:r w:rsidR="00334148">
        <w:t xml:space="preserve"> </w:t>
      </w:r>
    </w:p>
    <w:p w14:paraId="6BBD8BE3" w14:textId="7CD2359E" w:rsidR="00674730" w:rsidRDefault="00674730" w:rsidP="00B14188">
      <w:pPr>
        <w:jc w:val="both"/>
      </w:pPr>
      <w:r>
        <w:t>Estas clases están vinculada</w:t>
      </w:r>
      <w:r w:rsidR="00204A7E">
        <w:t>s</w:t>
      </w:r>
      <w:r>
        <w:t xml:space="preserve"> al subsistema de </w:t>
      </w:r>
      <w:proofErr w:type="spellStart"/>
      <w:r>
        <w:t>UargFlow</w:t>
      </w:r>
      <w:proofErr w:type="spellEnd"/>
      <w:r>
        <w:t>.</w:t>
      </w:r>
    </w:p>
    <w:p w14:paraId="49C94D8B" w14:textId="77777777" w:rsidR="006D7DDE" w:rsidRDefault="006D7DDE" w:rsidP="006D7DDE">
      <w:pPr>
        <w:pStyle w:val="PSI-Ttulo3"/>
      </w:pPr>
      <w:bookmarkStart w:id="12" w:name="_Toc180152874"/>
      <w:r>
        <w:lastRenderedPageBreak/>
        <w:t>Diagrama de Interacción</w:t>
      </w:r>
      <w:bookmarkEnd w:id="12"/>
      <w:r>
        <w:t xml:space="preserve"> </w:t>
      </w:r>
    </w:p>
    <w:p w14:paraId="77FEC9AB" w14:textId="6BD166A0" w:rsidR="00DF6AB4" w:rsidRDefault="00AA083F" w:rsidP="003F5EFE">
      <w:pPr>
        <w:pStyle w:val="PSI-Comentario"/>
        <w:jc w:val="center"/>
      </w:pPr>
      <w:r>
        <w:rPr>
          <w:noProof/>
        </w:rPr>
        <w:drawing>
          <wp:inline distT="0" distB="0" distL="0" distR="0" wp14:anchorId="0A6FFB02" wp14:editId="1E260F35">
            <wp:extent cx="4107361" cy="8315325"/>
            <wp:effectExtent l="0" t="0" r="7620" b="0"/>
            <wp:docPr id="1178992460" name="Imagen 1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0673" cy="8322030"/>
                    </a:xfrm>
                    <a:prstGeom prst="rect">
                      <a:avLst/>
                    </a:prstGeom>
                    <a:noFill/>
                    <a:ln>
                      <a:noFill/>
                    </a:ln>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3" w:name="_Toc180152875"/>
      <w:r>
        <w:lastRenderedPageBreak/>
        <w:t>Caso de Uso 3: Administrar proyectos</w:t>
      </w:r>
      <w:bookmarkEnd w:id="13"/>
    </w:p>
    <w:p w14:paraId="1D5013A6" w14:textId="77777777" w:rsidR="00AB1800" w:rsidRDefault="00AB1800" w:rsidP="00AB1800">
      <w:pPr>
        <w:pStyle w:val="PSI-Ttulo3"/>
      </w:pPr>
      <w:bookmarkStart w:id="14" w:name="_Toc180152876"/>
      <w:r>
        <w:t>Diagrama de paquetes</w:t>
      </w:r>
      <w:bookmarkEnd w:id="14"/>
    </w:p>
    <w:p w14:paraId="777810F5" w14:textId="77777777" w:rsidR="00A2159E" w:rsidRDefault="00A2159E" w:rsidP="00A2159E">
      <w:pPr>
        <w:ind w:left="0" w:firstLine="0"/>
        <w:jc w:val="both"/>
      </w:pPr>
      <w:r>
        <w:t>Los objetos que fueron identificados en este caso de uso fueron:</w:t>
      </w:r>
    </w:p>
    <w:p w14:paraId="542F75D2" w14:textId="5A26CB1A" w:rsidR="00A2159E" w:rsidRDefault="00A2159E" w:rsidP="00A2159E">
      <w:pPr>
        <w:pStyle w:val="Prrafodelista"/>
        <w:numPr>
          <w:ilvl w:val="0"/>
          <w:numId w:val="17"/>
        </w:numPr>
        <w:jc w:val="both"/>
      </w:pPr>
      <w:proofErr w:type="spellStart"/>
      <w:r>
        <w:t>GestorProyecto</w:t>
      </w:r>
      <w:proofErr w:type="spellEnd"/>
      <w:r>
        <w:t xml:space="preserve">. </w:t>
      </w:r>
    </w:p>
    <w:p w14:paraId="3BC7EC01" w14:textId="1E7918EB" w:rsidR="00A2159E" w:rsidRDefault="00A2159E" w:rsidP="00A2159E">
      <w:pPr>
        <w:pStyle w:val="Prrafodelista"/>
        <w:numPr>
          <w:ilvl w:val="1"/>
          <w:numId w:val="17"/>
        </w:numPr>
        <w:jc w:val="both"/>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proofErr w:type="spellStart"/>
      <w:r w:rsidR="00817E2D">
        <w:t>iteracion</w:t>
      </w:r>
      <w:proofErr w:type="spellEnd"/>
      <w:r w:rsidR="00817E2D">
        <w:t xml:space="preserve"> por id, eliminar </w:t>
      </w:r>
      <w:proofErr w:type="spellStart"/>
      <w:r w:rsidR="00817E2D">
        <w:t>iteracion</w:t>
      </w:r>
      <w:proofErr w:type="spellEnd"/>
      <w:r w:rsidR="00817E2D">
        <w:t xml:space="preserve"> por id, añadir </w:t>
      </w:r>
      <w:proofErr w:type="spellStart"/>
      <w:r w:rsidR="00817E2D">
        <w:t>iteracion</w:t>
      </w:r>
      <w:proofErr w:type="spellEnd"/>
      <w:r w:rsidR="00CB2FA2">
        <w:t>.</w:t>
      </w:r>
      <w:r>
        <w:t xml:space="preserve"> </w:t>
      </w:r>
    </w:p>
    <w:p w14:paraId="7FB5BFB8" w14:textId="20126F5F" w:rsidR="00A2159E" w:rsidRDefault="00A2159E" w:rsidP="00A2159E">
      <w:pPr>
        <w:pStyle w:val="Prrafodelista"/>
        <w:numPr>
          <w:ilvl w:val="1"/>
          <w:numId w:val="17"/>
        </w:numPr>
        <w:jc w:val="both"/>
      </w:pPr>
      <w:r>
        <w:t>Comentario:</w:t>
      </w:r>
      <w:r w:rsidR="00A202F9">
        <w:t xml:space="preserve"> Cada método deberá comprobar que no se pase ningún campo </w:t>
      </w:r>
      <w:proofErr w:type="spellStart"/>
      <w:r w:rsidR="00A202F9">
        <w:t>vacio</w:t>
      </w:r>
      <w:proofErr w:type="spellEnd"/>
      <w:r w:rsidR="00A202F9">
        <w:t xml:space="preserve">, ni ninguna inyección </w:t>
      </w:r>
      <w:proofErr w:type="spellStart"/>
      <w:r w:rsidR="00A202F9">
        <w:t>sql</w:t>
      </w:r>
      <w:proofErr w:type="spellEnd"/>
      <w:r w:rsidR="00A202F9">
        <w:t>.</w:t>
      </w:r>
    </w:p>
    <w:p w14:paraId="7A89027B" w14:textId="6F0E972E" w:rsidR="00A2159E" w:rsidRDefault="005F3B9E" w:rsidP="00A2159E">
      <w:pPr>
        <w:pStyle w:val="Prrafodelista"/>
        <w:numPr>
          <w:ilvl w:val="0"/>
          <w:numId w:val="17"/>
        </w:numPr>
        <w:jc w:val="both"/>
      </w:pPr>
      <w:r>
        <w:t>Proyecto</w:t>
      </w:r>
      <w:r w:rsidR="00A2159E">
        <w:t xml:space="preserve">. </w:t>
      </w:r>
    </w:p>
    <w:p w14:paraId="753126A3" w14:textId="16FCBF2F" w:rsidR="00A2159E" w:rsidRDefault="00A2159E" w:rsidP="00A2159E">
      <w:pPr>
        <w:pStyle w:val="Prrafodelista"/>
        <w:numPr>
          <w:ilvl w:val="1"/>
          <w:numId w:val="17"/>
        </w:numPr>
        <w:jc w:val="both"/>
      </w:pPr>
      <w:r>
        <w:t xml:space="preserve">Tendrá los atributos de nombre, </w:t>
      </w:r>
      <w:proofErr w:type="spellStart"/>
      <w:r w:rsidR="00CB2FA2">
        <w:t>descripcion</w:t>
      </w:r>
      <w:proofErr w:type="spellEnd"/>
      <w:r w:rsidR="00CB2FA2">
        <w:t xml:space="preserve">, estado, </w:t>
      </w:r>
      <w:proofErr w:type="spellStart"/>
      <w:r w:rsidR="00CB2FA2">
        <w:t>fecha_inicio</w:t>
      </w:r>
      <w:proofErr w:type="spellEnd"/>
      <w:r w:rsidR="00CB2FA2">
        <w:t xml:space="preserve">, </w:t>
      </w:r>
      <w:proofErr w:type="spellStart"/>
      <w:r w:rsidR="00CB2FA2">
        <w:t>fecha_fin</w:t>
      </w:r>
      <w:proofErr w:type="spellEnd"/>
      <w:r w:rsidR="00CB2FA2">
        <w:t>, iteraciones, participantes y</w:t>
      </w:r>
      <w:r>
        <w:t xml:space="preserve"> conexión.</w:t>
      </w:r>
    </w:p>
    <w:p w14:paraId="79A42217" w14:textId="57D1CAE0" w:rsidR="00A2159E" w:rsidRDefault="00A2159E" w:rsidP="00A2159E">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6631D4B2" w:rsidR="00A2159E" w:rsidRDefault="005F3B9E" w:rsidP="00A2159E">
      <w:pPr>
        <w:pStyle w:val="Prrafodelista"/>
        <w:numPr>
          <w:ilvl w:val="0"/>
          <w:numId w:val="17"/>
        </w:numPr>
        <w:jc w:val="both"/>
      </w:pPr>
      <w:proofErr w:type="spellStart"/>
      <w:r>
        <w:t>Iteracion</w:t>
      </w:r>
      <w:proofErr w:type="spellEnd"/>
      <w:r w:rsidR="00A2159E">
        <w:t>.</w:t>
      </w:r>
    </w:p>
    <w:p w14:paraId="6A8543C9" w14:textId="73739524" w:rsidR="00A2159E" w:rsidRDefault="00A2159E" w:rsidP="00A2159E">
      <w:pPr>
        <w:pStyle w:val="Prrafodelista"/>
        <w:numPr>
          <w:ilvl w:val="1"/>
          <w:numId w:val="17"/>
        </w:numPr>
        <w:jc w:val="both"/>
      </w:pPr>
      <w:r>
        <w:t xml:space="preserve">Tendrá </w:t>
      </w:r>
      <w:r w:rsidR="00E27CA0">
        <w:t>los</w:t>
      </w:r>
      <w:r>
        <w:t xml:space="preserve"> atributo</w:t>
      </w:r>
      <w:r w:rsidR="00E27CA0">
        <w:t>s</w:t>
      </w:r>
      <w:r>
        <w:t xml:space="preserve"> </w:t>
      </w:r>
      <w:proofErr w:type="spellStart"/>
      <w:r w:rsidR="005535B9">
        <w:t>fecha_inicio</w:t>
      </w:r>
      <w:proofErr w:type="spellEnd"/>
      <w:r>
        <w:t xml:space="preserve">, </w:t>
      </w:r>
      <w:proofErr w:type="spellStart"/>
      <w:r w:rsidR="005535B9">
        <w:t>fecha_fin</w:t>
      </w:r>
      <w:proofErr w:type="spellEnd"/>
      <w:r w:rsidR="005C471B">
        <w:t xml:space="preserve"> y conexión</w:t>
      </w:r>
      <w:r>
        <w:t>.</w:t>
      </w:r>
    </w:p>
    <w:p w14:paraId="158661EB" w14:textId="1932A568" w:rsidR="00A2159E" w:rsidRDefault="00A2159E" w:rsidP="00A2159E">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w:t>
      </w:r>
      <w:r w:rsidR="005C471B">
        <w:t xml:space="preserve">obtener iteraciones por id de proyecto, actualizar </w:t>
      </w:r>
      <w:proofErr w:type="spellStart"/>
      <w:r w:rsidR="005C471B">
        <w:t>iteracion</w:t>
      </w:r>
      <w:proofErr w:type="spellEnd"/>
      <w:r w:rsidR="005C471B">
        <w:t xml:space="preserve"> por id, eliminar </w:t>
      </w:r>
      <w:proofErr w:type="spellStart"/>
      <w:r w:rsidR="005C471B">
        <w:t>iteracion</w:t>
      </w:r>
      <w:proofErr w:type="spellEnd"/>
      <w:r w:rsidR="005C471B">
        <w:t xml:space="preserve"> por id, añadir </w:t>
      </w:r>
      <w:proofErr w:type="spellStart"/>
      <w:r w:rsidR="005C471B">
        <w:t>iteracion</w:t>
      </w:r>
      <w:proofErr w:type="spellEnd"/>
      <w:r w:rsidR="005C471B">
        <w:t>.</w:t>
      </w:r>
    </w:p>
    <w:p w14:paraId="72F351FF" w14:textId="3BE00F8F" w:rsidR="00BE3A1B" w:rsidRDefault="00BE3A1B" w:rsidP="00BE3A1B">
      <w:pPr>
        <w:jc w:val="both"/>
      </w:pPr>
      <w:r>
        <w:t>Estas clases están vinculadas al subsistema de Proyectos.</w:t>
      </w:r>
    </w:p>
    <w:p w14:paraId="16AC5C43" w14:textId="2D68A41B" w:rsidR="00A2159E" w:rsidRDefault="005F3B9E" w:rsidP="00A202F9">
      <w:pPr>
        <w:pStyle w:val="Prrafodelista"/>
        <w:numPr>
          <w:ilvl w:val="0"/>
          <w:numId w:val="17"/>
        </w:numPr>
        <w:jc w:val="both"/>
      </w:pPr>
      <w:proofErr w:type="spellStart"/>
      <w:r>
        <w:t>GestorUsuario</w:t>
      </w:r>
      <w:proofErr w:type="spellEnd"/>
      <w:r w:rsidR="00A2159E">
        <w:t>.</w:t>
      </w:r>
    </w:p>
    <w:p w14:paraId="6D5C2BC3" w14:textId="45505BD8" w:rsidR="00A2159E" w:rsidRDefault="00A2159E" w:rsidP="00A2159E">
      <w:pPr>
        <w:pStyle w:val="Prrafodelista"/>
        <w:numPr>
          <w:ilvl w:val="1"/>
          <w:numId w:val="17"/>
        </w:numPr>
        <w:jc w:val="both"/>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jc w:val="both"/>
      </w:pPr>
      <w:r>
        <w:t>Usuario</w:t>
      </w:r>
    </w:p>
    <w:p w14:paraId="55559A92" w14:textId="77777777" w:rsidR="00E27CA0" w:rsidRDefault="00E27CA0" w:rsidP="00CB2FA2">
      <w:pPr>
        <w:pStyle w:val="Prrafodelista"/>
        <w:numPr>
          <w:ilvl w:val="1"/>
          <w:numId w:val="17"/>
        </w:numPr>
        <w:jc w:val="both"/>
      </w:pPr>
      <w:r>
        <w:t>Tendrá los atributos nombre, correo y conexión.</w:t>
      </w:r>
    </w:p>
    <w:p w14:paraId="005D7AAD" w14:textId="42AC3B87" w:rsidR="00CB2FA2" w:rsidRDefault="00E27CA0" w:rsidP="00CB2FA2">
      <w:pPr>
        <w:pStyle w:val="Prrafodelista"/>
        <w:numPr>
          <w:ilvl w:val="1"/>
          <w:numId w:val="17"/>
        </w:numPr>
        <w:jc w:val="both"/>
      </w:pPr>
      <w:r>
        <w:t xml:space="preserve">Tendrá los métodos: Constructor, obtener todos los usuarios. </w:t>
      </w:r>
    </w:p>
    <w:p w14:paraId="71C608B4" w14:textId="6301BAA9" w:rsidR="00BE3A1B" w:rsidRDefault="00BE3A1B" w:rsidP="00BE3A1B">
      <w:pPr>
        <w:jc w:val="both"/>
      </w:pPr>
      <w:r>
        <w:t xml:space="preserve">Estas clases están vinculadas al subsistema de </w:t>
      </w:r>
      <w:proofErr w:type="spellStart"/>
      <w:r>
        <w:t>UargFlow</w:t>
      </w:r>
      <w:proofErr w:type="spellEnd"/>
      <w:r w:rsidR="00B13AF4">
        <w:t>.</w:t>
      </w:r>
    </w:p>
    <w:p w14:paraId="59E263D4" w14:textId="77777777" w:rsidR="00AB1800" w:rsidRDefault="00AB1800" w:rsidP="00AB1800">
      <w:pPr>
        <w:pStyle w:val="PSI-Ttulo3"/>
      </w:pPr>
      <w:bookmarkStart w:id="15" w:name="_Toc180152877"/>
      <w:r>
        <w:lastRenderedPageBreak/>
        <w:t>Diagrama de Interacción</w:t>
      </w:r>
      <w:bookmarkEnd w:id="15"/>
      <w:r>
        <w:t xml:space="preserve"> </w:t>
      </w:r>
    </w:p>
    <w:p w14:paraId="5D1C9E3F" w14:textId="010EBEDF" w:rsidR="00AB1800" w:rsidRDefault="00AA083F" w:rsidP="00AA083F">
      <w:pPr>
        <w:pStyle w:val="PSI-Comentario"/>
        <w:jc w:val="center"/>
      </w:pPr>
      <w:r>
        <w:rPr>
          <w:noProof/>
        </w:rPr>
        <w:drawing>
          <wp:inline distT="0" distB="0" distL="0" distR="0" wp14:anchorId="6CD273AD" wp14:editId="40C9F0C2">
            <wp:extent cx="5014492" cy="8077200"/>
            <wp:effectExtent l="0" t="0" r="0" b="0"/>
            <wp:docPr id="1448868444" name="Imagen 1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5510" cy="8078840"/>
                    </a:xfrm>
                    <a:prstGeom prst="rect">
                      <a:avLst/>
                    </a:prstGeom>
                    <a:noFill/>
                    <a:ln>
                      <a:noFill/>
                    </a:ln>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6" w:name="_Toc180152878"/>
      <w:r>
        <w:lastRenderedPageBreak/>
        <w:t>Caso de Uso 4: Añadir riesgo a la lista</w:t>
      </w:r>
      <w:bookmarkEnd w:id="16"/>
    </w:p>
    <w:p w14:paraId="0E51B522" w14:textId="77777777" w:rsidR="00AB1800" w:rsidRDefault="00AB1800" w:rsidP="00AB1800">
      <w:pPr>
        <w:pStyle w:val="PSI-Ttulo3"/>
      </w:pPr>
      <w:bookmarkStart w:id="17" w:name="_Toc180152879"/>
      <w:r>
        <w:t>Diagrama de paquetes</w:t>
      </w:r>
      <w:bookmarkEnd w:id="17"/>
    </w:p>
    <w:p w14:paraId="0A111A51" w14:textId="77777777" w:rsidR="00C4057F" w:rsidRDefault="00C4057F" w:rsidP="00C4057F">
      <w:pPr>
        <w:ind w:left="0" w:firstLine="0"/>
        <w:jc w:val="both"/>
      </w:pPr>
      <w:r>
        <w:t>Los objetos que fueron identificados en este caso de uso fueron:</w:t>
      </w:r>
    </w:p>
    <w:p w14:paraId="7628A840" w14:textId="1D77CEBD" w:rsidR="00C4057F" w:rsidRDefault="00C4057F" w:rsidP="00C4057F">
      <w:pPr>
        <w:pStyle w:val="Prrafodelista"/>
        <w:numPr>
          <w:ilvl w:val="0"/>
          <w:numId w:val="17"/>
        </w:numPr>
        <w:jc w:val="both"/>
      </w:pPr>
      <w:proofErr w:type="spellStart"/>
      <w:r>
        <w:t>GestorRiesgo</w:t>
      </w:r>
      <w:proofErr w:type="spellEnd"/>
      <w:r>
        <w:t>.</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jc w:val="both"/>
      </w:pPr>
      <w:r>
        <w:t xml:space="preserve">Riesgo. </w:t>
      </w:r>
    </w:p>
    <w:p w14:paraId="75D00FB6" w14:textId="04EDBED3" w:rsidR="00C4057F" w:rsidRDefault="00C4057F" w:rsidP="00C4057F">
      <w:pPr>
        <w:pStyle w:val="Prrafodelista"/>
        <w:numPr>
          <w:ilvl w:val="1"/>
          <w:numId w:val="17"/>
        </w:numPr>
        <w:jc w:val="both"/>
      </w:pPr>
      <w:r>
        <w:t xml:space="preserve">Tendrá los atributos: </w:t>
      </w:r>
      <w:proofErr w:type="spellStart"/>
      <w:r>
        <w:t>descripcion</w:t>
      </w:r>
      <w:proofErr w:type="spellEnd"/>
      <w:r>
        <w:t xml:space="preserve">, </w:t>
      </w:r>
      <w:proofErr w:type="spellStart"/>
      <w:r w:rsidR="007930BB">
        <w:t>factor_riesgo</w:t>
      </w:r>
      <w:proofErr w:type="spellEnd"/>
      <w:r w:rsidR="007930BB">
        <w:t xml:space="preserve">, </w:t>
      </w:r>
      <w:r>
        <w:t>categoría</w:t>
      </w:r>
      <w:r w:rsidR="007B44EB">
        <w:t>,</w:t>
      </w:r>
      <w:r>
        <w:t xml:space="preserve"> </w:t>
      </w:r>
      <w:proofErr w:type="spellStart"/>
      <w:r>
        <w:t>iteracion</w:t>
      </w:r>
      <w:proofErr w:type="spellEnd"/>
      <w:r>
        <w:t xml:space="preserve"> y conexión.</w:t>
      </w:r>
    </w:p>
    <w:p w14:paraId="506FF46F" w14:textId="0490F151" w:rsidR="00C4057F" w:rsidRDefault="00C4057F" w:rsidP="00FA4088">
      <w:pPr>
        <w:pStyle w:val="Prrafodelista"/>
        <w:numPr>
          <w:ilvl w:val="1"/>
          <w:numId w:val="17"/>
        </w:numPr>
      </w:pPr>
      <w:r>
        <w:t xml:space="preserve">Tendrá los métodos: Constructor, </w:t>
      </w:r>
      <w:r w:rsidR="007B44EB">
        <w:t xml:space="preserve">los métodos </w:t>
      </w:r>
      <w:proofErr w:type="spellStart"/>
      <w:r w:rsidR="007B44EB">
        <w:t>get</w:t>
      </w:r>
      <w:proofErr w:type="spellEnd"/>
      <w:r w:rsidR="007B44EB">
        <w:t xml:space="preserve">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proofErr w:type="spellStart"/>
      <w:r>
        <w:t>Categoria</w:t>
      </w:r>
      <w:proofErr w:type="spellEnd"/>
    </w:p>
    <w:p w14:paraId="7900A23C" w14:textId="6AA72DD9" w:rsidR="009A0929" w:rsidRDefault="003718CE" w:rsidP="009A0929">
      <w:pPr>
        <w:pStyle w:val="Prrafodelista"/>
        <w:numPr>
          <w:ilvl w:val="1"/>
          <w:numId w:val="17"/>
        </w:numPr>
      </w:pPr>
      <w:r>
        <w:t xml:space="preserve">Tendrá los atributos: nombre, </w:t>
      </w:r>
      <w:proofErr w:type="spellStart"/>
      <w:r>
        <w:t>descripcion</w:t>
      </w:r>
      <w:proofErr w:type="spellEnd"/>
      <w:r>
        <w:t xml:space="preserve"> y conexión</w:t>
      </w:r>
    </w:p>
    <w:p w14:paraId="75FF5166" w14:textId="37E04163" w:rsidR="003718CE" w:rsidRDefault="003718CE" w:rsidP="009A0929">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jc w:val="both"/>
      </w:pPr>
      <w:r>
        <w:t>Estas clases están vinculadas al subsistema de Riesgos.</w:t>
      </w:r>
    </w:p>
    <w:p w14:paraId="4D2B42C2" w14:textId="089FD12F" w:rsidR="00C4057F" w:rsidRDefault="00C4057F" w:rsidP="00C4057F">
      <w:pPr>
        <w:pStyle w:val="Prrafodelista"/>
        <w:numPr>
          <w:ilvl w:val="0"/>
          <w:numId w:val="17"/>
        </w:numPr>
        <w:jc w:val="both"/>
      </w:pPr>
      <w:proofErr w:type="spellStart"/>
      <w:r>
        <w:t>GestorProyecto</w:t>
      </w:r>
      <w:proofErr w:type="spellEnd"/>
      <w:r>
        <w:t xml:space="preserve">. </w:t>
      </w:r>
    </w:p>
    <w:p w14:paraId="0FACE233" w14:textId="77777777" w:rsidR="00C4057F" w:rsidRDefault="00C4057F" w:rsidP="00C4057F">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 xml:space="preserve">. </w:t>
      </w:r>
    </w:p>
    <w:p w14:paraId="766E6A35" w14:textId="77777777" w:rsidR="00C4057F" w:rsidRDefault="00C4057F" w:rsidP="00C4057F">
      <w:pPr>
        <w:pStyle w:val="Prrafodelista"/>
        <w:numPr>
          <w:ilvl w:val="1"/>
          <w:numId w:val="17"/>
        </w:numPr>
        <w:jc w:val="both"/>
      </w:pPr>
      <w:r>
        <w:t xml:space="preserve">Comentario: Cada método deberá comprobar que no se pase ningún campo </w:t>
      </w:r>
      <w:proofErr w:type="spellStart"/>
      <w:r>
        <w:t>vacio</w:t>
      </w:r>
      <w:proofErr w:type="spellEnd"/>
      <w:r>
        <w:t xml:space="preserve">, ni ninguna inyección </w:t>
      </w:r>
      <w:proofErr w:type="spellStart"/>
      <w:r>
        <w:t>sql</w:t>
      </w:r>
      <w:proofErr w:type="spellEnd"/>
      <w:r>
        <w:t>.</w:t>
      </w:r>
    </w:p>
    <w:p w14:paraId="04ED6F7D" w14:textId="77777777" w:rsidR="00C4057F" w:rsidRDefault="00C4057F" w:rsidP="00C4057F">
      <w:pPr>
        <w:pStyle w:val="Prrafodelista"/>
        <w:numPr>
          <w:ilvl w:val="0"/>
          <w:numId w:val="17"/>
        </w:numPr>
        <w:jc w:val="both"/>
      </w:pPr>
      <w:r>
        <w:t xml:space="preserve">Proyecto. </w:t>
      </w:r>
    </w:p>
    <w:p w14:paraId="23DAC82F" w14:textId="77777777" w:rsidR="00C4057F" w:rsidRDefault="00C4057F" w:rsidP="00C4057F">
      <w:pPr>
        <w:pStyle w:val="Prrafodelista"/>
        <w:numPr>
          <w:ilvl w:val="1"/>
          <w:numId w:val="17"/>
        </w:numPr>
        <w:jc w:val="both"/>
      </w:pPr>
      <w:r>
        <w:t xml:space="preserve">Tendrá los atributos de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iteraciones, participantes y conexión.</w:t>
      </w:r>
    </w:p>
    <w:p w14:paraId="1B3E6847" w14:textId="77777777" w:rsidR="00C4057F" w:rsidRDefault="00C4057F" w:rsidP="00C4057F">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jc w:val="both"/>
      </w:pPr>
      <w:proofErr w:type="spellStart"/>
      <w:r>
        <w:t>Iteracion</w:t>
      </w:r>
      <w:proofErr w:type="spellEnd"/>
      <w:r>
        <w:t>.</w:t>
      </w:r>
    </w:p>
    <w:p w14:paraId="780FAE10" w14:textId="77777777" w:rsidR="00C4057F" w:rsidRDefault="00C4057F" w:rsidP="00C4057F">
      <w:pPr>
        <w:pStyle w:val="Prrafodelista"/>
        <w:numPr>
          <w:ilvl w:val="1"/>
          <w:numId w:val="17"/>
        </w:numPr>
        <w:jc w:val="both"/>
      </w:pPr>
      <w:r>
        <w:t xml:space="preserve">Tendrá los atributos </w:t>
      </w:r>
      <w:proofErr w:type="spellStart"/>
      <w:r>
        <w:t>fecha_inicio</w:t>
      </w:r>
      <w:proofErr w:type="spellEnd"/>
      <w:r>
        <w:t xml:space="preserve">, </w:t>
      </w:r>
      <w:proofErr w:type="spellStart"/>
      <w:r>
        <w:t>fecha_fin</w:t>
      </w:r>
      <w:proofErr w:type="spellEnd"/>
      <w:r>
        <w:t xml:space="preserve"> y conexión.</w:t>
      </w:r>
    </w:p>
    <w:p w14:paraId="0C959905" w14:textId="77777777" w:rsidR="00C4057F" w:rsidRDefault="00C4057F" w:rsidP="00C4057F">
      <w:pPr>
        <w:pStyle w:val="Prrafodelista"/>
        <w:numPr>
          <w:ilvl w:val="1"/>
          <w:numId w:val="17"/>
        </w:numPr>
        <w:jc w:val="both"/>
      </w:pPr>
      <w:r>
        <w:lastRenderedPageBreak/>
        <w:t xml:space="preserve">Tendrá los métodos: Constructor, método </w:t>
      </w:r>
      <w:proofErr w:type="spellStart"/>
      <w:r>
        <w:t>get</w:t>
      </w:r>
      <w:proofErr w:type="spellEnd"/>
      <w:r>
        <w:t xml:space="preserve"> y set de cada atributo excepto para la conexión,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w:t>
      </w:r>
    </w:p>
    <w:p w14:paraId="621C1C5F" w14:textId="77777777" w:rsidR="00C4057F" w:rsidRDefault="00C4057F" w:rsidP="00C4057F">
      <w:pPr>
        <w:jc w:val="both"/>
      </w:pPr>
      <w:r>
        <w:t>Estas clases están vinculadas al subsistema de Proyectos.</w:t>
      </w:r>
    </w:p>
    <w:p w14:paraId="6B795442" w14:textId="77777777" w:rsidR="00C4057F" w:rsidRDefault="00C4057F" w:rsidP="00C4057F">
      <w:pPr>
        <w:pStyle w:val="Prrafodelista"/>
        <w:numPr>
          <w:ilvl w:val="0"/>
          <w:numId w:val="17"/>
        </w:numPr>
        <w:jc w:val="both"/>
      </w:pPr>
      <w:proofErr w:type="spellStart"/>
      <w:r>
        <w:t>GestorUsuario</w:t>
      </w:r>
      <w:proofErr w:type="spellEnd"/>
      <w:r>
        <w:t>.</w:t>
      </w:r>
    </w:p>
    <w:p w14:paraId="28A24976" w14:textId="77777777" w:rsidR="00C4057F" w:rsidRDefault="00C4057F" w:rsidP="00C4057F">
      <w:pPr>
        <w:pStyle w:val="Prrafodelista"/>
        <w:numPr>
          <w:ilvl w:val="1"/>
          <w:numId w:val="17"/>
        </w:numPr>
        <w:jc w:val="both"/>
      </w:pPr>
      <w:r>
        <w:t>Tendrá el método: Constructor, obtener todos los usuarios.</w:t>
      </w:r>
    </w:p>
    <w:p w14:paraId="74E8F37A" w14:textId="77777777" w:rsidR="00C4057F" w:rsidRDefault="00C4057F" w:rsidP="00C4057F">
      <w:pPr>
        <w:pStyle w:val="Prrafodelista"/>
        <w:numPr>
          <w:ilvl w:val="0"/>
          <w:numId w:val="17"/>
        </w:numPr>
        <w:jc w:val="both"/>
      </w:pPr>
      <w:r>
        <w:t>Usuario</w:t>
      </w:r>
    </w:p>
    <w:p w14:paraId="27D197B1" w14:textId="77777777" w:rsidR="00C4057F" w:rsidRDefault="00C4057F" w:rsidP="00C4057F">
      <w:pPr>
        <w:pStyle w:val="Prrafodelista"/>
        <w:numPr>
          <w:ilvl w:val="1"/>
          <w:numId w:val="17"/>
        </w:numPr>
        <w:jc w:val="both"/>
      </w:pPr>
      <w:r>
        <w:t>Tendrá los atributos nombre, correo y conexión.</w:t>
      </w:r>
    </w:p>
    <w:p w14:paraId="2EB52B42" w14:textId="77777777" w:rsidR="00C4057F" w:rsidRDefault="00C4057F" w:rsidP="00C4057F">
      <w:pPr>
        <w:pStyle w:val="Prrafodelista"/>
        <w:numPr>
          <w:ilvl w:val="1"/>
          <w:numId w:val="17"/>
        </w:numPr>
        <w:jc w:val="both"/>
      </w:pPr>
      <w:r>
        <w:t xml:space="preserve">Tendrá los métodos: Constructor, obtener todos los usuarios. </w:t>
      </w:r>
    </w:p>
    <w:p w14:paraId="7749412A" w14:textId="77777777" w:rsidR="00C4057F" w:rsidRDefault="00C4057F" w:rsidP="00C4057F">
      <w:pPr>
        <w:jc w:val="both"/>
      </w:pPr>
      <w:r>
        <w:t xml:space="preserve">Estas clases están vinculadas al subsistema de </w:t>
      </w:r>
      <w:proofErr w:type="spellStart"/>
      <w:r>
        <w:t>UargFlow</w:t>
      </w:r>
      <w:proofErr w:type="spellEnd"/>
      <w:r>
        <w:t>.</w:t>
      </w:r>
    </w:p>
    <w:p w14:paraId="336D5195" w14:textId="77777777" w:rsidR="00AB1800" w:rsidRDefault="00AB1800" w:rsidP="00AB1800">
      <w:pPr>
        <w:pStyle w:val="PSI-Ttulo3"/>
      </w:pPr>
      <w:bookmarkStart w:id="18" w:name="_Toc180152880"/>
      <w:r>
        <w:t>Diagrama de Interacción</w:t>
      </w:r>
      <w:bookmarkEnd w:id="18"/>
      <w:r>
        <w:t xml:space="preserve"> </w:t>
      </w:r>
    </w:p>
    <w:p w14:paraId="03DF877E" w14:textId="2A111E8F" w:rsidR="00AB1800" w:rsidRDefault="00AA083F" w:rsidP="00AA083F">
      <w:pPr>
        <w:pStyle w:val="PSI-Comentario"/>
        <w:jc w:val="center"/>
        <w:rPr>
          <w:noProof/>
          <w:lang w:eastAsia="es-AR"/>
        </w:rPr>
      </w:pPr>
      <w:r>
        <w:rPr>
          <w:noProof/>
        </w:rPr>
        <w:drawing>
          <wp:inline distT="0" distB="0" distL="0" distR="0" wp14:anchorId="1B4D350B" wp14:editId="13FBA67C">
            <wp:extent cx="5400040" cy="4201795"/>
            <wp:effectExtent l="0" t="0" r="0" b="8255"/>
            <wp:docPr id="2105666127"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201795"/>
                    </a:xfrm>
                    <a:prstGeom prst="rect">
                      <a:avLst/>
                    </a:prstGeom>
                    <a:noFill/>
                    <a:ln>
                      <a:noFill/>
                    </a:ln>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6D7DDE">
      <w:pPr>
        <w:pStyle w:val="PSI-Ttulo2"/>
        <w:ind w:left="0" w:firstLine="0"/>
      </w:pPr>
    </w:p>
    <w:p w14:paraId="7FB3AAD9" w14:textId="00E0FB6C" w:rsidR="00AB1800" w:rsidRDefault="00AB1800" w:rsidP="00AB1800">
      <w:pPr>
        <w:pStyle w:val="PSI-Ttulo2"/>
      </w:pPr>
      <w:bookmarkStart w:id="19" w:name="_Toc180152881"/>
      <w:r>
        <w:t>Caso de Uso 5: Modificar lista de riesgos</w:t>
      </w:r>
      <w:bookmarkEnd w:id="19"/>
    </w:p>
    <w:p w14:paraId="2AAE3700" w14:textId="77777777" w:rsidR="00AB1800" w:rsidRDefault="00AB1800" w:rsidP="00AB1800">
      <w:pPr>
        <w:pStyle w:val="PSI-Ttulo3"/>
      </w:pPr>
      <w:bookmarkStart w:id="20" w:name="_Toc180152882"/>
      <w:r>
        <w:t>Diagrama de paquetes</w:t>
      </w:r>
      <w:bookmarkEnd w:id="20"/>
    </w:p>
    <w:p w14:paraId="7C4CCC46" w14:textId="77777777" w:rsidR="007930BB" w:rsidRDefault="007930BB" w:rsidP="007930BB">
      <w:pPr>
        <w:ind w:left="0" w:firstLine="0"/>
        <w:jc w:val="both"/>
      </w:pPr>
      <w:r>
        <w:t>Los objetos que fueron identificados en este caso de uso fueron:</w:t>
      </w:r>
    </w:p>
    <w:p w14:paraId="29459464" w14:textId="77777777" w:rsidR="007930BB" w:rsidRDefault="007930BB" w:rsidP="007930BB">
      <w:pPr>
        <w:pStyle w:val="Prrafodelista"/>
        <w:numPr>
          <w:ilvl w:val="0"/>
          <w:numId w:val="17"/>
        </w:numPr>
        <w:jc w:val="both"/>
      </w:pPr>
      <w:proofErr w:type="spellStart"/>
      <w:r>
        <w:t>GestorRiesgo</w:t>
      </w:r>
      <w:proofErr w:type="spellEnd"/>
      <w:r>
        <w:t>.</w:t>
      </w:r>
    </w:p>
    <w:p w14:paraId="6D5A76A6" w14:textId="374D7D72" w:rsidR="007930BB" w:rsidRDefault="007930BB" w:rsidP="007930BB">
      <w:pPr>
        <w:pStyle w:val="Prrafodelista"/>
        <w:numPr>
          <w:ilvl w:val="1"/>
          <w:numId w:val="17"/>
        </w:numPr>
      </w:pPr>
      <w:r>
        <w:lastRenderedPageBreak/>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w:t>
      </w:r>
      <w:r w:rsidR="005C47A5">
        <w:t xml:space="preserve">crear una </w:t>
      </w:r>
      <w:proofErr w:type="spellStart"/>
      <w:r w:rsidR="005C47A5">
        <w:t>evaluacion</w:t>
      </w:r>
      <w:proofErr w:type="spellEnd"/>
      <w:r w:rsidR="005C47A5">
        <w:t xml:space="preserve">, obtener evaluaciones de un riesgo, obtener todas las evaluaciones, actualizar </w:t>
      </w:r>
      <w:proofErr w:type="spellStart"/>
      <w:r w:rsidR="005C47A5">
        <w:t>evaluacion</w:t>
      </w:r>
      <w:proofErr w:type="spellEnd"/>
      <w:r w:rsidR="005C47A5">
        <w:t xml:space="preserve"> por id, eliminar </w:t>
      </w:r>
      <w:proofErr w:type="spellStart"/>
      <w:r w:rsidR="005C47A5">
        <w:t>evaluacion</w:t>
      </w:r>
      <w:proofErr w:type="spellEnd"/>
      <w:r w:rsidR="005C47A5">
        <w:t xml:space="preserve"> por id</w:t>
      </w:r>
      <w:r>
        <w:t>.</w:t>
      </w:r>
    </w:p>
    <w:p w14:paraId="4286B298" w14:textId="77777777" w:rsidR="007930BB" w:rsidRDefault="007930BB" w:rsidP="007930BB">
      <w:pPr>
        <w:pStyle w:val="Prrafodelista"/>
        <w:numPr>
          <w:ilvl w:val="0"/>
          <w:numId w:val="17"/>
        </w:numPr>
        <w:jc w:val="both"/>
      </w:pPr>
      <w:r>
        <w:t xml:space="preserve">Riesgo. </w:t>
      </w:r>
    </w:p>
    <w:p w14:paraId="447E4776" w14:textId="1B5E4A5C" w:rsidR="007930BB" w:rsidRDefault="007930BB" w:rsidP="007930BB">
      <w:pPr>
        <w:pStyle w:val="Prrafodelista"/>
        <w:numPr>
          <w:ilvl w:val="1"/>
          <w:numId w:val="17"/>
        </w:numPr>
        <w:jc w:val="both"/>
      </w:pPr>
      <w:r>
        <w:t xml:space="preserve">Tendrá los atributos: </w:t>
      </w:r>
      <w:proofErr w:type="spellStart"/>
      <w:r>
        <w:t>descripcion</w:t>
      </w:r>
      <w:proofErr w:type="spellEnd"/>
      <w:r>
        <w:t>,</w:t>
      </w:r>
      <w:r>
        <w:t xml:space="preserve"> </w:t>
      </w:r>
      <w:proofErr w:type="spellStart"/>
      <w:r>
        <w:t>factor_riesgo</w:t>
      </w:r>
      <w:proofErr w:type="spellEnd"/>
      <w:r>
        <w:t>,</w:t>
      </w:r>
      <w:r>
        <w:t xml:space="preserve"> categoría, </w:t>
      </w:r>
      <w:proofErr w:type="spellStart"/>
      <w:r>
        <w:t>iteracion</w:t>
      </w:r>
      <w:proofErr w:type="spellEnd"/>
      <w:r>
        <w:t xml:space="preserve"> y conexión.</w:t>
      </w:r>
    </w:p>
    <w:p w14:paraId="3B885654"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proofErr w:type="spellStart"/>
      <w:r>
        <w:t>Categoria</w:t>
      </w:r>
      <w:proofErr w:type="spellEnd"/>
    </w:p>
    <w:p w14:paraId="4A566129" w14:textId="77777777" w:rsidR="007930BB" w:rsidRDefault="007930BB" w:rsidP="007930BB">
      <w:pPr>
        <w:pStyle w:val="Prrafodelista"/>
        <w:numPr>
          <w:ilvl w:val="1"/>
          <w:numId w:val="17"/>
        </w:numPr>
      </w:pPr>
      <w:r>
        <w:t xml:space="preserve">Tendrá los atributos: nombre, </w:t>
      </w:r>
      <w:proofErr w:type="spellStart"/>
      <w:r>
        <w:t>descripcion</w:t>
      </w:r>
      <w:proofErr w:type="spellEnd"/>
      <w:r>
        <w:t xml:space="preserve"> y conexión</w:t>
      </w:r>
    </w:p>
    <w:p w14:paraId="6EDA3D3B" w14:textId="77777777"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proofErr w:type="spellStart"/>
      <w:r>
        <w:t>Evaluacion</w:t>
      </w:r>
      <w:proofErr w:type="spellEnd"/>
    </w:p>
    <w:p w14:paraId="0BCD7F31" w14:textId="0B636424" w:rsidR="007930BB" w:rsidRDefault="007930BB" w:rsidP="007930BB">
      <w:pPr>
        <w:pStyle w:val="Prrafodelista"/>
        <w:numPr>
          <w:ilvl w:val="1"/>
          <w:numId w:val="17"/>
        </w:numPr>
      </w:pPr>
      <w:r>
        <w:t>Tendrá los atributos: impacto, probabilidad y conexión</w:t>
      </w:r>
    </w:p>
    <w:p w14:paraId="0FE880D4" w14:textId="361922D6" w:rsidR="007930BB" w:rsidRDefault="007930BB" w:rsidP="007930B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t xml:space="preserve"> crear una </w:t>
      </w:r>
      <w:proofErr w:type="spellStart"/>
      <w:r>
        <w:t>evaluacion</w:t>
      </w:r>
      <w:proofErr w:type="spellEnd"/>
      <w:r>
        <w:t>, obtener evaluaciones de un riesgo, obtener todas las evaluaciones</w:t>
      </w:r>
      <w:r w:rsidR="00083520">
        <w:t xml:space="preserve">, actualizar </w:t>
      </w:r>
      <w:proofErr w:type="spellStart"/>
      <w:r w:rsidR="00083520">
        <w:t>evaluacion</w:t>
      </w:r>
      <w:proofErr w:type="spellEnd"/>
      <w:r w:rsidR="00083520">
        <w:t xml:space="preserve"> por id, eliminar </w:t>
      </w:r>
      <w:proofErr w:type="spellStart"/>
      <w:r w:rsidR="00083520">
        <w:t>evaluacion</w:t>
      </w:r>
      <w:proofErr w:type="spellEnd"/>
      <w:r w:rsidR="00083520">
        <w:t xml:space="preserve"> por id. </w:t>
      </w:r>
    </w:p>
    <w:p w14:paraId="580B8572" w14:textId="77777777" w:rsidR="007930BB" w:rsidRDefault="007930BB" w:rsidP="007930BB">
      <w:pPr>
        <w:ind w:left="360" w:firstLine="0"/>
        <w:jc w:val="both"/>
      </w:pPr>
      <w:r>
        <w:t>Estas clases están vinculadas al subsistema de Riesgos.</w:t>
      </w:r>
    </w:p>
    <w:p w14:paraId="4D0B4A11" w14:textId="77777777" w:rsidR="007930BB" w:rsidRDefault="007930BB" w:rsidP="007930BB">
      <w:pPr>
        <w:pStyle w:val="Prrafodelista"/>
        <w:numPr>
          <w:ilvl w:val="0"/>
          <w:numId w:val="17"/>
        </w:numPr>
        <w:jc w:val="both"/>
      </w:pPr>
      <w:proofErr w:type="spellStart"/>
      <w:r>
        <w:t>GestorProyecto</w:t>
      </w:r>
      <w:proofErr w:type="spellEnd"/>
      <w:r>
        <w:t xml:space="preserve">. </w:t>
      </w:r>
    </w:p>
    <w:p w14:paraId="45255E58" w14:textId="77777777" w:rsidR="007930BB" w:rsidRDefault="007930BB" w:rsidP="007930BB">
      <w:pPr>
        <w:pStyle w:val="Prrafodelista"/>
        <w:numPr>
          <w:ilvl w:val="1"/>
          <w:numId w:val="17"/>
        </w:numPr>
        <w:jc w:val="both"/>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 xml:space="preserve">. </w:t>
      </w:r>
    </w:p>
    <w:p w14:paraId="45A12C96" w14:textId="77777777" w:rsidR="007930BB" w:rsidRDefault="007930BB" w:rsidP="007930BB">
      <w:pPr>
        <w:pStyle w:val="Prrafodelista"/>
        <w:numPr>
          <w:ilvl w:val="1"/>
          <w:numId w:val="17"/>
        </w:numPr>
        <w:jc w:val="both"/>
      </w:pPr>
      <w:r>
        <w:t xml:space="preserve">Comentario: Cada método deberá comprobar que no se pase ningún campo </w:t>
      </w:r>
      <w:proofErr w:type="spellStart"/>
      <w:r>
        <w:t>vacio</w:t>
      </w:r>
      <w:proofErr w:type="spellEnd"/>
      <w:r>
        <w:t xml:space="preserve">, ni ninguna inyección </w:t>
      </w:r>
      <w:proofErr w:type="spellStart"/>
      <w:r>
        <w:t>sql</w:t>
      </w:r>
      <w:proofErr w:type="spellEnd"/>
      <w:r>
        <w:t>.</w:t>
      </w:r>
    </w:p>
    <w:p w14:paraId="53384F6E" w14:textId="77777777" w:rsidR="007930BB" w:rsidRDefault="007930BB" w:rsidP="007930BB">
      <w:pPr>
        <w:pStyle w:val="Prrafodelista"/>
        <w:numPr>
          <w:ilvl w:val="0"/>
          <w:numId w:val="17"/>
        </w:numPr>
        <w:jc w:val="both"/>
      </w:pPr>
      <w:r>
        <w:t xml:space="preserve">Proyecto. </w:t>
      </w:r>
    </w:p>
    <w:p w14:paraId="324C201B" w14:textId="77777777" w:rsidR="007930BB" w:rsidRDefault="007930BB" w:rsidP="007930BB">
      <w:pPr>
        <w:pStyle w:val="Prrafodelista"/>
        <w:numPr>
          <w:ilvl w:val="1"/>
          <w:numId w:val="17"/>
        </w:numPr>
        <w:jc w:val="both"/>
      </w:pPr>
      <w:r>
        <w:t xml:space="preserve">Tendrá los atributos de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iteraciones, participantes y conexión.</w:t>
      </w:r>
    </w:p>
    <w:p w14:paraId="2D7869ED" w14:textId="77777777" w:rsidR="007930BB" w:rsidRDefault="007930BB" w:rsidP="007930BB">
      <w:pPr>
        <w:pStyle w:val="Prrafodelista"/>
        <w:numPr>
          <w:ilvl w:val="1"/>
          <w:numId w:val="17"/>
        </w:numPr>
        <w:jc w:val="both"/>
      </w:pPr>
      <w:r>
        <w:t xml:space="preserve">Tendrá los métodos: Constructor, los métodos </w:t>
      </w:r>
      <w:proofErr w:type="spellStart"/>
      <w:r>
        <w:t>get</w:t>
      </w:r>
      <w:proofErr w:type="spellEnd"/>
      <w:r>
        <w:t xml:space="preserve">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jc w:val="both"/>
      </w:pPr>
      <w:proofErr w:type="spellStart"/>
      <w:r>
        <w:lastRenderedPageBreak/>
        <w:t>Iteracion</w:t>
      </w:r>
      <w:proofErr w:type="spellEnd"/>
      <w:r>
        <w:t>.</w:t>
      </w:r>
    </w:p>
    <w:p w14:paraId="1735FEAB" w14:textId="77777777" w:rsidR="007930BB" w:rsidRDefault="007930BB" w:rsidP="007930BB">
      <w:pPr>
        <w:pStyle w:val="Prrafodelista"/>
        <w:numPr>
          <w:ilvl w:val="1"/>
          <w:numId w:val="17"/>
        </w:numPr>
        <w:jc w:val="both"/>
      </w:pPr>
      <w:r>
        <w:t xml:space="preserve">Tendrá los atributos </w:t>
      </w:r>
      <w:proofErr w:type="spellStart"/>
      <w:r>
        <w:t>fecha_inicio</w:t>
      </w:r>
      <w:proofErr w:type="spellEnd"/>
      <w:r>
        <w:t xml:space="preserve">, </w:t>
      </w:r>
      <w:proofErr w:type="spellStart"/>
      <w:r>
        <w:t>fecha_fin</w:t>
      </w:r>
      <w:proofErr w:type="spellEnd"/>
      <w:r>
        <w:t xml:space="preserve"> y conexión.</w:t>
      </w:r>
    </w:p>
    <w:p w14:paraId="0D779CE6" w14:textId="77777777" w:rsidR="007930BB" w:rsidRDefault="007930BB" w:rsidP="007930BB">
      <w:pPr>
        <w:pStyle w:val="Prrafodelista"/>
        <w:numPr>
          <w:ilvl w:val="1"/>
          <w:numId w:val="17"/>
        </w:numPr>
        <w:jc w:val="both"/>
      </w:pPr>
      <w:r>
        <w:t xml:space="preserve">Tendrá los métodos: Constructor, método </w:t>
      </w:r>
      <w:proofErr w:type="spellStart"/>
      <w:r>
        <w:t>get</w:t>
      </w:r>
      <w:proofErr w:type="spellEnd"/>
      <w:r>
        <w:t xml:space="preserve"> y set de cada atributo excepto para la conexión, obtener iteraciones por id de proyecto, actualizar </w:t>
      </w:r>
      <w:proofErr w:type="spellStart"/>
      <w:r>
        <w:t>iteracion</w:t>
      </w:r>
      <w:proofErr w:type="spellEnd"/>
      <w:r>
        <w:t xml:space="preserve"> por id, eliminar </w:t>
      </w:r>
      <w:proofErr w:type="spellStart"/>
      <w:r>
        <w:t>iteracion</w:t>
      </w:r>
      <w:proofErr w:type="spellEnd"/>
      <w:r>
        <w:t xml:space="preserve"> por id, añadir </w:t>
      </w:r>
      <w:proofErr w:type="spellStart"/>
      <w:r>
        <w:t>iteracion</w:t>
      </w:r>
      <w:proofErr w:type="spellEnd"/>
      <w:r>
        <w:t>.</w:t>
      </w:r>
    </w:p>
    <w:p w14:paraId="40CACE90" w14:textId="77777777" w:rsidR="007930BB" w:rsidRDefault="007930BB" w:rsidP="007930BB">
      <w:pPr>
        <w:jc w:val="both"/>
      </w:pPr>
      <w:r>
        <w:t>Estas clases están vinculadas al subsistema de Proyectos.</w:t>
      </w:r>
    </w:p>
    <w:p w14:paraId="3F634E31" w14:textId="77777777" w:rsidR="007930BB" w:rsidRDefault="007930BB" w:rsidP="007930BB">
      <w:pPr>
        <w:pStyle w:val="Prrafodelista"/>
        <w:numPr>
          <w:ilvl w:val="0"/>
          <w:numId w:val="17"/>
        </w:numPr>
        <w:jc w:val="both"/>
      </w:pPr>
      <w:proofErr w:type="spellStart"/>
      <w:r>
        <w:t>GestorUsuario</w:t>
      </w:r>
      <w:proofErr w:type="spellEnd"/>
      <w:r>
        <w:t>.</w:t>
      </w:r>
    </w:p>
    <w:p w14:paraId="5FBB8C82" w14:textId="77777777" w:rsidR="007930BB" w:rsidRDefault="007930BB" w:rsidP="007930BB">
      <w:pPr>
        <w:pStyle w:val="Prrafodelista"/>
        <w:numPr>
          <w:ilvl w:val="1"/>
          <w:numId w:val="17"/>
        </w:numPr>
        <w:jc w:val="both"/>
      </w:pPr>
      <w:r>
        <w:t>Tendrá el método: Constructor, obtener todos los usuarios.</w:t>
      </w:r>
    </w:p>
    <w:p w14:paraId="390A47D8" w14:textId="77777777" w:rsidR="007930BB" w:rsidRDefault="007930BB" w:rsidP="007930BB">
      <w:pPr>
        <w:pStyle w:val="Prrafodelista"/>
        <w:numPr>
          <w:ilvl w:val="0"/>
          <w:numId w:val="17"/>
        </w:numPr>
        <w:jc w:val="both"/>
      </w:pPr>
      <w:r>
        <w:t>Usuario</w:t>
      </w:r>
    </w:p>
    <w:p w14:paraId="5A730388" w14:textId="77777777" w:rsidR="007930BB" w:rsidRDefault="007930BB" w:rsidP="007930BB">
      <w:pPr>
        <w:pStyle w:val="Prrafodelista"/>
        <w:numPr>
          <w:ilvl w:val="1"/>
          <w:numId w:val="17"/>
        </w:numPr>
        <w:jc w:val="both"/>
      </w:pPr>
      <w:r>
        <w:t>Tendrá los atributos nombre, correo y conexión.</w:t>
      </w:r>
    </w:p>
    <w:p w14:paraId="095B5EFD" w14:textId="77777777" w:rsidR="007930BB" w:rsidRDefault="007930BB" w:rsidP="007930BB">
      <w:pPr>
        <w:pStyle w:val="Prrafodelista"/>
        <w:numPr>
          <w:ilvl w:val="1"/>
          <w:numId w:val="17"/>
        </w:numPr>
        <w:jc w:val="both"/>
      </w:pPr>
      <w:r>
        <w:t xml:space="preserve">Tendrá los métodos: Constructor, obtener todos los usuarios. </w:t>
      </w:r>
    </w:p>
    <w:p w14:paraId="1157B694" w14:textId="77777777" w:rsidR="007930BB" w:rsidRDefault="007930BB" w:rsidP="007930BB">
      <w:pPr>
        <w:jc w:val="both"/>
      </w:pPr>
      <w:r>
        <w:t xml:space="preserve">Estas clases están vinculadas al subsistema de </w:t>
      </w:r>
      <w:proofErr w:type="spellStart"/>
      <w:r>
        <w:t>UargFlow</w:t>
      </w:r>
      <w:proofErr w:type="spellEnd"/>
      <w:r>
        <w:t>.</w:t>
      </w:r>
    </w:p>
    <w:p w14:paraId="00F95337" w14:textId="77777777" w:rsidR="00AB1800" w:rsidRDefault="00AB1800" w:rsidP="00AB1800">
      <w:pPr>
        <w:pStyle w:val="PSI-Ttulo3"/>
      </w:pPr>
      <w:bookmarkStart w:id="21" w:name="_Toc180152883"/>
      <w:r>
        <w:lastRenderedPageBreak/>
        <w:t>Diagrama de Interacción</w:t>
      </w:r>
      <w:bookmarkEnd w:id="21"/>
      <w:r>
        <w:t xml:space="preserve"> </w:t>
      </w:r>
    </w:p>
    <w:p w14:paraId="77FA0545" w14:textId="20D5835E" w:rsidR="00AB1800" w:rsidRDefault="00AA083F" w:rsidP="00AB1800">
      <w:pPr>
        <w:pStyle w:val="PSI-Comentario"/>
      </w:pPr>
      <w:r>
        <w:rPr>
          <w:noProof/>
        </w:rPr>
        <w:drawing>
          <wp:inline distT="0" distB="0" distL="0" distR="0" wp14:anchorId="3A1F8EFE" wp14:editId="1F7AB04B">
            <wp:extent cx="5400040" cy="7853680"/>
            <wp:effectExtent l="0" t="0" r="0" b="0"/>
            <wp:docPr id="757496701" name="Imagen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7853680"/>
                    </a:xfrm>
                    <a:prstGeom prst="rect">
                      <a:avLst/>
                    </a:prstGeom>
                    <a:noFill/>
                    <a:ln>
                      <a:noFill/>
                    </a:ln>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2" w:name="_Toc180152884"/>
      <w:r>
        <w:lastRenderedPageBreak/>
        <w:t>Caso de Uso 6: Administrar categorías de riesgos</w:t>
      </w:r>
      <w:bookmarkEnd w:id="22"/>
    </w:p>
    <w:p w14:paraId="0F199ADC" w14:textId="77777777" w:rsidR="00AB1800" w:rsidRDefault="00AB1800" w:rsidP="00AB1800">
      <w:pPr>
        <w:pStyle w:val="PSI-Ttulo3"/>
      </w:pPr>
      <w:bookmarkStart w:id="23" w:name="_Toc180152885"/>
      <w:r>
        <w:t>Diagrama de paquetes</w:t>
      </w:r>
      <w:bookmarkEnd w:id="23"/>
    </w:p>
    <w:p w14:paraId="14E3912D" w14:textId="77777777" w:rsidR="00FC5777" w:rsidRDefault="00FC5777" w:rsidP="00FC5777">
      <w:pPr>
        <w:ind w:left="0" w:firstLine="0"/>
        <w:jc w:val="both"/>
      </w:pPr>
      <w:r>
        <w:t>Los objetos que fueron identificados en este caso de uso fueron:</w:t>
      </w:r>
    </w:p>
    <w:p w14:paraId="7945262A" w14:textId="77777777" w:rsidR="00FC5777" w:rsidRDefault="00FC5777" w:rsidP="00FC5777">
      <w:pPr>
        <w:pStyle w:val="Prrafodelista"/>
        <w:numPr>
          <w:ilvl w:val="0"/>
          <w:numId w:val="17"/>
        </w:numPr>
        <w:jc w:val="both"/>
      </w:pPr>
      <w:proofErr w:type="spellStart"/>
      <w:r>
        <w:t>GestorRiesgo</w:t>
      </w:r>
      <w:proofErr w:type="spellEnd"/>
      <w:r>
        <w:t>.</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jc w:val="both"/>
      </w:pPr>
      <w:r>
        <w:t xml:space="preserve">Riesgo. </w:t>
      </w:r>
    </w:p>
    <w:p w14:paraId="43BB61AB" w14:textId="77777777" w:rsidR="00FC5777" w:rsidRDefault="00FC5777" w:rsidP="00FC5777">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069EAFFF"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proofErr w:type="spellStart"/>
      <w:r>
        <w:t>Categoria</w:t>
      </w:r>
      <w:proofErr w:type="spellEnd"/>
    </w:p>
    <w:p w14:paraId="757B5A30" w14:textId="77777777" w:rsidR="00FC5777" w:rsidRDefault="00FC5777" w:rsidP="00FC5777">
      <w:pPr>
        <w:pStyle w:val="Prrafodelista"/>
        <w:numPr>
          <w:ilvl w:val="1"/>
          <w:numId w:val="17"/>
        </w:numPr>
      </w:pPr>
      <w:r>
        <w:t xml:space="preserve">Tendrá los atributos: nombre, </w:t>
      </w:r>
      <w:proofErr w:type="spellStart"/>
      <w:r>
        <w:t>descripcion</w:t>
      </w:r>
      <w:proofErr w:type="spellEnd"/>
      <w:r>
        <w:t xml:space="preserve"> y conexión</w:t>
      </w:r>
    </w:p>
    <w:p w14:paraId="183FDB8D" w14:textId="77777777" w:rsidR="00FC5777" w:rsidRDefault="00FC5777" w:rsidP="00FC5777">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14A2C14F" w14:textId="00F0E600" w:rsidR="00FC5777" w:rsidRDefault="00FC5777" w:rsidP="00FC5777">
      <w:pPr>
        <w:ind w:left="360" w:firstLine="0"/>
        <w:jc w:val="both"/>
      </w:pPr>
      <w:r>
        <w:t>Estas clases están vinculadas al subsistema de Riesgos.</w:t>
      </w:r>
    </w:p>
    <w:p w14:paraId="6AE997D4" w14:textId="77777777" w:rsidR="00AB1800" w:rsidRDefault="00AB1800" w:rsidP="00AB1800">
      <w:pPr>
        <w:pStyle w:val="PSI-Ttulo3"/>
      </w:pPr>
      <w:bookmarkStart w:id="24" w:name="_Toc180152886"/>
      <w:r>
        <w:lastRenderedPageBreak/>
        <w:t>Diagrama de Interacción</w:t>
      </w:r>
      <w:bookmarkEnd w:id="24"/>
      <w:r>
        <w:t xml:space="preserve"> </w:t>
      </w:r>
    </w:p>
    <w:p w14:paraId="75B4AAE7" w14:textId="22CE33E5" w:rsidR="00C56DAA" w:rsidRDefault="00AA083F" w:rsidP="00115781">
      <w:pPr>
        <w:pStyle w:val="PSI-Comentario"/>
        <w:jc w:val="center"/>
        <w:rPr>
          <w:noProof/>
          <w:lang w:eastAsia="es-AR"/>
        </w:rPr>
      </w:pPr>
      <w:r>
        <w:rPr>
          <w:noProof/>
        </w:rPr>
        <w:drawing>
          <wp:inline distT="0" distB="0" distL="0" distR="0" wp14:anchorId="7F88BBEA" wp14:editId="33E8CC69">
            <wp:extent cx="5400040" cy="8188960"/>
            <wp:effectExtent l="0" t="0" r="0" b="2540"/>
            <wp:docPr id="13078685" name="Imagen 2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8188960"/>
                    </a:xfrm>
                    <a:prstGeom prst="rect">
                      <a:avLst/>
                    </a:prstGeom>
                    <a:noFill/>
                    <a:ln>
                      <a:noFill/>
                    </a:ln>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25" w:name="_Toc180152887"/>
      <w:r>
        <w:lastRenderedPageBreak/>
        <w:t>Caso de Uso 7: Realizar evaluación de riesgo</w:t>
      </w:r>
      <w:bookmarkEnd w:id="25"/>
    </w:p>
    <w:p w14:paraId="34C32FBF" w14:textId="77777777" w:rsidR="00AB1800" w:rsidRDefault="00AB1800" w:rsidP="00AB1800">
      <w:pPr>
        <w:pStyle w:val="PSI-Ttulo3"/>
      </w:pPr>
      <w:bookmarkStart w:id="26" w:name="_Toc180152888"/>
      <w:r>
        <w:t>Diagrama de paquetes</w:t>
      </w:r>
      <w:bookmarkEnd w:id="26"/>
    </w:p>
    <w:p w14:paraId="4FF9891C" w14:textId="77777777" w:rsidR="005849F6" w:rsidRDefault="005849F6" w:rsidP="005849F6">
      <w:pPr>
        <w:ind w:left="0" w:firstLine="0"/>
        <w:jc w:val="both"/>
      </w:pPr>
      <w:r>
        <w:t>Los objetos que fueron identificados en este caso de uso fueron:</w:t>
      </w:r>
    </w:p>
    <w:p w14:paraId="330DD5BC" w14:textId="77777777" w:rsidR="005849F6" w:rsidRDefault="005849F6" w:rsidP="005849F6">
      <w:pPr>
        <w:pStyle w:val="Prrafodelista"/>
        <w:numPr>
          <w:ilvl w:val="0"/>
          <w:numId w:val="17"/>
        </w:numPr>
        <w:jc w:val="both"/>
      </w:pPr>
      <w:proofErr w:type="spellStart"/>
      <w:r>
        <w:t>GestorRiesgo</w:t>
      </w:r>
      <w:proofErr w:type="spellEnd"/>
      <w:r>
        <w:t>.</w:t>
      </w:r>
    </w:p>
    <w:p w14:paraId="34CD499D" w14:textId="77777777" w:rsidR="005849F6" w:rsidRDefault="005849F6" w:rsidP="005849F6">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w:t>
      </w:r>
    </w:p>
    <w:p w14:paraId="428DEE57" w14:textId="77777777" w:rsidR="005849F6" w:rsidRDefault="005849F6" w:rsidP="005849F6">
      <w:pPr>
        <w:pStyle w:val="Prrafodelista"/>
        <w:numPr>
          <w:ilvl w:val="0"/>
          <w:numId w:val="17"/>
        </w:numPr>
        <w:jc w:val="both"/>
      </w:pPr>
      <w:r>
        <w:t xml:space="preserve">Riesgo. </w:t>
      </w:r>
    </w:p>
    <w:p w14:paraId="59FD656F" w14:textId="77777777" w:rsidR="005849F6" w:rsidRDefault="005849F6" w:rsidP="005849F6">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69292764"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proofErr w:type="spellStart"/>
      <w:r>
        <w:t>Categoria</w:t>
      </w:r>
      <w:proofErr w:type="spellEnd"/>
    </w:p>
    <w:p w14:paraId="26A92B45" w14:textId="77777777" w:rsidR="005849F6" w:rsidRDefault="005849F6" w:rsidP="005849F6">
      <w:pPr>
        <w:pStyle w:val="Prrafodelista"/>
        <w:numPr>
          <w:ilvl w:val="1"/>
          <w:numId w:val="17"/>
        </w:numPr>
      </w:pPr>
      <w:r>
        <w:t xml:space="preserve">Tendrá los atributos: nombre, </w:t>
      </w:r>
      <w:proofErr w:type="spellStart"/>
      <w:r>
        <w:t>descripcion</w:t>
      </w:r>
      <w:proofErr w:type="spellEnd"/>
      <w:r>
        <w:t xml:space="preserve"> y conexión</w:t>
      </w:r>
    </w:p>
    <w:p w14:paraId="42EDCDCF"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proofErr w:type="spellStart"/>
      <w:r>
        <w:t>Evaluacion</w:t>
      </w:r>
      <w:proofErr w:type="spellEnd"/>
    </w:p>
    <w:p w14:paraId="4F1EC574" w14:textId="77777777" w:rsidR="005849F6" w:rsidRDefault="005849F6" w:rsidP="005849F6">
      <w:pPr>
        <w:pStyle w:val="Prrafodelista"/>
        <w:numPr>
          <w:ilvl w:val="1"/>
          <w:numId w:val="17"/>
        </w:numPr>
      </w:pPr>
      <w:r>
        <w:t>Tendrá los atributos: impacto, probabilidad y conexión</w:t>
      </w:r>
    </w:p>
    <w:p w14:paraId="6A89D4C5" w14:textId="77777777" w:rsidR="005849F6" w:rsidRDefault="005849F6" w:rsidP="005849F6">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44B47D68" w14:textId="77777777" w:rsidR="005849F6" w:rsidRDefault="005849F6" w:rsidP="005849F6">
      <w:pPr>
        <w:ind w:left="360" w:firstLine="0"/>
        <w:jc w:val="both"/>
      </w:pPr>
      <w:r>
        <w:t>Estas clases están vinculadas al subsistema de Riesgos.</w:t>
      </w:r>
    </w:p>
    <w:p w14:paraId="38B9229F" w14:textId="77777777" w:rsidR="00AB1800" w:rsidRDefault="00AB1800" w:rsidP="00AB1800">
      <w:pPr>
        <w:pStyle w:val="PSI-Ttulo3"/>
      </w:pPr>
      <w:bookmarkStart w:id="27" w:name="_Toc180152889"/>
      <w:r>
        <w:lastRenderedPageBreak/>
        <w:t>Diagrama de Interacción</w:t>
      </w:r>
      <w:bookmarkEnd w:id="27"/>
      <w:r>
        <w:t xml:space="preserve"> </w:t>
      </w:r>
    </w:p>
    <w:p w14:paraId="31720FB2" w14:textId="34D166CC" w:rsidR="00AB1800" w:rsidRDefault="00AA083F" w:rsidP="00AB1800">
      <w:pPr>
        <w:pStyle w:val="PSI-Comentario"/>
        <w:rPr>
          <w:noProof/>
          <w:lang w:eastAsia="es-AR"/>
        </w:rPr>
      </w:pPr>
      <w:r>
        <w:rPr>
          <w:noProof/>
        </w:rPr>
        <w:drawing>
          <wp:inline distT="0" distB="0" distL="0" distR="0" wp14:anchorId="53EEB2CA" wp14:editId="6065BF0F">
            <wp:extent cx="5400040" cy="4617720"/>
            <wp:effectExtent l="0" t="0" r="0" b="0"/>
            <wp:docPr id="961999616" name="Imagen 2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617720"/>
                    </a:xfrm>
                    <a:prstGeom prst="rect">
                      <a:avLst/>
                    </a:prstGeom>
                    <a:noFill/>
                    <a:ln>
                      <a:noFill/>
                    </a:ln>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28" w:name="_Toc180152890"/>
      <w:r>
        <w:t>Caso de Uso 8: Añadir plan de acción</w:t>
      </w:r>
      <w:bookmarkEnd w:id="28"/>
    </w:p>
    <w:p w14:paraId="5EA1797B" w14:textId="77777777" w:rsidR="00AB1800" w:rsidRDefault="00AB1800" w:rsidP="00AB1800">
      <w:pPr>
        <w:pStyle w:val="PSI-Ttulo3"/>
      </w:pPr>
      <w:bookmarkStart w:id="29" w:name="_Toc180152891"/>
      <w:r>
        <w:t>Diagrama de paquetes</w:t>
      </w:r>
      <w:bookmarkEnd w:id="29"/>
    </w:p>
    <w:p w14:paraId="2AA4BC4D" w14:textId="77777777" w:rsidR="00227B5B" w:rsidRDefault="00227B5B" w:rsidP="00227B5B">
      <w:pPr>
        <w:ind w:left="0" w:firstLine="0"/>
        <w:jc w:val="both"/>
      </w:pPr>
      <w:r>
        <w:t>Los objetos que fueron identificados en este caso de uso fueron:</w:t>
      </w:r>
    </w:p>
    <w:p w14:paraId="0CD8973D" w14:textId="77777777" w:rsidR="00227B5B" w:rsidRDefault="00227B5B" w:rsidP="00227B5B">
      <w:pPr>
        <w:pStyle w:val="Prrafodelista"/>
        <w:numPr>
          <w:ilvl w:val="0"/>
          <w:numId w:val="17"/>
        </w:numPr>
        <w:jc w:val="both"/>
      </w:pPr>
      <w:proofErr w:type="spellStart"/>
      <w:r>
        <w:t>GestorRiesgo</w:t>
      </w:r>
      <w:proofErr w:type="spellEnd"/>
      <w:r>
        <w:t>.</w:t>
      </w:r>
    </w:p>
    <w:p w14:paraId="6C2EBAA7" w14:textId="5283095A"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w:t>
      </w:r>
      <w:r w:rsidR="002A523C">
        <w:t xml:space="preserve">, </w:t>
      </w:r>
      <w:r w:rsidR="002A523C">
        <w:t>Crear tarea, modificar tarea</w:t>
      </w:r>
      <w:r w:rsidR="002A523C">
        <w:t xml:space="preserve"> por id</w:t>
      </w:r>
      <w:r w:rsidR="002A523C">
        <w:t>, vincular o desvincular participante, eliminar tarea</w:t>
      </w:r>
      <w:r w:rsidR="002A523C">
        <w:t xml:space="preserve"> por id, </w:t>
      </w:r>
      <w:r w:rsidR="002A523C">
        <w:t>Crear plan de riesgo, actualizar plan de riesgo por id, eliminar plan de riesgo por id, vincular iteración, Vincular o desvincular tareas.</w:t>
      </w:r>
      <w:r>
        <w:t>.</w:t>
      </w:r>
    </w:p>
    <w:p w14:paraId="57BB7B0C" w14:textId="77777777" w:rsidR="00227B5B" w:rsidRDefault="00227B5B" w:rsidP="00227B5B">
      <w:pPr>
        <w:pStyle w:val="Prrafodelista"/>
        <w:numPr>
          <w:ilvl w:val="0"/>
          <w:numId w:val="17"/>
        </w:numPr>
        <w:jc w:val="both"/>
      </w:pPr>
      <w:r>
        <w:t xml:space="preserve">Riesgo. </w:t>
      </w:r>
    </w:p>
    <w:p w14:paraId="4E6C683B" w14:textId="77777777" w:rsidR="00227B5B" w:rsidRDefault="00227B5B" w:rsidP="00227B5B">
      <w:pPr>
        <w:pStyle w:val="Prrafodelista"/>
        <w:numPr>
          <w:ilvl w:val="1"/>
          <w:numId w:val="17"/>
        </w:numPr>
        <w:jc w:val="both"/>
      </w:pPr>
      <w:r>
        <w:t xml:space="preserve">Tendrá los atributos: </w:t>
      </w:r>
      <w:proofErr w:type="spellStart"/>
      <w:r>
        <w:t>descripcion</w:t>
      </w:r>
      <w:proofErr w:type="spellEnd"/>
      <w:r>
        <w:t xml:space="preserve">, </w:t>
      </w:r>
      <w:proofErr w:type="spellStart"/>
      <w:r>
        <w:t>factor_riesgo</w:t>
      </w:r>
      <w:proofErr w:type="spellEnd"/>
      <w:r>
        <w:t xml:space="preserve">, categoría, </w:t>
      </w:r>
      <w:proofErr w:type="spellStart"/>
      <w:r>
        <w:t>iteracion</w:t>
      </w:r>
      <w:proofErr w:type="spellEnd"/>
      <w:r>
        <w:t xml:space="preserve"> y conexión.</w:t>
      </w:r>
    </w:p>
    <w:p w14:paraId="2FE7765A" w14:textId="77777777" w:rsidR="00227B5B" w:rsidRDefault="00227B5B" w:rsidP="00227B5B">
      <w:pPr>
        <w:pStyle w:val="Prrafodelista"/>
        <w:numPr>
          <w:ilvl w:val="1"/>
          <w:numId w:val="17"/>
        </w:numPr>
      </w:pPr>
      <w:r>
        <w:lastRenderedPageBreak/>
        <w:t xml:space="preserve">Tendrá los métodos: Constructor, los métodos </w:t>
      </w:r>
      <w:proofErr w:type="spellStart"/>
      <w:r>
        <w:t>get</w:t>
      </w:r>
      <w:proofErr w:type="spellEnd"/>
      <w:r>
        <w:t xml:space="preserve">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proofErr w:type="spellStart"/>
      <w:r>
        <w:t>Categoria</w:t>
      </w:r>
      <w:proofErr w:type="spellEnd"/>
    </w:p>
    <w:p w14:paraId="639B5119" w14:textId="77777777" w:rsidR="00227B5B" w:rsidRDefault="00227B5B" w:rsidP="00227B5B">
      <w:pPr>
        <w:pStyle w:val="Prrafodelista"/>
        <w:numPr>
          <w:ilvl w:val="1"/>
          <w:numId w:val="17"/>
        </w:numPr>
      </w:pPr>
      <w:r>
        <w:t xml:space="preserve">Tendrá los atributos: nombre, </w:t>
      </w:r>
      <w:proofErr w:type="spellStart"/>
      <w:r>
        <w:t>descripcion</w:t>
      </w:r>
      <w:proofErr w:type="spellEnd"/>
      <w:r>
        <w:t xml:space="preserve"> y conexión</w:t>
      </w:r>
    </w:p>
    <w:p w14:paraId="5883120F"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proofErr w:type="spellStart"/>
      <w:r>
        <w:t>Evaluacion</w:t>
      </w:r>
      <w:proofErr w:type="spellEnd"/>
    </w:p>
    <w:p w14:paraId="752B7A0E" w14:textId="77777777" w:rsidR="00227B5B" w:rsidRDefault="00227B5B" w:rsidP="00227B5B">
      <w:pPr>
        <w:pStyle w:val="Prrafodelista"/>
        <w:numPr>
          <w:ilvl w:val="1"/>
          <w:numId w:val="17"/>
        </w:numPr>
      </w:pPr>
      <w:r>
        <w:t>Tendrá los atributos: impacto, probabilidad y conexión</w:t>
      </w:r>
    </w:p>
    <w:p w14:paraId="1FF66226" w14:textId="77777777" w:rsidR="00227B5B" w:rsidRDefault="00227B5B" w:rsidP="00227B5B">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 crear una </w:t>
      </w:r>
      <w:proofErr w:type="spellStart"/>
      <w:r>
        <w:t>evaluacion</w:t>
      </w:r>
      <w:proofErr w:type="spellEnd"/>
      <w:r>
        <w:t xml:space="preserve">, obtener evaluaciones de un riesgo, obtener todas las evaluaciones, actualizar </w:t>
      </w:r>
      <w:proofErr w:type="spellStart"/>
      <w:r>
        <w:t>evaluacion</w:t>
      </w:r>
      <w:proofErr w:type="spellEnd"/>
      <w:r>
        <w:t xml:space="preserve"> por id, eliminar </w:t>
      </w:r>
      <w:proofErr w:type="spellStart"/>
      <w:r>
        <w:t>evaluacion</w:t>
      </w:r>
      <w:proofErr w:type="spellEnd"/>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proofErr w:type="spellStart"/>
      <w:r>
        <w:t>PlanDeRiesgo</w:t>
      </w:r>
      <w:proofErr w:type="spellEnd"/>
    </w:p>
    <w:p w14:paraId="48AB74A7" w14:textId="546669ED" w:rsidR="00227B5B" w:rsidRDefault="00227B5B" w:rsidP="00227B5B">
      <w:pPr>
        <w:pStyle w:val="Prrafodelista"/>
        <w:numPr>
          <w:ilvl w:val="1"/>
          <w:numId w:val="17"/>
        </w:numPr>
      </w:pPr>
      <w:r>
        <w:t>Tendrá los atributos</w:t>
      </w:r>
      <w:r w:rsidR="002F379C">
        <w:t xml:space="preserve">: nombre, </w:t>
      </w:r>
      <w:proofErr w:type="spellStart"/>
      <w:r w:rsidR="002F379C">
        <w:t>descripcion</w:t>
      </w:r>
      <w:proofErr w:type="spellEnd"/>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w:t>
      </w:r>
      <w:r w:rsidR="002F379C">
        <w:t xml:space="preserve">Constructor, los métodos </w:t>
      </w:r>
      <w:proofErr w:type="spellStart"/>
      <w:r w:rsidR="002F379C">
        <w:t>get</w:t>
      </w:r>
      <w:proofErr w:type="spellEnd"/>
      <w:r w:rsidR="002F379C">
        <w:t xml:space="preserve">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158C6B82" w:rsidR="00C46F82" w:rsidRDefault="00E76D7D" w:rsidP="00E76D7D">
      <w:pPr>
        <w:pStyle w:val="Prrafodelista"/>
        <w:numPr>
          <w:ilvl w:val="1"/>
          <w:numId w:val="17"/>
        </w:numPr>
      </w:pPr>
      <w:r>
        <w:t xml:space="preserve">Tendrá los atributos: nombre, </w:t>
      </w:r>
      <w:proofErr w:type="spellStart"/>
      <w:r>
        <w:t>descripcion</w:t>
      </w:r>
      <w:proofErr w:type="spellEnd"/>
      <w:r>
        <w:t xml:space="preserve">, estado, </w:t>
      </w:r>
      <w:proofErr w:type="spellStart"/>
      <w:r>
        <w:t>fecha_inicio</w:t>
      </w:r>
      <w:proofErr w:type="spellEnd"/>
      <w:r>
        <w:t xml:space="preserve">, </w:t>
      </w:r>
      <w:proofErr w:type="spellStart"/>
      <w:r>
        <w:t>fecha_fin</w:t>
      </w:r>
      <w:proofErr w:type="spellEnd"/>
      <w:r>
        <w:t xml:space="preserve"> y conexión.</w:t>
      </w:r>
    </w:p>
    <w:p w14:paraId="26AC726B" w14:textId="24371FFB" w:rsidR="00E76D7D" w:rsidRDefault="00E76D7D" w:rsidP="00E76D7D">
      <w:pPr>
        <w:pStyle w:val="Prrafodelista"/>
        <w:numPr>
          <w:ilvl w:val="1"/>
          <w:numId w:val="17"/>
        </w:numPr>
      </w:pPr>
      <w:r>
        <w:t xml:space="preserve">Tendrá los métodos: Constructor, los métodos </w:t>
      </w:r>
      <w:proofErr w:type="spellStart"/>
      <w:r>
        <w:t>get</w:t>
      </w:r>
      <w:proofErr w:type="spellEnd"/>
      <w:r>
        <w:t xml:space="preserve"> y set de cada atributo excepto para conexión,</w:t>
      </w:r>
      <w:r w:rsidR="00722F52">
        <w:t xml:space="preserve"> Crear tarea, modificar tarea</w:t>
      </w:r>
      <w:r w:rsidR="002A523C">
        <w:t xml:space="preserve"> por id</w:t>
      </w:r>
      <w:r w:rsidR="00722F52">
        <w:t xml:space="preserve">, </w:t>
      </w:r>
      <w:r w:rsidR="00722F52">
        <w:t>vincular o desvincular participante,</w:t>
      </w:r>
      <w:r w:rsidR="00722F52">
        <w:t xml:space="preserve"> eliminar tarea</w:t>
      </w:r>
      <w:r w:rsidR="002A523C">
        <w:t xml:space="preserve"> por id</w:t>
      </w:r>
      <w:r w:rsidR="00722F52">
        <w:t>.</w:t>
      </w:r>
    </w:p>
    <w:p w14:paraId="4A201768" w14:textId="77777777" w:rsidR="00227B5B" w:rsidRDefault="00227B5B" w:rsidP="00227B5B">
      <w:pPr>
        <w:ind w:left="360" w:firstLine="0"/>
        <w:jc w:val="both"/>
      </w:pPr>
      <w:r>
        <w:t>Estas clases están vinculadas al subsistema de Riesgos.</w:t>
      </w:r>
    </w:p>
    <w:p w14:paraId="68CBBB7D" w14:textId="77777777" w:rsidR="00AB1800" w:rsidRDefault="00AB1800" w:rsidP="00AB1800">
      <w:pPr>
        <w:pStyle w:val="PSI-Ttulo3"/>
      </w:pPr>
      <w:bookmarkStart w:id="30" w:name="_Toc180152892"/>
      <w:r>
        <w:lastRenderedPageBreak/>
        <w:t>Diagrama de Interacción</w:t>
      </w:r>
      <w:bookmarkEnd w:id="30"/>
      <w:r>
        <w:t xml:space="preserve"> </w:t>
      </w:r>
    </w:p>
    <w:p w14:paraId="6AE4A750" w14:textId="13D8E510" w:rsidR="00AB1800" w:rsidRDefault="00AA083F" w:rsidP="00AB1800">
      <w:pPr>
        <w:pStyle w:val="PSI-Comentario"/>
        <w:rPr>
          <w:noProof/>
          <w:lang w:eastAsia="es-AR"/>
        </w:rPr>
      </w:pPr>
      <w:r>
        <w:rPr>
          <w:noProof/>
        </w:rPr>
        <w:drawing>
          <wp:inline distT="0" distB="0" distL="0" distR="0" wp14:anchorId="496318CC" wp14:editId="5158F9B7">
            <wp:extent cx="5400040" cy="4232910"/>
            <wp:effectExtent l="0" t="0" r="0" b="0"/>
            <wp:docPr id="85732528" name="Imagen 2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232910"/>
                    </a:xfrm>
                    <a:prstGeom prst="rect">
                      <a:avLst/>
                    </a:prstGeom>
                    <a:noFill/>
                    <a:ln>
                      <a:noFill/>
                    </a:ln>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1" w:name="_Toc180152893"/>
      <w:r>
        <w:t>Caso de Uso 9: Modificar plan de acción</w:t>
      </w:r>
      <w:bookmarkEnd w:id="31"/>
    </w:p>
    <w:p w14:paraId="57E1F751" w14:textId="77777777" w:rsidR="00AB1800" w:rsidRDefault="00AB1800" w:rsidP="00AB1800">
      <w:pPr>
        <w:pStyle w:val="PSI-Ttulo3"/>
      </w:pPr>
      <w:bookmarkStart w:id="32" w:name="_Toc180152894"/>
      <w:r>
        <w:t>Diagrama de paquetes</w:t>
      </w:r>
      <w:bookmarkEnd w:id="32"/>
    </w:p>
    <w:p w14:paraId="56A6A594" w14:textId="77777777" w:rsidR="00115781" w:rsidRDefault="00115781" w:rsidP="00115781">
      <w:pPr>
        <w:ind w:left="0" w:firstLine="0"/>
      </w:pPr>
      <w:r>
        <w:t>Será definido en la siguiente entrega.</w:t>
      </w:r>
    </w:p>
    <w:p w14:paraId="49644D80" w14:textId="77777777" w:rsidR="00AB1800" w:rsidRDefault="00AB1800" w:rsidP="00AB1800">
      <w:pPr>
        <w:pStyle w:val="PSI-Ttulo3"/>
      </w:pPr>
      <w:bookmarkStart w:id="33" w:name="_Toc180152895"/>
      <w:r>
        <w:lastRenderedPageBreak/>
        <w:t>Diagrama de Interacción</w:t>
      </w:r>
      <w:bookmarkEnd w:id="33"/>
      <w:r>
        <w:t xml:space="preserve"> </w:t>
      </w:r>
    </w:p>
    <w:p w14:paraId="27FDF654" w14:textId="463DA53B" w:rsidR="00AB1800" w:rsidRDefault="00AA083F" w:rsidP="00AB1800">
      <w:pPr>
        <w:pStyle w:val="PSI-Comentario"/>
      </w:pPr>
      <w:r>
        <w:rPr>
          <w:noProof/>
        </w:rPr>
        <w:drawing>
          <wp:inline distT="0" distB="0" distL="0" distR="0" wp14:anchorId="13874F7C" wp14:editId="7FD947A1">
            <wp:extent cx="5400040" cy="4285615"/>
            <wp:effectExtent l="0" t="0" r="0" b="635"/>
            <wp:docPr id="467037882" name="Imagen 2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285615"/>
                    </a:xfrm>
                    <a:prstGeom prst="rect">
                      <a:avLst/>
                    </a:prstGeom>
                    <a:noFill/>
                    <a:ln>
                      <a:noFill/>
                    </a:ln>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34" w:name="_Toc180152896"/>
      <w:r>
        <w:t>Caso de Uso 1</w:t>
      </w:r>
      <w:r w:rsidR="001C2C13">
        <w:t>0</w:t>
      </w:r>
      <w:r>
        <w:t>: Realizar informes</w:t>
      </w:r>
      <w:bookmarkEnd w:id="34"/>
    </w:p>
    <w:p w14:paraId="3218F4A3" w14:textId="77777777" w:rsidR="00AB1800" w:rsidRDefault="00AB1800" w:rsidP="00AB1800">
      <w:pPr>
        <w:pStyle w:val="PSI-Ttulo3"/>
      </w:pPr>
      <w:bookmarkStart w:id="35" w:name="_Toc180152897"/>
      <w:r>
        <w:t>Diagrama de paquetes</w:t>
      </w:r>
      <w:bookmarkEnd w:id="35"/>
    </w:p>
    <w:p w14:paraId="522AF89B" w14:textId="77777777" w:rsidR="00115781" w:rsidRDefault="00115781" w:rsidP="00115781">
      <w:pPr>
        <w:ind w:left="0" w:firstLine="0"/>
      </w:pPr>
      <w:r>
        <w:t>Será definido en la siguiente entrega.</w:t>
      </w:r>
    </w:p>
    <w:p w14:paraId="4CBA16F3" w14:textId="77777777" w:rsidR="00AB1800" w:rsidRDefault="00AB1800" w:rsidP="00AB1800">
      <w:pPr>
        <w:pStyle w:val="PSI-Ttulo3"/>
      </w:pPr>
      <w:bookmarkStart w:id="36" w:name="_Toc180152898"/>
      <w:r>
        <w:lastRenderedPageBreak/>
        <w:t>Diagrama de Interacción</w:t>
      </w:r>
      <w:bookmarkEnd w:id="36"/>
      <w:r>
        <w:t xml:space="preserve"> </w:t>
      </w:r>
    </w:p>
    <w:p w14:paraId="1A0F4006" w14:textId="41C02515" w:rsidR="00AB1800" w:rsidRDefault="00AA083F" w:rsidP="00B16508">
      <w:pPr>
        <w:pStyle w:val="PSI-Comentario"/>
        <w:jc w:val="center"/>
      </w:pPr>
      <w:r>
        <w:rPr>
          <w:noProof/>
        </w:rPr>
        <w:drawing>
          <wp:inline distT="0" distB="0" distL="0" distR="0" wp14:anchorId="278739FD" wp14:editId="0B985CE1">
            <wp:extent cx="5400040" cy="5619750"/>
            <wp:effectExtent l="0" t="0" r="0" b="0"/>
            <wp:docPr id="123157331" name="Imagen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619750"/>
                    </a:xfrm>
                    <a:prstGeom prst="rect">
                      <a:avLst/>
                    </a:prstGeom>
                    <a:noFill/>
                    <a:ln>
                      <a:noFill/>
                    </a:ln>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37" w:name="_Toc180152899"/>
      <w:r>
        <w:t>Caso de Uso 1</w:t>
      </w:r>
      <w:r w:rsidR="001C2C13">
        <w:t>1</w:t>
      </w:r>
      <w:r>
        <w:t>: Exportar archivos</w:t>
      </w:r>
      <w:bookmarkEnd w:id="37"/>
    </w:p>
    <w:p w14:paraId="4601901B" w14:textId="77777777" w:rsidR="00AB1800" w:rsidRDefault="00AB1800" w:rsidP="00AB1800">
      <w:pPr>
        <w:pStyle w:val="PSI-Ttulo3"/>
      </w:pPr>
      <w:bookmarkStart w:id="38" w:name="_Toc180152900"/>
      <w:r>
        <w:t>Diagrama de paquetes</w:t>
      </w:r>
      <w:bookmarkEnd w:id="38"/>
    </w:p>
    <w:p w14:paraId="559023FB" w14:textId="77777777" w:rsidR="00115781" w:rsidRDefault="00115781" w:rsidP="00115781">
      <w:pPr>
        <w:ind w:left="0" w:firstLine="0"/>
      </w:pPr>
      <w:r>
        <w:t>Será definido en la siguiente entrega.</w:t>
      </w:r>
    </w:p>
    <w:p w14:paraId="7EF3C871" w14:textId="77777777" w:rsidR="00AB1800" w:rsidRDefault="00AB1800" w:rsidP="00AB1800">
      <w:pPr>
        <w:pStyle w:val="PSI-Ttulo3"/>
      </w:pPr>
      <w:bookmarkStart w:id="39" w:name="_Toc180152901"/>
      <w:r>
        <w:lastRenderedPageBreak/>
        <w:t>Diagrama de Interacción</w:t>
      </w:r>
      <w:bookmarkEnd w:id="39"/>
      <w:r>
        <w:t xml:space="preserve"> </w:t>
      </w:r>
    </w:p>
    <w:p w14:paraId="695D905C" w14:textId="41ED4ECB" w:rsidR="00AB1800" w:rsidRDefault="00D9018B" w:rsidP="00AB1800">
      <w:pPr>
        <w:pStyle w:val="PSI-Comentario"/>
      </w:pPr>
      <w:r>
        <w:rPr>
          <w:noProof/>
        </w:rPr>
        <w:drawing>
          <wp:inline distT="0" distB="0" distL="0" distR="0" wp14:anchorId="02B179C3" wp14:editId="5B6DA14A">
            <wp:extent cx="5400040" cy="4787900"/>
            <wp:effectExtent l="0" t="0" r="0" b="0"/>
            <wp:docPr id="39455779" name="Imagen 1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a:noFill/>
                    </a:ln>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6D7DDE">
      <w:pPr>
        <w:pStyle w:val="PSI-Ttulo2"/>
        <w:ind w:left="0" w:firstLine="0"/>
      </w:pPr>
    </w:p>
    <w:p w14:paraId="0DB44067" w14:textId="41A87881" w:rsidR="00AB1800" w:rsidRDefault="00AB1800" w:rsidP="00AB1800">
      <w:pPr>
        <w:pStyle w:val="PSI-Ttulo2"/>
      </w:pPr>
      <w:bookmarkStart w:id="40" w:name="_Toc180152902"/>
      <w:r>
        <w:t>Caso de Uso 1</w:t>
      </w:r>
      <w:r w:rsidR="001C2C13">
        <w:t>2</w:t>
      </w:r>
      <w:r>
        <w:t>: Realizar análisis de riesgo</w:t>
      </w:r>
      <w:bookmarkEnd w:id="40"/>
    </w:p>
    <w:p w14:paraId="571771A7" w14:textId="77777777" w:rsidR="00AB1800" w:rsidRDefault="00AB1800" w:rsidP="00AB1800">
      <w:pPr>
        <w:pStyle w:val="PSI-Ttulo3"/>
      </w:pPr>
      <w:bookmarkStart w:id="41" w:name="_Toc180152903"/>
      <w:r>
        <w:t>Diagrama de paquetes</w:t>
      </w:r>
      <w:bookmarkEnd w:id="41"/>
    </w:p>
    <w:p w14:paraId="0CE19F31" w14:textId="77777777" w:rsidR="003C0218" w:rsidRDefault="003C0218" w:rsidP="003C0218">
      <w:pPr>
        <w:ind w:left="0" w:firstLine="0"/>
      </w:pPr>
      <w:r>
        <w:t>Será definido en la siguiente entrega.</w:t>
      </w:r>
    </w:p>
    <w:p w14:paraId="193EC023" w14:textId="77777777" w:rsidR="00AB1800" w:rsidRDefault="00AB1800" w:rsidP="00AB1800">
      <w:pPr>
        <w:pStyle w:val="PSI-Ttulo3"/>
      </w:pPr>
      <w:bookmarkStart w:id="42" w:name="_Toc180152904"/>
      <w:r>
        <w:lastRenderedPageBreak/>
        <w:t>Diagrama de Interacción</w:t>
      </w:r>
      <w:bookmarkEnd w:id="42"/>
      <w:r>
        <w:t xml:space="preserve"> </w:t>
      </w:r>
    </w:p>
    <w:p w14:paraId="175DCA05" w14:textId="5C7772C7" w:rsidR="00AB1800" w:rsidRDefault="00270685" w:rsidP="00AB1800">
      <w:pPr>
        <w:pStyle w:val="PSI-Comentario"/>
      </w:pPr>
      <w:r>
        <w:rPr>
          <w:noProof/>
        </w:rPr>
        <w:drawing>
          <wp:inline distT="0" distB="0" distL="0" distR="0" wp14:anchorId="0FE8696A" wp14:editId="7BDDF902">
            <wp:extent cx="5400040" cy="4445000"/>
            <wp:effectExtent l="0" t="0" r="0" b="0"/>
            <wp:docPr id="1407807872" name="Imagen 2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445000"/>
                    </a:xfrm>
                    <a:prstGeom prst="rect">
                      <a:avLst/>
                    </a:prstGeom>
                    <a:noFill/>
                    <a:ln>
                      <a:noFill/>
                    </a:ln>
                  </pic:spPr>
                </pic:pic>
              </a:graphicData>
            </a:graphic>
          </wp:inline>
        </w:drawing>
      </w:r>
    </w:p>
    <w:p w14:paraId="7FB88437" w14:textId="036152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p>
    <w:p w14:paraId="3EAD6ADF" w14:textId="77777777" w:rsidR="00C56DAA" w:rsidRPr="00C56DAA" w:rsidRDefault="00C56DAA" w:rsidP="00AB1800">
      <w:pPr>
        <w:pStyle w:val="PSI-Comentario"/>
        <w:rPr>
          <w:lang w:val="es-ES"/>
        </w:rPr>
      </w:pPr>
    </w:p>
    <w:p w14:paraId="643A779A" w14:textId="1B592DC0" w:rsidR="002D57DA" w:rsidRDefault="002D57DA" w:rsidP="006D7DDE">
      <w:pPr>
        <w:pStyle w:val="PSI-Ttulo2"/>
        <w:ind w:left="0" w:firstLine="0"/>
      </w:pPr>
      <w:bookmarkStart w:id="43" w:name="_Toc180152905"/>
      <w:r>
        <w:t>Diseño de Objetos</w:t>
      </w:r>
      <w:bookmarkEnd w:id="43"/>
    </w:p>
    <w:p w14:paraId="07A1D5D5" w14:textId="207F172E" w:rsidR="003C0218" w:rsidRPr="003C0218" w:rsidRDefault="003C0218" w:rsidP="003C0218">
      <w:pPr>
        <w:ind w:left="0" w:firstLine="0"/>
      </w:pPr>
      <w:r>
        <w:t>A</w:t>
      </w:r>
      <w:r w:rsidRPr="003C0218">
        <w:t xml:space="preserve"> </w:t>
      </w:r>
      <w:r>
        <w:t>Será definido en la siguiente entrega.</w:t>
      </w:r>
    </w:p>
    <w:p w14:paraId="320B39A5" w14:textId="77777777" w:rsidR="002D57DA" w:rsidRDefault="00251E3D" w:rsidP="00251E3D">
      <w:pPr>
        <w:pStyle w:val="PSI-Ttulo2"/>
      </w:pPr>
      <w:r>
        <w:t xml:space="preserve"> </w:t>
      </w:r>
      <w:bookmarkStart w:id="44" w:name="_Toc180152906"/>
      <w:r w:rsidR="002D57DA">
        <w:t>[Objeto 1]</w:t>
      </w:r>
      <w:bookmarkEnd w:id="44"/>
    </w:p>
    <w:p w14:paraId="73AF3B97" w14:textId="77777777" w:rsidR="002D57DA" w:rsidRDefault="002D57DA" w:rsidP="00251E3D">
      <w:pPr>
        <w:pStyle w:val="PSI-Comentario"/>
      </w:pPr>
      <w:r>
        <w:t>[Se especifican los parámetros, reglas, condiciones usando la misma sintaxis del lenguaje y el código y métodos son especificados en pseudocódigo.]</w:t>
      </w:r>
    </w:p>
    <w:p w14:paraId="248E0917" w14:textId="77777777" w:rsidR="006D7DDE" w:rsidRDefault="006D7DDE" w:rsidP="006D7DDE">
      <w:pPr>
        <w:pStyle w:val="PSI-ComentarioVieta"/>
      </w:pPr>
      <w:r>
        <w:t>Descripción:</w:t>
      </w:r>
    </w:p>
    <w:p w14:paraId="77FF8D4C" w14:textId="77777777" w:rsidR="006D7DDE" w:rsidRDefault="006D7DDE" w:rsidP="006D7DDE">
      <w:pPr>
        <w:pStyle w:val="PSI-ComentarioVieta"/>
      </w:pPr>
      <w:r>
        <w:t>Objetivo:</w:t>
      </w:r>
    </w:p>
    <w:p w14:paraId="21DC8390" w14:textId="77777777" w:rsidR="006D7DDE" w:rsidRDefault="00571137" w:rsidP="006D7DDE">
      <w:pPr>
        <w:pStyle w:val="PSI-ComentarioVieta"/>
      </w:pPr>
      <w:r>
        <w:t>Atributos</w:t>
      </w:r>
      <w:r w:rsidR="006D7DDE">
        <w:t>:</w:t>
      </w:r>
    </w:p>
    <w:p w14:paraId="23AFF4F8" w14:textId="77777777" w:rsidR="00571137" w:rsidRDefault="00571137" w:rsidP="006D7DDE">
      <w:pPr>
        <w:pStyle w:val="PSI-ComentarioVieta"/>
      </w:pPr>
      <w:r>
        <w:t>Métodos</w:t>
      </w:r>
    </w:p>
    <w:p w14:paraId="305596C7" w14:textId="77777777" w:rsidR="006D7DDE" w:rsidRDefault="006D7DDE" w:rsidP="006D7DDE">
      <w:pPr>
        <w:pStyle w:val="PSI-ComentarioVieta"/>
      </w:pPr>
      <w:r>
        <w:t>Interacciones:</w:t>
      </w:r>
    </w:p>
    <w:p w14:paraId="5E860B1C" w14:textId="77777777" w:rsidR="006D7DDE" w:rsidRDefault="006D7DDE" w:rsidP="006D7DDE">
      <w:pPr>
        <w:pStyle w:val="PSI-ComentarioVieta"/>
      </w:pPr>
      <w:r>
        <w:t>Diagrama de estado</w:t>
      </w:r>
    </w:p>
    <w:p w14:paraId="57652190" w14:textId="77777777" w:rsidR="006D7DDE" w:rsidRDefault="00DC6867" w:rsidP="006D7DDE">
      <w:pPr>
        <w:pStyle w:val="PSI-ComentarioVieta"/>
      </w:pPr>
      <w:r>
        <w:t>Interfaces que implementa</w:t>
      </w:r>
    </w:p>
    <w:p w14:paraId="5DC57CD5" w14:textId="77777777" w:rsidR="00DC6867" w:rsidRPr="006D7DDE" w:rsidRDefault="00DC6867" w:rsidP="00571137">
      <w:pPr>
        <w:pStyle w:val="PSI-ComentarioVieta"/>
        <w:numPr>
          <w:ilvl w:val="0"/>
          <w:numId w:val="0"/>
        </w:numPr>
        <w:ind w:left="1072"/>
      </w:pPr>
    </w:p>
    <w:p w14:paraId="7C52EA51" w14:textId="77777777" w:rsidR="002D57DA" w:rsidRDefault="00251E3D" w:rsidP="00251E3D">
      <w:pPr>
        <w:pStyle w:val="PSI-Ttulo2"/>
      </w:pPr>
      <w:r>
        <w:t xml:space="preserve"> </w:t>
      </w:r>
      <w:bookmarkStart w:id="45" w:name="_Toc180152907"/>
      <w:r w:rsidR="002D57DA">
        <w:t>[Objeto 2]</w:t>
      </w:r>
      <w:bookmarkEnd w:id="45"/>
    </w:p>
    <w:p w14:paraId="13F417B2" w14:textId="77777777" w:rsidR="002D57DA" w:rsidRDefault="002D57DA" w:rsidP="00251E3D">
      <w:pPr>
        <w:pStyle w:val="PSI-Comentario"/>
      </w:pPr>
      <w:r>
        <w:t>...</w:t>
      </w:r>
    </w:p>
    <w:p w14:paraId="163DBB4B" w14:textId="77777777" w:rsidR="002D57DA" w:rsidRDefault="00934B12" w:rsidP="007251BA">
      <w:pPr>
        <w:pStyle w:val="PSI-Ttulo1"/>
      </w:pPr>
      <w:r>
        <w:br/>
      </w:r>
      <w:bookmarkStart w:id="46" w:name="_Toc180152908"/>
      <w:r w:rsidR="002D57DA">
        <w:t>Diseño de Subsistemas</w:t>
      </w:r>
      <w:bookmarkEnd w:id="46"/>
    </w:p>
    <w:p w14:paraId="5A487CE3" w14:textId="0E3D3135" w:rsidR="003C0218" w:rsidRPr="003C0218" w:rsidRDefault="003C0218" w:rsidP="003C0218">
      <w:pPr>
        <w:ind w:left="0" w:firstLine="0"/>
      </w:pPr>
      <w:r>
        <w:t>Será definido en la siguiente entrega.</w:t>
      </w:r>
    </w:p>
    <w:p w14:paraId="0FDEE3ED" w14:textId="77777777" w:rsidR="002D57DA" w:rsidRDefault="00251E3D" w:rsidP="00251E3D">
      <w:pPr>
        <w:pStyle w:val="PSI-Ttulo2"/>
      </w:pPr>
      <w:bookmarkStart w:id="47" w:name="_Toc180152909"/>
      <w:r>
        <w:t>S</w:t>
      </w:r>
      <w:r w:rsidR="002D57DA">
        <w:t>ubsistemas Específicos</w:t>
      </w:r>
      <w:bookmarkEnd w:id="47"/>
    </w:p>
    <w:p w14:paraId="74DAA3B5" w14:textId="77777777" w:rsidR="00DF6AB4" w:rsidRDefault="00251E3D" w:rsidP="00251E3D">
      <w:pPr>
        <w:pStyle w:val="PSI-Ttulo3"/>
      </w:pPr>
      <w:r>
        <w:t xml:space="preserve"> </w:t>
      </w:r>
      <w:bookmarkStart w:id="48" w:name="_Toc180152910"/>
      <w:r w:rsidR="002D57DA">
        <w:t>[Nombre del Subsistema Específico 1]</w:t>
      </w:r>
      <w:bookmarkEnd w:id="48"/>
    </w:p>
    <w:p w14:paraId="02C741D5" w14:textId="77777777" w:rsidR="002D57DA" w:rsidRDefault="002D57DA" w:rsidP="00251E3D">
      <w:pPr>
        <w:pStyle w:val="PSI-Ttulo3"/>
      </w:pPr>
      <w:bookmarkStart w:id="49" w:name="_Toc180152911"/>
      <w:r>
        <w:t>Propósito</w:t>
      </w:r>
      <w:bookmarkEnd w:id="49"/>
    </w:p>
    <w:p w14:paraId="31352B39" w14:textId="77777777" w:rsidR="002D57DA" w:rsidRDefault="002D57DA" w:rsidP="00251E3D">
      <w:pPr>
        <w:pStyle w:val="PSI-Comentario"/>
      </w:pPr>
      <w:r>
        <w:t>[Descripción de por qué el subsistema existe. Este atributo debe dar la razón de la creación del subsistema. Como ser la funcionalidad específica y los requerimientos de performance por los cuales fue creado. También describe requerimientos especiales que se deben lograr con él que no están incluidos en la especificación de requerimientos del software.]</w:t>
      </w:r>
    </w:p>
    <w:p w14:paraId="5FC7EEF1" w14:textId="77777777" w:rsidR="00DF6AB4" w:rsidRDefault="00DF6AB4" w:rsidP="00251E3D">
      <w:pPr>
        <w:pStyle w:val="PSI-Comentario"/>
      </w:pPr>
    </w:p>
    <w:p w14:paraId="14267E1A" w14:textId="77777777" w:rsidR="002D57DA" w:rsidRDefault="002D57DA" w:rsidP="00251E3D">
      <w:pPr>
        <w:pStyle w:val="PSI-Ttulo3"/>
      </w:pPr>
      <w:bookmarkStart w:id="50" w:name="_Toc180152912"/>
      <w:r>
        <w:t>Función</w:t>
      </w:r>
      <w:bookmarkEnd w:id="50"/>
    </w:p>
    <w:p w14:paraId="23C06A2A" w14:textId="77777777" w:rsidR="002D57DA" w:rsidRDefault="002D57DA" w:rsidP="00251E3D">
      <w:pPr>
        <w:pStyle w:val="PSI-Comentario"/>
      </w:pPr>
      <w:r>
        <w:t>[</w:t>
      </w:r>
      <w:r w:rsidR="00934B12">
        <w:t>Expresa</w:t>
      </w:r>
      <w:r>
        <w:t xml:space="preserve"> qué </w:t>
      </w:r>
      <w:r w:rsidR="00DF6AB4">
        <w:t>realiza</w:t>
      </w:r>
      <w:r>
        <w:t xml:space="preserve"> el subsistema. Establece la transformación aplicada a las entradas del subsistema para producir la salida deseada.]</w:t>
      </w:r>
    </w:p>
    <w:p w14:paraId="27B58202" w14:textId="77777777" w:rsidR="00DF6AB4" w:rsidRDefault="00DF6AB4" w:rsidP="00251E3D">
      <w:pPr>
        <w:pStyle w:val="PSI-Comentario"/>
      </w:pPr>
    </w:p>
    <w:p w14:paraId="79495BC4" w14:textId="77777777" w:rsidR="002D57DA" w:rsidRDefault="002D57DA" w:rsidP="00251E3D">
      <w:pPr>
        <w:pStyle w:val="PSI-Ttulo3"/>
      </w:pPr>
      <w:bookmarkStart w:id="51" w:name="_Toc180152913"/>
      <w:r>
        <w:t>Subordinados</w:t>
      </w:r>
      <w:bookmarkEnd w:id="51"/>
    </w:p>
    <w:p w14:paraId="0E5274A1" w14:textId="77777777" w:rsidR="002D57DA" w:rsidRDefault="002D57DA" w:rsidP="00251E3D">
      <w:pPr>
        <w:pStyle w:val="PSI-Comentario"/>
      </w:pPr>
      <w:r>
        <w:t>[Se identifican los objetos de diseño y subsistemas de diseño que componen el subsistema que se describe. Se propone representar esta información con un diagrama de paquetes.]</w:t>
      </w:r>
    </w:p>
    <w:p w14:paraId="0C50F2DF" w14:textId="77777777" w:rsidR="00DF6AB4" w:rsidRDefault="00DF6AB4" w:rsidP="00251E3D">
      <w:pPr>
        <w:pStyle w:val="PSI-Comentario"/>
      </w:pPr>
    </w:p>
    <w:p w14:paraId="18821933" w14:textId="77777777" w:rsidR="002D57DA" w:rsidRDefault="002D57DA" w:rsidP="00251E3D">
      <w:pPr>
        <w:pStyle w:val="PSI-Ttulo3"/>
      </w:pPr>
      <w:bookmarkStart w:id="52" w:name="_Toc180152914"/>
      <w:r>
        <w:t>Dependencias</w:t>
      </w:r>
      <w:bookmarkEnd w:id="52"/>
    </w:p>
    <w:p w14:paraId="520D783E" w14:textId="77777777" w:rsidR="002D57DA" w:rsidRDefault="002D57DA" w:rsidP="00251E3D">
      <w:pPr>
        <w:pStyle w:val="PSI-Comentario"/>
      </w:pPr>
      <w:r>
        <w:t>[Descripción de la relación de este subsistema con otros subsistemas de diseño</w:t>
      </w:r>
      <w:r w:rsidR="00A66FAA">
        <w:t>.</w:t>
      </w:r>
      <w:r>
        <w:t xml:space="preserve"> Describ</w:t>
      </w:r>
      <w:r w:rsidR="00A66FAA">
        <w:t>ir</w:t>
      </w:r>
      <w:r>
        <w:t xml:space="preserve"> la naturaleza de cada interacción incluyendo características como tiempo y condiciones de la interacción. Estas</w:t>
      </w:r>
      <w:r w:rsidR="00A66FAA">
        <w:t>,</w:t>
      </w:r>
      <w:r>
        <w:t xml:space="preserve"> pueden involucrar la iniciación, orden de ejecución, datos compartidos, creación, duplicación, uso o almacenamiento.</w:t>
      </w:r>
    </w:p>
    <w:p w14:paraId="69CABDA2" w14:textId="77777777" w:rsidR="002D57DA" w:rsidRDefault="002D57DA" w:rsidP="00251E3D">
      <w:pPr>
        <w:pStyle w:val="PSI-Comentario"/>
      </w:pPr>
      <w:r>
        <w:t>Se propone representar esta información con una tabla de dependencias.]</w:t>
      </w:r>
    </w:p>
    <w:p w14:paraId="21D9EB43" w14:textId="77777777" w:rsidR="00251E3D" w:rsidRDefault="00251E3D" w:rsidP="00251E3D">
      <w:pPr>
        <w:pStyle w:val="PSI-Comentario"/>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12"/>
        <w:gridCol w:w="2819"/>
        <w:gridCol w:w="2826"/>
      </w:tblGrid>
      <w:tr w:rsidR="00251E3D" w14:paraId="23611484" w14:textId="77777777" w:rsidTr="00343AC9">
        <w:tc>
          <w:tcPr>
            <w:tcW w:w="2244" w:type="dxa"/>
            <w:shd w:val="clear" w:color="auto" w:fill="E0E0E0"/>
          </w:tcPr>
          <w:p w14:paraId="40232309" w14:textId="77777777" w:rsidR="00251E3D" w:rsidRDefault="00251E3D" w:rsidP="00F12217">
            <w:pPr>
              <w:pStyle w:val="PSI-Normal"/>
              <w:jc w:val="center"/>
            </w:pPr>
            <w:r>
              <w:t>Subsistema del que depende</w:t>
            </w:r>
          </w:p>
        </w:tc>
        <w:tc>
          <w:tcPr>
            <w:tcW w:w="2881" w:type="dxa"/>
            <w:shd w:val="clear" w:color="auto" w:fill="E0E0E0"/>
          </w:tcPr>
          <w:p w14:paraId="1F03E4DE" w14:textId="77777777" w:rsidR="00251E3D" w:rsidRDefault="00251E3D" w:rsidP="00F12217">
            <w:pPr>
              <w:pStyle w:val="PSI-Normal"/>
              <w:jc w:val="center"/>
            </w:pPr>
            <w:r>
              <w:t>Naturaleza de interacción</w:t>
            </w:r>
          </w:p>
        </w:tc>
        <w:tc>
          <w:tcPr>
            <w:tcW w:w="2882" w:type="dxa"/>
            <w:shd w:val="clear" w:color="auto" w:fill="E0E0E0"/>
          </w:tcPr>
          <w:p w14:paraId="736FCEE5" w14:textId="77777777" w:rsidR="00251E3D" w:rsidRDefault="00251E3D" w:rsidP="00F12217">
            <w:pPr>
              <w:pStyle w:val="PSI-Normal"/>
              <w:jc w:val="center"/>
            </w:pPr>
            <w:r>
              <w:t>Características</w:t>
            </w:r>
          </w:p>
        </w:tc>
      </w:tr>
      <w:tr w:rsidR="00251E3D" w14:paraId="2D976A5F" w14:textId="77777777" w:rsidTr="00343AC9">
        <w:tc>
          <w:tcPr>
            <w:tcW w:w="2244" w:type="dxa"/>
          </w:tcPr>
          <w:p w14:paraId="5E5CC007" w14:textId="77777777" w:rsidR="00251E3D" w:rsidRDefault="00251E3D" w:rsidP="00251E3D">
            <w:pPr>
              <w:pStyle w:val="PSI-ComentarioenTabla"/>
              <w:rPr>
                <w:rFonts w:ascii="Calibri" w:eastAsia="Calibri" w:hAnsi="Calibri" w:cs="Times New Roman"/>
              </w:rPr>
            </w:pPr>
            <w:r>
              <w:rPr>
                <w:rFonts w:ascii="Calibri" w:eastAsia="Calibri" w:hAnsi="Calibri" w:cs="Times New Roman"/>
              </w:rPr>
              <w:lastRenderedPageBreak/>
              <w:t>[Identificación del subsistema del que depende]</w:t>
            </w:r>
          </w:p>
        </w:tc>
        <w:tc>
          <w:tcPr>
            <w:tcW w:w="2881" w:type="dxa"/>
          </w:tcPr>
          <w:p w14:paraId="273FAF9A" w14:textId="77777777" w:rsidR="00251E3D" w:rsidRDefault="00251E3D" w:rsidP="00251E3D">
            <w:pPr>
              <w:pStyle w:val="PSI-ComentarioenTabla"/>
              <w:rPr>
                <w:rFonts w:ascii="Calibri" w:eastAsia="Calibri" w:hAnsi="Calibri" w:cs="Times New Roman"/>
              </w:rPr>
            </w:pPr>
            <w:r>
              <w:rPr>
                <w:rFonts w:ascii="Calibri" w:eastAsia="Calibri" w:hAnsi="Calibri" w:cs="Times New Roman"/>
              </w:rPr>
              <w:t>[Condiciones para que se realice la interacción]</w:t>
            </w:r>
          </w:p>
        </w:tc>
        <w:tc>
          <w:tcPr>
            <w:tcW w:w="2882" w:type="dxa"/>
          </w:tcPr>
          <w:p w14:paraId="51405F5E" w14:textId="77777777" w:rsidR="00251E3D" w:rsidRDefault="00251E3D" w:rsidP="00251E3D">
            <w:pPr>
              <w:pStyle w:val="PSI-ComentarioenTabla"/>
              <w:rPr>
                <w:rFonts w:ascii="Calibri" w:eastAsia="Calibri" w:hAnsi="Calibri" w:cs="Times New Roman"/>
              </w:rPr>
            </w:pPr>
            <w:r>
              <w:rPr>
                <w:rFonts w:ascii="Calibri" w:eastAsia="Calibri" w:hAnsi="Calibri" w:cs="Times New Roman"/>
              </w:rPr>
              <w:t>[Características de la interacción, como ser, pasaje de parámetros, mensajes, datos compartidos, etc.]</w:t>
            </w:r>
          </w:p>
        </w:tc>
      </w:tr>
    </w:tbl>
    <w:p w14:paraId="24D89475" w14:textId="77777777" w:rsidR="002D57DA" w:rsidRDefault="002D57DA" w:rsidP="00251E3D">
      <w:pPr>
        <w:pStyle w:val="PSI-Ttulo3"/>
      </w:pPr>
      <w:bookmarkStart w:id="53" w:name="_Toc180152915"/>
      <w:r>
        <w:t>Recursos</w:t>
      </w:r>
      <w:bookmarkEnd w:id="53"/>
    </w:p>
    <w:p w14:paraId="23C40D18" w14:textId="77777777" w:rsidR="002D57DA" w:rsidRDefault="002D57DA" w:rsidP="00251E3D">
      <w:pPr>
        <w:pStyle w:val="PSI-Comentario"/>
      </w:pPr>
      <w:r>
        <w:t>[</w:t>
      </w:r>
      <w:r w:rsidR="00A66FAA">
        <w:t xml:space="preserve">Se deben </w:t>
      </w:r>
      <w:r>
        <w:t>Identifica</w:t>
      </w:r>
      <w:r w:rsidR="00A66FAA">
        <w:t>r</w:t>
      </w:r>
      <w:r>
        <w:t xml:space="preserve"> y describ</w:t>
      </w:r>
      <w:r w:rsidR="00A66FAA">
        <w:t>ir</w:t>
      </w:r>
      <w:r>
        <w:t xml:space="preserve"> todos los recursos externos al diseño que necesita el subsistema para realizar su función. </w:t>
      </w:r>
      <w:r w:rsidR="00A66FAA">
        <w:t>E</w:t>
      </w:r>
      <w:r>
        <w:t>specificar las reglas de interacción y métodos para usar el recurso.</w:t>
      </w:r>
    </w:p>
    <w:p w14:paraId="33371B39" w14:textId="77777777" w:rsidR="002D57DA" w:rsidRDefault="002D57DA" w:rsidP="00251E3D">
      <w:pPr>
        <w:pStyle w:val="PSI-Comentario"/>
      </w:pPr>
      <w:r>
        <w:t>Este atributo brinda información sobre elementos como dispositivos físicos (impresoras, particiones de disco, bancos de memoria), servicios de software (librerías, servicios del sistema operativo), y recursos de procesamiento (ciclos de CPU, ubicación de memoria, buffers).</w:t>
      </w:r>
    </w:p>
    <w:p w14:paraId="641C3AD0" w14:textId="77777777" w:rsidR="00F10660" w:rsidRDefault="002D57DA" w:rsidP="00DF6AB4">
      <w:pPr>
        <w:pStyle w:val="PSI-Comentario"/>
        <w:rPr>
          <w:i w:val="0"/>
        </w:rPr>
      </w:pPr>
      <w:r w:rsidRPr="00FB72DC">
        <w:t>Se deben describir características de uso como el tiempo de proceso al cual se debe adquirir el recurso e incluir la cantidad de tiempo de uso. Debe incluir también la identificación de capacidad potencial y facilidades de manejo del recurso.]</w:t>
      </w:r>
      <w:r w:rsidR="00F10660">
        <w:br w:type="page"/>
      </w:r>
    </w:p>
    <w:p w14:paraId="2A0926FD" w14:textId="77777777" w:rsidR="00F10660" w:rsidRDefault="00F10660" w:rsidP="00F10660">
      <w:pPr>
        <w:pStyle w:val="Ttulo1"/>
      </w:pPr>
      <w:bookmarkStart w:id="54" w:name="_Toc180152916"/>
      <w:r>
        <w:lastRenderedPageBreak/>
        <w:t>Diagramas</w:t>
      </w:r>
      <w:bookmarkEnd w:id="54"/>
      <w:r>
        <w:t xml:space="preserve"> </w:t>
      </w:r>
    </w:p>
    <w:p w14:paraId="3C298131" w14:textId="77777777" w:rsidR="00C5422D" w:rsidRPr="00C5422D" w:rsidRDefault="00C5422D" w:rsidP="00F10660">
      <w:pPr>
        <w:pStyle w:val="PSI-Ttulo2"/>
      </w:pPr>
      <w:bookmarkStart w:id="55" w:name="_Toc180152917"/>
      <w:r w:rsidRPr="00C5422D">
        <w:t>Diagrama de componentes</w:t>
      </w:r>
      <w:bookmarkEnd w:id="55"/>
    </w:p>
    <w:p w14:paraId="49B3E416" w14:textId="77777777" w:rsidR="00C56DAA" w:rsidRPr="00C5422D" w:rsidRDefault="00C56DAA" w:rsidP="00C56DAA">
      <w:pPr>
        <w:ind w:left="0" w:firstLine="0"/>
        <w:jc w:val="both"/>
      </w:pPr>
      <w:r>
        <w:t>Este diagrama se realizará una vez definida la arquitectura del sistema.</w:t>
      </w:r>
    </w:p>
    <w:p w14:paraId="6719216E" w14:textId="5CEA217C" w:rsidR="00F12217" w:rsidRDefault="00F12217" w:rsidP="00C56DAA"/>
    <w:p w14:paraId="4A2461DC" w14:textId="77777777" w:rsidR="00055F99" w:rsidRPr="0054740D" w:rsidRDefault="00055F99" w:rsidP="00055F99">
      <w:pPr>
        <w:pStyle w:val="PSI-Ttulo2"/>
      </w:pPr>
      <w:bookmarkStart w:id="56" w:name="_Toc180152918"/>
      <w:r w:rsidRPr="0054740D">
        <w:t>Diagrama de Clases</w:t>
      </w:r>
      <w:bookmarkEnd w:id="56"/>
    </w:p>
    <w:p w14:paraId="58EAEB84" w14:textId="77777777" w:rsidR="00055F99" w:rsidRDefault="00055F99" w:rsidP="00055F99">
      <w:pPr>
        <w:pStyle w:val="PSI-ComentarioVieta"/>
        <w:numPr>
          <w:ilvl w:val="0"/>
          <w:numId w:val="0"/>
        </w:numPr>
        <w:ind w:left="1072" w:hanging="360"/>
        <w:rPr>
          <w:lang w:val="en-US"/>
        </w:rPr>
      </w:pPr>
    </w:p>
    <w:p w14:paraId="475A18FE" w14:textId="34787E75" w:rsidR="00055F99" w:rsidRDefault="00C5211A" w:rsidP="00F12217">
      <w:pPr>
        <w:pStyle w:val="PSI-ComentarioVieta"/>
        <w:numPr>
          <w:ilvl w:val="0"/>
          <w:numId w:val="0"/>
        </w:numPr>
        <w:ind w:left="1072" w:hanging="360"/>
        <w:jc w:val="center"/>
        <w:rPr>
          <w:lang w:val="en-US"/>
        </w:rPr>
      </w:pPr>
      <w:r>
        <w:rPr>
          <w:noProof/>
          <w:lang w:eastAsia="es-AR"/>
        </w:rPr>
        <w:drawing>
          <wp:inline distT="0" distB="0" distL="0" distR="0" wp14:anchorId="47239EC6" wp14:editId="32670005">
            <wp:extent cx="5391150" cy="5381625"/>
            <wp:effectExtent l="0" t="0" r="0" b="9525"/>
            <wp:docPr id="12699430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5381625"/>
                    </a:xfrm>
                    <a:prstGeom prst="rect">
                      <a:avLst/>
                    </a:prstGeom>
                    <a:noFill/>
                    <a:ln>
                      <a:noFill/>
                    </a:ln>
                  </pic:spPr>
                </pic:pic>
              </a:graphicData>
            </a:graphic>
          </wp:inline>
        </w:drawing>
      </w:r>
    </w:p>
    <w:p w14:paraId="72470F96" w14:textId="40B0C165"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.1</w:t>
      </w:r>
      <w:r>
        <w:rPr>
          <w:noProof/>
        </w:rPr>
        <w:t>: Diagrama de Clases</w:t>
      </w:r>
      <w:r w:rsidRPr="00213641">
        <w:rPr>
          <w:noProof/>
        </w:rPr>
        <w:t>.</w:t>
      </w:r>
    </w:p>
    <w:p w14:paraId="1B2A213E" w14:textId="0546E31E" w:rsidR="00C5211A" w:rsidRDefault="00006311" w:rsidP="00C5211A">
      <w:pPr>
        <w:pStyle w:val="PSI-Ttulo2"/>
      </w:pPr>
      <w:bookmarkStart w:id="57" w:name="_Toc180152919"/>
      <w:r w:rsidRPr="00354809">
        <w:lastRenderedPageBreak/>
        <w:t>Diagramas de Paquetes</w:t>
      </w:r>
      <w:bookmarkEnd w:id="57"/>
    </w:p>
    <w:p w14:paraId="3A4A07D0" w14:textId="524187B9" w:rsidR="00006311" w:rsidRPr="006872CB" w:rsidRDefault="00C5211A" w:rsidP="00C5211A">
      <w:pPr>
        <w:pStyle w:val="PSI-Comentario"/>
        <w:jc w:val="cente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p>
    <w:p w14:paraId="26425B2E" w14:textId="77777777" w:rsidR="00D57F72" w:rsidRPr="00B64180" w:rsidRDefault="00D57F72" w:rsidP="00D57F72">
      <w:pPr>
        <w:pStyle w:val="PSI-Ttulo2"/>
      </w:pPr>
      <w:bookmarkStart w:id="58" w:name="_Toc180152920"/>
      <w:r w:rsidRPr="00B64180">
        <w:t>Diagrama de Colaboración</w:t>
      </w:r>
      <w:bookmarkEnd w:id="58"/>
    </w:p>
    <w:p w14:paraId="54C8D243" w14:textId="77777777" w:rsidR="00C56DAA" w:rsidRPr="00C5422D" w:rsidRDefault="00C56DAA" w:rsidP="00C56DAA">
      <w:pPr>
        <w:ind w:left="0" w:firstLine="0"/>
        <w:jc w:val="both"/>
      </w:pPr>
      <w:r>
        <w:t>Este diagrama se realizará una vez definida la arquitectura del sistema.</w:t>
      </w:r>
    </w:p>
    <w:sectPr w:rsidR="00C56DAA" w:rsidRPr="00C5422D" w:rsidSect="0092483A">
      <w:headerReference w:type="default" r:id="rId26"/>
      <w:footerReference w:type="default" r:id="rId27"/>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3C5F87" w14:textId="77777777" w:rsidR="003A3115" w:rsidRDefault="003A3115" w:rsidP="00C94FBE">
      <w:pPr>
        <w:spacing w:before="0" w:line="240" w:lineRule="auto"/>
      </w:pPr>
      <w:r>
        <w:separator/>
      </w:r>
    </w:p>
    <w:p w14:paraId="20299FFA" w14:textId="77777777" w:rsidR="003A3115" w:rsidRDefault="003A3115"/>
  </w:endnote>
  <w:endnote w:type="continuationSeparator" w:id="0">
    <w:p w14:paraId="0CF15384" w14:textId="77777777" w:rsidR="003A3115" w:rsidRDefault="003A3115" w:rsidP="00C94FBE">
      <w:pPr>
        <w:spacing w:before="0" w:line="240" w:lineRule="auto"/>
      </w:pPr>
      <w:r>
        <w:continuationSeparator/>
      </w:r>
    </w:p>
    <w:p w14:paraId="211D98FD" w14:textId="77777777" w:rsidR="003A3115" w:rsidRDefault="003A31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246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w:t>
        </w:r>
        <w:proofErr w:type="spellStart"/>
        <w:r w:rsidR="00343AC9">
          <w:t>Code</w:t>
        </w:r>
        <w:proofErr w:type="spellEnd"/>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CE69C" w14:textId="77777777" w:rsidR="003A3115" w:rsidRDefault="003A3115" w:rsidP="00C94FBE">
      <w:pPr>
        <w:spacing w:before="0" w:line="240" w:lineRule="auto"/>
      </w:pPr>
      <w:r>
        <w:separator/>
      </w:r>
    </w:p>
    <w:p w14:paraId="7B77BB05" w14:textId="77777777" w:rsidR="003A3115" w:rsidRDefault="003A3115"/>
  </w:footnote>
  <w:footnote w:type="continuationSeparator" w:id="0">
    <w:p w14:paraId="55243E8F" w14:textId="77777777" w:rsidR="003A3115" w:rsidRDefault="003A3115" w:rsidP="00C94FBE">
      <w:pPr>
        <w:spacing w:before="0" w:line="240" w:lineRule="auto"/>
      </w:pPr>
      <w:r>
        <w:continuationSeparator/>
      </w:r>
    </w:p>
    <w:p w14:paraId="6A80D966" w14:textId="77777777" w:rsidR="003A3115" w:rsidRDefault="003A31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 xml:space="preserve">Vesta </w:t>
        </w:r>
        <w:proofErr w:type="spellStart"/>
        <w:r>
          <w:rPr>
            <w:rFonts w:asciiTheme="majorHAnsi" w:eastAsiaTheme="majorEastAsia" w:hAnsiTheme="majorHAnsi" w:cstheme="majorBidi"/>
            <w:szCs w:val="36"/>
          </w:rPr>
          <w:t>Risk</w:t>
        </w:r>
        <w:proofErr w:type="spellEnd"/>
        <w:r>
          <w:rPr>
            <w:rFonts w:asciiTheme="majorHAnsi" w:eastAsiaTheme="majorEastAsia" w:hAnsiTheme="majorHAnsi" w:cstheme="majorBidi"/>
            <w:szCs w:val="36"/>
          </w:rPr>
          <w:t xml:space="preserve">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1"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2"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0"/>
  </w:num>
  <w:num w:numId="3" w16cid:durableId="1986621707">
    <w:abstractNumId w:val="10"/>
  </w:num>
  <w:num w:numId="4" w16cid:durableId="140856935">
    <w:abstractNumId w:val="10"/>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2"/>
  </w:num>
  <w:num w:numId="10" w16cid:durableId="1687320424">
    <w:abstractNumId w:val="14"/>
  </w:num>
  <w:num w:numId="11" w16cid:durableId="412119939">
    <w:abstractNumId w:val="5"/>
  </w:num>
  <w:num w:numId="12" w16cid:durableId="2172580">
    <w:abstractNumId w:val="11"/>
  </w:num>
  <w:num w:numId="13" w16cid:durableId="1301616048">
    <w:abstractNumId w:val="4"/>
  </w:num>
  <w:num w:numId="14" w16cid:durableId="667754159">
    <w:abstractNumId w:val="8"/>
  </w:num>
  <w:num w:numId="15" w16cid:durableId="2109613127">
    <w:abstractNumId w:val="9"/>
  </w:num>
  <w:num w:numId="16" w16cid:durableId="17052992">
    <w:abstractNumId w:val="13"/>
  </w:num>
  <w:num w:numId="17" w16cid:durableId="9866665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3907"/>
    <w:rsid w:val="000146B1"/>
    <w:rsid w:val="00017EFE"/>
    <w:rsid w:val="00034444"/>
    <w:rsid w:val="00044727"/>
    <w:rsid w:val="00045838"/>
    <w:rsid w:val="00045F1A"/>
    <w:rsid w:val="00055F99"/>
    <w:rsid w:val="00083520"/>
    <w:rsid w:val="00087F53"/>
    <w:rsid w:val="00092BC0"/>
    <w:rsid w:val="00093424"/>
    <w:rsid w:val="00094281"/>
    <w:rsid w:val="000A0FE7"/>
    <w:rsid w:val="000A244A"/>
    <w:rsid w:val="000B1B32"/>
    <w:rsid w:val="000B4B51"/>
    <w:rsid w:val="000C4C42"/>
    <w:rsid w:val="000C4E31"/>
    <w:rsid w:val="000D2DE5"/>
    <w:rsid w:val="000D4C6E"/>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410A7"/>
    <w:rsid w:val="00144AE4"/>
    <w:rsid w:val="00150702"/>
    <w:rsid w:val="00152AF9"/>
    <w:rsid w:val="001666B0"/>
    <w:rsid w:val="00171FAA"/>
    <w:rsid w:val="001757B5"/>
    <w:rsid w:val="00176CB5"/>
    <w:rsid w:val="00183953"/>
    <w:rsid w:val="00185A46"/>
    <w:rsid w:val="00191198"/>
    <w:rsid w:val="001950C8"/>
    <w:rsid w:val="001A2EE6"/>
    <w:rsid w:val="001C27FD"/>
    <w:rsid w:val="001C2C13"/>
    <w:rsid w:val="001C6104"/>
    <w:rsid w:val="001C654E"/>
    <w:rsid w:val="001C799E"/>
    <w:rsid w:val="001E5996"/>
    <w:rsid w:val="001F45DD"/>
    <w:rsid w:val="001F5F92"/>
    <w:rsid w:val="002027E8"/>
    <w:rsid w:val="00204A7E"/>
    <w:rsid w:val="0020621B"/>
    <w:rsid w:val="002145E7"/>
    <w:rsid w:val="00217A70"/>
    <w:rsid w:val="00220BCF"/>
    <w:rsid w:val="00222AA1"/>
    <w:rsid w:val="00224B75"/>
    <w:rsid w:val="00227B5B"/>
    <w:rsid w:val="00244929"/>
    <w:rsid w:val="00251E3D"/>
    <w:rsid w:val="002548A5"/>
    <w:rsid w:val="00266C42"/>
    <w:rsid w:val="00270685"/>
    <w:rsid w:val="00276C5D"/>
    <w:rsid w:val="00295CA9"/>
    <w:rsid w:val="00295E2B"/>
    <w:rsid w:val="002A41AA"/>
    <w:rsid w:val="002A523C"/>
    <w:rsid w:val="002B30D4"/>
    <w:rsid w:val="002B506A"/>
    <w:rsid w:val="002B5AF9"/>
    <w:rsid w:val="002C4E71"/>
    <w:rsid w:val="002C50DC"/>
    <w:rsid w:val="002D0CCB"/>
    <w:rsid w:val="002D57DA"/>
    <w:rsid w:val="002E0AB6"/>
    <w:rsid w:val="002E7874"/>
    <w:rsid w:val="002F1461"/>
    <w:rsid w:val="002F379C"/>
    <w:rsid w:val="003130E3"/>
    <w:rsid w:val="003149A1"/>
    <w:rsid w:val="003151F8"/>
    <w:rsid w:val="00330714"/>
    <w:rsid w:val="00334148"/>
    <w:rsid w:val="00343AC9"/>
    <w:rsid w:val="00343F7C"/>
    <w:rsid w:val="00344258"/>
    <w:rsid w:val="00354809"/>
    <w:rsid w:val="003560F2"/>
    <w:rsid w:val="00363FD1"/>
    <w:rsid w:val="00364305"/>
    <w:rsid w:val="003660CD"/>
    <w:rsid w:val="003718CE"/>
    <w:rsid w:val="003803CC"/>
    <w:rsid w:val="00386540"/>
    <w:rsid w:val="003973B3"/>
    <w:rsid w:val="003A3115"/>
    <w:rsid w:val="003B683A"/>
    <w:rsid w:val="003B7F1F"/>
    <w:rsid w:val="003C0218"/>
    <w:rsid w:val="003C42D9"/>
    <w:rsid w:val="003C4F2C"/>
    <w:rsid w:val="003C54B1"/>
    <w:rsid w:val="003E12FE"/>
    <w:rsid w:val="003E1542"/>
    <w:rsid w:val="003E37B2"/>
    <w:rsid w:val="003E74FD"/>
    <w:rsid w:val="003F5EFE"/>
    <w:rsid w:val="0040066E"/>
    <w:rsid w:val="004152DA"/>
    <w:rsid w:val="0044055D"/>
    <w:rsid w:val="004444C0"/>
    <w:rsid w:val="004525FF"/>
    <w:rsid w:val="004807AF"/>
    <w:rsid w:val="00492130"/>
    <w:rsid w:val="00493288"/>
    <w:rsid w:val="004A54C8"/>
    <w:rsid w:val="004B63B0"/>
    <w:rsid w:val="004C5D7E"/>
    <w:rsid w:val="004D45CD"/>
    <w:rsid w:val="004D5185"/>
    <w:rsid w:val="004D52A6"/>
    <w:rsid w:val="004E4935"/>
    <w:rsid w:val="004F4D25"/>
    <w:rsid w:val="005017FA"/>
    <w:rsid w:val="005046A5"/>
    <w:rsid w:val="00504A67"/>
    <w:rsid w:val="00511D9A"/>
    <w:rsid w:val="00515617"/>
    <w:rsid w:val="005535B9"/>
    <w:rsid w:val="00564033"/>
    <w:rsid w:val="00566CAB"/>
    <w:rsid w:val="00570F4F"/>
    <w:rsid w:val="00571137"/>
    <w:rsid w:val="00576051"/>
    <w:rsid w:val="00581D90"/>
    <w:rsid w:val="005849F6"/>
    <w:rsid w:val="005857BB"/>
    <w:rsid w:val="00597A23"/>
    <w:rsid w:val="005A0664"/>
    <w:rsid w:val="005A52A2"/>
    <w:rsid w:val="005B6373"/>
    <w:rsid w:val="005C471B"/>
    <w:rsid w:val="005C47A5"/>
    <w:rsid w:val="005C62E3"/>
    <w:rsid w:val="005E76A4"/>
    <w:rsid w:val="005F133C"/>
    <w:rsid w:val="005F2C6C"/>
    <w:rsid w:val="005F3B9E"/>
    <w:rsid w:val="005F5429"/>
    <w:rsid w:val="005F60BA"/>
    <w:rsid w:val="006124BF"/>
    <w:rsid w:val="00616A6E"/>
    <w:rsid w:val="00617F80"/>
    <w:rsid w:val="006254FD"/>
    <w:rsid w:val="00640212"/>
    <w:rsid w:val="0065120B"/>
    <w:rsid w:val="00654720"/>
    <w:rsid w:val="00671F48"/>
    <w:rsid w:val="00674730"/>
    <w:rsid w:val="006776B1"/>
    <w:rsid w:val="006919D5"/>
    <w:rsid w:val="006A2495"/>
    <w:rsid w:val="006B3371"/>
    <w:rsid w:val="006B35D9"/>
    <w:rsid w:val="006B7B83"/>
    <w:rsid w:val="006C1DBE"/>
    <w:rsid w:val="006D7DDE"/>
    <w:rsid w:val="006E4059"/>
    <w:rsid w:val="006F3A19"/>
    <w:rsid w:val="0070494E"/>
    <w:rsid w:val="00705C02"/>
    <w:rsid w:val="00706A07"/>
    <w:rsid w:val="00711DF8"/>
    <w:rsid w:val="00720B6B"/>
    <w:rsid w:val="00722F52"/>
    <w:rsid w:val="00723B0C"/>
    <w:rsid w:val="00724745"/>
    <w:rsid w:val="007251BA"/>
    <w:rsid w:val="007447BE"/>
    <w:rsid w:val="00744C05"/>
    <w:rsid w:val="00751361"/>
    <w:rsid w:val="00765889"/>
    <w:rsid w:val="007930BB"/>
    <w:rsid w:val="007A33C6"/>
    <w:rsid w:val="007B151B"/>
    <w:rsid w:val="007B1CAC"/>
    <w:rsid w:val="007B2E53"/>
    <w:rsid w:val="007B44EB"/>
    <w:rsid w:val="007C16E7"/>
    <w:rsid w:val="007C742C"/>
    <w:rsid w:val="007D7477"/>
    <w:rsid w:val="007E66A5"/>
    <w:rsid w:val="007F38C0"/>
    <w:rsid w:val="00801130"/>
    <w:rsid w:val="00816B5F"/>
    <w:rsid w:val="00817955"/>
    <w:rsid w:val="00817E2D"/>
    <w:rsid w:val="00822C20"/>
    <w:rsid w:val="0083589A"/>
    <w:rsid w:val="00836E56"/>
    <w:rsid w:val="0084080D"/>
    <w:rsid w:val="008539BD"/>
    <w:rsid w:val="008560EE"/>
    <w:rsid w:val="008571E7"/>
    <w:rsid w:val="00861B8F"/>
    <w:rsid w:val="008652EE"/>
    <w:rsid w:val="00866124"/>
    <w:rsid w:val="00866435"/>
    <w:rsid w:val="00867DE9"/>
    <w:rsid w:val="00870574"/>
    <w:rsid w:val="008722D6"/>
    <w:rsid w:val="00885BB2"/>
    <w:rsid w:val="008860FE"/>
    <w:rsid w:val="008970F4"/>
    <w:rsid w:val="008A00C2"/>
    <w:rsid w:val="008A040A"/>
    <w:rsid w:val="008B3B0F"/>
    <w:rsid w:val="008B6C9A"/>
    <w:rsid w:val="008C36AB"/>
    <w:rsid w:val="008C67B6"/>
    <w:rsid w:val="008E48FB"/>
    <w:rsid w:val="00904CB6"/>
    <w:rsid w:val="00911BDC"/>
    <w:rsid w:val="0091357B"/>
    <w:rsid w:val="00920EBE"/>
    <w:rsid w:val="0092483A"/>
    <w:rsid w:val="00930AF6"/>
    <w:rsid w:val="00931895"/>
    <w:rsid w:val="00934B12"/>
    <w:rsid w:val="00942049"/>
    <w:rsid w:val="0096683E"/>
    <w:rsid w:val="009702DA"/>
    <w:rsid w:val="00993D10"/>
    <w:rsid w:val="00997193"/>
    <w:rsid w:val="009A0929"/>
    <w:rsid w:val="009A3173"/>
    <w:rsid w:val="009A6BDE"/>
    <w:rsid w:val="009B7594"/>
    <w:rsid w:val="009C595B"/>
    <w:rsid w:val="009E25EF"/>
    <w:rsid w:val="009E4DA8"/>
    <w:rsid w:val="009F4449"/>
    <w:rsid w:val="00A02559"/>
    <w:rsid w:val="00A0436A"/>
    <w:rsid w:val="00A10ED7"/>
    <w:rsid w:val="00A12B5B"/>
    <w:rsid w:val="00A13DBA"/>
    <w:rsid w:val="00A202F9"/>
    <w:rsid w:val="00A2159E"/>
    <w:rsid w:val="00A2496D"/>
    <w:rsid w:val="00A45630"/>
    <w:rsid w:val="00A50ABB"/>
    <w:rsid w:val="00A53A7E"/>
    <w:rsid w:val="00A66FAA"/>
    <w:rsid w:val="00A670E3"/>
    <w:rsid w:val="00A8070B"/>
    <w:rsid w:val="00AA083F"/>
    <w:rsid w:val="00AB1800"/>
    <w:rsid w:val="00AC646D"/>
    <w:rsid w:val="00AD0A1F"/>
    <w:rsid w:val="00AE0C53"/>
    <w:rsid w:val="00AF6C07"/>
    <w:rsid w:val="00B01480"/>
    <w:rsid w:val="00B0695A"/>
    <w:rsid w:val="00B071F2"/>
    <w:rsid w:val="00B07F13"/>
    <w:rsid w:val="00B11970"/>
    <w:rsid w:val="00B138FE"/>
    <w:rsid w:val="00B13AF4"/>
    <w:rsid w:val="00B14188"/>
    <w:rsid w:val="00B144C2"/>
    <w:rsid w:val="00B16508"/>
    <w:rsid w:val="00B20663"/>
    <w:rsid w:val="00B21F60"/>
    <w:rsid w:val="00B251C8"/>
    <w:rsid w:val="00B2716B"/>
    <w:rsid w:val="00B32896"/>
    <w:rsid w:val="00B33FEC"/>
    <w:rsid w:val="00B36B62"/>
    <w:rsid w:val="00B50EE6"/>
    <w:rsid w:val="00B75B6C"/>
    <w:rsid w:val="00B77F48"/>
    <w:rsid w:val="00B90684"/>
    <w:rsid w:val="00B91979"/>
    <w:rsid w:val="00BA17FD"/>
    <w:rsid w:val="00BA3572"/>
    <w:rsid w:val="00BA4648"/>
    <w:rsid w:val="00BA699A"/>
    <w:rsid w:val="00BB23C2"/>
    <w:rsid w:val="00BB4A41"/>
    <w:rsid w:val="00BB4D6F"/>
    <w:rsid w:val="00BB6AAE"/>
    <w:rsid w:val="00BB7855"/>
    <w:rsid w:val="00BC423F"/>
    <w:rsid w:val="00BC4FDE"/>
    <w:rsid w:val="00BC5404"/>
    <w:rsid w:val="00BE3A1B"/>
    <w:rsid w:val="00BF263E"/>
    <w:rsid w:val="00C05700"/>
    <w:rsid w:val="00C23F8C"/>
    <w:rsid w:val="00C24CDC"/>
    <w:rsid w:val="00C26C78"/>
    <w:rsid w:val="00C34607"/>
    <w:rsid w:val="00C37985"/>
    <w:rsid w:val="00C4057F"/>
    <w:rsid w:val="00C42873"/>
    <w:rsid w:val="00C468D1"/>
    <w:rsid w:val="00C46F82"/>
    <w:rsid w:val="00C5135E"/>
    <w:rsid w:val="00C518A4"/>
    <w:rsid w:val="00C5211A"/>
    <w:rsid w:val="00C5422D"/>
    <w:rsid w:val="00C56DAA"/>
    <w:rsid w:val="00C7670E"/>
    <w:rsid w:val="00C77C65"/>
    <w:rsid w:val="00C872BB"/>
    <w:rsid w:val="00C92F52"/>
    <w:rsid w:val="00C94FBE"/>
    <w:rsid w:val="00C952BA"/>
    <w:rsid w:val="00C97238"/>
    <w:rsid w:val="00CA61D7"/>
    <w:rsid w:val="00CB2194"/>
    <w:rsid w:val="00CB2CC9"/>
    <w:rsid w:val="00CB2FA2"/>
    <w:rsid w:val="00CC2623"/>
    <w:rsid w:val="00CC671B"/>
    <w:rsid w:val="00CD323E"/>
    <w:rsid w:val="00CD352E"/>
    <w:rsid w:val="00CE0252"/>
    <w:rsid w:val="00CE0C6E"/>
    <w:rsid w:val="00CE7C8F"/>
    <w:rsid w:val="00CE7F5B"/>
    <w:rsid w:val="00CF2025"/>
    <w:rsid w:val="00D01B23"/>
    <w:rsid w:val="00D06E99"/>
    <w:rsid w:val="00D1490B"/>
    <w:rsid w:val="00D15FB2"/>
    <w:rsid w:val="00D255E1"/>
    <w:rsid w:val="00D57F72"/>
    <w:rsid w:val="00D649B2"/>
    <w:rsid w:val="00D71F98"/>
    <w:rsid w:val="00D77721"/>
    <w:rsid w:val="00D80E83"/>
    <w:rsid w:val="00D9018B"/>
    <w:rsid w:val="00D93FEC"/>
    <w:rsid w:val="00DA284A"/>
    <w:rsid w:val="00DB566D"/>
    <w:rsid w:val="00DC6867"/>
    <w:rsid w:val="00DD0159"/>
    <w:rsid w:val="00DD5A70"/>
    <w:rsid w:val="00DF4558"/>
    <w:rsid w:val="00DF6AB4"/>
    <w:rsid w:val="00E01FEC"/>
    <w:rsid w:val="00E024D8"/>
    <w:rsid w:val="00E037C9"/>
    <w:rsid w:val="00E27CA0"/>
    <w:rsid w:val="00E32BB9"/>
    <w:rsid w:val="00E34178"/>
    <w:rsid w:val="00E36A01"/>
    <w:rsid w:val="00E41820"/>
    <w:rsid w:val="00E41E7A"/>
    <w:rsid w:val="00E438FE"/>
    <w:rsid w:val="00E51375"/>
    <w:rsid w:val="00E51561"/>
    <w:rsid w:val="00E5392A"/>
    <w:rsid w:val="00E67DB5"/>
    <w:rsid w:val="00E76D7D"/>
    <w:rsid w:val="00E7708C"/>
    <w:rsid w:val="00E8096E"/>
    <w:rsid w:val="00E84E25"/>
    <w:rsid w:val="00E9031A"/>
    <w:rsid w:val="00E93312"/>
    <w:rsid w:val="00E96B2E"/>
    <w:rsid w:val="00EA7D8C"/>
    <w:rsid w:val="00EB2CE1"/>
    <w:rsid w:val="00ED64CE"/>
    <w:rsid w:val="00EE0084"/>
    <w:rsid w:val="00F0105E"/>
    <w:rsid w:val="00F045A2"/>
    <w:rsid w:val="00F10660"/>
    <w:rsid w:val="00F12217"/>
    <w:rsid w:val="00F163F8"/>
    <w:rsid w:val="00F23068"/>
    <w:rsid w:val="00F36808"/>
    <w:rsid w:val="00F438B1"/>
    <w:rsid w:val="00F54DA6"/>
    <w:rsid w:val="00F64ED5"/>
    <w:rsid w:val="00F655ED"/>
    <w:rsid w:val="00F6748E"/>
    <w:rsid w:val="00F771E5"/>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B5B"/>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jc w:val="both"/>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647</TotalTime>
  <Pages>29</Pages>
  <Words>4134</Words>
  <Characters>22738</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26819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Hugo Frey</cp:lastModifiedBy>
  <cp:revision>78</cp:revision>
  <dcterms:created xsi:type="dcterms:W3CDTF">2024-10-05T23:03:00Z</dcterms:created>
  <dcterms:modified xsi:type="dcterms:W3CDTF">2024-10-18T17:07:00Z</dcterms:modified>
</cp:coreProperties>
</file>