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6995DF0C"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6995DF0C"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6093A228" w14:textId="1AAA8966" w:rsidR="003658E8"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1722956" w:history="1">
            <w:r w:rsidR="003658E8" w:rsidRPr="00E35995">
              <w:rPr>
                <w:rStyle w:val="Hipervnculo"/>
                <w:noProof/>
              </w:rPr>
              <w:t>Introducción</w:t>
            </w:r>
            <w:r w:rsidR="003658E8">
              <w:rPr>
                <w:noProof/>
                <w:webHidden/>
              </w:rPr>
              <w:tab/>
            </w:r>
            <w:r w:rsidR="003658E8">
              <w:rPr>
                <w:noProof/>
                <w:webHidden/>
              </w:rPr>
              <w:fldChar w:fldCharType="begin"/>
            </w:r>
            <w:r w:rsidR="003658E8">
              <w:rPr>
                <w:noProof/>
                <w:webHidden/>
              </w:rPr>
              <w:instrText xml:space="preserve"> PAGEREF _Toc181722956 \h </w:instrText>
            </w:r>
            <w:r w:rsidR="003658E8">
              <w:rPr>
                <w:noProof/>
                <w:webHidden/>
              </w:rPr>
            </w:r>
            <w:r w:rsidR="003658E8">
              <w:rPr>
                <w:noProof/>
                <w:webHidden/>
              </w:rPr>
              <w:fldChar w:fldCharType="separate"/>
            </w:r>
            <w:r w:rsidR="004E30FF">
              <w:rPr>
                <w:noProof/>
                <w:webHidden/>
              </w:rPr>
              <w:t>5</w:t>
            </w:r>
            <w:r w:rsidR="003658E8">
              <w:rPr>
                <w:noProof/>
                <w:webHidden/>
              </w:rPr>
              <w:fldChar w:fldCharType="end"/>
            </w:r>
          </w:hyperlink>
        </w:p>
        <w:p w14:paraId="1AC0D3DE" w14:textId="2D9B2397" w:rsidR="003658E8" w:rsidRDefault="003658E8">
          <w:pPr>
            <w:pStyle w:val="TDC2"/>
            <w:rPr>
              <w:rFonts w:eastAsiaTheme="minorEastAsia"/>
              <w:i w:val="0"/>
              <w:iCs w:val="0"/>
              <w:noProof/>
              <w:kern w:val="2"/>
              <w:sz w:val="24"/>
              <w:szCs w:val="24"/>
              <w:lang w:val="es-AR" w:eastAsia="es-AR"/>
              <w14:ligatures w14:val="standardContextual"/>
            </w:rPr>
          </w:pPr>
          <w:hyperlink w:anchor="_Toc181722957" w:history="1">
            <w:r w:rsidRPr="00E35995">
              <w:rPr>
                <w:rStyle w:val="Hipervnculo"/>
                <w:noProof/>
              </w:rPr>
              <w:t>Propósito</w:t>
            </w:r>
            <w:r>
              <w:rPr>
                <w:noProof/>
                <w:webHidden/>
              </w:rPr>
              <w:tab/>
            </w:r>
            <w:r>
              <w:rPr>
                <w:noProof/>
                <w:webHidden/>
              </w:rPr>
              <w:fldChar w:fldCharType="begin"/>
            </w:r>
            <w:r>
              <w:rPr>
                <w:noProof/>
                <w:webHidden/>
              </w:rPr>
              <w:instrText xml:space="preserve"> PAGEREF _Toc181722957 \h </w:instrText>
            </w:r>
            <w:r>
              <w:rPr>
                <w:noProof/>
                <w:webHidden/>
              </w:rPr>
            </w:r>
            <w:r>
              <w:rPr>
                <w:noProof/>
                <w:webHidden/>
              </w:rPr>
              <w:fldChar w:fldCharType="separate"/>
            </w:r>
            <w:r w:rsidR="004E30FF">
              <w:rPr>
                <w:noProof/>
                <w:webHidden/>
              </w:rPr>
              <w:t>5</w:t>
            </w:r>
            <w:r>
              <w:rPr>
                <w:noProof/>
                <w:webHidden/>
              </w:rPr>
              <w:fldChar w:fldCharType="end"/>
            </w:r>
          </w:hyperlink>
        </w:p>
        <w:p w14:paraId="728C9E5F" w14:textId="30000902" w:rsidR="003658E8" w:rsidRDefault="003658E8">
          <w:pPr>
            <w:pStyle w:val="TDC2"/>
            <w:rPr>
              <w:rFonts w:eastAsiaTheme="minorEastAsia"/>
              <w:i w:val="0"/>
              <w:iCs w:val="0"/>
              <w:noProof/>
              <w:kern w:val="2"/>
              <w:sz w:val="24"/>
              <w:szCs w:val="24"/>
              <w:lang w:val="es-AR" w:eastAsia="es-AR"/>
              <w14:ligatures w14:val="standardContextual"/>
            </w:rPr>
          </w:pPr>
          <w:hyperlink w:anchor="_Toc181722958" w:history="1">
            <w:r w:rsidRPr="00E35995">
              <w:rPr>
                <w:rStyle w:val="Hipervnculo"/>
                <w:noProof/>
              </w:rPr>
              <w:t>Alcance</w:t>
            </w:r>
            <w:r>
              <w:rPr>
                <w:noProof/>
                <w:webHidden/>
              </w:rPr>
              <w:tab/>
            </w:r>
            <w:r>
              <w:rPr>
                <w:noProof/>
                <w:webHidden/>
              </w:rPr>
              <w:fldChar w:fldCharType="begin"/>
            </w:r>
            <w:r>
              <w:rPr>
                <w:noProof/>
                <w:webHidden/>
              </w:rPr>
              <w:instrText xml:space="preserve"> PAGEREF _Toc181722958 \h </w:instrText>
            </w:r>
            <w:r>
              <w:rPr>
                <w:noProof/>
                <w:webHidden/>
              </w:rPr>
            </w:r>
            <w:r>
              <w:rPr>
                <w:noProof/>
                <w:webHidden/>
              </w:rPr>
              <w:fldChar w:fldCharType="separate"/>
            </w:r>
            <w:r w:rsidR="004E30FF">
              <w:rPr>
                <w:noProof/>
                <w:webHidden/>
              </w:rPr>
              <w:t>5</w:t>
            </w:r>
            <w:r>
              <w:rPr>
                <w:noProof/>
                <w:webHidden/>
              </w:rPr>
              <w:fldChar w:fldCharType="end"/>
            </w:r>
          </w:hyperlink>
        </w:p>
        <w:p w14:paraId="17A4A198" w14:textId="5089E7BA" w:rsidR="003658E8" w:rsidRDefault="003658E8">
          <w:pPr>
            <w:pStyle w:val="TDC1"/>
            <w:rPr>
              <w:rFonts w:eastAsiaTheme="minorEastAsia"/>
              <w:b w:val="0"/>
              <w:bCs w:val="0"/>
              <w:noProof/>
              <w:kern w:val="2"/>
              <w:sz w:val="24"/>
              <w:szCs w:val="24"/>
              <w:lang w:val="es-AR" w:eastAsia="es-AR"/>
              <w14:ligatures w14:val="standardContextual"/>
            </w:rPr>
          </w:pPr>
          <w:hyperlink w:anchor="_Toc181722959" w:history="1">
            <w:r w:rsidRPr="00E35995">
              <w:rPr>
                <w:rStyle w:val="Hipervnculo"/>
                <w:noProof/>
              </w:rPr>
              <w:t>Referencias</w:t>
            </w:r>
            <w:r>
              <w:rPr>
                <w:noProof/>
                <w:webHidden/>
              </w:rPr>
              <w:tab/>
            </w:r>
            <w:r>
              <w:rPr>
                <w:noProof/>
                <w:webHidden/>
              </w:rPr>
              <w:fldChar w:fldCharType="begin"/>
            </w:r>
            <w:r>
              <w:rPr>
                <w:noProof/>
                <w:webHidden/>
              </w:rPr>
              <w:instrText xml:space="preserve"> PAGEREF _Toc181722959 \h </w:instrText>
            </w:r>
            <w:r>
              <w:rPr>
                <w:noProof/>
                <w:webHidden/>
              </w:rPr>
            </w:r>
            <w:r>
              <w:rPr>
                <w:noProof/>
                <w:webHidden/>
              </w:rPr>
              <w:fldChar w:fldCharType="separate"/>
            </w:r>
            <w:r w:rsidR="004E30FF">
              <w:rPr>
                <w:noProof/>
                <w:webHidden/>
              </w:rPr>
              <w:t>5</w:t>
            </w:r>
            <w:r>
              <w:rPr>
                <w:noProof/>
                <w:webHidden/>
              </w:rPr>
              <w:fldChar w:fldCharType="end"/>
            </w:r>
          </w:hyperlink>
        </w:p>
        <w:p w14:paraId="21D7FA18" w14:textId="6912631C" w:rsidR="003658E8" w:rsidRDefault="003658E8">
          <w:pPr>
            <w:pStyle w:val="TDC2"/>
            <w:rPr>
              <w:rFonts w:eastAsiaTheme="minorEastAsia"/>
              <w:i w:val="0"/>
              <w:iCs w:val="0"/>
              <w:noProof/>
              <w:kern w:val="2"/>
              <w:sz w:val="24"/>
              <w:szCs w:val="24"/>
              <w:lang w:val="es-AR" w:eastAsia="es-AR"/>
              <w14:ligatures w14:val="standardContextual"/>
            </w:rPr>
          </w:pPr>
          <w:hyperlink w:anchor="_Toc181722960" w:history="1">
            <w:r w:rsidRPr="00E35995">
              <w:rPr>
                <w:rStyle w:val="Hipervnculo"/>
                <w:noProof/>
              </w:rPr>
              <w:t>Visión general</w:t>
            </w:r>
            <w:r>
              <w:rPr>
                <w:noProof/>
                <w:webHidden/>
              </w:rPr>
              <w:tab/>
            </w:r>
            <w:r>
              <w:rPr>
                <w:noProof/>
                <w:webHidden/>
              </w:rPr>
              <w:fldChar w:fldCharType="begin"/>
            </w:r>
            <w:r>
              <w:rPr>
                <w:noProof/>
                <w:webHidden/>
              </w:rPr>
              <w:instrText xml:space="preserve"> PAGEREF _Toc181722960 \h </w:instrText>
            </w:r>
            <w:r>
              <w:rPr>
                <w:noProof/>
                <w:webHidden/>
              </w:rPr>
            </w:r>
            <w:r>
              <w:rPr>
                <w:noProof/>
                <w:webHidden/>
              </w:rPr>
              <w:fldChar w:fldCharType="separate"/>
            </w:r>
            <w:r w:rsidR="004E30FF">
              <w:rPr>
                <w:noProof/>
                <w:webHidden/>
              </w:rPr>
              <w:t>6</w:t>
            </w:r>
            <w:r>
              <w:rPr>
                <w:noProof/>
                <w:webHidden/>
              </w:rPr>
              <w:fldChar w:fldCharType="end"/>
            </w:r>
          </w:hyperlink>
        </w:p>
        <w:p w14:paraId="75A23532" w14:textId="67E9579F" w:rsidR="003658E8" w:rsidRDefault="003658E8">
          <w:pPr>
            <w:pStyle w:val="TDC1"/>
            <w:rPr>
              <w:rFonts w:eastAsiaTheme="minorEastAsia"/>
              <w:b w:val="0"/>
              <w:bCs w:val="0"/>
              <w:noProof/>
              <w:kern w:val="2"/>
              <w:sz w:val="24"/>
              <w:szCs w:val="24"/>
              <w:lang w:val="es-AR" w:eastAsia="es-AR"/>
              <w14:ligatures w14:val="standardContextual"/>
            </w:rPr>
          </w:pPr>
          <w:hyperlink w:anchor="_Toc181722961" w:history="1">
            <w:r w:rsidRPr="00E35995">
              <w:rPr>
                <w:rStyle w:val="Hipervnculo"/>
                <w:noProof/>
              </w:rPr>
              <w:t>Diseño de Casos de Uso</w:t>
            </w:r>
            <w:r>
              <w:rPr>
                <w:noProof/>
                <w:webHidden/>
              </w:rPr>
              <w:tab/>
            </w:r>
            <w:r>
              <w:rPr>
                <w:noProof/>
                <w:webHidden/>
              </w:rPr>
              <w:fldChar w:fldCharType="begin"/>
            </w:r>
            <w:r>
              <w:rPr>
                <w:noProof/>
                <w:webHidden/>
              </w:rPr>
              <w:instrText xml:space="preserve"> PAGEREF _Toc181722961 \h </w:instrText>
            </w:r>
            <w:r>
              <w:rPr>
                <w:noProof/>
                <w:webHidden/>
              </w:rPr>
            </w:r>
            <w:r>
              <w:rPr>
                <w:noProof/>
                <w:webHidden/>
              </w:rPr>
              <w:fldChar w:fldCharType="separate"/>
            </w:r>
            <w:r w:rsidR="004E30FF">
              <w:rPr>
                <w:noProof/>
                <w:webHidden/>
              </w:rPr>
              <w:t>6</w:t>
            </w:r>
            <w:r>
              <w:rPr>
                <w:noProof/>
                <w:webHidden/>
              </w:rPr>
              <w:fldChar w:fldCharType="end"/>
            </w:r>
          </w:hyperlink>
        </w:p>
        <w:p w14:paraId="6ADFAE21" w14:textId="30BFB49D" w:rsidR="003658E8" w:rsidRDefault="003658E8">
          <w:pPr>
            <w:pStyle w:val="TDC2"/>
            <w:rPr>
              <w:rFonts w:eastAsiaTheme="minorEastAsia"/>
              <w:i w:val="0"/>
              <w:iCs w:val="0"/>
              <w:noProof/>
              <w:kern w:val="2"/>
              <w:sz w:val="24"/>
              <w:szCs w:val="24"/>
              <w:lang w:val="es-AR" w:eastAsia="es-AR"/>
              <w14:ligatures w14:val="standardContextual"/>
            </w:rPr>
          </w:pPr>
          <w:hyperlink w:anchor="_Toc181722962" w:history="1">
            <w:r w:rsidRPr="00E35995">
              <w:rPr>
                <w:rStyle w:val="Hipervnculo"/>
                <w:noProof/>
              </w:rPr>
              <w:t>Caso de Uso 1: Autentificarse</w:t>
            </w:r>
            <w:r>
              <w:rPr>
                <w:noProof/>
                <w:webHidden/>
              </w:rPr>
              <w:tab/>
            </w:r>
            <w:r>
              <w:rPr>
                <w:noProof/>
                <w:webHidden/>
              </w:rPr>
              <w:fldChar w:fldCharType="begin"/>
            </w:r>
            <w:r>
              <w:rPr>
                <w:noProof/>
                <w:webHidden/>
              </w:rPr>
              <w:instrText xml:space="preserve"> PAGEREF _Toc181722962 \h </w:instrText>
            </w:r>
            <w:r>
              <w:rPr>
                <w:noProof/>
                <w:webHidden/>
              </w:rPr>
            </w:r>
            <w:r>
              <w:rPr>
                <w:noProof/>
                <w:webHidden/>
              </w:rPr>
              <w:fldChar w:fldCharType="separate"/>
            </w:r>
            <w:r w:rsidR="004E30FF">
              <w:rPr>
                <w:noProof/>
                <w:webHidden/>
              </w:rPr>
              <w:t>6</w:t>
            </w:r>
            <w:r>
              <w:rPr>
                <w:noProof/>
                <w:webHidden/>
              </w:rPr>
              <w:fldChar w:fldCharType="end"/>
            </w:r>
          </w:hyperlink>
        </w:p>
        <w:p w14:paraId="222828A4" w14:textId="751C78ED" w:rsidR="003658E8" w:rsidRDefault="003658E8">
          <w:pPr>
            <w:pStyle w:val="TDC3"/>
            <w:rPr>
              <w:rFonts w:eastAsiaTheme="minorEastAsia"/>
              <w:noProof/>
              <w:kern w:val="2"/>
              <w:sz w:val="24"/>
              <w:szCs w:val="24"/>
              <w:lang w:val="es-AR" w:eastAsia="es-AR"/>
              <w14:ligatures w14:val="standardContextual"/>
            </w:rPr>
          </w:pPr>
          <w:hyperlink w:anchor="_Toc181722963"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_Toc181722963 \h </w:instrText>
            </w:r>
            <w:r>
              <w:rPr>
                <w:noProof/>
                <w:webHidden/>
              </w:rPr>
            </w:r>
            <w:r>
              <w:rPr>
                <w:noProof/>
                <w:webHidden/>
              </w:rPr>
              <w:fldChar w:fldCharType="separate"/>
            </w:r>
            <w:r w:rsidR="004E30FF">
              <w:rPr>
                <w:noProof/>
                <w:webHidden/>
              </w:rPr>
              <w:t>6</w:t>
            </w:r>
            <w:r>
              <w:rPr>
                <w:noProof/>
                <w:webHidden/>
              </w:rPr>
              <w:fldChar w:fldCharType="end"/>
            </w:r>
          </w:hyperlink>
        </w:p>
        <w:p w14:paraId="79ABF0C5" w14:textId="3005FEED" w:rsidR="003658E8" w:rsidRDefault="003658E8">
          <w:pPr>
            <w:pStyle w:val="TDC3"/>
            <w:rPr>
              <w:rFonts w:eastAsiaTheme="minorEastAsia"/>
              <w:noProof/>
              <w:kern w:val="2"/>
              <w:sz w:val="24"/>
              <w:szCs w:val="24"/>
              <w:lang w:val="es-AR" w:eastAsia="es-AR"/>
              <w14:ligatures w14:val="standardContextual"/>
            </w:rPr>
          </w:pPr>
          <w:hyperlink w:anchor="_Toc181722964"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_Toc181722964 \h </w:instrText>
            </w:r>
            <w:r>
              <w:rPr>
                <w:noProof/>
                <w:webHidden/>
              </w:rPr>
            </w:r>
            <w:r>
              <w:rPr>
                <w:noProof/>
                <w:webHidden/>
              </w:rPr>
              <w:fldChar w:fldCharType="separate"/>
            </w:r>
            <w:r w:rsidR="004E30FF">
              <w:rPr>
                <w:noProof/>
                <w:webHidden/>
              </w:rPr>
              <w:t>6</w:t>
            </w:r>
            <w:r>
              <w:rPr>
                <w:noProof/>
                <w:webHidden/>
              </w:rPr>
              <w:fldChar w:fldCharType="end"/>
            </w:r>
          </w:hyperlink>
        </w:p>
        <w:p w14:paraId="5440A38F" w14:textId="4C04A8C8" w:rsidR="003658E8" w:rsidRDefault="003658E8">
          <w:pPr>
            <w:pStyle w:val="TDC3"/>
            <w:rPr>
              <w:rFonts w:eastAsiaTheme="minorEastAsia"/>
              <w:noProof/>
              <w:kern w:val="2"/>
              <w:sz w:val="24"/>
              <w:szCs w:val="24"/>
              <w:lang w:val="es-AR" w:eastAsia="es-AR"/>
              <w14:ligatures w14:val="standardContextual"/>
            </w:rPr>
          </w:pPr>
          <w:hyperlink w:anchor="_Toc181722965"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_Toc181722965 \h </w:instrText>
            </w:r>
            <w:r>
              <w:rPr>
                <w:noProof/>
                <w:webHidden/>
              </w:rPr>
            </w:r>
            <w:r>
              <w:rPr>
                <w:noProof/>
                <w:webHidden/>
              </w:rPr>
              <w:fldChar w:fldCharType="separate"/>
            </w:r>
            <w:r w:rsidR="004E30FF">
              <w:rPr>
                <w:noProof/>
                <w:webHidden/>
              </w:rPr>
              <w:t>7</w:t>
            </w:r>
            <w:r>
              <w:rPr>
                <w:noProof/>
                <w:webHidden/>
              </w:rPr>
              <w:fldChar w:fldCharType="end"/>
            </w:r>
          </w:hyperlink>
        </w:p>
        <w:p w14:paraId="4ECF97AA" w14:textId="4EDA312B" w:rsidR="003658E8" w:rsidRDefault="003658E8">
          <w:pPr>
            <w:pStyle w:val="TDC3"/>
            <w:rPr>
              <w:rFonts w:eastAsiaTheme="minorEastAsia"/>
              <w:noProof/>
              <w:kern w:val="2"/>
              <w:sz w:val="24"/>
              <w:szCs w:val="24"/>
              <w:lang w:val="es-AR" w:eastAsia="es-AR"/>
              <w14:ligatures w14:val="standardContextual"/>
            </w:rPr>
          </w:pPr>
          <w:hyperlink w:anchor="_Toc181722966" w:history="1">
            <w:r w:rsidRPr="00E35995">
              <w:rPr>
                <w:rStyle w:val="Hipervnculo"/>
                <w:noProof/>
              </w:rPr>
              <w:t>Requerimientos especiales o de implementación</w:t>
            </w:r>
            <w:r>
              <w:rPr>
                <w:noProof/>
                <w:webHidden/>
              </w:rPr>
              <w:tab/>
            </w:r>
            <w:r>
              <w:rPr>
                <w:noProof/>
                <w:webHidden/>
              </w:rPr>
              <w:fldChar w:fldCharType="begin"/>
            </w:r>
            <w:r>
              <w:rPr>
                <w:noProof/>
                <w:webHidden/>
              </w:rPr>
              <w:instrText xml:space="preserve"> PAGEREF _Toc181722966 \h </w:instrText>
            </w:r>
            <w:r>
              <w:rPr>
                <w:noProof/>
                <w:webHidden/>
              </w:rPr>
            </w:r>
            <w:r>
              <w:rPr>
                <w:noProof/>
                <w:webHidden/>
              </w:rPr>
              <w:fldChar w:fldCharType="separate"/>
            </w:r>
            <w:r w:rsidR="004E30FF">
              <w:rPr>
                <w:noProof/>
                <w:webHidden/>
              </w:rPr>
              <w:t>7</w:t>
            </w:r>
            <w:r>
              <w:rPr>
                <w:noProof/>
                <w:webHidden/>
              </w:rPr>
              <w:fldChar w:fldCharType="end"/>
            </w:r>
          </w:hyperlink>
        </w:p>
        <w:p w14:paraId="0CFA321F" w14:textId="5BF141D9" w:rsidR="003658E8" w:rsidRDefault="003658E8">
          <w:pPr>
            <w:pStyle w:val="TDC2"/>
            <w:rPr>
              <w:rFonts w:eastAsiaTheme="minorEastAsia"/>
              <w:i w:val="0"/>
              <w:iCs w:val="0"/>
              <w:noProof/>
              <w:kern w:val="2"/>
              <w:sz w:val="24"/>
              <w:szCs w:val="24"/>
              <w:lang w:val="es-AR" w:eastAsia="es-AR"/>
              <w14:ligatures w14:val="standardContextual"/>
            </w:rPr>
          </w:pPr>
          <w:hyperlink w:anchor="_Toc181722967" w:history="1">
            <w:r w:rsidRPr="00E35995">
              <w:rPr>
                <w:rStyle w:val="Hipervnculo"/>
                <w:noProof/>
              </w:rPr>
              <w:t>Caso de Uso 2: Administrar acceso al sistema</w:t>
            </w:r>
            <w:r>
              <w:rPr>
                <w:noProof/>
                <w:webHidden/>
              </w:rPr>
              <w:tab/>
            </w:r>
            <w:r>
              <w:rPr>
                <w:noProof/>
                <w:webHidden/>
              </w:rPr>
              <w:fldChar w:fldCharType="begin"/>
            </w:r>
            <w:r>
              <w:rPr>
                <w:noProof/>
                <w:webHidden/>
              </w:rPr>
              <w:instrText xml:space="preserve"> PAGEREF _Toc181722967 \h </w:instrText>
            </w:r>
            <w:r>
              <w:rPr>
                <w:noProof/>
                <w:webHidden/>
              </w:rPr>
            </w:r>
            <w:r>
              <w:rPr>
                <w:noProof/>
                <w:webHidden/>
              </w:rPr>
              <w:fldChar w:fldCharType="separate"/>
            </w:r>
            <w:r w:rsidR="004E30FF">
              <w:rPr>
                <w:noProof/>
                <w:webHidden/>
              </w:rPr>
              <w:t>7</w:t>
            </w:r>
            <w:r>
              <w:rPr>
                <w:noProof/>
                <w:webHidden/>
              </w:rPr>
              <w:fldChar w:fldCharType="end"/>
            </w:r>
          </w:hyperlink>
        </w:p>
        <w:p w14:paraId="75618F2C" w14:textId="0726574F" w:rsidR="003658E8" w:rsidRDefault="003658E8">
          <w:pPr>
            <w:pStyle w:val="TDC3"/>
            <w:rPr>
              <w:rFonts w:eastAsiaTheme="minorEastAsia"/>
              <w:noProof/>
              <w:kern w:val="2"/>
              <w:sz w:val="24"/>
              <w:szCs w:val="24"/>
              <w:lang w:val="es-AR" w:eastAsia="es-AR"/>
              <w14:ligatures w14:val="standardContextual"/>
            </w:rPr>
          </w:pPr>
          <w:hyperlink w:anchor="_Toc181722968"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_Toc181722968 \h </w:instrText>
            </w:r>
            <w:r>
              <w:rPr>
                <w:noProof/>
                <w:webHidden/>
              </w:rPr>
            </w:r>
            <w:r>
              <w:rPr>
                <w:noProof/>
                <w:webHidden/>
              </w:rPr>
              <w:fldChar w:fldCharType="separate"/>
            </w:r>
            <w:r w:rsidR="004E30FF">
              <w:rPr>
                <w:noProof/>
                <w:webHidden/>
              </w:rPr>
              <w:t>7</w:t>
            </w:r>
            <w:r>
              <w:rPr>
                <w:noProof/>
                <w:webHidden/>
              </w:rPr>
              <w:fldChar w:fldCharType="end"/>
            </w:r>
          </w:hyperlink>
        </w:p>
        <w:p w14:paraId="3ABE88DD" w14:textId="6D3370FB" w:rsidR="003658E8" w:rsidRDefault="003658E8">
          <w:pPr>
            <w:pStyle w:val="TDC3"/>
            <w:rPr>
              <w:rFonts w:eastAsiaTheme="minorEastAsia"/>
              <w:noProof/>
              <w:kern w:val="2"/>
              <w:sz w:val="24"/>
              <w:szCs w:val="24"/>
              <w:lang w:val="es-AR" w:eastAsia="es-AR"/>
              <w14:ligatures w14:val="standardContextual"/>
            </w:rPr>
          </w:pPr>
          <w:hyperlink w:anchor="_Toc181722969"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_Toc181722969 \h </w:instrText>
            </w:r>
            <w:r>
              <w:rPr>
                <w:noProof/>
                <w:webHidden/>
              </w:rPr>
            </w:r>
            <w:r>
              <w:rPr>
                <w:noProof/>
                <w:webHidden/>
              </w:rPr>
              <w:fldChar w:fldCharType="separate"/>
            </w:r>
            <w:r w:rsidR="004E30FF">
              <w:rPr>
                <w:noProof/>
                <w:webHidden/>
              </w:rPr>
              <w:t>9</w:t>
            </w:r>
            <w:r>
              <w:rPr>
                <w:noProof/>
                <w:webHidden/>
              </w:rPr>
              <w:fldChar w:fldCharType="end"/>
            </w:r>
          </w:hyperlink>
        </w:p>
        <w:p w14:paraId="3A95661E" w14:textId="44F6F6B2" w:rsidR="003658E8" w:rsidRDefault="003658E8">
          <w:pPr>
            <w:pStyle w:val="TDC3"/>
            <w:rPr>
              <w:rFonts w:eastAsiaTheme="minorEastAsia"/>
              <w:noProof/>
              <w:kern w:val="2"/>
              <w:sz w:val="24"/>
              <w:szCs w:val="24"/>
              <w:lang w:val="es-AR" w:eastAsia="es-AR"/>
              <w14:ligatures w14:val="standardContextual"/>
            </w:rPr>
          </w:pPr>
          <w:hyperlink w:anchor="_Toc181722970"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_Toc181722970 \h </w:instrText>
            </w:r>
            <w:r>
              <w:rPr>
                <w:noProof/>
                <w:webHidden/>
              </w:rPr>
            </w:r>
            <w:r>
              <w:rPr>
                <w:noProof/>
                <w:webHidden/>
              </w:rPr>
              <w:fldChar w:fldCharType="separate"/>
            </w:r>
            <w:r w:rsidR="004E30FF">
              <w:rPr>
                <w:noProof/>
                <w:webHidden/>
              </w:rPr>
              <w:t>11</w:t>
            </w:r>
            <w:r>
              <w:rPr>
                <w:noProof/>
                <w:webHidden/>
              </w:rPr>
              <w:fldChar w:fldCharType="end"/>
            </w:r>
          </w:hyperlink>
        </w:p>
        <w:p w14:paraId="107B72F4" w14:textId="5C603DF4" w:rsidR="003658E8" w:rsidRDefault="003658E8">
          <w:pPr>
            <w:pStyle w:val="TDC2"/>
            <w:rPr>
              <w:rFonts w:eastAsiaTheme="minorEastAsia"/>
              <w:i w:val="0"/>
              <w:iCs w:val="0"/>
              <w:noProof/>
              <w:kern w:val="2"/>
              <w:sz w:val="24"/>
              <w:szCs w:val="24"/>
              <w:lang w:val="es-AR" w:eastAsia="es-AR"/>
              <w14:ligatures w14:val="standardContextual"/>
            </w:rPr>
          </w:pPr>
          <w:hyperlink w:anchor="_Toc181722971" w:history="1">
            <w:r w:rsidRPr="00E35995">
              <w:rPr>
                <w:rStyle w:val="Hipervnculo"/>
                <w:noProof/>
              </w:rPr>
              <w:t>Caso de Uso 3: Administrar proyectos</w:t>
            </w:r>
            <w:r>
              <w:rPr>
                <w:noProof/>
                <w:webHidden/>
              </w:rPr>
              <w:tab/>
            </w:r>
            <w:r>
              <w:rPr>
                <w:noProof/>
                <w:webHidden/>
              </w:rPr>
              <w:fldChar w:fldCharType="begin"/>
            </w:r>
            <w:r>
              <w:rPr>
                <w:noProof/>
                <w:webHidden/>
              </w:rPr>
              <w:instrText xml:space="preserve"> PAGEREF _Toc181722971 \h </w:instrText>
            </w:r>
            <w:r>
              <w:rPr>
                <w:noProof/>
                <w:webHidden/>
              </w:rPr>
            </w:r>
            <w:r>
              <w:rPr>
                <w:noProof/>
                <w:webHidden/>
              </w:rPr>
              <w:fldChar w:fldCharType="separate"/>
            </w:r>
            <w:r w:rsidR="004E30FF">
              <w:rPr>
                <w:noProof/>
                <w:webHidden/>
              </w:rPr>
              <w:t>12</w:t>
            </w:r>
            <w:r>
              <w:rPr>
                <w:noProof/>
                <w:webHidden/>
              </w:rPr>
              <w:fldChar w:fldCharType="end"/>
            </w:r>
          </w:hyperlink>
        </w:p>
        <w:p w14:paraId="6AF5BD40" w14:textId="6AD4B6EE" w:rsidR="003658E8" w:rsidRDefault="003658E8">
          <w:pPr>
            <w:pStyle w:val="TDC3"/>
            <w:rPr>
              <w:rFonts w:eastAsiaTheme="minorEastAsia"/>
              <w:noProof/>
              <w:kern w:val="2"/>
              <w:sz w:val="24"/>
              <w:szCs w:val="24"/>
              <w:lang w:val="es-AR" w:eastAsia="es-AR"/>
              <w14:ligatures w14:val="standardContextual"/>
            </w:rPr>
          </w:pPr>
          <w:hyperlink w:anchor="_Toc181722972"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_Toc181722972 \h </w:instrText>
            </w:r>
            <w:r>
              <w:rPr>
                <w:noProof/>
                <w:webHidden/>
              </w:rPr>
            </w:r>
            <w:r>
              <w:rPr>
                <w:noProof/>
                <w:webHidden/>
              </w:rPr>
              <w:fldChar w:fldCharType="separate"/>
            </w:r>
            <w:r w:rsidR="004E30FF">
              <w:rPr>
                <w:noProof/>
                <w:webHidden/>
              </w:rPr>
              <w:t>12</w:t>
            </w:r>
            <w:r>
              <w:rPr>
                <w:noProof/>
                <w:webHidden/>
              </w:rPr>
              <w:fldChar w:fldCharType="end"/>
            </w:r>
          </w:hyperlink>
        </w:p>
        <w:p w14:paraId="706A2C72" w14:textId="66B0DEB3" w:rsidR="003658E8" w:rsidRDefault="003658E8">
          <w:pPr>
            <w:pStyle w:val="TDC3"/>
            <w:rPr>
              <w:rFonts w:eastAsiaTheme="minorEastAsia"/>
              <w:noProof/>
              <w:kern w:val="2"/>
              <w:sz w:val="24"/>
              <w:szCs w:val="24"/>
              <w:lang w:val="es-AR" w:eastAsia="es-AR"/>
              <w14:ligatures w14:val="standardContextual"/>
            </w:rPr>
          </w:pPr>
          <w:hyperlink w:anchor="_Toc181722973"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_Toc181722973 \h </w:instrText>
            </w:r>
            <w:r>
              <w:rPr>
                <w:noProof/>
                <w:webHidden/>
              </w:rPr>
            </w:r>
            <w:r>
              <w:rPr>
                <w:noProof/>
                <w:webHidden/>
              </w:rPr>
              <w:fldChar w:fldCharType="separate"/>
            </w:r>
            <w:r w:rsidR="004E30FF">
              <w:rPr>
                <w:noProof/>
                <w:webHidden/>
              </w:rPr>
              <w:t>13</w:t>
            </w:r>
            <w:r>
              <w:rPr>
                <w:noProof/>
                <w:webHidden/>
              </w:rPr>
              <w:fldChar w:fldCharType="end"/>
            </w:r>
          </w:hyperlink>
        </w:p>
        <w:p w14:paraId="3437F658" w14:textId="332E9CF5" w:rsidR="003658E8" w:rsidRDefault="003658E8">
          <w:pPr>
            <w:pStyle w:val="TDC3"/>
            <w:rPr>
              <w:rFonts w:eastAsiaTheme="minorEastAsia"/>
              <w:noProof/>
              <w:kern w:val="2"/>
              <w:sz w:val="24"/>
              <w:szCs w:val="24"/>
              <w:lang w:val="es-AR" w:eastAsia="es-AR"/>
              <w14:ligatures w14:val="standardContextual"/>
            </w:rPr>
          </w:pPr>
          <w:hyperlink w:anchor="_Toc181722974"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_Toc181722974 \h </w:instrText>
            </w:r>
            <w:r>
              <w:rPr>
                <w:noProof/>
                <w:webHidden/>
              </w:rPr>
            </w:r>
            <w:r>
              <w:rPr>
                <w:noProof/>
                <w:webHidden/>
              </w:rPr>
              <w:fldChar w:fldCharType="separate"/>
            </w:r>
            <w:r w:rsidR="004E30FF">
              <w:rPr>
                <w:noProof/>
                <w:webHidden/>
              </w:rPr>
              <w:t>15</w:t>
            </w:r>
            <w:r>
              <w:rPr>
                <w:noProof/>
                <w:webHidden/>
              </w:rPr>
              <w:fldChar w:fldCharType="end"/>
            </w:r>
          </w:hyperlink>
        </w:p>
        <w:p w14:paraId="61F25B38" w14:textId="55726F35" w:rsidR="003658E8" w:rsidRDefault="003658E8">
          <w:pPr>
            <w:pStyle w:val="TDC2"/>
            <w:rPr>
              <w:rFonts w:eastAsiaTheme="minorEastAsia"/>
              <w:i w:val="0"/>
              <w:iCs w:val="0"/>
              <w:noProof/>
              <w:kern w:val="2"/>
              <w:sz w:val="24"/>
              <w:szCs w:val="24"/>
              <w:lang w:val="es-AR" w:eastAsia="es-AR"/>
              <w14:ligatures w14:val="standardContextual"/>
            </w:rPr>
          </w:pPr>
          <w:hyperlink w:anchor="_Toc181722975" w:history="1">
            <w:r w:rsidRPr="00E35995">
              <w:rPr>
                <w:rStyle w:val="Hipervnculo"/>
                <w:noProof/>
              </w:rPr>
              <w:t>Caso de Uso 4: Añadir riesgo a la lista</w:t>
            </w:r>
            <w:r>
              <w:rPr>
                <w:noProof/>
                <w:webHidden/>
              </w:rPr>
              <w:tab/>
            </w:r>
            <w:r>
              <w:rPr>
                <w:noProof/>
                <w:webHidden/>
              </w:rPr>
              <w:fldChar w:fldCharType="begin"/>
            </w:r>
            <w:r>
              <w:rPr>
                <w:noProof/>
                <w:webHidden/>
              </w:rPr>
              <w:instrText xml:space="preserve"> PAGEREF _Toc181722975 \h </w:instrText>
            </w:r>
            <w:r>
              <w:rPr>
                <w:noProof/>
                <w:webHidden/>
              </w:rPr>
            </w:r>
            <w:r>
              <w:rPr>
                <w:noProof/>
                <w:webHidden/>
              </w:rPr>
              <w:fldChar w:fldCharType="separate"/>
            </w:r>
            <w:r w:rsidR="004E30FF">
              <w:rPr>
                <w:noProof/>
                <w:webHidden/>
              </w:rPr>
              <w:t>16</w:t>
            </w:r>
            <w:r>
              <w:rPr>
                <w:noProof/>
                <w:webHidden/>
              </w:rPr>
              <w:fldChar w:fldCharType="end"/>
            </w:r>
          </w:hyperlink>
        </w:p>
        <w:p w14:paraId="29A25799" w14:textId="6CF68018" w:rsidR="003658E8" w:rsidRDefault="003658E8">
          <w:pPr>
            <w:pStyle w:val="TDC3"/>
            <w:rPr>
              <w:rFonts w:eastAsiaTheme="minorEastAsia"/>
              <w:noProof/>
              <w:kern w:val="2"/>
              <w:sz w:val="24"/>
              <w:szCs w:val="24"/>
              <w:lang w:val="es-AR" w:eastAsia="es-AR"/>
              <w14:ligatures w14:val="standardContextual"/>
            </w:rPr>
          </w:pPr>
          <w:hyperlink w:anchor="_Toc181722976"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_Toc181722976 \h </w:instrText>
            </w:r>
            <w:r>
              <w:rPr>
                <w:noProof/>
                <w:webHidden/>
              </w:rPr>
            </w:r>
            <w:r>
              <w:rPr>
                <w:noProof/>
                <w:webHidden/>
              </w:rPr>
              <w:fldChar w:fldCharType="separate"/>
            </w:r>
            <w:r w:rsidR="004E30FF">
              <w:rPr>
                <w:noProof/>
                <w:webHidden/>
              </w:rPr>
              <w:t>16</w:t>
            </w:r>
            <w:r>
              <w:rPr>
                <w:noProof/>
                <w:webHidden/>
              </w:rPr>
              <w:fldChar w:fldCharType="end"/>
            </w:r>
          </w:hyperlink>
        </w:p>
        <w:p w14:paraId="540763C5" w14:textId="6DAD0BB1" w:rsidR="003658E8" w:rsidRDefault="003658E8">
          <w:pPr>
            <w:pStyle w:val="TDC3"/>
            <w:rPr>
              <w:rFonts w:eastAsiaTheme="minorEastAsia"/>
              <w:noProof/>
              <w:kern w:val="2"/>
              <w:sz w:val="24"/>
              <w:szCs w:val="24"/>
              <w:lang w:val="es-AR" w:eastAsia="es-AR"/>
              <w14:ligatures w14:val="standardContextual"/>
            </w:rPr>
          </w:pPr>
          <w:hyperlink w:anchor="_Toc181722977"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_Toc181722977 \h </w:instrText>
            </w:r>
            <w:r>
              <w:rPr>
                <w:noProof/>
                <w:webHidden/>
              </w:rPr>
            </w:r>
            <w:r>
              <w:rPr>
                <w:noProof/>
                <w:webHidden/>
              </w:rPr>
              <w:fldChar w:fldCharType="separate"/>
            </w:r>
            <w:r w:rsidR="004E30FF">
              <w:rPr>
                <w:noProof/>
                <w:webHidden/>
              </w:rPr>
              <w:t>16</w:t>
            </w:r>
            <w:r>
              <w:rPr>
                <w:noProof/>
                <w:webHidden/>
              </w:rPr>
              <w:fldChar w:fldCharType="end"/>
            </w:r>
          </w:hyperlink>
        </w:p>
        <w:p w14:paraId="3A8B5894" w14:textId="6509C979" w:rsidR="003658E8" w:rsidRDefault="003658E8">
          <w:pPr>
            <w:pStyle w:val="TDC3"/>
            <w:rPr>
              <w:rFonts w:eastAsiaTheme="minorEastAsia"/>
              <w:noProof/>
              <w:kern w:val="2"/>
              <w:sz w:val="24"/>
              <w:szCs w:val="24"/>
              <w:lang w:val="es-AR" w:eastAsia="es-AR"/>
              <w14:ligatures w14:val="standardContextual"/>
            </w:rPr>
          </w:pPr>
          <w:hyperlink w:anchor="_Toc181722978"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_Toc181722978 \h </w:instrText>
            </w:r>
            <w:r>
              <w:rPr>
                <w:noProof/>
                <w:webHidden/>
              </w:rPr>
            </w:r>
            <w:r>
              <w:rPr>
                <w:noProof/>
                <w:webHidden/>
              </w:rPr>
              <w:fldChar w:fldCharType="separate"/>
            </w:r>
            <w:r w:rsidR="004E30FF">
              <w:rPr>
                <w:noProof/>
                <w:webHidden/>
              </w:rPr>
              <w:t>18</w:t>
            </w:r>
            <w:r>
              <w:rPr>
                <w:noProof/>
                <w:webHidden/>
              </w:rPr>
              <w:fldChar w:fldCharType="end"/>
            </w:r>
          </w:hyperlink>
        </w:p>
        <w:p w14:paraId="0ED201B5" w14:textId="17D5D4D7" w:rsidR="003658E8" w:rsidRDefault="003658E8">
          <w:pPr>
            <w:pStyle w:val="TDC2"/>
            <w:rPr>
              <w:rFonts w:eastAsiaTheme="minorEastAsia"/>
              <w:i w:val="0"/>
              <w:iCs w:val="0"/>
              <w:noProof/>
              <w:kern w:val="2"/>
              <w:sz w:val="24"/>
              <w:szCs w:val="24"/>
              <w:lang w:val="es-AR" w:eastAsia="es-AR"/>
              <w14:ligatures w14:val="standardContextual"/>
            </w:rPr>
          </w:pPr>
          <w:hyperlink w:anchor="_Toc181722979" w:history="1">
            <w:r w:rsidRPr="00E35995">
              <w:rPr>
                <w:rStyle w:val="Hipervnculo"/>
                <w:noProof/>
              </w:rPr>
              <w:t>Caso de Uso 5: Modificar lista de riesgos</w:t>
            </w:r>
            <w:r>
              <w:rPr>
                <w:noProof/>
                <w:webHidden/>
              </w:rPr>
              <w:tab/>
            </w:r>
            <w:r>
              <w:rPr>
                <w:noProof/>
                <w:webHidden/>
              </w:rPr>
              <w:fldChar w:fldCharType="begin"/>
            </w:r>
            <w:r>
              <w:rPr>
                <w:noProof/>
                <w:webHidden/>
              </w:rPr>
              <w:instrText xml:space="preserve"> PAGEREF _Toc181722979 \h </w:instrText>
            </w:r>
            <w:r>
              <w:rPr>
                <w:noProof/>
                <w:webHidden/>
              </w:rPr>
            </w:r>
            <w:r>
              <w:rPr>
                <w:noProof/>
                <w:webHidden/>
              </w:rPr>
              <w:fldChar w:fldCharType="separate"/>
            </w:r>
            <w:r w:rsidR="004E30FF">
              <w:rPr>
                <w:noProof/>
                <w:webHidden/>
              </w:rPr>
              <w:t>18</w:t>
            </w:r>
            <w:r>
              <w:rPr>
                <w:noProof/>
                <w:webHidden/>
              </w:rPr>
              <w:fldChar w:fldCharType="end"/>
            </w:r>
          </w:hyperlink>
        </w:p>
        <w:p w14:paraId="29982B5C" w14:textId="65B55930" w:rsidR="003658E8" w:rsidRDefault="003658E8">
          <w:pPr>
            <w:pStyle w:val="TDC3"/>
            <w:rPr>
              <w:rFonts w:eastAsiaTheme="minorEastAsia"/>
              <w:noProof/>
              <w:kern w:val="2"/>
              <w:sz w:val="24"/>
              <w:szCs w:val="24"/>
              <w:lang w:val="es-AR" w:eastAsia="es-AR"/>
              <w14:ligatures w14:val="standardContextual"/>
            </w:rPr>
          </w:pPr>
          <w:hyperlink w:anchor="_Toc181722980"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_Toc181722980 \h </w:instrText>
            </w:r>
            <w:r>
              <w:rPr>
                <w:noProof/>
                <w:webHidden/>
              </w:rPr>
            </w:r>
            <w:r>
              <w:rPr>
                <w:noProof/>
                <w:webHidden/>
              </w:rPr>
              <w:fldChar w:fldCharType="separate"/>
            </w:r>
            <w:r w:rsidR="004E30FF">
              <w:rPr>
                <w:noProof/>
                <w:webHidden/>
              </w:rPr>
              <w:t>18</w:t>
            </w:r>
            <w:r>
              <w:rPr>
                <w:noProof/>
                <w:webHidden/>
              </w:rPr>
              <w:fldChar w:fldCharType="end"/>
            </w:r>
          </w:hyperlink>
        </w:p>
        <w:p w14:paraId="4DC44183" w14:textId="11E26C5F" w:rsidR="003658E8" w:rsidRDefault="003658E8">
          <w:pPr>
            <w:pStyle w:val="TDC3"/>
            <w:rPr>
              <w:rFonts w:eastAsiaTheme="minorEastAsia"/>
              <w:noProof/>
              <w:kern w:val="2"/>
              <w:sz w:val="24"/>
              <w:szCs w:val="24"/>
              <w:lang w:val="es-AR" w:eastAsia="es-AR"/>
              <w14:ligatures w14:val="standardContextual"/>
            </w:rPr>
          </w:pPr>
          <w:hyperlink w:anchor="_Toc181722981"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_Toc181722981 \h </w:instrText>
            </w:r>
            <w:r>
              <w:rPr>
                <w:noProof/>
                <w:webHidden/>
              </w:rPr>
            </w:r>
            <w:r>
              <w:rPr>
                <w:noProof/>
                <w:webHidden/>
              </w:rPr>
              <w:fldChar w:fldCharType="separate"/>
            </w:r>
            <w:r w:rsidR="004E30FF">
              <w:rPr>
                <w:noProof/>
                <w:webHidden/>
              </w:rPr>
              <w:t>19</w:t>
            </w:r>
            <w:r>
              <w:rPr>
                <w:noProof/>
                <w:webHidden/>
              </w:rPr>
              <w:fldChar w:fldCharType="end"/>
            </w:r>
          </w:hyperlink>
        </w:p>
        <w:p w14:paraId="7D12174D" w14:textId="3A436E3D" w:rsidR="003658E8" w:rsidRDefault="003658E8">
          <w:pPr>
            <w:pStyle w:val="TDC3"/>
            <w:rPr>
              <w:rFonts w:eastAsiaTheme="minorEastAsia"/>
              <w:noProof/>
              <w:kern w:val="2"/>
              <w:sz w:val="24"/>
              <w:szCs w:val="24"/>
              <w:lang w:val="es-AR" w:eastAsia="es-AR"/>
              <w14:ligatures w14:val="standardContextual"/>
            </w:rPr>
          </w:pPr>
          <w:hyperlink w:anchor="_Toc181722982"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_Toc181722982 \h </w:instrText>
            </w:r>
            <w:r>
              <w:rPr>
                <w:noProof/>
                <w:webHidden/>
              </w:rPr>
            </w:r>
            <w:r>
              <w:rPr>
                <w:noProof/>
                <w:webHidden/>
              </w:rPr>
              <w:fldChar w:fldCharType="separate"/>
            </w:r>
            <w:r w:rsidR="004E30FF">
              <w:rPr>
                <w:noProof/>
                <w:webHidden/>
              </w:rPr>
              <w:t>21</w:t>
            </w:r>
            <w:r>
              <w:rPr>
                <w:noProof/>
                <w:webHidden/>
              </w:rPr>
              <w:fldChar w:fldCharType="end"/>
            </w:r>
          </w:hyperlink>
        </w:p>
        <w:p w14:paraId="3A14E793" w14:textId="50B720B8" w:rsidR="003658E8" w:rsidRDefault="003658E8">
          <w:pPr>
            <w:pStyle w:val="TDC2"/>
            <w:rPr>
              <w:rFonts w:eastAsiaTheme="minorEastAsia"/>
              <w:i w:val="0"/>
              <w:iCs w:val="0"/>
              <w:noProof/>
              <w:kern w:val="2"/>
              <w:sz w:val="24"/>
              <w:szCs w:val="24"/>
              <w:lang w:val="es-AR" w:eastAsia="es-AR"/>
              <w14:ligatures w14:val="standardContextual"/>
            </w:rPr>
          </w:pPr>
          <w:hyperlink w:anchor="_Toc181722983" w:history="1">
            <w:r w:rsidRPr="00E35995">
              <w:rPr>
                <w:rStyle w:val="Hipervnculo"/>
                <w:noProof/>
              </w:rPr>
              <w:t>Caso de Uso 6: Administrar categorías de riesgos</w:t>
            </w:r>
            <w:r>
              <w:rPr>
                <w:noProof/>
                <w:webHidden/>
              </w:rPr>
              <w:tab/>
            </w:r>
            <w:r>
              <w:rPr>
                <w:noProof/>
                <w:webHidden/>
              </w:rPr>
              <w:fldChar w:fldCharType="begin"/>
            </w:r>
            <w:r>
              <w:rPr>
                <w:noProof/>
                <w:webHidden/>
              </w:rPr>
              <w:instrText xml:space="preserve"> PAGEREF _Toc181722983 \h </w:instrText>
            </w:r>
            <w:r>
              <w:rPr>
                <w:noProof/>
                <w:webHidden/>
              </w:rPr>
            </w:r>
            <w:r>
              <w:rPr>
                <w:noProof/>
                <w:webHidden/>
              </w:rPr>
              <w:fldChar w:fldCharType="separate"/>
            </w:r>
            <w:r w:rsidR="004E30FF">
              <w:rPr>
                <w:noProof/>
                <w:webHidden/>
              </w:rPr>
              <w:t>22</w:t>
            </w:r>
            <w:r>
              <w:rPr>
                <w:noProof/>
                <w:webHidden/>
              </w:rPr>
              <w:fldChar w:fldCharType="end"/>
            </w:r>
          </w:hyperlink>
        </w:p>
        <w:p w14:paraId="4F04BCF5" w14:textId="6EA4C072" w:rsidR="003658E8" w:rsidRDefault="003658E8">
          <w:pPr>
            <w:pStyle w:val="TDC3"/>
            <w:rPr>
              <w:rFonts w:eastAsiaTheme="minorEastAsia"/>
              <w:noProof/>
              <w:kern w:val="2"/>
              <w:sz w:val="24"/>
              <w:szCs w:val="24"/>
              <w:lang w:val="es-AR" w:eastAsia="es-AR"/>
              <w14:ligatures w14:val="standardContextual"/>
            </w:rPr>
          </w:pPr>
          <w:hyperlink w:anchor="_Toc181722984"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_Toc181722984 \h </w:instrText>
            </w:r>
            <w:r>
              <w:rPr>
                <w:noProof/>
                <w:webHidden/>
              </w:rPr>
            </w:r>
            <w:r>
              <w:rPr>
                <w:noProof/>
                <w:webHidden/>
              </w:rPr>
              <w:fldChar w:fldCharType="separate"/>
            </w:r>
            <w:r w:rsidR="004E30FF">
              <w:rPr>
                <w:noProof/>
                <w:webHidden/>
              </w:rPr>
              <w:t>22</w:t>
            </w:r>
            <w:r>
              <w:rPr>
                <w:noProof/>
                <w:webHidden/>
              </w:rPr>
              <w:fldChar w:fldCharType="end"/>
            </w:r>
          </w:hyperlink>
        </w:p>
        <w:p w14:paraId="03D1D295" w14:textId="2BEC2FED" w:rsidR="003658E8" w:rsidRDefault="003658E8">
          <w:pPr>
            <w:pStyle w:val="TDC3"/>
            <w:rPr>
              <w:rFonts w:eastAsiaTheme="minorEastAsia"/>
              <w:noProof/>
              <w:kern w:val="2"/>
              <w:sz w:val="24"/>
              <w:szCs w:val="24"/>
              <w:lang w:val="es-AR" w:eastAsia="es-AR"/>
              <w14:ligatures w14:val="standardContextual"/>
            </w:rPr>
          </w:pPr>
          <w:hyperlink w:anchor="_Toc181722985"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_Toc181722985 \h </w:instrText>
            </w:r>
            <w:r>
              <w:rPr>
                <w:noProof/>
                <w:webHidden/>
              </w:rPr>
            </w:r>
            <w:r>
              <w:rPr>
                <w:noProof/>
                <w:webHidden/>
              </w:rPr>
              <w:fldChar w:fldCharType="separate"/>
            </w:r>
            <w:r w:rsidR="004E30FF">
              <w:rPr>
                <w:noProof/>
                <w:webHidden/>
              </w:rPr>
              <w:t>22</w:t>
            </w:r>
            <w:r>
              <w:rPr>
                <w:noProof/>
                <w:webHidden/>
              </w:rPr>
              <w:fldChar w:fldCharType="end"/>
            </w:r>
          </w:hyperlink>
        </w:p>
        <w:p w14:paraId="23884DDC" w14:textId="118A08D8" w:rsidR="003658E8" w:rsidRDefault="003658E8">
          <w:pPr>
            <w:pStyle w:val="TDC3"/>
            <w:rPr>
              <w:rFonts w:eastAsiaTheme="minorEastAsia"/>
              <w:noProof/>
              <w:kern w:val="2"/>
              <w:sz w:val="24"/>
              <w:szCs w:val="24"/>
              <w:lang w:val="es-AR" w:eastAsia="es-AR"/>
              <w14:ligatures w14:val="standardContextual"/>
            </w:rPr>
          </w:pPr>
          <w:hyperlink w:anchor="_Toc181722986"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_Toc181722986 \h </w:instrText>
            </w:r>
            <w:r>
              <w:rPr>
                <w:noProof/>
                <w:webHidden/>
              </w:rPr>
            </w:r>
            <w:r>
              <w:rPr>
                <w:noProof/>
                <w:webHidden/>
              </w:rPr>
              <w:fldChar w:fldCharType="separate"/>
            </w:r>
            <w:r w:rsidR="004E30FF">
              <w:rPr>
                <w:noProof/>
                <w:webHidden/>
              </w:rPr>
              <w:t>23</w:t>
            </w:r>
            <w:r>
              <w:rPr>
                <w:noProof/>
                <w:webHidden/>
              </w:rPr>
              <w:fldChar w:fldCharType="end"/>
            </w:r>
          </w:hyperlink>
        </w:p>
        <w:p w14:paraId="3F1FBF72" w14:textId="4F75B510" w:rsidR="003658E8" w:rsidRDefault="003658E8">
          <w:pPr>
            <w:pStyle w:val="TDC2"/>
            <w:rPr>
              <w:rFonts w:eastAsiaTheme="minorEastAsia"/>
              <w:i w:val="0"/>
              <w:iCs w:val="0"/>
              <w:noProof/>
              <w:kern w:val="2"/>
              <w:sz w:val="24"/>
              <w:szCs w:val="24"/>
              <w:lang w:val="es-AR" w:eastAsia="es-AR"/>
              <w14:ligatures w14:val="standardContextual"/>
            </w:rPr>
          </w:pPr>
          <w:hyperlink w:anchor="_Toc181722987" w:history="1">
            <w:r w:rsidRPr="00E35995">
              <w:rPr>
                <w:rStyle w:val="Hipervnculo"/>
                <w:noProof/>
              </w:rPr>
              <w:t>Caso de Uso 7: Realizar evaluación de riesgo</w:t>
            </w:r>
            <w:r>
              <w:rPr>
                <w:noProof/>
                <w:webHidden/>
              </w:rPr>
              <w:tab/>
            </w:r>
            <w:r>
              <w:rPr>
                <w:noProof/>
                <w:webHidden/>
              </w:rPr>
              <w:fldChar w:fldCharType="begin"/>
            </w:r>
            <w:r>
              <w:rPr>
                <w:noProof/>
                <w:webHidden/>
              </w:rPr>
              <w:instrText xml:space="preserve"> PAGEREF _Toc181722987 \h </w:instrText>
            </w:r>
            <w:r>
              <w:rPr>
                <w:noProof/>
                <w:webHidden/>
              </w:rPr>
            </w:r>
            <w:r>
              <w:rPr>
                <w:noProof/>
                <w:webHidden/>
              </w:rPr>
              <w:fldChar w:fldCharType="separate"/>
            </w:r>
            <w:r w:rsidR="004E30FF">
              <w:rPr>
                <w:noProof/>
                <w:webHidden/>
              </w:rPr>
              <w:t>24</w:t>
            </w:r>
            <w:r>
              <w:rPr>
                <w:noProof/>
                <w:webHidden/>
              </w:rPr>
              <w:fldChar w:fldCharType="end"/>
            </w:r>
          </w:hyperlink>
        </w:p>
        <w:p w14:paraId="4000600A" w14:textId="064FACC7" w:rsidR="003658E8" w:rsidRDefault="003658E8">
          <w:pPr>
            <w:pStyle w:val="TDC3"/>
            <w:rPr>
              <w:rFonts w:eastAsiaTheme="minorEastAsia"/>
              <w:noProof/>
              <w:kern w:val="2"/>
              <w:sz w:val="24"/>
              <w:szCs w:val="24"/>
              <w:lang w:val="es-AR" w:eastAsia="es-AR"/>
              <w14:ligatures w14:val="standardContextual"/>
            </w:rPr>
          </w:pPr>
          <w:hyperlink w:anchor="_Toc181722988"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_Toc181722988 \h </w:instrText>
            </w:r>
            <w:r>
              <w:rPr>
                <w:noProof/>
                <w:webHidden/>
              </w:rPr>
            </w:r>
            <w:r>
              <w:rPr>
                <w:noProof/>
                <w:webHidden/>
              </w:rPr>
              <w:fldChar w:fldCharType="separate"/>
            </w:r>
            <w:r w:rsidR="004E30FF">
              <w:rPr>
                <w:noProof/>
                <w:webHidden/>
              </w:rPr>
              <w:t>24</w:t>
            </w:r>
            <w:r>
              <w:rPr>
                <w:noProof/>
                <w:webHidden/>
              </w:rPr>
              <w:fldChar w:fldCharType="end"/>
            </w:r>
          </w:hyperlink>
        </w:p>
        <w:p w14:paraId="6971417D" w14:textId="63AB36D3" w:rsidR="003658E8" w:rsidRDefault="003658E8">
          <w:pPr>
            <w:pStyle w:val="TDC3"/>
            <w:rPr>
              <w:rFonts w:eastAsiaTheme="minorEastAsia"/>
              <w:noProof/>
              <w:kern w:val="2"/>
              <w:sz w:val="24"/>
              <w:szCs w:val="24"/>
              <w:lang w:val="es-AR" w:eastAsia="es-AR"/>
              <w14:ligatures w14:val="standardContextual"/>
            </w:rPr>
          </w:pPr>
          <w:hyperlink w:anchor="_Toc181722989"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_Toc181722989 \h </w:instrText>
            </w:r>
            <w:r>
              <w:rPr>
                <w:noProof/>
                <w:webHidden/>
              </w:rPr>
            </w:r>
            <w:r>
              <w:rPr>
                <w:noProof/>
                <w:webHidden/>
              </w:rPr>
              <w:fldChar w:fldCharType="separate"/>
            </w:r>
            <w:r w:rsidR="004E30FF">
              <w:rPr>
                <w:noProof/>
                <w:webHidden/>
              </w:rPr>
              <w:t>24</w:t>
            </w:r>
            <w:r>
              <w:rPr>
                <w:noProof/>
                <w:webHidden/>
              </w:rPr>
              <w:fldChar w:fldCharType="end"/>
            </w:r>
          </w:hyperlink>
        </w:p>
        <w:p w14:paraId="38EA3ACB" w14:textId="072BE865" w:rsidR="003658E8" w:rsidRDefault="003658E8">
          <w:pPr>
            <w:pStyle w:val="TDC3"/>
            <w:rPr>
              <w:rFonts w:eastAsiaTheme="minorEastAsia"/>
              <w:noProof/>
              <w:kern w:val="2"/>
              <w:sz w:val="24"/>
              <w:szCs w:val="24"/>
              <w:lang w:val="es-AR" w:eastAsia="es-AR"/>
              <w14:ligatures w14:val="standardContextual"/>
            </w:rPr>
          </w:pPr>
          <w:hyperlink w:anchor="_Toc181722990"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_Toc181722990 \h </w:instrText>
            </w:r>
            <w:r>
              <w:rPr>
                <w:noProof/>
                <w:webHidden/>
              </w:rPr>
            </w:r>
            <w:r>
              <w:rPr>
                <w:noProof/>
                <w:webHidden/>
              </w:rPr>
              <w:fldChar w:fldCharType="separate"/>
            </w:r>
            <w:r w:rsidR="004E30FF">
              <w:rPr>
                <w:noProof/>
                <w:webHidden/>
              </w:rPr>
              <w:t>26</w:t>
            </w:r>
            <w:r>
              <w:rPr>
                <w:noProof/>
                <w:webHidden/>
              </w:rPr>
              <w:fldChar w:fldCharType="end"/>
            </w:r>
          </w:hyperlink>
        </w:p>
        <w:p w14:paraId="0CDE442F" w14:textId="3C670A41" w:rsidR="003658E8" w:rsidRDefault="003658E8">
          <w:pPr>
            <w:pStyle w:val="TDC2"/>
            <w:rPr>
              <w:rFonts w:eastAsiaTheme="minorEastAsia"/>
              <w:i w:val="0"/>
              <w:iCs w:val="0"/>
              <w:noProof/>
              <w:kern w:val="2"/>
              <w:sz w:val="24"/>
              <w:szCs w:val="24"/>
              <w:lang w:val="es-AR" w:eastAsia="es-AR"/>
              <w14:ligatures w14:val="standardContextual"/>
            </w:rPr>
          </w:pPr>
          <w:hyperlink w:anchor="_Toc181722991" w:history="1">
            <w:r w:rsidRPr="00E35995">
              <w:rPr>
                <w:rStyle w:val="Hipervnculo"/>
                <w:noProof/>
              </w:rPr>
              <w:t>Caso de Uso 8: Añadir plan de riesgo</w:t>
            </w:r>
            <w:r>
              <w:rPr>
                <w:noProof/>
                <w:webHidden/>
              </w:rPr>
              <w:tab/>
            </w:r>
            <w:r>
              <w:rPr>
                <w:noProof/>
                <w:webHidden/>
              </w:rPr>
              <w:fldChar w:fldCharType="begin"/>
            </w:r>
            <w:r>
              <w:rPr>
                <w:noProof/>
                <w:webHidden/>
              </w:rPr>
              <w:instrText xml:space="preserve"> PAGEREF _Toc181722991 \h </w:instrText>
            </w:r>
            <w:r>
              <w:rPr>
                <w:noProof/>
                <w:webHidden/>
              </w:rPr>
            </w:r>
            <w:r>
              <w:rPr>
                <w:noProof/>
                <w:webHidden/>
              </w:rPr>
              <w:fldChar w:fldCharType="separate"/>
            </w:r>
            <w:r w:rsidR="004E30FF">
              <w:rPr>
                <w:noProof/>
                <w:webHidden/>
              </w:rPr>
              <w:t>26</w:t>
            </w:r>
            <w:r>
              <w:rPr>
                <w:noProof/>
                <w:webHidden/>
              </w:rPr>
              <w:fldChar w:fldCharType="end"/>
            </w:r>
          </w:hyperlink>
        </w:p>
        <w:p w14:paraId="45EA68A9" w14:textId="43369B1B" w:rsidR="003658E8" w:rsidRDefault="003658E8">
          <w:pPr>
            <w:pStyle w:val="TDC3"/>
            <w:rPr>
              <w:rFonts w:eastAsiaTheme="minorEastAsia"/>
              <w:noProof/>
              <w:kern w:val="2"/>
              <w:sz w:val="24"/>
              <w:szCs w:val="24"/>
              <w:lang w:val="es-AR" w:eastAsia="es-AR"/>
              <w14:ligatures w14:val="standardContextual"/>
            </w:rPr>
          </w:pPr>
          <w:hyperlink w:anchor="_Toc181722992"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_Toc181722992 \h </w:instrText>
            </w:r>
            <w:r>
              <w:rPr>
                <w:noProof/>
                <w:webHidden/>
              </w:rPr>
            </w:r>
            <w:r>
              <w:rPr>
                <w:noProof/>
                <w:webHidden/>
              </w:rPr>
              <w:fldChar w:fldCharType="separate"/>
            </w:r>
            <w:r w:rsidR="004E30FF">
              <w:rPr>
                <w:noProof/>
                <w:webHidden/>
              </w:rPr>
              <w:t>26</w:t>
            </w:r>
            <w:r>
              <w:rPr>
                <w:noProof/>
                <w:webHidden/>
              </w:rPr>
              <w:fldChar w:fldCharType="end"/>
            </w:r>
          </w:hyperlink>
        </w:p>
        <w:p w14:paraId="4CBDEDF7" w14:textId="2B4B305C" w:rsidR="003658E8" w:rsidRDefault="003658E8">
          <w:pPr>
            <w:pStyle w:val="TDC3"/>
            <w:rPr>
              <w:rFonts w:eastAsiaTheme="minorEastAsia"/>
              <w:noProof/>
              <w:kern w:val="2"/>
              <w:sz w:val="24"/>
              <w:szCs w:val="24"/>
              <w:lang w:val="es-AR" w:eastAsia="es-AR"/>
              <w14:ligatures w14:val="standardContextual"/>
            </w:rPr>
          </w:pPr>
          <w:hyperlink w:anchor="_Toc181722993"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_Toc181722993 \h </w:instrText>
            </w:r>
            <w:r>
              <w:rPr>
                <w:noProof/>
                <w:webHidden/>
              </w:rPr>
            </w:r>
            <w:r>
              <w:rPr>
                <w:noProof/>
                <w:webHidden/>
              </w:rPr>
              <w:fldChar w:fldCharType="separate"/>
            </w:r>
            <w:r w:rsidR="004E30FF">
              <w:rPr>
                <w:noProof/>
                <w:webHidden/>
              </w:rPr>
              <w:t>27</w:t>
            </w:r>
            <w:r>
              <w:rPr>
                <w:noProof/>
                <w:webHidden/>
              </w:rPr>
              <w:fldChar w:fldCharType="end"/>
            </w:r>
          </w:hyperlink>
        </w:p>
        <w:p w14:paraId="2D5EFD04" w14:textId="37DF097B" w:rsidR="003658E8" w:rsidRDefault="003658E8">
          <w:pPr>
            <w:pStyle w:val="TDC3"/>
            <w:rPr>
              <w:rFonts w:eastAsiaTheme="minorEastAsia"/>
              <w:noProof/>
              <w:kern w:val="2"/>
              <w:sz w:val="24"/>
              <w:szCs w:val="24"/>
              <w:lang w:val="es-AR" w:eastAsia="es-AR"/>
              <w14:ligatures w14:val="standardContextual"/>
            </w:rPr>
          </w:pPr>
          <w:hyperlink w:anchor="_Toc181722994"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_Toc181722994 \h </w:instrText>
            </w:r>
            <w:r>
              <w:rPr>
                <w:noProof/>
                <w:webHidden/>
              </w:rPr>
            </w:r>
            <w:r>
              <w:rPr>
                <w:noProof/>
                <w:webHidden/>
              </w:rPr>
              <w:fldChar w:fldCharType="separate"/>
            </w:r>
            <w:r w:rsidR="004E30FF">
              <w:rPr>
                <w:noProof/>
                <w:webHidden/>
              </w:rPr>
              <w:t>29</w:t>
            </w:r>
            <w:r>
              <w:rPr>
                <w:noProof/>
                <w:webHidden/>
              </w:rPr>
              <w:fldChar w:fldCharType="end"/>
            </w:r>
          </w:hyperlink>
        </w:p>
        <w:p w14:paraId="301D4597" w14:textId="554249C5" w:rsidR="003658E8" w:rsidRDefault="003658E8">
          <w:pPr>
            <w:pStyle w:val="TDC2"/>
            <w:rPr>
              <w:rFonts w:eastAsiaTheme="minorEastAsia"/>
              <w:i w:val="0"/>
              <w:iCs w:val="0"/>
              <w:noProof/>
              <w:kern w:val="2"/>
              <w:sz w:val="24"/>
              <w:szCs w:val="24"/>
              <w:lang w:val="es-AR" w:eastAsia="es-AR"/>
              <w14:ligatures w14:val="standardContextual"/>
            </w:rPr>
          </w:pPr>
          <w:hyperlink w:anchor="_Toc181722995" w:history="1">
            <w:r w:rsidRPr="00E35995">
              <w:rPr>
                <w:rStyle w:val="Hipervnculo"/>
                <w:noProof/>
              </w:rPr>
              <w:t>Caso de Uso 9: Modificar plan de acción</w:t>
            </w:r>
            <w:r>
              <w:rPr>
                <w:noProof/>
                <w:webHidden/>
              </w:rPr>
              <w:tab/>
            </w:r>
            <w:r>
              <w:rPr>
                <w:noProof/>
                <w:webHidden/>
              </w:rPr>
              <w:fldChar w:fldCharType="begin"/>
            </w:r>
            <w:r>
              <w:rPr>
                <w:noProof/>
                <w:webHidden/>
              </w:rPr>
              <w:instrText xml:space="preserve"> PAGEREF _Toc181722995 \h </w:instrText>
            </w:r>
            <w:r>
              <w:rPr>
                <w:noProof/>
                <w:webHidden/>
              </w:rPr>
            </w:r>
            <w:r>
              <w:rPr>
                <w:noProof/>
                <w:webHidden/>
              </w:rPr>
              <w:fldChar w:fldCharType="separate"/>
            </w:r>
            <w:r w:rsidR="004E30FF">
              <w:rPr>
                <w:noProof/>
                <w:webHidden/>
              </w:rPr>
              <w:t>29</w:t>
            </w:r>
            <w:r>
              <w:rPr>
                <w:noProof/>
                <w:webHidden/>
              </w:rPr>
              <w:fldChar w:fldCharType="end"/>
            </w:r>
          </w:hyperlink>
        </w:p>
        <w:p w14:paraId="6E03821A" w14:textId="1CD303B7" w:rsidR="003658E8" w:rsidRDefault="003658E8">
          <w:pPr>
            <w:pStyle w:val="TDC3"/>
            <w:rPr>
              <w:rFonts w:eastAsiaTheme="minorEastAsia"/>
              <w:noProof/>
              <w:kern w:val="2"/>
              <w:sz w:val="24"/>
              <w:szCs w:val="24"/>
              <w:lang w:val="es-AR" w:eastAsia="es-AR"/>
              <w14:ligatures w14:val="standardContextual"/>
            </w:rPr>
          </w:pPr>
          <w:hyperlink w:anchor="_Toc181722996"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_Toc181722996 \h </w:instrText>
            </w:r>
            <w:r>
              <w:rPr>
                <w:noProof/>
                <w:webHidden/>
              </w:rPr>
            </w:r>
            <w:r>
              <w:rPr>
                <w:noProof/>
                <w:webHidden/>
              </w:rPr>
              <w:fldChar w:fldCharType="separate"/>
            </w:r>
            <w:r w:rsidR="004E30FF">
              <w:rPr>
                <w:noProof/>
                <w:webHidden/>
              </w:rPr>
              <w:t>29</w:t>
            </w:r>
            <w:r>
              <w:rPr>
                <w:noProof/>
                <w:webHidden/>
              </w:rPr>
              <w:fldChar w:fldCharType="end"/>
            </w:r>
          </w:hyperlink>
        </w:p>
        <w:p w14:paraId="17A30DE4" w14:textId="182E850E" w:rsidR="003658E8" w:rsidRDefault="003658E8">
          <w:pPr>
            <w:pStyle w:val="TDC3"/>
            <w:rPr>
              <w:rFonts w:eastAsiaTheme="minorEastAsia"/>
              <w:noProof/>
              <w:kern w:val="2"/>
              <w:sz w:val="24"/>
              <w:szCs w:val="24"/>
              <w:lang w:val="es-AR" w:eastAsia="es-AR"/>
              <w14:ligatures w14:val="standardContextual"/>
            </w:rPr>
          </w:pPr>
          <w:hyperlink w:anchor="_Toc181722997"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_Toc181722997 \h </w:instrText>
            </w:r>
            <w:r>
              <w:rPr>
                <w:noProof/>
                <w:webHidden/>
              </w:rPr>
            </w:r>
            <w:r>
              <w:rPr>
                <w:noProof/>
                <w:webHidden/>
              </w:rPr>
              <w:fldChar w:fldCharType="separate"/>
            </w:r>
            <w:r w:rsidR="004E30FF">
              <w:rPr>
                <w:noProof/>
                <w:webHidden/>
              </w:rPr>
              <w:t>30</w:t>
            </w:r>
            <w:r>
              <w:rPr>
                <w:noProof/>
                <w:webHidden/>
              </w:rPr>
              <w:fldChar w:fldCharType="end"/>
            </w:r>
          </w:hyperlink>
        </w:p>
        <w:p w14:paraId="6558B3C6" w14:textId="31D82B1B" w:rsidR="003658E8" w:rsidRDefault="003658E8">
          <w:pPr>
            <w:pStyle w:val="TDC3"/>
            <w:rPr>
              <w:rFonts w:eastAsiaTheme="minorEastAsia"/>
              <w:noProof/>
              <w:kern w:val="2"/>
              <w:sz w:val="24"/>
              <w:szCs w:val="24"/>
              <w:lang w:val="es-AR" w:eastAsia="es-AR"/>
              <w14:ligatures w14:val="standardContextual"/>
            </w:rPr>
          </w:pPr>
          <w:hyperlink w:anchor="_Toc181722998"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_Toc181722998 \h </w:instrText>
            </w:r>
            <w:r>
              <w:rPr>
                <w:noProof/>
                <w:webHidden/>
              </w:rPr>
            </w:r>
            <w:r>
              <w:rPr>
                <w:noProof/>
                <w:webHidden/>
              </w:rPr>
              <w:fldChar w:fldCharType="separate"/>
            </w:r>
            <w:r w:rsidR="004E30FF">
              <w:rPr>
                <w:noProof/>
                <w:webHidden/>
              </w:rPr>
              <w:t>32</w:t>
            </w:r>
            <w:r>
              <w:rPr>
                <w:noProof/>
                <w:webHidden/>
              </w:rPr>
              <w:fldChar w:fldCharType="end"/>
            </w:r>
          </w:hyperlink>
        </w:p>
        <w:p w14:paraId="16F5ABDE" w14:textId="4066B57F" w:rsidR="003658E8" w:rsidRDefault="003658E8">
          <w:pPr>
            <w:pStyle w:val="TDC2"/>
            <w:rPr>
              <w:rFonts w:eastAsiaTheme="minorEastAsia"/>
              <w:i w:val="0"/>
              <w:iCs w:val="0"/>
              <w:noProof/>
              <w:kern w:val="2"/>
              <w:sz w:val="24"/>
              <w:szCs w:val="24"/>
              <w:lang w:val="es-AR" w:eastAsia="es-AR"/>
              <w14:ligatures w14:val="standardContextual"/>
            </w:rPr>
          </w:pPr>
          <w:hyperlink w:anchor="_Toc181722999" w:history="1">
            <w:r w:rsidRPr="00E35995">
              <w:rPr>
                <w:rStyle w:val="Hipervnculo"/>
                <w:noProof/>
              </w:rPr>
              <w:t>Caso de Uso 10: Realizar informes</w:t>
            </w:r>
            <w:r>
              <w:rPr>
                <w:noProof/>
                <w:webHidden/>
              </w:rPr>
              <w:tab/>
            </w:r>
            <w:r>
              <w:rPr>
                <w:noProof/>
                <w:webHidden/>
              </w:rPr>
              <w:fldChar w:fldCharType="begin"/>
            </w:r>
            <w:r>
              <w:rPr>
                <w:noProof/>
                <w:webHidden/>
              </w:rPr>
              <w:instrText xml:space="preserve"> PAGEREF _Toc181722999 \h </w:instrText>
            </w:r>
            <w:r>
              <w:rPr>
                <w:noProof/>
                <w:webHidden/>
              </w:rPr>
            </w:r>
            <w:r>
              <w:rPr>
                <w:noProof/>
                <w:webHidden/>
              </w:rPr>
              <w:fldChar w:fldCharType="separate"/>
            </w:r>
            <w:r w:rsidR="004E30FF">
              <w:rPr>
                <w:noProof/>
                <w:webHidden/>
              </w:rPr>
              <w:t>32</w:t>
            </w:r>
            <w:r>
              <w:rPr>
                <w:noProof/>
                <w:webHidden/>
              </w:rPr>
              <w:fldChar w:fldCharType="end"/>
            </w:r>
          </w:hyperlink>
        </w:p>
        <w:p w14:paraId="69CF1D91" w14:textId="1FBFEA83" w:rsidR="003658E8" w:rsidRDefault="003658E8">
          <w:pPr>
            <w:pStyle w:val="TDC3"/>
            <w:rPr>
              <w:rFonts w:eastAsiaTheme="minorEastAsia"/>
              <w:noProof/>
              <w:kern w:val="2"/>
              <w:sz w:val="24"/>
              <w:szCs w:val="24"/>
              <w:lang w:val="es-AR" w:eastAsia="es-AR"/>
              <w14:ligatures w14:val="standardContextual"/>
            </w:rPr>
          </w:pPr>
          <w:hyperlink w:anchor="_Toc181723000"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_Toc181723000 \h </w:instrText>
            </w:r>
            <w:r>
              <w:rPr>
                <w:noProof/>
                <w:webHidden/>
              </w:rPr>
            </w:r>
            <w:r>
              <w:rPr>
                <w:noProof/>
                <w:webHidden/>
              </w:rPr>
              <w:fldChar w:fldCharType="separate"/>
            </w:r>
            <w:r w:rsidR="004E30FF">
              <w:rPr>
                <w:noProof/>
                <w:webHidden/>
              </w:rPr>
              <w:t>32</w:t>
            </w:r>
            <w:r>
              <w:rPr>
                <w:noProof/>
                <w:webHidden/>
              </w:rPr>
              <w:fldChar w:fldCharType="end"/>
            </w:r>
          </w:hyperlink>
        </w:p>
        <w:p w14:paraId="49AE2D2D" w14:textId="79974DE9" w:rsidR="003658E8" w:rsidRDefault="003658E8">
          <w:pPr>
            <w:pStyle w:val="TDC3"/>
            <w:rPr>
              <w:rFonts w:eastAsiaTheme="minorEastAsia"/>
              <w:noProof/>
              <w:kern w:val="2"/>
              <w:sz w:val="24"/>
              <w:szCs w:val="24"/>
              <w:lang w:val="es-AR" w:eastAsia="es-AR"/>
              <w14:ligatures w14:val="standardContextual"/>
            </w:rPr>
          </w:pPr>
          <w:hyperlink w:anchor="_Toc181723001"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_Toc181723001 \h </w:instrText>
            </w:r>
            <w:r>
              <w:rPr>
                <w:noProof/>
                <w:webHidden/>
              </w:rPr>
            </w:r>
            <w:r>
              <w:rPr>
                <w:noProof/>
                <w:webHidden/>
              </w:rPr>
              <w:fldChar w:fldCharType="separate"/>
            </w:r>
            <w:r w:rsidR="004E30FF">
              <w:rPr>
                <w:noProof/>
                <w:webHidden/>
              </w:rPr>
              <w:t>33</w:t>
            </w:r>
            <w:r>
              <w:rPr>
                <w:noProof/>
                <w:webHidden/>
              </w:rPr>
              <w:fldChar w:fldCharType="end"/>
            </w:r>
          </w:hyperlink>
        </w:p>
        <w:p w14:paraId="3A07E799" w14:textId="33133A54" w:rsidR="003658E8" w:rsidRDefault="003658E8">
          <w:pPr>
            <w:pStyle w:val="TDC3"/>
            <w:rPr>
              <w:rFonts w:eastAsiaTheme="minorEastAsia"/>
              <w:noProof/>
              <w:kern w:val="2"/>
              <w:sz w:val="24"/>
              <w:szCs w:val="24"/>
              <w:lang w:val="es-AR" w:eastAsia="es-AR"/>
              <w14:ligatures w14:val="standardContextual"/>
            </w:rPr>
          </w:pPr>
          <w:hyperlink w:anchor="_Toc181723002"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_Toc181723002 \h </w:instrText>
            </w:r>
            <w:r>
              <w:rPr>
                <w:noProof/>
                <w:webHidden/>
              </w:rPr>
            </w:r>
            <w:r>
              <w:rPr>
                <w:noProof/>
                <w:webHidden/>
              </w:rPr>
              <w:fldChar w:fldCharType="separate"/>
            </w:r>
            <w:r w:rsidR="004E30FF">
              <w:rPr>
                <w:noProof/>
                <w:webHidden/>
              </w:rPr>
              <w:t>35</w:t>
            </w:r>
            <w:r>
              <w:rPr>
                <w:noProof/>
                <w:webHidden/>
              </w:rPr>
              <w:fldChar w:fldCharType="end"/>
            </w:r>
          </w:hyperlink>
        </w:p>
        <w:p w14:paraId="5C4CA0A9" w14:textId="48143A92" w:rsidR="003658E8" w:rsidRDefault="003658E8">
          <w:pPr>
            <w:pStyle w:val="TDC2"/>
            <w:rPr>
              <w:rFonts w:eastAsiaTheme="minorEastAsia"/>
              <w:i w:val="0"/>
              <w:iCs w:val="0"/>
              <w:noProof/>
              <w:kern w:val="2"/>
              <w:sz w:val="24"/>
              <w:szCs w:val="24"/>
              <w:lang w:val="es-AR" w:eastAsia="es-AR"/>
              <w14:ligatures w14:val="standardContextual"/>
            </w:rPr>
          </w:pPr>
          <w:hyperlink w:anchor="_Toc181723003" w:history="1">
            <w:r w:rsidRPr="00E35995">
              <w:rPr>
                <w:rStyle w:val="Hipervnculo"/>
                <w:noProof/>
              </w:rPr>
              <w:t>Caso de Uso 11: Exportar archivos</w:t>
            </w:r>
            <w:r>
              <w:rPr>
                <w:noProof/>
                <w:webHidden/>
              </w:rPr>
              <w:tab/>
            </w:r>
            <w:r>
              <w:rPr>
                <w:noProof/>
                <w:webHidden/>
              </w:rPr>
              <w:fldChar w:fldCharType="begin"/>
            </w:r>
            <w:r>
              <w:rPr>
                <w:noProof/>
                <w:webHidden/>
              </w:rPr>
              <w:instrText xml:space="preserve"> PAGEREF _Toc181723003 \h </w:instrText>
            </w:r>
            <w:r>
              <w:rPr>
                <w:noProof/>
                <w:webHidden/>
              </w:rPr>
            </w:r>
            <w:r>
              <w:rPr>
                <w:noProof/>
                <w:webHidden/>
              </w:rPr>
              <w:fldChar w:fldCharType="separate"/>
            </w:r>
            <w:r w:rsidR="004E30FF">
              <w:rPr>
                <w:noProof/>
                <w:webHidden/>
              </w:rPr>
              <w:t>36</w:t>
            </w:r>
            <w:r>
              <w:rPr>
                <w:noProof/>
                <w:webHidden/>
              </w:rPr>
              <w:fldChar w:fldCharType="end"/>
            </w:r>
          </w:hyperlink>
        </w:p>
        <w:p w14:paraId="02BC698F" w14:textId="6D6EAAA3" w:rsidR="003658E8" w:rsidRDefault="003658E8">
          <w:pPr>
            <w:pStyle w:val="TDC3"/>
            <w:rPr>
              <w:rFonts w:eastAsiaTheme="minorEastAsia"/>
              <w:noProof/>
              <w:kern w:val="2"/>
              <w:sz w:val="24"/>
              <w:szCs w:val="24"/>
              <w:lang w:val="es-AR" w:eastAsia="es-AR"/>
              <w14:ligatures w14:val="standardContextual"/>
            </w:rPr>
          </w:pPr>
          <w:hyperlink w:anchor="_Toc181723004"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_Toc181723004 \h </w:instrText>
            </w:r>
            <w:r>
              <w:rPr>
                <w:noProof/>
                <w:webHidden/>
              </w:rPr>
            </w:r>
            <w:r>
              <w:rPr>
                <w:noProof/>
                <w:webHidden/>
              </w:rPr>
              <w:fldChar w:fldCharType="separate"/>
            </w:r>
            <w:r w:rsidR="004E30FF">
              <w:rPr>
                <w:noProof/>
                <w:webHidden/>
              </w:rPr>
              <w:t>36</w:t>
            </w:r>
            <w:r>
              <w:rPr>
                <w:noProof/>
                <w:webHidden/>
              </w:rPr>
              <w:fldChar w:fldCharType="end"/>
            </w:r>
          </w:hyperlink>
        </w:p>
        <w:p w14:paraId="112A5796" w14:textId="79DBDDF7" w:rsidR="003658E8" w:rsidRDefault="003658E8">
          <w:pPr>
            <w:pStyle w:val="TDC3"/>
            <w:rPr>
              <w:rFonts w:eastAsiaTheme="minorEastAsia"/>
              <w:noProof/>
              <w:kern w:val="2"/>
              <w:sz w:val="24"/>
              <w:szCs w:val="24"/>
              <w:lang w:val="es-AR" w:eastAsia="es-AR"/>
              <w14:ligatures w14:val="standardContextual"/>
            </w:rPr>
          </w:pPr>
          <w:hyperlink w:anchor="_Toc181723005"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_Toc181723005 \h </w:instrText>
            </w:r>
            <w:r>
              <w:rPr>
                <w:noProof/>
                <w:webHidden/>
              </w:rPr>
            </w:r>
            <w:r>
              <w:rPr>
                <w:noProof/>
                <w:webHidden/>
              </w:rPr>
              <w:fldChar w:fldCharType="separate"/>
            </w:r>
            <w:r w:rsidR="004E30FF">
              <w:rPr>
                <w:noProof/>
                <w:webHidden/>
              </w:rPr>
              <w:t>36</w:t>
            </w:r>
            <w:r>
              <w:rPr>
                <w:noProof/>
                <w:webHidden/>
              </w:rPr>
              <w:fldChar w:fldCharType="end"/>
            </w:r>
          </w:hyperlink>
        </w:p>
        <w:p w14:paraId="206ED7A9" w14:textId="4977F717" w:rsidR="003658E8" w:rsidRDefault="003658E8">
          <w:pPr>
            <w:pStyle w:val="TDC3"/>
            <w:rPr>
              <w:rFonts w:eastAsiaTheme="minorEastAsia"/>
              <w:noProof/>
              <w:kern w:val="2"/>
              <w:sz w:val="24"/>
              <w:szCs w:val="24"/>
              <w:lang w:val="es-AR" w:eastAsia="es-AR"/>
              <w14:ligatures w14:val="standardContextual"/>
            </w:rPr>
          </w:pPr>
          <w:hyperlink w:anchor="_Toc181723006"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_Toc181723006 \h </w:instrText>
            </w:r>
            <w:r>
              <w:rPr>
                <w:noProof/>
                <w:webHidden/>
              </w:rPr>
            </w:r>
            <w:r>
              <w:rPr>
                <w:noProof/>
                <w:webHidden/>
              </w:rPr>
              <w:fldChar w:fldCharType="separate"/>
            </w:r>
            <w:r w:rsidR="004E30FF">
              <w:rPr>
                <w:noProof/>
                <w:webHidden/>
              </w:rPr>
              <w:t>37</w:t>
            </w:r>
            <w:r>
              <w:rPr>
                <w:noProof/>
                <w:webHidden/>
              </w:rPr>
              <w:fldChar w:fldCharType="end"/>
            </w:r>
          </w:hyperlink>
        </w:p>
        <w:p w14:paraId="5754216B" w14:textId="62D728BA" w:rsidR="003658E8" w:rsidRDefault="003658E8">
          <w:pPr>
            <w:pStyle w:val="TDC2"/>
            <w:rPr>
              <w:rFonts w:eastAsiaTheme="minorEastAsia"/>
              <w:i w:val="0"/>
              <w:iCs w:val="0"/>
              <w:noProof/>
              <w:kern w:val="2"/>
              <w:sz w:val="24"/>
              <w:szCs w:val="24"/>
              <w:lang w:val="es-AR" w:eastAsia="es-AR"/>
              <w14:ligatures w14:val="standardContextual"/>
            </w:rPr>
          </w:pPr>
          <w:hyperlink w:anchor="_Toc181723007" w:history="1">
            <w:r w:rsidRPr="00E35995">
              <w:rPr>
                <w:rStyle w:val="Hipervnculo"/>
                <w:noProof/>
              </w:rPr>
              <w:t>Caso de Uso 12: Realizar análisis de riesgo</w:t>
            </w:r>
            <w:r>
              <w:rPr>
                <w:noProof/>
                <w:webHidden/>
              </w:rPr>
              <w:tab/>
            </w:r>
            <w:r>
              <w:rPr>
                <w:noProof/>
                <w:webHidden/>
              </w:rPr>
              <w:fldChar w:fldCharType="begin"/>
            </w:r>
            <w:r>
              <w:rPr>
                <w:noProof/>
                <w:webHidden/>
              </w:rPr>
              <w:instrText xml:space="preserve"> PAGEREF _Toc181723007 \h </w:instrText>
            </w:r>
            <w:r>
              <w:rPr>
                <w:noProof/>
                <w:webHidden/>
              </w:rPr>
            </w:r>
            <w:r>
              <w:rPr>
                <w:noProof/>
                <w:webHidden/>
              </w:rPr>
              <w:fldChar w:fldCharType="separate"/>
            </w:r>
            <w:r w:rsidR="004E30FF">
              <w:rPr>
                <w:noProof/>
                <w:webHidden/>
              </w:rPr>
              <w:t>37</w:t>
            </w:r>
            <w:r>
              <w:rPr>
                <w:noProof/>
                <w:webHidden/>
              </w:rPr>
              <w:fldChar w:fldCharType="end"/>
            </w:r>
          </w:hyperlink>
        </w:p>
        <w:p w14:paraId="5192FA75" w14:textId="543AF81F" w:rsidR="003658E8" w:rsidRDefault="003658E8">
          <w:pPr>
            <w:pStyle w:val="TDC3"/>
            <w:rPr>
              <w:rFonts w:eastAsiaTheme="minorEastAsia"/>
              <w:noProof/>
              <w:kern w:val="2"/>
              <w:sz w:val="24"/>
              <w:szCs w:val="24"/>
              <w:lang w:val="es-AR" w:eastAsia="es-AR"/>
              <w14:ligatures w14:val="standardContextual"/>
            </w:rPr>
          </w:pPr>
          <w:hyperlink w:anchor="_Toc181723008"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_Toc181723008 \h </w:instrText>
            </w:r>
            <w:r>
              <w:rPr>
                <w:noProof/>
                <w:webHidden/>
              </w:rPr>
            </w:r>
            <w:r>
              <w:rPr>
                <w:noProof/>
                <w:webHidden/>
              </w:rPr>
              <w:fldChar w:fldCharType="separate"/>
            </w:r>
            <w:r w:rsidR="004E30FF">
              <w:rPr>
                <w:noProof/>
                <w:webHidden/>
              </w:rPr>
              <w:t>37</w:t>
            </w:r>
            <w:r>
              <w:rPr>
                <w:noProof/>
                <w:webHidden/>
              </w:rPr>
              <w:fldChar w:fldCharType="end"/>
            </w:r>
          </w:hyperlink>
        </w:p>
        <w:p w14:paraId="0E9F4C9F" w14:textId="3BFE19E1" w:rsidR="003658E8" w:rsidRDefault="003658E8">
          <w:pPr>
            <w:pStyle w:val="TDC3"/>
            <w:rPr>
              <w:rFonts w:eastAsiaTheme="minorEastAsia"/>
              <w:noProof/>
              <w:kern w:val="2"/>
              <w:sz w:val="24"/>
              <w:szCs w:val="24"/>
              <w:lang w:val="es-AR" w:eastAsia="es-AR"/>
              <w14:ligatures w14:val="standardContextual"/>
            </w:rPr>
          </w:pPr>
          <w:hyperlink w:anchor="_Toc181723009"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_Toc181723009 \h </w:instrText>
            </w:r>
            <w:r>
              <w:rPr>
                <w:noProof/>
                <w:webHidden/>
              </w:rPr>
            </w:r>
            <w:r>
              <w:rPr>
                <w:noProof/>
                <w:webHidden/>
              </w:rPr>
              <w:fldChar w:fldCharType="separate"/>
            </w:r>
            <w:r w:rsidR="004E30FF">
              <w:rPr>
                <w:noProof/>
                <w:webHidden/>
              </w:rPr>
              <w:t>38</w:t>
            </w:r>
            <w:r>
              <w:rPr>
                <w:noProof/>
                <w:webHidden/>
              </w:rPr>
              <w:fldChar w:fldCharType="end"/>
            </w:r>
          </w:hyperlink>
        </w:p>
        <w:p w14:paraId="104B3BBE" w14:textId="3B4E72AF" w:rsidR="003658E8" w:rsidRDefault="003658E8">
          <w:pPr>
            <w:pStyle w:val="TDC3"/>
            <w:rPr>
              <w:rFonts w:eastAsiaTheme="minorEastAsia"/>
              <w:noProof/>
              <w:kern w:val="2"/>
              <w:sz w:val="24"/>
              <w:szCs w:val="24"/>
              <w:lang w:val="es-AR" w:eastAsia="es-AR"/>
              <w14:ligatures w14:val="standardContextual"/>
            </w:rPr>
          </w:pPr>
          <w:hyperlink w:anchor="_Toc181723010"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_Toc181723010 \h </w:instrText>
            </w:r>
            <w:r>
              <w:rPr>
                <w:noProof/>
                <w:webHidden/>
              </w:rPr>
            </w:r>
            <w:r>
              <w:rPr>
                <w:noProof/>
                <w:webHidden/>
              </w:rPr>
              <w:fldChar w:fldCharType="separate"/>
            </w:r>
            <w:r w:rsidR="004E30FF">
              <w:rPr>
                <w:noProof/>
                <w:webHidden/>
              </w:rPr>
              <w:t>40</w:t>
            </w:r>
            <w:r>
              <w:rPr>
                <w:noProof/>
                <w:webHidden/>
              </w:rPr>
              <w:fldChar w:fldCharType="end"/>
            </w:r>
          </w:hyperlink>
        </w:p>
        <w:p w14:paraId="313FA28B" w14:textId="4D74E218" w:rsidR="003658E8" w:rsidRDefault="003658E8">
          <w:pPr>
            <w:pStyle w:val="TDC1"/>
            <w:rPr>
              <w:rFonts w:eastAsiaTheme="minorEastAsia"/>
              <w:b w:val="0"/>
              <w:bCs w:val="0"/>
              <w:noProof/>
              <w:kern w:val="2"/>
              <w:sz w:val="24"/>
              <w:szCs w:val="24"/>
              <w:lang w:val="es-AR" w:eastAsia="es-AR"/>
              <w14:ligatures w14:val="standardContextual"/>
            </w:rPr>
          </w:pPr>
          <w:hyperlink w:anchor="_Toc181723011" w:history="1">
            <w:r w:rsidRPr="00E35995">
              <w:rPr>
                <w:rStyle w:val="Hipervnculo"/>
                <w:noProof/>
              </w:rPr>
              <w:t>Diagramas</w:t>
            </w:r>
            <w:r>
              <w:rPr>
                <w:noProof/>
                <w:webHidden/>
              </w:rPr>
              <w:tab/>
            </w:r>
            <w:r>
              <w:rPr>
                <w:noProof/>
                <w:webHidden/>
              </w:rPr>
              <w:fldChar w:fldCharType="begin"/>
            </w:r>
            <w:r>
              <w:rPr>
                <w:noProof/>
                <w:webHidden/>
              </w:rPr>
              <w:instrText xml:space="preserve"> PAGEREF _Toc181723011 \h </w:instrText>
            </w:r>
            <w:r>
              <w:rPr>
                <w:noProof/>
                <w:webHidden/>
              </w:rPr>
            </w:r>
            <w:r>
              <w:rPr>
                <w:noProof/>
                <w:webHidden/>
              </w:rPr>
              <w:fldChar w:fldCharType="separate"/>
            </w:r>
            <w:r w:rsidR="004E30FF">
              <w:rPr>
                <w:noProof/>
                <w:webHidden/>
              </w:rPr>
              <w:t>41</w:t>
            </w:r>
            <w:r>
              <w:rPr>
                <w:noProof/>
                <w:webHidden/>
              </w:rPr>
              <w:fldChar w:fldCharType="end"/>
            </w:r>
          </w:hyperlink>
        </w:p>
        <w:p w14:paraId="714B8303" w14:textId="1B0E96F8" w:rsidR="003658E8" w:rsidRDefault="003658E8">
          <w:pPr>
            <w:pStyle w:val="TDC2"/>
            <w:rPr>
              <w:rFonts w:eastAsiaTheme="minorEastAsia"/>
              <w:i w:val="0"/>
              <w:iCs w:val="0"/>
              <w:noProof/>
              <w:kern w:val="2"/>
              <w:sz w:val="24"/>
              <w:szCs w:val="24"/>
              <w:lang w:val="es-AR" w:eastAsia="es-AR"/>
              <w14:ligatures w14:val="standardContextual"/>
            </w:rPr>
          </w:pPr>
          <w:hyperlink w:anchor="_Toc181723012" w:history="1">
            <w:r w:rsidRPr="00E35995">
              <w:rPr>
                <w:rStyle w:val="Hipervnculo"/>
                <w:noProof/>
              </w:rPr>
              <w:t>Diagrama de componentes</w:t>
            </w:r>
            <w:r>
              <w:rPr>
                <w:noProof/>
                <w:webHidden/>
              </w:rPr>
              <w:tab/>
            </w:r>
            <w:r>
              <w:rPr>
                <w:noProof/>
                <w:webHidden/>
              </w:rPr>
              <w:fldChar w:fldCharType="begin"/>
            </w:r>
            <w:r>
              <w:rPr>
                <w:noProof/>
                <w:webHidden/>
              </w:rPr>
              <w:instrText xml:space="preserve"> PAGEREF _Toc181723012 \h </w:instrText>
            </w:r>
            <w:r>
              <w:rPr>
                <w:noProof/>
                <w:webHidden/>
              </w:rPr>
            </w:r>
            <w:r>
              <w:rPr>
                <w:noProof/>
                <w:webHidden/>
              </w:rPr>
              <w:fldChar w:fldCharType="separate"/>
            </w:r>
            <w:r w:rsidR="004E30FF">
              <w:rPr>
                <w:noProof/>
                <w:webHidden/>
              </w:rPr>
              <w:t>41</w:t>
            </w:r>
            <w:r>
              <w:rPr>
                <w:noProof/>
                <w:webHidden/>
              </w:rPr>
              <w:fldChar w:fldCharType="end"/>
            </w:r>
          </w:hyperlink>
        </w:p>
        <w:p w14:paraId="78EE0618" w14:textId="50F1F9B1" w:rsidR="003658E8" w:rsidRDefault="003658E8">
          <w:pPr>
            <w:pStyle w:val="TDC2"/>
            <w:rPr>
              <w:rFonts w:eastAsiaTheme="minorEastAsia"/>
              <w:i w:val="0"/>
              <w:iCs w:val="0"/>
              <w:noProof/>
              <w:kern w:val="2"/>
              <w:sz w:val="24"/>
              <w:szCs w:val="24"/>
              <w:lang w:val="es-AR" w:eastAsia="es-AR"/>
              <w14:ligatures w14:val="standardContextual"/>
            </w:rPr>
          </w:pPr>
          <w:hyperlink w:anchor="_Toc181723013" w:history="1">
            <w:r w:rsidRPr="00E35995">
              <w:rPr>
                <w:rStyle w:val="Hipervnculo"/>
                <w:noProof/>
              </w:rPr>
              <w:t>Diagrama de Clases</w:t>
            </w:r>
            <w:r>
              <w:rPr>
                <w:noProof/>
                <w:webHidden/>
              </w:rPr>
              <w:tab/>
            </w:r>
            <w:r>
              <w:rPr>
                <w:noProof/>
                <w:webHidden/>
              </w:rPr>
              <w:fldChar w:fldCharType="begin"/>
            </w:r>
            <w:r>
              <w:rPr>
                <w:noProof/>
                <w:webHidden/>
              </w:rPr>
              <w:instrText xml:space="preserve"> PAGEREF _Toc181723013 \h </w:instrText>
            </w:r>
            <w:r>
              <w:rPr>
                <w:noProof/>
                <w:webHidden/>
              </w:rPr>
            </w:r>
            <w:r>
              <w:rPr>
                <w:noProof/>
                <w:webHidden/>
              </w:rPr>
              <w:fldChar w:fldCharType="separate"/>
            </w:r>
            <w:r w:rsidR="004E30FF">
              <w:rPr>
                <w:noProof/>
                <w:webHidden/>
              </w:rPr>
              <w:t>42</w:t>
            </w:r>
            <w:r>
              <w:rPr>
                <w:noProof/>
                <w:webHidden/>
              </w:rPr>
              <w:fldChar w:fldCharType="end"/>
            </w:r>
          </w:hyperlink>
        </w:p>
        <w:p w14:paraId="5E6CB83C" w14:textId="4C548206" w:rsidR="003658E8" w:rsidRDefault="003658E8">
          <w:pPr>
            <w:pStyle w:val="TDC2"/>
            <w:rPr>
              <w:rFonts w:eastAsiaTheme="minorEastAsia"/>
              <w:i w:val="0"/>
              <w:iCs w:val="0"/>
              <w:noProof/>
              <w:kern w:val="2"/>
              <w:sz w:val="24"/>
              <w:szCs w:val="24"/>
              <w:lang w:val="es-AR" w:eastAsia="es-AR"/>
              <w14:ligatures w14:val="standardContextual"/>
            </w:rPr>
          </w:pPr>
          <w:hyperlink w:anchor="_Toc181723014" w:history="1">
            <w:r w:rsidRPr="00E35995">
              <w:rPr>
                <w:rStyle w:val="Hipervnculo"/>
                <w:noProof/>
              </w:rPr>
              <w:t>Diagramas de Paquetes</w:t>
            </w:r>
            <w:r>
              <w:rPr>
                <w:noProof/>
                <w:webHidden/>
              </w:rPr>
              <w:tab/>
            </w:r>
            <w:r>
              <w:rPr>
                <w:noProof/>
                <w:webHidden/>
              </w:rPr>
              <w:fldChar w:fldCharType="begin"/>
            </w:r>
            <w:r>
              <w:rPr>
                <w:noProof/>
                <w:webHidden/>
              </w:rPr>
              <w:instrText xml:space="preserve"> PAGEREF _Toc181723014 \h </w:instrText>
            </w:r>
            <w:r>
              <w:rPr>
                <w:noProof/>
                <w:webHidden/>
              </w:rPr>
            </w:r>
            <w:r>
              <w:rPr>
                <w:noProof/>
                <w:webHidden/>
              </w:rPr>
              <w:fldChar w:fldCharType="separate"/>
            </w:r>
            <w:r w:rsidR="004E30FF">
              <w:rPr>
                <w:noProof/>
                <w:webHidden/>
              </w:rPr>
              <w:t>43</w:t>
            </w:r>
            <w:r>
              <w:rPr>
                <w:noProof/>
                <w:webHidden/>
              </w:rPr>
              <w:fldChar w:fldCharType="end"/>
            </w:r>
          </w:hyperlink>
        </w:p>
        <w:p w14:paraId="5C04F83C" w14:textId="0BE4B6D5"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1722956"/>
      <w:r>
        <w:t>Introducción</w:t>
      </w:r>
      <w:bookmarkEnd w:id="0"/>
    </w:p>
    <w:p w14:paraId="145C4383" w14:textId="3754C7E1" w:rsidR="00DF6AB4" w:rsidRDefault="001757B5" w:rsidP="008560EE">
      <w:pPr>
        <w:ind w:left="0" w:firstLine="0"/>
      </w:pPr>
      <w:r w:rsidRPr="001757B5">
        <w:t>El presente documento detalla el modelo de diseño para</w:t>
      </w:r>
      <w:r>
        <w:t xml:space="preserve"> nuestro proyecto</w:t>
      </w:r>
      <w:r w:rsidR="008560EE">
        <w:t xml:space="preserve">, Vesta </w:t>
      </w:r>
      <w:proofErr w:type="spellStart"/>
      <w:r w:rsidR="008560EE">
        <w:t>Risk</w:t>
      </w:r>
      <w:proofErr w:type="spellEnd"/>
      <w:r w:rsidR="008560EE">
        <w:t xml:space="preserve"> </w:t>
      </w:r>
      <w:proofErr w:type="spellStart"/>
      <w:r w:rsidR="008560EE">
        <w:t>Manger</w:t>
      </w:r>
      <w:proofErr w:type="spellEnd"/>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1722957"/>
      <w:r>
        <w:t>Propósito</w:t>
      </w:r>
      <w:bookmarkEnd w:id="1"/>
    </w:p>
    <w:p w14:paraId="04A6FB5A" w14:textId="2EE27399" w:rsidR="00DF6AB4" w:rsidRDefault="001757B5" w:rsidP="001757B5">
      <w:pPr>
        <w:ind w:left="0" w:firstLine="0"/>
      </w:pPr>
      <w:r w:rsidRPr="001757B5">
        <w:t xml:space="preserve">El propósito principal de este documento es proporcionar una visión clara y completa del diseño de </w:t>
      </w:r>
      <w:r>
        <w:t>Vesta Risk Manager</w:t>
      </w:r>
      <w:r w:rsidRPr="001757B5">
        <w:t xml:space="preserve">. Sirve como un punto de referencia para todos los miembros del equipo de desarrollo, diseñadores, y </w:t>
      </w:r>
      <w:proofErr w:type="spellStart"/>
      <w:r w:rsidRPr="001757B5">
        <w:t>stakeholders</w:t>
      </w:r>
      <w:proofErr w:type="spellEnd"/>
      <w:r w:rsidRPr="001757B5">
        <w:t xml:space="preserve">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1722958"/>
      <w:r>
        <w:t>Alcance</w:t>
      </w:r>
      <w:bookmarkEnd w:id="2"/>
    </w:p>
    <w:p w14:paraId="1B07D46F" w14:textId="275FF559" w:rsidR="00DF6AB4" w:rsidRDefault="008560EE" w:rsidP="00204A7E">
      <w:pPr>
        <w:ind w:left="0" w:firstLine="0"/>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w:t>
      </w:r>
      <w:proofErr w:type="spellStart"/>
      <w:r w:rsidRPr="008560EE">
        <w:t>end</w:t>
      </w:r>
      <w:proofErr w:type="spellEnd"/>
      <w:r w:rsidRPr="008560EE">
        <w:t>, las integraciones con sistemas externos, los flujos de datos y procesos principales, así como las consideraciones de seguridad y rendimiento.</w:t>
      </w:r>
    </w:p>
    <w:p w14:paraId="5EF8AFD1" w14:textId="77777777" w:rsidR="00204A7E" w:rsidRDefault="00204A7E" w:rsidP="00204A7E">
      <w:pPr>
        <w:ind w:left="0" w:firstLine="0"/>
      </w:pPr>
    </w:p>
    <w:p w14:paraId="166D5D1A" w14:textId="77777777" w:rsidR="002D57DA" w:rsidRDefault="002D57DA" w:rsidP="007251BA">
      <w:pPr>
        <w:pStyle w:val="PSI-Ttulo1"/>
      </w:pPr>
      <w:bookmarkStart w:id="3" w:name="_Toc181722959"/>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pPr>
      <w:r>
        <w:t>Propuesta de desarrollo.</w:t>
      </w:r>
    </w:p>
    <w:p w14:paraId="59948F16" w14:textId="77777777" w:rsidR="00AE1F6F" w:rsidRDefault="00AE1F6F" w:rsidP="00AE1F6F">
      <w:pPr>
        <w:pStyle w:val="Prrafodelista"/>
        <w:numPr>
          <w:ilvl w:val="0"/>
          <w:numId w:val="18"/>
        </w:numPr>
      </w:pPr>
      <w:r>
        <w:t>Especificación de requerimientos.</w:t>
      </w:r>
    </w:p>
    <w:p w14:paraId="33421862" w14:textId="77777777" w:rsidR="00AE1F6F" w:rsidRDefault="00AE1F6F" w:rsidP="00AE1F6F">
      <w:pPr>
        <w:pStyle w:val="Prrafodelista"/>
        <w:numPr>
          <w:ilvl w:val="0"/>
          <w:numId w:val="18"/>
        </w:numPr>
      </w:pPr>
      <w:r>
        <w:t>Modelo de casos de uso.</w:t>
      </w:r>
    </w:p>
    <w:p w14:paraId="09AE35D5" w14:textId="77777777" w:rsidR="00AE1F6F" w:rsidRDefault="00AE1F6F" w:rsidP="00AE1F6F">
      <w:pPr>
        <w:pStyle w:val="Prrafodelista"/>
        <w:numPr>
          <w:ilvl w:val="0"/>
          <w:numId w:val="18"/>
        </w:numPr>
      </w:pPr>
      <w:r>
        <w:t>Modelo de datos.</w:t>
      </w:r>
    </w:p>
    <w:p w14:paraId="0FAC62B9" w14:textId="337EC758" w:rsidR="00AE1F6F" w:rsidRDefault="00AE1F6F" w:rsidP="00AE1F6F">
      <w:pPr>
        <w:pStyle w:val="Prrafodelista"/>
        <w:numPr>
          <w:ilvl w:val="0"/>
          <w:numId w:val="18"/>
        </w:numPr>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1722960"/>
      <w:r>
        <w:lastRenderedPageBreak/>
        <w:t>Visión general</w:t>
      </w:r>
      <w:bookmarkEnd w:id="4"/>
    </w:p>
    <w:p w14:paraId="63D5B443" w14:textId="77777777" w:rsidR="002D57DA" w:rsidRDefault="002D57DA" w:rsidP="007251BA">
      <w:pPr>
        <w:pStyle w:val="PSI-Ttulo1"/>
      </w:pPr>
      <w:bookmarkStart w:id="5" w:name="_Toc181722961"/>
      <w:r>
        <w:t>Diseño de Casos de Uso</w:t>
      </w:r>
      <w:bookmarkEnd w:id="5"/>
    </w:p>
    <w:p w14:paraId="325214BD" w14:textId="4789FC5A" w:rsidR="002D57DA" w:rsidRDefault="00AB1800" w:rsidP="00251E3D">
      <w:pPr>
        <w:pStyle w:val="PSI-Ttulo2"/>
      </w:pPr>
      <w:bookmarkStart w:id="6" w:name="_Toc181722962"/>
      <w:r>
        <w:t>C</w:t>
      </w:r>
      <w:r w:rsidR="002D57DA">
        <w:t xml:space="preserve">aso de </w:t>
      </w:r>
      <w:r>
        <w:t>U</w:t>
      </w:r>
      <w:r w:rsidR="002D57DA">
        <w:t>so 1</w:t>
      </w:r>
      <w:r>
        <w:t>: Autentificarse</w:t>
      </w:r>
      <w:bookmarkEnd w:id="6"/>
    </w:p>
    <w:p w14:paraId="22CB60D9" w14:textId="6F4F2EA2" w:rsidR="00233CCD" w:rsidRDefault="00233CCD" w:rsidP="00233CCD">
      <w:pPr>
        <w:pStyle w:val="Ttulo3"/>
      </w:pPr>
      <w:bookmarkStart w:id="7" w:name="_Toc181722963"/>
      <w:r>
        <w:t>Especificación de caso de uso de diseño</w:t>
      </w:r>
      <w:bookmarkEnd w:id="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75F4D8B" w14:textId="77777777" w:rsidTr="00233CC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581AAD5" w14:textId="1D5A10C5" w:rsidR="00233CCD" w:rsidRPr="00233CCD" w:rsidRDefault="00233CCD" w:rsidP="00233CCD">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231F38" w:rsidRPr="00231F38">
              <w:rPr>
                <w:rFonts w:ascii="Calibri" w:eastAsia="Times New Roman" w:hAnsi="Calibri" w:cs="Calibri"/>
                <w:b/>
                <w:bCs/>
                <w:color w:val="00000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3A83A50A" w14:textId="22FC3CBA" w:rsidR="00233CCD" w:rsidRPr="00233CCD" w:rsidRDefault="00231F38" w:rsidP="00233CCD">
            <w:pPr>
              <w:spacing w:before="0" w:line="240" w:lineRule="auto"/>
              <w:ind w:left="0" w:firstLine="0"/>
              <w:rPr>
                <w:rFonts w:ascii="Calibri" w:eastAsia="Times New Roman" w:hAnsi="Calibri" w:cs="Calibri"/>
                <w:b/>
                <w:bCs/>
                <w:color w:val="000000"/>
                <w:lang w:val="es-AR" w:eastAsia="es-AR"/>
              </w:rPr>
            </w:pPr>
            <w:r w:rsidRPr="00231F38">
              <w:rPr>
                <w:rFonts w:ascii="Calibri" w:eastAsia="Times New Roman" w:hAnsi="Calibri" w:cs="Calibri"/>
                <w:b/>
                <w:bCs/>
                <w:color w:val="000000"/>
                <w:lang w:val="es-AR" w:eastAsia="es-AR"/>
              </w:rPr>
              <w:t>Autentificarse</w:t>
            </w:r>
          </w:p>
        </w:tc>
      </w:tr>
      <w:tr w:rsidR="00233CCD" w:rsidRPr="00233CCD" w14:paraId="622C1046" w14:textId="77777777" w:rsidTr="00233CC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E2EB053"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02F5064" w14:textId="7BD5D896" w:rsidR="00233CCD" w:rsidRPr="00233CCD" w:rsidRDefault="00231F38" w:rsidP="00926D99">
            <w:pPr>
              <w:pStyle w:val="PSI-Normal"/>
              <w:rPr>
                <w:lang w:eastAsia="es-AR"/>
              </w:rPr>
            </w:pPr>
            <w:r w:rsidRPr="00231F38">
              <w:rPr>
                <w:lang w:eastAsia="es-AR"/>
              </w:rPr>
              <w:t>Administrador del sistema; Líder del proyecto; Desarrollador</w:t>
            </w:r>
          </w:p>
        </w:tc>
      </w:tr>
      <w:tr w:rsidR="00233CCD" w:rsidRPr="00233CCD" w14:paraId="7219CE48" w14:textId="77777777" w:rsidTr="003A56DA">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7948B0"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tcPr>
          <w:p w14:paraId="7AE65A0E" w14:textId="7997E17F"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ingresa a la página </w:t>
            </w:r>
            <w:proofErr w:type="spellStart"/>
            <w:r>
              <w:rPr>
                <w:lang w:eastAsia="es-AR"/>
              </w:rPr>
              <w:t>index</w:t>
            </w:r>
            <w:proofErr w:type="spellEnd"/>
            <w:r>
              <w:rPr>
                <w:lang w:eastAsia="es-AR"/>
              </w:rPr>
              <w:t xml:space="preserve"> del sistema</w:t>
            </w:r>
          </w:p>
        </w:tc>
      </w:tr>
      <w:tr w:rsidR="00233CCD" w:rsidRPr="00233CCD" w14:paraId="2FB3D5EB" w14:textId="77777777" w:rsidTr="00233CC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30BA274"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64378C" w14:textId="7982E4B4"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selecciona “iniciar sesión” en la página de </w:t>
            </w:r>
            <w:proofErr w:type="spellStart"/>
            <w:r>
              <w:rPr>
                <w:lang w:eastAsia="es-AR"/>
              </w:rPr>
              <w:t>index</w:t>
            </w:r>
            <w:proofErr w:type="spellEnd"/>
          </w:p>
        </w:tc>
      </w:tr>
      <w:tr w:rsidR="00233CCD" w:rsidRPr="00233CCD" w14:paraId="28B7B877" w14:textId="77777777" w:rsidTr="00262D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1226CF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0BB1C58"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653B22ED"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62D41" w:rsidRPr="00233CCD" w14:paraId="6DB8ED37" w14:textId="77777777" w:rsidTr="000270B7">
        <w:trPr>
          <w:trHeight w:val="300"/>
        </w:trPr>
        <w:tc>
          <w:tcPr>
            <w:tcW w:w="987" w:type="pct"/>
            <w:vMerge w:val="restart"/>
            <w:tcBorders>
              <w:top w:val="single" w:sz="4" w:space="0" w:color="auto"/>
              <w:left w:val="single" w:sz="4" w:space="0" w:color="auto"/>
              <w:right w:val="single" w:sz="4" w:space="0" w:color="auto"/>
            </w:tcBorders>
            <w:shd w:val="clear" w:color="auto" w:fill="auto"/>
            <w:vAlign w:val="bottom"/>
            <w:hideMark/>
          </w:tcPr>
          <w:p w14:paraId="346DF103"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78C3CADD"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2B2C62F5" w14:textId="0A4A8B22" w:rsidR="00262D41" w:rsidRPr="00233CCD"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DD0D8B" w14:textId="0210610F"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1B5D84B6" w14:textId="78CFA408" w:rsidR="00262D41" w:rsidRPr="00233CCD" w:rsidRDefault="00262D41" w:rsidP="00926D99">
            <w:pPr>
              <w:pStyle w:val="PSI-Normal"/>
              <w:rPr>
                <w:lang w:eastAsia="es-AR"/>
              </w:rPr>
            </w:pPr>
            <w:r w:rsidRPr="00233CCD">
              <w:rPr>
                <w:lang w:eastAsia="es-AR"/>
              </w:rPr>
              <w:t> </w:t>
            </w:r>
            <w:r w:rsidRPr="00231F38">
              <w:rPr>
                <w:lang w:eastAsia="es-AR"/>
              </w:rPr>
              <w:t xml:space="preserve">El </w:t>
            </w:r>
            <w:r w:rsidR="00CC212F">
              <w:rPr>
                <w:lang w:eastAsia="es-AR"/>
              </w:rPr>
              <w:t>actor</w:t>
            </w:r>
            <w:r w:rsidRPr="00231F38">
              <w:rPr>
                <w:lang w:eastAsia="es-AR"/>
              </w:rPr>
              <w:t xml:space="preserve"> inicia sesión con su cuenta de Google.</w:t>
            </w:r>
          </w:p>
        </w:tc>
      </w:tr>
      <w:tr w:rsidR="00262D41" w:rsidRPr="00233CCD" w14:paraId="2808A4D7" w14:textId="77777777" w:rsidTr="000270B7">
        <w:trPr>
          <w:trHeight w:val="300"/>
        </w:trPr>
        <w:tc>
          <w:tcPr>
            <w:tcW w:w="987" w:type="pct"/>
            <w:vMerge/>
            <w:tcBorders>
              <w:left w:val="single" w:sz="4" w:space="0" w:color="auto"/>
              <w:right w:val="single" w:sz="4" w:space="0" w:color="auto"/>
            </w:tcBorders>
            <w:shd w:val="clear" w:color="auto" w:fill="auto"/>
            <w:vAlign w:val="bottom"/>
            <w:hideMark/>
          </w:tcPr>
          <w:p w14:paraId="6A715289" w14:textId="1985933B"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18783FD8" w14:textId="4968285B"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835EE6D" w14:textId="65105AB2" w:rsidR="00262D41" w:rsidRPr="00233CCD" w:rsidRDefault="00262D41" w:rsidP="00926D99">
            <w:pPr>
              <w:pStyle w:val="PSI-Normal"/>
              <w:ind w:left="0" w:firstLine="0"/>
              <w:rPr>
                <w:lang w:eastAsia="es-AR"/>
              </w:rPr>
            </w:pPr>
            <w:r w:rsidRPr="00231F38">
              <w:rPr>
                <w:lang w:eastAsia="es-AR"/>
              </w:rPr>
              <w:t xml:space="preserve">La </w:t>
            </w:r>
            <w:r w:rsidRPr="00231F38">
              <w:rPr>
                <w:u w:val="single"/>
                <w:lang w:eastAsia="es-AR"/>
              </w:rPr>
              <w:t>InterfazUsuario</w:t>
            </w:r>
            <w:r w:rsidRPr="00231F38">
              <w:rPr>
                <w:b/>
                <w:bCs/>
                <w:lang w:eastAsia="es-AR"/>
              </w:rPr>
              <w:t xml:space="preserve"> </w:t>
            </w:r>
            <w:r w:rsidRPr="00231F38">
              <w:rPr>
                <w:lang w:eastAsia="es-AR"/>
              </w:rPr>
              <w:t xml:space="preserve">solicita </w:t>
            </w:r>
            <w:proofErr w:type="spellStart"/>
            <w:r w:rsidRPr="00231F38">
              <w:rPr>
                <w:i/>
                <w:iCs/>
                <w:lang w:eastAsia="es-AR"/>
              </w:rPr>
              <w:t>iniciarSesion</w:t>
            </w:r>
            <w:proofErr w:type="spellEnd"/>
            <w:r w:rsidRPr="00231F38">
              <w:rPr>
                <w:i/>
                <w:iCs/>
                <w:lang w:eastAsia="es-AR"/>
              </w:rPr>
              <w:t>(</w:t>
            </w:r>
            <w:proofErr w:type="spellStart"/>
            <w:r w:rsidRPr="00231F38">
              <w:rPr>
                <w:i/>
                <w:iCs/>
                <w:lang w:eastAsia="es-AR"/>
              </w:rPr>
              <w:t>googleUser</w:t>
            </w:r>
            <w:proofErr w:type="spellEnd"/>
            <w:r w:rsidRPr="00231F38">
              <w:rPr>
                <w:i/>
                <w:iCs/>
                <w:lang w:eastAsia="es-AR"/>
              </w:rPr>
              <w:t xml:space="preserve">) </w:t>
            </w:r>
            <w:r w:rsidRPr="00231F38">
              <w:rPr>
                <w:lang w:eastAsia="es-AR"/>
              </w:rPr>
              <w:t xml:space="preserve">al </w:t>
            </w:r>
            <w:proofErr w:type="spellStart"/>
            <w:r w:rsidRPr="00231F38">
              <w:rPr>
                <w:u w:val="single"/>
                <w:lang w:eastAsia="es-AR"/>
              </w:rPr>
              <w:t>GestorUsuario</w:t>
            </w:r>
            <w:proofErr w:type="spellEnd"/>
            <w:r w:rsidRPr="00231F38">
              <w:rPr>
                <w:lang w:eastAsia="es-AR"/>
              </w:rPr>
              <w:t>.</w:t>
            </w:r>
          </w:p>
        </w:tc>
      </w:tr>
      <w:tr w:rsidR="00262D41" w:rsidRPr="00233CCD" w14:paraId="7AEF940D" w14:textId="77777777" w:rsidTr="00262D41">
        <w:trPr>
          <w:trHeight w:val="506"/>
        </w:trPr>
        <w:tc>
          <w:tcPr>
            <w:tcW w:w="987" w:type="pct"/>
            <w:vMerge/>
            <w:tcBorders>
              <w:left w:val="single" w:sz="4" w:space="0" w:color="auto"/>
              <w:bottom w:val="single" w:sz="4" w:space="0" w:color="auto"/>
              <w:right w:val="single" w:sz="4" w:space="0" w:color="auto"/>
            </w:tcBorders>
            <w:shd w:val="clear" w:color="auto" w:fill="auto"/>
            <w:vAlign w:val="bottom"/>
            <w:hideMark/>
          </w:tcPr>
          <w:p w14:paraId="6EA88C64" w14:textId="6EA00835"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531ED2AF" w14:textId="3BE115D6"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6085753D" w14:textId="1B1E018D" w:rsidR="00262D41" w:rsidRPr="00233CCD" w:rsidRDefault="00262D41" w:rsidP="00926D99">
            <w:pPr>
              <w:pStyle w:val="PSI-Normal"/>
              <w:ind w:left="0" w:firstLine="0"/>
              <w:rPr>
                <w:lang w:eastAsia="es-AR"/>
              </w:rPr>
            </w:pPr>
            <w:r w:rsidRPr="00231F38">
              <w:rPr>
                <w:lang w:eastAsia="es-AR"/>
              </w:rPr>
              <w:t xml:space="preserve">El </w:t>
            </w:r>
            <w:r w:rsidRPr="00231F38">
              <w:rPr>
                <w:u w:val="single"/>
                <w:lang w:eastAsia="es-AR"/>
              </w:rPr>
              <w:t>GestorUsuario</w:t>
            </w:r>
            <w:r w:rsidRPr="00231F38">
              <w:rPr>
                <w:lang w:eastAsia="es-AR"/>
              </w:rPr>
              <w:t xml:space="preserve"> </w:t>
            </w:r>
            <w:r w:rsidR="00231F38" w:rsidRPr="00231F38">
              <w:rPr>
                <w:lang w:eastAsia="es-AR"/>
              </w:rPr>
              <w:t>envía el evento</w:t>
            </w:r>
            <w:r w:rsidRPr="00231F38">
              <w:rPr>
                <w:lang w:eastAsia="es-AR"/>
              </w:rPr>
              <w:t xml:space="preserve"> </w:t>
            </w:r>
            <w:proofErr w:type="spellStart"/>
            <w:r w:rsidRPr="00231F38">
              <w:rPr>
                <w:i/>
                <w:iCs/>
                <w:lang w:eastAsia="es-AR"/>
              </w:rPr>
              <w:t>verificarUsuario</w:t>
            </w:r>
            <w:proofErr w:type="spellEnd"/>
            <w:r w:rsidRPr="00231F38">
              <w:rPr>
                <w:i/>
                <w:iCs/>
                <w:lang w:eastAsia="es-AR"/>
              </w:rPr>
              <w:t>(email)</w:t>
            </w:r>
            <w:r w:rsidRPr="00231F38">
              <w:rPr>
                <w:lang w:eastAsia="es-AR"/>
              </w:rPr>
              <w:t xml:space="preserve"> a </w:t>
            </w:r>
            <w:r w:rsidRPr="00231F38">
              <w:rPr>
                <w:u w:val="single"/>
                <w:lang w:eastAsia="es-AR"/>
              </w:rPr>
              <w:t>Usuario</w:t>
            </w:r>
            <w:r w:rsidRPr="00231F38">
              <w:rPr>
                <w:lang w:eastAsia="es-AR"/>
              </w:rPr>
              <w:t xml:space="preserve">, </w:t>
            </w:r>
            <w:r w:rsidRPr="00231F38">
              <w:rPr>
                <w:u w:val="single"/>
                <w:lang w:eastAsia="es-AR"/>
              </w:rPr>
              <w:t>Usuario</w:t>
            </w:r>
            <w:r w:rsidRPr="00231F38">
              <w:rPr>
                <w:lang w:eastAsia="es-AR"/>
              </w:rPr>
              <w:t xml:space="preserve"> solicita </w:t>
            </w:r>
            <w:proofErr w:type="spellStart"/>
            <w:r w:rsidRPr="00231F38">
              <w:rPr>
                <w:i/>
                <w:iCs/>
                <w:lang w:eastAsia="es-AR"/>
              </w:rPr>
              <w:t>verificarUsuario</w:t>
            </w:r>
            <w:proofErr w:type="spellEnd"/>
            <w:r w:rsidRPr="00231F38">
              <w:rPr>
                <w:i/>
                <w:iCs/>
                <w:lang w:eastAsia="es-AR"/>
              </w:rPr>
              <w:t>(email)</w:t>
            </w:r>
            <w:r w:rsidRPr="00231F38">
              <w:rPr>
                <w:lang w:eastAsia="es-AR"/>
              </w:rPr>
              <w:t xml:space="preserve"> a la </w:t>
            </w:r>
            <w:r w:rsidRPr="00231F38">
              <w:rPr>
                <w:u w:val="single"/>
                <w:lang w:eastAsia="es-AR"/>
              </w:rPr>
              <w:t>BDD</w:t>
            </w:r>
            <w:r w:rsidRPr="00231F38">
              <w:rPr>
                <w:lang w:eastAsia="es-AR"/>
              </w:rPr>
              <w:t xml:space="preserve">, la </w:t>
            </w:r>
            <w:r w:rsidRPr="00231F38">
              <w:rPr>
                <w:u w:val="single"/>
                <w:lang w:eastAsia="es-AR"/>
              </w:rPr>
              <w:t>BDD</w:t>
            </w:r>
            <w:r w:rsidRPr="00231F38">
              <w:rPr>
                <w:lang w:eastAsia="es-AR"/>
              </w:rPr>
              <w:t xml:space="preserve"> verifica el usuario</w:t>
            </w:r>
            <w:r w:rsidR="0050366D">
              <w:rPr>
                <w:lang w:eastAsia="es-AR"/>
              </w:rPr>
              <w:t xml:space="preserve">, la </w:t>
            </w:r>
            <w:r w:rsidR="0050366D" w:rsidRPr="0050366D">
              <w:rPr>
                <w:u w:val="single"/>
                <w:lang w:eastAsia="es-AR"/>
              </w:rPr>
              <w:t>BDD</w:t>
            </w:r>
            <w:r w:rsidR="0050366D">
              <w:rPr>
                <w:lang w:eastAsia="es-AR"/>
              </w:rPr>
              <w:t xml:space="preserve"> retorna la respuesta a </w:t>
            </w:r>
            <w:r w:rsidR="0050366D" w:rsidRPr="0050366D">
              <w:rPr>
                <w:u w:val="single"/>
                <w:lang w:eastAsia="es-AR"/>
              </w:rPr>
              <w:t>Usuario</w:t>
            </w:r>
            <w:r w:rsidR="0050366D">
              <w:rPr>
                <w:lang w:eastAsia="es-AR"/>
              </w:rPr>
              <w:t xml:space="preserve">, </w:t>
            </w:r>
            <w:r w:rsidR="0050366D" w:rsidRPr="0050366D">
              <w:rPr>
                <w:u w:val="single"/>
                <w:lang w:eastAsia="es-AR"/>
              </w:rPr>
              <w:t>Usuario</w:t>
            </w:r>
            <w:r w:rsidR="0050366D">
              <w:rPr>
                <w:lang w:eastAsia="es-AR"/>
              </w:rPr>
              <w:t xml:space="preserve"> retorna la respuesta al </w:t>
            </w:r>
            <w:r w:rsidR="0050366D" w:rsidRPr="0050366D">
              <w:rPr>
                <w:u w:val="single"/>
                <w:lang w:eastAsia="es-AR"/>
              </w:rPr>
              <w:t>GestorUsuario</w:t>
            </w:r>
            <w:r w:rsidR="00A347DC" w:rsidRPr="00A347DC">
              <w:rPr>
                <w:lang w:eastAsia="es-AR"/>
              </w:rPr>
              <w:t xml:space="preserve"> </w:t>
            </w:r>
            <w:r w:rsidR="00A347DC" w:rsidRPr="00231F38">
              <w:rPr>
                <w:lang w:eastAsia="es-AR"/>
              </w:rPr>
              <w:t>(3a)</w:t>
            </w:r>
            <w:r w:rsidRPr="00231F38">
              <w:rPr>
                <w:lang w:eastAsia="es-AR"/>
              </w:rPr>
              <w:t>.</w:t>
            </w:r>
            <w:r w:rsidR="00231F38" w:rsidRPr="00231F38">
              <w:rPr>
                <w:lang w:eastAsia="es-AR"/>
              </w:rPr>
              <w:t xml:space="preserve"> El </w:t>
            </w:r>
            <w:r w:rsidR="00231F38" w:rsidRPr="00231F38">
              <w:rPr>
                <w:u w:val="single"/>
                <w:lang w:eastAsia="es-AR"/>
              </w:rPr>
              <w:t>GestorUsuario</w:t>
            </w:r>
            <w:r w:rsidR="00231F38" w:rsidRPr="00231F38">
              <w:rPr>
                <w:lang w:eastAsia="es-AR"/>
              </w:rPr>
              <w:t xml:space="preserve"> </w:t>
            </w:r>
            <w:r w:rsidR="00032321">
              <w:rPr>
                <w:lang w:eastAsia="es-AR"/>
              </w:rPr>
              <w:t xml:space="preserve">retorna la respuesta </w:t>
            </w:r>
            <w:r w:rsidR="00231F38" w:rsidRPr="00231F38">
              <w:rPr>
                <w:lang w:eastAsia="es-AR"/>
              </w:rPr>
              <w:t xml:space="preserve">a la </w:t>
            </w:r>
            <w:r w:rsidR="00231F38" w:rsidRPr="00231F38">
              <w:rPr>
                <w:u w:val="single"/>
                <w:lang w:eastAsia="es-AR"/>
              </w:rPr>
              <w:t>InterfazUsuario</w:t>
            </w:r>
            <w:r w:rsidR="00231F38" w:rsidRPr="00231F38">
              <w:rPr>
                <w:lang w:eastAsia="es-AR"/>
              </w:rPr>
              <w:t xml:space="preserve">. La </w:t>
            </w:r>
            <w:r w:rsidR="00231F38" w:rsidRPr="00231F38">
              <w:rPr>
                <w:u w:val="single"/>
                <w:lang w:eastAsia="es-AR"/>
              </w:rPr>
              <w:t>InterfazUsuario</w:t>
            </w:r>
            <w:r w:rsidR="00231F38" w:rsidRPr="00231F38">
              <w:rPr>
                <w:lang w:eastAsia="es-AR"/>
              </w:rPr>
              <w:t xml:space="preserve"> redirige al </w:t>
            </w:r>
            <w:r w:rsidR="00CC212F">
              <w:rPr>
                <w:lang w:eastAsia="es-AR"/>
              </w:rPr>
              <w:t>actor</w:t>
            </w:r>
            <w:r w:rsidR="00231F38" w:rsidRPr="00231F38">
              <w:rPr>
                <w:lang w:eastAsia="es-AR"/>
              </w:rPr>
              <w:t xml:space="preserve"> a la página de inicio del sistema.</w:t>
            </w:r>
          </w:p>
        </w:tc>
      </w:tr>
      <w:tr w:rsidR="00233CCD" w:rsidRPr="00233CCD" w14:paraId="1BAD234A" w14:textId="77777777" w:rsidTr="00262D41">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A08A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C5B05F3"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0B000ADB"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559BBB98" w14:textId="77777777" w:rsidTr="00262D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9C6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9902969" w14:textId="78BE44AB" w:rsidR="00233CCD" w:rsidRPr="00233CCD" w:rsidRDefault="007139AE" w:rsidP="00233CCD">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1F38" w:rsidRPr="00231F38">
              <w:rPr>
                <w:rFonts w:ascii="Calibri" w:eastAsia="Times New Roman" w:hAnsi="Calibri" w:cs="Calibri"/>
                <w:color w:val="000000"/>
                <w:lang w:val="es-AR" w:eastAsia="es-AR"/>
              </w:rPr>
              <w:t>a</w:t>
            </w:r>
            <w:r w:rsidR="00233CCD" w:rsidRPr="00233CCD">
              <w:rPr>
                <w:rFonts w:ascii="Calibri" w:eastAsia="Times New Roman" w:hAnsi="Calibri" w:cs="Calibri"/>
                <w:color w:val="00000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1A915CA4" w14:textId="55CC7877" w:rsidR="00233CCD" w:rsidRPr="00233CCD" w:rsidRDefault="00231F38" w:rsidP="00926D99">
            <w:pPr>
              <w:pStyle w:val="PSI-Normal"/>
              <w:ind w:left="0" w:firstLine="0"/>
              <w:rPr>
                <w:lang w:eastAsia="es-AR"/>
              </w:rPr>
            </w:pPr>
            <w:r w:rsidRPr="00231F38">
              <w:rPr>
                <w:lang w:eastAsia="es-AR"/>
              </w:rPr>
              <w:t xml:space="preserve">El </w:t>
            </w:r>
            <w:r w:rsidR="00CC212F">
              <w:rPr>
                <w:lang w:eastAsia="es-AR"/>
              </w:rPr>
              <w:t>actor</w:t>
            </w:r>
            <w:r w:rsidRPr="00231F38">
              <w:rPr>
                <w:lang w:eastAsia="es-AR"/>
              </w:rPr>
              <w:t xml:space="preserve"> no se encuentra registrado en la base de datos. El </w:t>
            </w:r>
            <w:r w:rsidRPr="00231F38">
              <w:rPr>
                <w:u w:val="single"/>
                <w:lang w:eastAsia="es-AR"/>
              </w:rPr>
              <w:t>GestorUsuario</w:t>
            </w:r>
            <w:r w:rsidRPr="00231F38">
              <w:rPr>
                <w:lang w:eastAsia="es-AR"/>
              </w:rPr>
              <w:t xml:space="preserve"> </w:t>
            </w:r>
            <w:r w:rsidR="00E1742A">
              <w:rPr>
                <w:lang w:eastAsia="es-AR"/>
              </w:rPr>
              <w:t xml:space="preserve">retorna la respuesta </w:t>
            </w:r>
            <w:r w:rsidRPr="00231F38">
              <w:rPr>
                <w:lang w:eastAsia="es-AR"/>
              </w:rPr>
              <w:t xml:space="preserve">a la </w:t>
            </w:r>
            <w:r w:rsidRPr="00231F38">
              <w:rPr>
                <w:u w:val="single"/>
                <w:lang w:eastAsia="es-AR"/>
              </w:rPr>
              <w:t>InterfazUsuario</w:t>
            </w:r>
            <w:r w:rsidRPr="00231F38">
              <w:rPr>
                <w:lang w:eastAsia="es-AR"/>
              </w:rPr>
              <w:t xml:space="preserve">. La </w:t>
            </w:r>
            <w:proofErr w:type="spellStart"/>
            <w:r w:rsidRPr="00231F38">
              <w:rPr>
                <w:u w:val="single"/>
                <w:lang w:eastAsia="es-AR"/>
              </w:rPr>
              <w:t>interfazUsuario</w:t>
            </w:r>
            <w:proofErr w:type="spellEnd"/>
            <w:r w:rsidRPr="00231F38">
              <w:rPr>
                <w:lang w:eastAsia="es-AR"/>
              </w:rPr>
              <w:t xml:space="preserve"> redirige al </w:t>
            </w:r>
            <w:r w:rsidR="00CC212F">
              <w:rPr>
                <w:lang w:eastAsia="es-AR"/>
              </w:rPr>
              <w:t>actor</w:t>
            </w:r>
            <w:r w:rsidRPr="00231F38">
              <w:rPr>
                <w:lang w:eastAsia="es-AR"/>
              </w:rPr>
              <w:t xml:space="preserve"> a la </w:t>
            </w:r>
            <w:r w:rsidR="00CC212F" w:rsidRPr="00231F38">
              <w:rPr>
                <w:lang w:eastAsia="es-AR"/>
              </w:rPr>
              <w:t>página</w:t>
            </w:r>
            <w:r w:rsidRPr="00231F38">
              <w:rPr>
                <w:lang w:eastAsia="es-AR"/>
              </w:rPr>
              <w:t xml:space="preserve"> </w:t>
            </w:r>
            <w:proofErr w:type="spellStart"/>
            <w:r w:rsidRPr="00231F38">
              <w:rPr>
                <w:lang w:eastAsia="es-AR"/>
              </w:rPr>
              <w:t>index</w:t>
            </w:r>
            <w:proofErr w:type="spellEnd"/>
            <w:r w:rsidRPr="00231F38">
              <w:rPr>
                <w:lang w:eastAsia="es-AR"/>
              </w:rPr>
              <w:t xml:space="preserve"> del sistema y muestra un mensaje de error.</w:t>
            </w:r>
          </w:p>
        </w:tc>
      </w:tr>
    </w:tbl>
    <w:p w14:paraId="1AFD38F0" w14:textId="77777777" w:rsidR="00233CCD" w:rsidRPr="00233CCD" w:rsidRDefault="00233CCD" w:rsidP="00233CCD"/>
    <w:p w14:paraId="11F26616" w14:textId="77777777" w:rsidR="002D57DA" w:rsidRDefault="002D57DA" w:rsidP="00251E3D">
      <w:pPr>
        <w:pStyle w:val="PSI-Ttulo3"/>
      </w:pPr>
      <w:bookmarkStart w:id="8" w:name="_Toc181722964"/>
      <w:r>
        <w:t>Diagrama de paquetes</w:t>
      </w:r>
      <w:bookmarkEnd w:id="8"/>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r>
        <w:t>GestorUsuario</w:t>
      </w:r>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0270B7">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xml:space="preserve">, los métodos </w:t>
      </w:r>
      <w:proofErr w:type="spellStart"/>
      <w:r w:rsidR="001666B0">
        <w:t>get</w:t>
      </w:r>
      <w:proofErr w:type="spellEnd"/>
      <w:r w:rsidR="001666B0">
        <w:t xml:space="preserve"> y set de cada atributo</w:t>
      </w:r>
      <w:r w:rsidR="003151F8">
        <w:t xml:space="preserve"> excepto para conexión</w:t>
      </w:r>
      <w:r w:rsidR="003660CD">
        <w:t>, retornar un usuario por correo</w:t>
      </w:r>
      <w:r w:rsidR="00B33FEC">
        <w:t>.</w:t>
      </w:r>
      <w:r>
        <w:t xml:space="preserve"> </w:t>
      </w:r>
    </w:p>
    <w:p w14:paraId="1EC78617" w14:textId="18E54E8A" w:rsidR="0044055D" w:rsidRDefault="0044055D" w:rsidP="0044055D">
      <w:r>
        <w:lastRenderedPageBreak/>
        <w:t>Esta</w:t>
      </w:r>
      <w:r w:rsidR="00724745">
        <w:t>s</w:t>
      </w:r>
      <w:r>
        <w:t xml:space="preserve"> clase</w:t>
      </w:r>
      <w:r w:rsidR="00724745">
        <w:t>s</w:t>
      </w:r>
      <w:r>
        <w:t xml:space="preserve"> </w:t>
      </w:r>
      <w:r w:rsidR="00724745">
        <w:t>están</w:t>
      </w:r>
      <w:r>
        <w:t xml:space="preserve"> vinculada al subsistema de </w:t>
      </w:r>
      <w:r w:rsidR="0099110E">
        <w:t>UARGflow</w:t>
      </w:r>
      <w:r>
        <w:t>.</w:t>
      </w:r>
    </w:p>
    <w:p w14:paraId="06DDE1EB" w14:textId="77777777" w:rsidR="002D57DA" w:rsidRDefault="002D57DA" w:rsidP="00251E3D">
      <w:pPr>
        <w:pStyle w:val="PSI-Ttulo3"/>
      </w:pPr>
      <w:bookmarkStart w:id="9" w:name="_Toc181722965"/>
      <w:r>
        <w:t>Diagrama de Interacción</w:t>
      </w:r>
      <w:bookmarkEnd w:id="9"/>
      <w:r>
        <w:t xml:space="preserve"> </w:t>
      </w:r>
    </w:p>
    <w:p w14:paraId="2CE8A762" w14:textId="0C18FAB7" w:rsidR="00DF6AB4" w:rsidRDefault="003A56DA" w:rsidP="00251E3D">
      <w:pPr>
        <w:pStyle w:val="PSI-Comentario"/>
      </w:pPr>
      <w:r>
        <w:rPr>
          <w:noProof/>
          <w:lang w:eastAsia="es-AR"/>
        </w:rPr>
        <w:drawing>
          <wp:inline distT="0" distB="0" distL="0" distR="0" wp14:anchorId="154CA98D" wp14:editId="525D0333">
            <wp:extent cx="5400040" cy="3912235"/>
            <wp:effectExtent l="0" t="0" r="0" b="0"/>
            <wp:docPr id="1225091595"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10" w:name="_Toc181722966"/>
      <w:r>
        <w:t>Requerimientos especiales o de implementación</w:t>
      </w:r>
      <w:bookmarkEnd w:id="10"/>
    </w:p>
    <w:p w14:paraId="171E3888" w14:textId="0C619E4D" w:rsidR="0044055D" w:rsidRPr="00467D26" w:rsidRDefault="00671F48" w:rsidP="0044055D">
      <w:pPr>
        <w:pStyle w:val="Prrafodelista"/>
        <w:numPr>
          <w:ilvl w:val="0"/>
          <w:numId w:val="16"/>
        </w:numPr>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1" w:name="_Toc181722967"/>
      <w:r>
        <w:t>Caso de Uso 2: Administrar acceso al sistema</w:t>
      </w:r>
      <w:bookmarkEnd w:id="11"/>
    </w:p>
    <w:p w14:paraId="61A8C991" w14:textId="77777777" w:rsidR="00233CCD" w:rsidRDefault="00233CCD" w:rsidP="00233CCD">
      <w:pPr>
        <w:pStyle w:val="Ttulo3"/>
      </w:pPr>
      <w:bookmarkStart w:id="12" w:name="_Toc181722968"/>
      <w:r>
        <w:t>Especificación de caso de uso de diseño</w:t>
      </w:r>
      <w:bookmarkEnd w:id="1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38B9FA3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8827B20" w14:textId="55509FC8" w:rsidR="00233CCD" w:rsidRPr="00233CCD" w:rsidRDefault="00233CCD" w:rsidP="000270B7">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3A56DA" w:rsidRPr="003A56DA">
              <w:rPr>
                <w:rFonts w:ascii="Calibri" w:eastAsia="Times New Roman" w:hAnsi="Calibri" w:cs="Calibri"/>
                <w:b/>
                <w:bCs/>
                <w:color w:val="000000"/>
                <w:lang w:val="es-AR" w:eastAsia="es-AR"/>
              </w:rPr>
              <w:t>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0BA5E21" w14:textId="334F5370" w:rsidR="00233CCD" w:rsidRPr="00233CCD" w:rsidRDefault="003A56DA" w:rsidP="000270B7">
            <w:pPr>
              <w:spacing w:before="0" w:line="240" w:lineRule="auto"/>
              <w:ind w:left="0" w:firstLine="0"/>
              <w:rPr>
                <w:rFonts w:ascii="Calibri" w:eastAsia="Times New Roman" w:hAnsi="Calibri" w:cs="Calibri"/>
                <w:b/>
                <w:bCs/>
                <w:color w:val="000000"/>
                <w:lang w:val="es-AR" w:eastAsia="es-AR"/>
              </w:rPr>
            </w:pPr>
            <w:r>
              <w:rPr>
                <w:rFonts w:ascii="Calibri" w:eastAsia="Times New Roman" w:hAnsi="Calibri" w:cs="Calibri"/>
                <w:b/>
                <w:bCs/>
                <w:color w:val="000000"/>
                <w:lang w:val="es-AR" w:eastAsia="es-AR"/>
              </w:rPr>
              <w:t>Administrar acceso al sistema</w:t>
            </w:r>
          </w:p>
        </w:tc>
      </w:tr>
      <w:tr w:rsidR="00233CCD" w:rsidRPr="00233CCD" w14:paraId="5822155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11547"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75A23F3" w14:textId="5D65D7C5" w:rsidR="00233CCD" w:rsidRPr="00233CCD" w:rsidRDefault="003A56DA" w:rsidP="00926D99">
            <w:pPr>
              <w:pStyle w:val="PSI-Normal"/>
              <w:rPr>
                <w:lang w:eastAsia="es-AR"/>
              </w:rPr>
            </w:pPr>
            <w:r>
              <w:rPr>
                <w:lang w:eastAsia="es-AR"/>
              </w:rPr>
              <w:t>Administrador</w:t>
            </w:r>
          </w:p>
        </w:tc>
      </w:tr>
      <w:tr w:rsidR="00233CCD" w:rsidRPr="00233CCD" w14:paraId="6D5CA4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E999262"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4918308" w14:textId="028CA997" w:rsidR="00233CCD" w:rsidRPr="00233CCD" w:rsidRDefault="003A56DA" w:rsidP="00926D99">
            <w:pPr>
              <w:pStyle w:val="PSI-Normal"/>
              <w:rPr>
                <w:lang w:eastAsia="es-AR"/>
              </w:rPr>
            </w:pPr>
            <w:r>
              <w:rPr>
                <w:lang w:eastAsia="es-AR"/>
              </w:rPr>
              <w:t>El usuario inicio sesión en el sistema</w:t>
            </w:r>
          </w:p>
        </w:tc>
      </w:tr>
      <w:tr w:rsidR="00233CCD" w:rsidRPr="00233CCD" w14:paraId="508DA6E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60E278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80FC88D" w14:textId="3A2A7561" w:rsidR="00233CCD" w:rsidRPr="00233CCD" w:rsidRDefault="003A56DA" w:rsidP="00926D99">
            <w:pPr>
              <w:pStyle w:val="PSI-Normal"/>
              <w:rPr>
                <w:lang w:eastAsia="es-AR"/>
              </w:rPr>
            </w:pPr>
            <w:r>
              <w:rPr>
                <w:lang w:eastAsia="es-AR"/>
              </w:rPr>
              <w:t>El usuario selecciona una de las opciones de administración de acceso</w:t>
            </w:r>
          </w:p>
        </w:tc>
      </w:tr>
      <w:tr w:rsidR="00233CCD" w:rsidRPr="00233CCD" w14:paraId="1C9CC695"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654807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7637CDD"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EB9E541"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33CCD" w:rsidRPr="00233CCD" w14:paraId="13C5992E"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57AFF0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A973CB0" w14:textId="2967A7D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1</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6FFF0CC" w14:textId="05951100" w:rsidR="00233CCD" w:rsidRPr="00233CCD" w:rsidRDefault="00233CCD" w:rsidP="00926D99">
            <w:pPr>
              <w:pStyle w:val="PSI-Normal"/>
              <w:rPr>
                <w:lang w:eastAsia="es-AR"/>
              </w:rPr>
            </w:pPr>
            <w:r w:rsidRPr="00233CCD">
              <w:rPr>
                <w:lang w:eastAsia="es-AR"/>
              </w:rPr>
              <w:t> </w:t>
            </w:r>
            <w:r w:rsidR="000B3BCB">
              <w:rPr>
                <w:lang w:eastAsia="es-AR"/>
              </w:rPr>
              <w:t xml:space="preserve">El </w:t>
            </w:r>
            <w:r w:rsidR="00CC212F">
              <w:rPr>
                <w:lang w:eastAsia="es-AR"/>
              </w:rPr>
              <w:t>actor</w:t>
            </w:r>
            <w:r w:rsidR="000B3BCB">
              <w:rPr>
                <w:lang w:eastAsia="es-AR"/>
              </w:rPr>
              <w:t xml:space="preserve"> ingresa a la lista de usuarios.</w:t>
            </w:r>
          </w:p>
        </w:tc>
      </w:tr>
      <w:tr w:rsidR="00233CCD" w:rsidRPr="00233CCD" w14:paraId="1108446F"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922FB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93E17B6" w14:textId="089F744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2</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E2087D9" w14:textId="445BBFB2" w:rsidR="00233CCD" w:rsidRPr="000B3BCB" w:rsidRDefault="000B3BCB" w:rsidP="00926D99">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r w:rsidRPr="000B3BCB">
              <w:rPr>
                <w:i/>
                <w:iCs/>
                <w:lang w:eastAsia="es-AR"/>
              </w:rPr>
              <w:t>listarUsuarios</w:t>
            </w:r>
            <w:r>
              <w:rPr>
                <w:lang w:eastAsia="es-AR"/>
              </w:rPr>
              <w:t xml:space="preserve"> al </w:t>
            </w:r>
            <w:r w:rsidRPr="00DC1CCE">
              <w:rPr>
                <w:u w:val="single"/>
                <w:lang w:eastAsia="es-AR"/>
              </w:rPr>
              <w:t>GestorUsuario</w:t>
            </w:r>
            <w:r>
              <w:rPr>
                <w:lang w:eastAsia="es-AR"/>
              </w:rPr>
              <w:t xml:space="preserve">. El </w:t>
            </w:r>
            <w:r w:rsidRPr="00DC1CCE">
              <w:rPr>
                <w:u w:val="single"/>
                <w:lang w:eastAsia="es-AR"/>
              </w:rPr>
              <w:t>GestorUsuario</w:t>
            </w:r>
            <w:r>
              <w:rPr>
                <w:lang w:eastAsia="es-AR"/>
              </w:rPr>
              <w:t xml:space="preserve"> </w:t>
            </w:r>
            <w:r w:rsidR="00CC212F">
              <w:rPr>
                <w:lang w:eastAsia="es-AR"/>
              </w:rPr>
              <w:t>envía</w:t>
            </w:r>
            <w:r>
              <w:rPr>
                <w:lang w:eastAsia="es-AR"/>
              </w:rPr>
              <w:t xml:space="preserve"> el evento </w:t>
            </w:r>
            <w:r w:rsidRPr="00DC1CCE">
              <w:rPr>
                <w:i/>
                <w:iCs/>
                <w:lang w:eastAsia="es-AR"/>
              </w:rPr>
              <w:t>listarUsuarios</w:t>
            </w:r>
            <w:r>
              <w:rPr>
                <w:lang w:eastAsia="es-AR"/>
              </w:rPr>
              <w:t xml:space="preserve"> a </w:t>
            </w:r>
            <w:r w:rsidRPr="00C22643">
              <w:rPr>
                <w:u w:val="single"/>
                <w:lang w:eastAsia="es-AR"/>
              </w:rPr>
              <w:t>Usuario</w:t>
            </w:r>
            <w:r>
              <w:rPr>
                <w:lang w:eastAsia="es-AR"/>
              </w:rPr>
              <w:t xml:space="preserve">. </w:t>
            </w:r>
            <w:r w:rsidRPr="00C22643">
              <w:rPr>
                <w:u w:val="single"/>
                <w:lang w:eastAsia="es-AR"/>
              </w:rPr>
              <w:t>Usuario</w:t>
            </w:r>
            <w:r>
              <w:rPr>
                <w:lang w:eastAsia="es-AR"/>
              </w:rPr>
              <w:t xml:space="preserve"> </w:t>
            </w:r>
            <w:r>
              <w:rPr>
                <w:lang w:eastAsia="es-AR"/>
              </w:rPr>
              <w:lastRenderedPageBreak/>
              <w:t xml:space="preserve">solicita </w:t>
            </w:r>
            <w:r w:rsidRPr="00DC1CCE">
              <w:rPr>
                <w:i/>
                <w:iCs/>
                <w:lang w:eastAsia="es-AR"/>
              </w:rPr>
              <w:t>listarUsuarios</w:t>
            </w:r>
            <w:r>
              <w:rPr>
                <w:lang w:eastAsia="es-AR"/>
              </w:rPr>
              <w:t xml:space="preserve"> a la </w:t>
            </w:r>
            <w:r w:rsidRPr="00C22643">
              <w:rPr>
                <w:u w:val="single"/>
                <w:lang w:eastAsia="es-AR"/>
              </w:rPr>
              <w:t>BDD</w:t>
            </w:r>
            <w:r w:rsidR="00C22643">
              <w:rPr>
                <w:lang w:eastAsia="es-AR"/>
              </w:rPr>
              <w:t xml:space="preserve">, la </w:t>
            </w:r>
            <w:r w:rsidR="00C22643" w:rsidRPr="00C22643">
              <w:rPr>
                <w:u w:val="single"/>
                <w:lang w:eastAsia="es-AR"/>
              </w:rPr>
              <w:t>BDD</w:t>
            </w:r>
            <w:r w:rsidR="00C22643">
              <w:rPr>
                <w:lang w:eastAsia="es-AR"/>
              </w:rPr>
              <w:t xml:space="preserve"> realiza la transacción, la </w:t>
            </w:r>
            <w:r w:rsidR="00C22643" w:rsidRPr="00C22643">
              <w:rPr>
                <w:u w:val="single"/>
                <w:lang w:eastAsia="es-AR"/>
              </w:rPr>
              <w:t>BDD</w:t>
            </w:r>
            <w:r w:rsidR="00C22643">
              <w:rPr>
                <w:lang w:eastAsia="es-AR"/>
              </w:rPr>
              <w:t xml:space="preserve">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w:t>
            </w:r>
            <w:r>
              <w:rPr>
                <w:lang w:eastAsia="es-AR"/>
              </w:rPr>
              <w:t xml:space="preserve"> </w:t>
            </w:r>
          </w:p>
        </w:tc>
      </w:tr>
      <w:tr w:rsidR="00233CCD" w:rsidRPr="00233CCD" w14:paraId="37F4A9B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5361D6F"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0813ED44" w14:textId="683D4520"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F81F72E" w14:textId="26049474" w:rsidR="00233CCD" w:rsidRPr="00233CCD" w:rsidRDefault="000B3BCB" w:rsidP="00926D99">
            <w:pPr>
              <w:pStyle w:val="PSI-Normal"/>
              <w:ind w:left="0" w:firstLine="0"/>
              <w:rPr>
                <w:lang w:eastAsia="es-AR"/>
              </w:rPr>
            </w:pPr>
            <w:r>
              <w:rPr>
                <w:lang w:eastAsia="es-AR"/>
              </w:rPr>
              <w:t xml:space="preserve">El </w:t>
            </w:r>
            <w:r w:rsidRPr="00DC1CCE">
              <w:rPr>
                <w:u w:val="single"/>
                <w:lang w:eastAsia="es-AR"/>
              </w:rPr>
              <w:t>GestorUsuario</w:t>
            </w:r>
            <w:r>
              <w:rPr>
                <w:lang w:eastAsia="es-AR"/>
              </w:rPr>
              <w:t xml:space="preserve"> </w:t>
            </w:r>
            <w:r w:rsidR="00556BFC">
              <w:rPr>
                <w:lang w:eastAsia="es-AR"/>
              </w:rPr>
              <w:t xml:space="preserve">retorna los usuarios a la </w:t>
            </w:r>
            <w:r w:rsidRPr="00DC1CCE">
              <w:rPr>
                <w:u w:val="single"/>
                <w:lang w:eastAsia="es-AR"/>
              </w:rPr>
              <w:t>InterfazUsuario</w:t>
            </w:r>
            <w:r>
              <w:rPr>
                <w:lang w:eastAsia="es-AR"/>
              </w:rPr>
              <w:t xml:space="preserve">. La </w:t>
            </w:r>
            <w:r w:rsidR="00CC212F">
              <w:rPr>
                <w:lang w:eastAsia="es-AR"/>
              </w:rPr>
              <w:t>I</w:t>
            </w:r>
            <w:r w:rsidRPr="00DC1CCE">
              <w:rPr>
                <w:u w:val="single"/>
                <w:lang w:eastAsia="es-AR"/>
              </w:rPr>
              <w:t>nterfazUsuario</w:t>
            </w:r>
            <w:r>
              <w:rPr>
                <w:lang w:eastAsia="es-AR"/>
              </w:rPr>
              <w:t xml:space="preserve"> redirige al</w:t>
            </w:r>
            <w:r w:rsidR="00CC212F">
              <w:rPr>
                <w:lang w:eastAsia="es-AR"/>
              </w:rPr>
              <w:t xml:space="preserve"> actor</w:t>
            </w:r>
            <w:r w:rsidR="007139AE">
              <w:rPr>
                <w:lang w:eastAsia="es-AR"/>
              </w:rPr>
              <w:t xml:space="preserve"> a la página /usuarios</w:t>
            </w:r>
            <w:r w:rsidR="007139AE" w:rsidRPr="00DC1CCE">
              <w:rPr>
                <w:u w:val="single"/>
                <w:lang w:eastAsia="es-AR"/>
              </w:rPr>
              <w:t>.</w:t>
            </w:r>
          </w:p>
        </w:tc>
      </w:tr>
      <w:tr w:rsidR="00233CCD" w:rsidRPr="00233CCD" w14:paraId="0888D87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2034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99CD05" w14:textId="64BC9F8C"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r w:rsidR="007139AE">
              <w:rPr>
                <w:rFonts w:ascii="Calibri" w:eastAsia="Times New Roman" w:hAnsi="Calibri" w:cs="Calibri"/>
                <w:color w:val="00000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5D5B0983" w14:textId="6AF720A9" w:rsidR="00233CCD" w:rsidRPr="00233CCD" w:rsidRDefault="007139AE" w:rsidP="00926D99">
            <w:pPr>
              <w:pStyle w:val="PSI-Normal"/>
              <w:ind w:left="0" w:firstLine="0"/>
              <w:rPr>
                <w:lang w:eastAsia="es-AR"/>
              </w:rPr>
            </w:pPr>
            <w:r>
              <w:rPr>
                <w:lang w:eastAsia="es-AR"/>
              </w:rPr>
              <w:t xml:space="preserve">El </w:t>
            </w:r>
            <w:r w:rsidR="00CC212F">
              <w:rPr>
                <w:lang w:eastAsia="es-AR"/>
              </w:rPr>
              <w:t>actor</w:t>
            </w:r>
            <w:r>
              <w:rPr>
                <w:lang w:eastAsia="es-AR"/>
              </w:rPr>
              <w:t xml:space="preserve"> selecciona “Registrar usuario” (4a). El </w:t>
            </w:r>
            <w:r w:rsidR="00CC212F">
              <w:rPr>
                <w:lang w:eastAsia="es-AR"/>
              </w:rPr>
              <w:t>actor</w:t>
            </w:r>
            <w:r>
              <w:rPr>
                <w:lang w:eastAsia="es-AR"/>
              </w:rPr>
              <w:t xml:space="preserve"> selecciona “Eliminar usuario” (4b). El </w:t>
            </w:r>
            <w:r w:rsidR="00CC212F">
              <w:rPr>
                <w:lang w:eastAsia="es-AR"/>
              </w:rPr>
              <w:t>actor</w:t>
            </w:r>
            <w:r>
              <w:rPr>
                <w:lang w:eastAsia="es-AR"/>
              </w:rPr>
              <w:t xml:space="preserve"> selecciona “Editar Usuario” (4c). </w:t>
            </w:r>
          </w:p>
        </w:tc>
      </w:tr>
      <w:tr w:rsidR="00233CCD" w:rsidRPr="00233CCD" w14:paraId="01D3B807" w14:textId="77777777" w:rsidTr="007139A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4E5C420"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DA1A024"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C897ED6"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8822B9" w14:paraId="7D360E5F"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247A7AE"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01F88E77" w14:textId="37DCB346"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4a</w:t>
            </w:r>
            <w:r w:rsidR="00233CCD" w:rsidRPr="00233CCD">
              <w:rPr>
                <w:rFonts w:ascii="Calibri" w:eastAsia="Times New Roman" w:hAnsi="Calibri" w:cs="Calibri"/>
                <w:color w:val="000000"/>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E457E1B" w14:textId="77777777" w:rsidR="00926D99" w:rsidRDefault="007139AE" w:rsidP="00926D99">
            <w:pPr>
              <w:pStyle w:val="PSI-Normal"/>
              <w:numPr>
                <w:ilvl w:val="0"/>
                <w:numId w:val="19"/>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w:t>
            </w:r>
            <w:r w:rsidR="00CC212F">
              <w:rPr>
                <w:lang w:eastAsia="es-AR"/>
              </w:rPr>
              <w:t>actor</w:t>
            </w:r>
            <w:r>
              <w:rPr>
                <w:lang w:eastAsia="es-AR"/>
              </w:rPr>
              <w:t xml:space="preserve"> a la </w:t>
            </w:r>
            <w:r w:rsidR="00C436D4">
              <w:rPr>
                <w:lang w:eastAsia="es-AR"/>
              </w:rPr>
              <w:t>página</w:t>
            </w:r>
            <w:r>
              <w:rPr>
                <w:lang w:eastAsia="es-AR"/>
              </w:rPr>
              <w:t xml:space="preserve"> /usuarios/crear. </w:t>
            </w:r>
          </w:p>
          <w:p w14:paraId="47881958" w14:textId="77777777" w:rsidR="00926D99" w:rsidRDefault="007139AE" w:rsidP="00926D99">
            <w:pPr>
              <w:pStyle w:val="PSI-Normal"/>
              <w:numPr>
                <w:ilvl w:val="0"/>
                <w:numId w:val="19"/>
              </w:numPr>
              <w:rPr>
                <w:lang w:eastAsia="es-AR"/>
              </w:rPr>
            </w:pPr>
            <w:r w:rsidRPr="00926D99">
              <w:rPr>
                <w:lang w:eastAsia="es-AR"/>
              </w:rPr>
              <w:t xml:space="preserve">El </w:t>
            </w:r>
            <w:r w:rsidR="00CC212F" w:rsidRPr="00926D99">
              <w:rPr>
                <w:lang w:eastAsia="es-AR"/>
              </w:rPr>
              <w:t>actor</w:t>
            </w:r>
            <w:r w:rsidRPr="00926D99">
              <w:rPr>
                <w:lang w:eastAsia="es-AR"/>
              </w:rPr>
              <w:t xml:space="preserve"> ingresa los datos del usuario a </w:t>
            </w:r>
            <w:r w:rsidRPr="00926D99">
              <w:rPr>
                <w:i/>
                <w:iCs/>
                <w:lang w:eastAsia="es-AR"/>
              </w:rPr>
              <w:t>registrar (nombre, email, roles)</w:t>
            </w:r>
            <w:r w:rsidR="00DC1CCE" w:rsidRPr="00926D99">
              <w:rPr>
                <w:lang w:eastAsia="es-AR"/>
              </w:rPr>
              <w:t xml:space="preserve"> en el formulario de la </w:t>
            </w:r>
            <w:r w:rsidR="00CC212F" w:rsidRPr="00926D99">
              <w:rPr>
                <w:lang w:eastAsia="es-AR"/>
              </w:rPr>
              <w:t>página</w:t>
            </w:r>
            <w:r w:rsidR="00C436D4" w:rsidRPr="00926D99">
              <w:rPr>
                <w:lang w:eastAsia="es-AR"/>
              </w:rPr>
              <w:t xml:space="preserve"> y selecciona confirmar</w:t>
            </w:r>
            <w:r w:rsidRPr="00926D99">
              <w:rPr>
                <w:lang w:eastAsia="es-AR"/>
              </w:rPr>
              <w:t>.</w:t>
            </w:r>
            <w:r w:rsidR="00C436D4" w:rsidRPr="00926D99">
              <w:rPr>
                <w:lang w:eastAsia="es-AR"/>
              </w:rPr>
              <w:t xml:space="preserve"> Si selecciona cancelar, la </w:t>
            </w:r>
            <w:r w:rsidR="00C436D4" w:rsidRPr="00926D99">
              <w:rPr>
                <w:u w:val="single"/>
                <w:lang w:eastAsia="es-AR"/>
              </w:rPr>
              <w:t>InterfazUsuario</w:t>
            </w:r>
            <w:r w:rsidR="00C436D4" w:rsidRPr="00926D99">
              <w:rPr>
                <w:lang w:eastAsia="es-AR"/>
              </w:rPr>
              <w:t xml:space="preserve"> redirige al actor a /usuarios.</w:t>
            </w:r>
          </w:p>
          <w:p w14:paraId="377E23F4" w14:textId="22AF5052" w:rsidR="00DC1CCE" w:rsidRPr="007139AE" w:rsidRDefault="00DC1CCE" w:rsidP="00926D99">
            <w:pPr>
              <w:pStyle w:val="PSI-Normal"/>
              <w:numPr>
                <w:ilvl w:val="0"/>
                <w:numId w:val="19"/>
              </w:numPr>
              <w:rPr>
                <w:lang w:eastAsia="es-AR"/>
              </w:rPr>
            </w:pPr>
            <w:r>
              <w:rPr>
                <w:lang w:eastAsia="es-AR"/>
              </w:rPr>
              <w:t xml:space="preserve">La </w:t>
            </w:r>
            <w:r w:rsidRPr="00926D99">
              <w:rPr>
                <w:u w:val="single"/>
                <w:lang w:eastAsia="es-AR"/>
              </w:rPr>
              <w:t>InterfazUsuario</w:t>
            </w:r>
            <w:r>
              <w:rPr>
                <w:lang w:eastAsia="es-AR"/>
              </w:rPr>
              <w:t xml:space="preserve"> solicita </w:t>
            </w:r>
            <w:r w:rsidRPr="00926D99">
              <w:rPr>
                <w:i/>
                <w:iCs/>
                <w:lang w:eastAsia="es-AR"/>
              </w:rPr>
              <w:t>crearUsuario(datos)</w:t>
            </w:r>
            <w:r>
              <w:rPr>
                <w:lang w:eastAsia="es-AR"/>
              </w:rPr>
              <w:t xml:space="preserve"> a </w:t>
            </w:r>
            <w:r w:rsidRPr="00926D99">
              <w:rPr>
                <w:u w:val="single"/>
                <w:lang w:eastAsia="es-AR"/>
              </w:rPr>
              <w:t>GestorUsuario</w:t>
            </w:r>
            <w:r>
              <w:rPr>
                <w:lang w:eastAsia="es-AR"/>
              </w:rPr>
              <w:t xml:space="preserve">. </w:t>
            </w:r>
            <w:r w:rsidR="00C22643" w:rsidRPr="008822B9">
              <w:rPr>
                <w:lang w:eastAsia="es-AR"/>
              </w:rPr>
              <w:t xml:space="preserve">El </w:t>
            </w:r>
            <w:r w:rsidR="00C22643" w:rsidRPr="00926D99">
              <w:rPr>
                <w:u w:val="single"/>
                <w:lang w:eastAsia="es-AR"/>
              </w:rPr>
              <w:t>GestorUsuario</w:t>
            </w:r>
            <w:r w:rsidR="00C22643" w:rsidRPr="008822B9">
              <w:rPr>
                <w:lang w:eastAsia="es-AR"/>
              </w:rPr>
              <w:t xml:space="preserve"> </w:t>
            </w:r>
            <w:r w:rsidR="00C22643">
              <w:rPr>
                <w:lang w:eastAsia="es-AR"/>
              </w:rPr>
              <w:t xml:space="preserve">comprueba los datos y </w:t>
            </w:r>
            <w:r w:rsidR="00CC212F">
              <w:rPr>
                <w:lang w:eastAsia="es-AR"/>
              </w:rPr>
              <w:t>envía</w:t>
            </w:r>
            <w:r w:rsidR="008822B9">
              <w:rPr>
                <w:lang w:eastAsia="es-AR"/>
              </w:rPr>
              <w:t xml:space="preserve"> el evento </w:t>
            </w:r>
            <w:r w:rsidR="008822B9" w:rsidRPr="00926D99">
              <w:rPr>
                <w:i/>
                <w:iCs/>
                <w:lang w:eastAsia="es-AR"/>
              </w:rPr>
              <w:t>crearUsuario(datos)</w:t>
            </w:r>
            <w:r w:rsidR="008822B9">
              <w:rPr>
                <w:lang w:eastAsia="es-AR"/>
              </w:rPr>
              <w:t xml:space="preserve"> a </w:t>
            </w:r>
            <w:r w:rsidR="008822B9" w:rsidRPr="00926D99">
              <w:rPr>
                <w:u w:val="single"/>
                <w:lang w:eastAsia="es-AR"/>
              </w:rPr>
              <w:t>Usuario</w:t>
            </w:r>
            <w:r w:rsidR="008822B9">
              <w:rPr>
                <w:lang w:eastAsia="es-AR"/>
              </w:rPr>
              <w:t xml:space="preserve">. </w:t>
            </w:r>
            <w:r w:rsidR="008822B9" w:rsidRPr="00926D99">
              <w:rPr>
                <w:u w:val="single"/>
                <w:lang w:eastAsia="es-AR"/>
              </w:rPr>
              <w:t>Usuario</w:t>
            </w:r>
            <w:r w:rsidR="008822B9">
              <w:rPr>
                <w:lang w:eastAsia="es-AR"/>
              </w:rPr>
              <w:t xml:space="preserve"> solicita </w:t>
            </w:r>
            <w:r w:rsidR="008822B9" w:rsidRPr="00926D99">
              <w:rPr>
                <w:i/>
                <w:iCs/>
                <w:lang w:eastAsia="es-AR"/>
              </w:rPr>
              <w:t>crearUsuario(datos)</w:t>
            </w:r>
            <w:r w:rsidR="008822B9">
              <w:rPr>
                <w:lang w:eastAsia="es-AR"/>
              </w:rPr>
              <w:t xml:space="preserve"> a la </w:t>
            </w:r>
            <w:r w:rsidR="008822B9" w:rsidRPr="00926D99">
              <w:rPr>
                <w:u w:val="single"/>
                <w:lang w:eastAsia="es-AR"/>
              </w:rPr>
              <w:t>BDD</w:t>
            </w:r>
            <w:r w:rsidR="00C46DEB">
              <w:rPr>
                <w:lang w:eastAsia="es-AR"/>
              </w:rPr>
              <w:t xml:space="preserve">. La </w:t>
            </w:r>
            <w:r w:rsidR="00C46DEB" w:rsidRPr="00926D99">
              <w:rPr>
                <w:u w:val="single"/>
                <w:lang w:eastAsia="es-AR"/>
              </w:rPr>
              <w:t>BDD</w:t>
            </w:r>
            <w:r w:rsidR="00C46DEB">
              <w:rPr>
                <w:lang w:eastAsia="es-AR"/>
              </w:rPr>
              <w:t xml:space="preserve"> carga el usuario</w:t>
            </w:r>
            <w:r w:rsidR="00C22643">
              <w:rPr>
                <w:lang w:eastAsia="es-AR"/>
              </w:rPr>
              <w:t xml:space="preserve"> y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 xml:space="preserve">, el </w:t>
            </w:r>
            <w:r w:rsidR="00C22643" w:rsidRPr="00C22643">
              <w:rPr>
                <w:u w:val="single"/>
                <w:lang w:eastAsia="es-AR"/>
              </w:rPr>
              <w:t>GestorUsuario</w:t>
            </w:r>
            <w:r w:rsidR="00C22643">
              <w:rPr>
                <w:lang w:eastAsia="es-AR"/>
              </w:rPr>
              <w:t xml:space="preserve"> retorna la respuesta a la </w:t>
            </w:r>
            <w:r w:rsidR="00C22643" w:rsidRPr="00C22643">
              <w:rPr>
                <w:u w:val="single"/>
                <w:lang w:eastAsia="es-AR"/>
              </w:rPr>
              <w:t>InterfazUsuario</w:t>
            </w:r>
            <w:r w:rsidR="008822B9">
              <w:rPr>
                <w:lang w:eastAsia="es-AR"/>
              </w:rPr>
              <w:t xml:space="preserve">. La </w:t>
            </w:r>
            <w:r w:rsidR="00CC212F" w:rsidRPr="00926D99">
              <w:rPr>
                <w:u w:val="single"/>
                <w:lang w:eastAsia="es-AR"/>
              </w:rPr>
              <w:t>I</w:t>
            </w:r>
            <w:r w:rsidR="008822B9" w:rsidRPr="00926D99">
              <w:rPr>
                <w:u w:val="single"/>
                <w:lang w:eastAsia="es-AR"/>
              </w:rPr>
              <w:t>n</w:t>
            </w:r>
            <w:r w:rsidR="005859EB">
              <w:rPr>
                <w:u w:val="single"/>
                <w:lang w:eastAsia="es-AR"/>
              </w:rPr>
              <w:t>t</w:t>
            </w:r>
            <w:r w:rsidR="008822B9" w:rsidRPr="00926D99">
              <w:rPr>
                <w:u w:val="single"/>
                <w:lang w:eastAsia="es-AR"/>
              </w:rPr>
              <w:t>er</w:t>
            </w:r>
            <w:r w:rsidR="005859EB">
              <w:rPr>
                <w:u w:val="single"/>
                <w:lang w:eastAsia="es-AR"/>
              </w:rPr>
              <w:t>f</w:t>
            </w:r>
            <w:r w:rsidR="008822B9" w:rsidRPr="00926D99">
              <w:rPr>
                <w:u w:val="single"/>
                <w:lang w:eastAsia="es-AR"/>
              </w:rPr>
              <w:t>azUsuario</w:t>
            </w:r>
            <w:r w:rsidR="008822B9">
              <w:rPr>
                <w:lang w:eastAsia="es-AR"/>
              </w:rPr>
              <w:t xml:space="preserve"> redirige al </w:t>
            </w:r>
            <w:r w:rsidR="00C436D4">
              <w:rPr>
                <w:lang w:eastAsia="es-AR"/>
              </w:rPr>
              <w:t>actor</w:t>
            </w:r>
            <w:r w:rsidR="008822B9">
              <w:rPr>
                <w:lang w:eastAsia="es-AR"/>
              </w:rPr>
              <w:t xml:space="preserve"> a la </w:t>
            </w:r>
            <w:r w:rsidR="00CC212F">
              <w:rPr>
                <w:lang w:eastAsia="es-AR"/>
              </w:rPr>
              <w:t>página /</w:t>
            </w:r>
            <w:r w:rsidR="000E0178">
              <w:rPr>
                <w:lang w:eastAsia="es-AR"/>
              </w:rPr>
              <w:t>u</w:t>
            </w:r>
            <w:r w:rsidR="008822B9">
              <w:rPr>
                <w:lang w:eastAsia="es-AR"/>
              </w:rPr>
              <w:t>suarios.</w:t>
            </w:r>
          </w:p>
        </w:tc>
      </w:tr>
      <w:tr w:rsidR="007139AE" w:rsidRPr="00233CCD" w14:paraId="7A110CF5"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6282C7F1"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3D55DF" w14:textId="2C1FB905"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6E700C3" w14:textId="77777777" w:rsidR="003958A9" w:rsidRDefault="00CC212F" w:rsidP="003958A9">
            <w:pPr>
              <w:pStyle w:val="PSI-Normal"/>
              <w:numPr>
                <w:ilvl w:val="0"/>
                <w:numId w:val="20"/>
              </w:numPr>
              <w:rPr>
                <w:lang w:eastAsia="es-AR"/>
              </w:rPr>
            </w:pPr>
            <w:r>
              <w:rPr>
                <w:lang w:eastAsia="es-AR"/>
              </w:rPr>
              <w:t xml:space="preserve">El actor selecciona el usuario a eliminar. </w:t>
            </w:r>
          </w:p>
          <w:p w14:paraId="5EFDCF98" w14:textId="105065CF" w:rsidR="003958A9" w:rsidRDefault="00CC212F" w:rsidP="003958A9">
            <w:pPr>
              <w:pStyle w:val="PSI-Normal"/>
              <w:numPr>
                <w:ilvl w:val="0"/>
                <w:numId w:val="20"/>
              </w:numPr>
              <w:rPr>
                <w:lang w:eastAsia="es-AR"/>
              </w:rPr>
            </w:pPr>
            <w:r>
              <w:rPr>
                <w:lang w:eastAsia="es-AR"/>
              </w:rPr>
              <w:t xml:space="preserve">La </w:t>
            </w:r>
            <w:r w:rsidRPr="003958A9">
              <w:rPr>
                <w:u w:val="single"/>
                <w:lang w:eastAsia="es-AR"/>
              </w:rPr>
              <w:t>InterfazUsuario</w:t>
            </w:r>
            <w:r>
              <w:rPr>
                <w:lang w:eastAsia="es-AR"/>
              </w:rPr>
              <w:t xml:space="preserve"> redirige al actor a la página /usuarios/eliminar</w:t>
            </w:r>
            <w:r w:rsidR="00E50B9A">
              <w:rPr>
                <w:lang w:eastAsia="es-AR"/>
              </w:rPr>
              <w:t>/:id</w:t>
            </w:r>
            <w:r>
              <w:rPr>
                <w:lang w:eastAsia="es-AR"/>
              </w:rPr>
              <w:t xml:space="preserve"> con la id del usuario seleccionado y solicita confirmación. </w:t>
            </w:r>
          </w:p>
          <w:p w14:paraId="54BE0DA6" w14:textId="77777777" w:rsidR="003958A9" w:rsidRDefault="00CC212F" w:rsidP="003958A9">
            <w:pPr>
              <w:pStyle w:val="PSI-Normal"/>
              <w:numPr>
                <w:ilvl w:val="0"/>
                <w:numId w:val="20"/>
              </w:numPr>
              <w:rPr>
                <w:lang w:eastAsia="es-AR"/>
              </w:rPr>
            </w:pPr>
            <w:r>
              <w:rPr>
                <w:lang w:eastAsia="es-AR"/>
              </w:rPr>
              <w:t xml:space="preserve">El actor confirma </w:t>
            </w:r>
            <w:r w:rsidR="00C46DEB">
              <w:rPr>
                <w:lang w:eastAsia="es-AR"/>
              </w:rPr>
              <w:t>la eliminación del usuario. Si cancela la eliminación, la InterfazUsuario redirige al actor a /usuarios.</w:t>
            </w:r>
          </w:p>
          <w:p w14:paraId="50443F6F" w14:textId="32808CB8" w:rsidR="003958A9" w:rsidRDefault="00C30342" w:rsidP="003958A9">
            <w:pPr>
              <w:pStyle w:val="PSI-Normal"/>
              <w:numPr>
                <w:ilvl w:val="0"/>
                <w:numId w:val="20"/>
              </w:numPr>
              <w:rPr>
                <w:lang w:eastAsia="es-AR"/>
              </w:rPr>
            </w:pPr>
            <w:r>
              <w:rPr>
                <w:lang w:eastAsia="es-AR"/>
              </w:rPr>
              <w:t xml:space="preserve">La </w:t>
            </w:r>
            <w:r w:rsidRPr="00C30342">
              <w:rPr>
                <w:u w:val="single"/>
                <w:lang w:eastAsia="es-AR"/>
              </w:rPr>
              <w:t>InterfazUsuario</w:t>
            </w:r>
            <w:r>
              <w:rPr>
                <w:lang w:eastAsia="es-AR"/>
              </w:rPr>
              <w:t xml:space="preserve"> </w:t>
            </w:r>
            <w:proofErr w:type="spellStart"/>
            <w:r>
              <w:rPr>
                <w:lang w:eastAsia="es-AR"/>
              </w:rPr>
              <w:t>envia</w:t>
            </w:r>
            <w:proofErr w:type="spellEnd"/>
            <w:r>
              <w:rPr>
                <w:lang w:eastAsia="es-AR"/>
              </w:rPr>
              <w:t xml:space="preserve"> el evento </w:t>
            </w:r>
            <w:proofErr w:type="spellStart"/>
            <w:r w:rsidRPr="00C30342">
              <w:rPr>
                <w:i/>
                <w:iCs/>
                <w:lang w:eastAsia="es-AR"/>
              </w:rPr>
              <w:t>eliminarUsuario</w:t>
            </w:r>
            <w:proofErr w:type="spellEnd"/>
            <w:r w:rsidRPr="00C30342">
              <w:rPr>
                <w:i/>
                <w:iCs/>
                <w:lang w:eastAsia="es-AR"/>
              </w:rPr>
              <w:t>(</w:t>
            </w:r>
            <w:proofErr w:type="spellStart"/>
            <w:r w:rsidRPr="00C30342">
              <w:rPr>
                <w:i/>
                <w:iCs/>
                <w:lang w:eastAsia="es-AR"/>
              </w:rPr>
              <w:t>id_usuario</w:t>
            </w:r>
            <w:proofErr w:type="spellEnd"/>
            <w:r w:rsidRPr="00C30342">
              <w:rPr>
                <w:i/>
                <w:iCs/>
                <w:lang w:eastAsia="es-AR"/>
              </w:rPr>
              <w:t>)</w:t>
            </w:r>
            <w:r>
              <w:rPr>
                <w:lang w:eastAsia="es-AR"/>
              </w:rPr>
              <w:t xml:space="preserve"> al </w:t>
            </w:r>
            <w:proofErr w:type="spellStart"/>
            <w:r w:rsidRPr="00C30342">
              <w:rPr>
                <w:u w:val="single"/>
                <w:lang w:eastAsia="es-AR"/>
              </w:rPr>
              <w:t>GestorUsuario</w:t>
            </w:r>
            <w:proofErr w:type="spellEnd"/>
            <w:r>
              <w:rPr>
                <w:lang w:eastAsia="es-AR"/>
              </w:rPr>
              <w:t>, e</w:t>
            </w:r>
            <w:r w:rsidR="00C46DEB">
              <w:rPr>
                <w:lang w:eastAsia="es-AR"/>
              </w:rPr>
              <w:t xml:space="preserve">l </w:t>
            </w:r>
            <w:r w:rsidR="00C46DEB" w:rsidRPr="003958A9">
              <w:rPr>
                <w:u w:val="single"/>
                <w:lang w:eastAsia="es-AR"/>
              </w:rPr>
              <w:t>GestorUsuario</w:t>
            </w:r>
            <w:r w:rsidR="00C46DEB">
              <w:rPr>
                <w:lang w:eastAsia="es-AR"/>
              </w:rPr>
              <w:t xml:space="preserve"> envía el evento </w:t>
            </w:r>
            <w:proofErr w:type="spellStart"/>
            <w:r w:rsidR="00C46DEB" w:rsidRPr="003958A9">
              <w:rPr>
                <w:i/>
                <w:iCs/>
                <w:lang w:eastAsia="es-AR"/>
              </w:rPr>
              <w:t>eliminarUsuario</w:t>
            </w:r>
            <w:proofErr w:type="spellEnd"/>
            <w:r w:rsidR="00C46DEB" w:rsidRPr="003958A9">
              <w:rPr>
                <w:i/>
                <w:iCs/>
                <w:lang w:eastAsia="es-AR"/>
              </w:rPr>
              <w:t>(</w:t>
            </w:r>
            <w:proofErr w:type="spellStart"/>
            <w:r w:rsidR="00C46DEB" w:rsidRPr="003958A9">
              <w:rPr>
                <w:i/>
                <w:iCs/>
                <w:lang w:eastAsia="es-AR"/>
              </w:rPr>
              <w:t>id</w:t>
            </w:r>
            <w:r>
              <w:rPr>
                <w:i/>
                <w:iCs/>
                <w:lang w:eastAsia="es-AR"/>
              </w:rPr>
              <w:t>_u</w:t>
            </w:r>
            <w:r w:rsidR="00C46DEB" w:rsidRPr="003958A9">
              <w:rPr>
                <w:i/>
                <w:iCs/>
                <w:lang w:eastAsia="es-AR"/>
              </w:rPr>
              <w:t>suario</w:t>
            </w:r>
            <w:proofErr w:type="spellEnd"/>
            <w:r w:rsidR="00C46DEB" w:rsidRPr="003958A9">
              <w:rPr>
                <w:i/>
                <w:iCs/>
                <w:lang w:eastAsia="es-AR"/>
              </w:rPr>
              <w:t>)</w:t>
            </w:r>
            <w:r w:rsidR="00C46DEB">
              <w:rPr>
                <w:lang w:eastAsia="es-AR"/>
              </w:rPr>
              <w:t xml:space="preserve"> a </w:t>
            </w:r>
            <w:r w:rsidR="00C46DEB" w:rsidRPr="003958A9">
              <w:rPr>
                <w:u w:val="single"/>
                <w:lang w:eastAsia="es-AR"/>
              </w:rPr>
              <w:t>Usuario</w:t>
            </w:r>
            <w:r w:rsidR="00C46DEB">
              <w:rPr>
                <w:lang w:eastAsia="es-AR"/>
              </w:rPr>
              <w:t xml:space="preserve">. </w:t>
            </w:r>
            <w:r w:rsidR="00C46DEB" w:rsidRPr="003958A9">
              <w:rPr>
                <w:u w:val="single"/>
                <w:lang w:eastAsia="es-AR"/>
              </w:rPr>
              <w:t>Usuario</w:t>
            </w:r>
            <w:r w:rsidR="00C46DEB">
              <w:rPr>
                <w:lang w:eastAsia="es-AR"/>
              </w:rPr>
              <w:t xml:space="preserve"> solicita </w:t>
            </w:r>
            <w:proofErr w:type="spellStart"/>
            <w:r w:rsidR="00C46DEB" w:rsidRPr="003958A9">
              <w:rPr>
                <w:i/>
                <w:iCs/>
                <w:lang w:eastAsia="es-AR"/>
              </w:rPr>
              <w:t>eliminarUsuario</w:t>
            </w:r>
            <w:proofErr w:type="spellEnd"/>
            <w:r w:rsidR="00C46DEB" w:rsidRPr="003958A9">
              <w:rPr>
                <w:i/>
                <w:iCs/>
                <w:lang w:eastAsia="es-AR"/>
              </w:rPr>
              <w:t>(</w:t>
            </w:r>
            <w:proofErr w:type="spellStart"/>
            <w:r w:rsidR="00C46DEB" w:rsidRPr="003958A9">
              <w:rPr>
                <w:i/>
                <w:iCs/>
                <w:lang w:eastAsia="es-AR"/>
              </w:rPr>
              <w:t>id</w:t>
            </w:r>
            <w:r>
              <w:rPr>
                <w:i/>
                <w:iCs/>
                <w:lang w:eastAsia="es-AR"/>
              </w:rPr>
              <w:t>_u</w:t>
            </w:r>
            <w:r w:rsidR="00C46DEB" w:rsidRPr="003958A9">
              <w:rPr>
                <w:i/>
                <w:iCs/>
                <w:lang w:eastAsia="es-AR"/>
              </w:rPr>
              <w:t>suario</w:t>
            </w:r>
            <w:proofErr w:type="spellEnd"/>
            <w:r w:rsidR="00C46DEB" w:rsidRPr="003958A9">
              <w:rPr>
                <w:i/>
                <w:iCs/>
                <w:lang w:eastAsia="es-AR"/>
              </w:rPr>
              <w:t>)</w:t>
            </w:r>
            <w:r w:rsidR="00C46DEB">
              <w:rPr>
                <w:lang w:eastAsia="es-AR"/>
              </w:rPr>
              <w:t xml:space="preserve"> a la </w:t>
            </w:r>
            <w:r w:rsidR="00C46DEB" w:rsidRPr="003958A9">
              <w:rPr>
                <w:u w:val="single"/>
                <w:lang w:eastAsia="es-AR"/>
              </w:rPr>
              <w:t>BDD</w:t>
            </w:r>
            <w:r w:rsidR="00C46DEB" w:rsidRPr="00C436D4">
              <w:rPr>
                <w:lang w:eastAsia="es-AR"/>
              </w:rPr>
              <w:t>.</w:t>
            </w:r>
            <w:r w:rsidR="00C46DEB">
              <w:rPr>
                <w:lang w:eastAsia="es-AR"/>
              </w:rPr>
              <w:t xml:space="preserve"> La </w:t>
            </w:r>
            <w:r w:rsidR="00C46DEB" w:rsidRPr="003958A9">
              <w:rPr>
                <w:u w:val="single"/>
                <w:lang w:eastAsia="es-AR"/>
              </w:rPr>
              <w:t>BDD</w:t>
            </w:r>
            <w:r w:rsidR="00C46DEB">
              <w:rPr>
                <w:lang w:eastAsia="es-AR"/>
              </w:rPr>
              <w:t xml:space="preserve"> elimina el usuario.</w:t>
            </w:r>
            <w:r>
              <w:rPr>
                <w:lang w:eastAsia="es-AR"/>
              </w:rPr>
              <w:t xml:space="preserve"> La </w:t>
            </w:r>
            <w:r w:rsidRPr="00C30342">
              <w:rPr>
                <w:u w:val="single"/>
                <w:lang w:eastAsia="es-AR"/>
              </w:rPr>
              <w:t>BDD</w:t>
            </w:r>
            <w:r>
              <w:rPr>
                <w:lang w:eastAsia="es-AR"/>
              </w:rPr>
              <w:t xml:space="preserve"> retorna la respuesta al </w:t>
            </w:r>
            <w:r w:rsidRPr="00C30342">
              <w:rPr>
                <w:u w:val="single"/>
                <w:lang w:eastAsia="es-AR"/>
              </w:rPr>
              <w:t>Usuario</w:t>
            </w:r>
            <w:r>
              <w:rPr>
                <w:lang w:eastAsia="es-AR"/>
              </w:rPr>
              <w:t xml:space="preserve">, el </w:t>
            </w:r>
            <w:r w:rsidRPr="00C30342">
              <w:rPr>
                <w:u w:val="single"/>
                <w:lang w:eastAsia="es-AR"/>
              </w:rPr>
              <w:t>Usuario</w:t>
            </w:r>
            <w:r>
              <w:rPr>
                <w:lang w:eastAsia="es-AR"/>
              </w:rPr>
              <w:t xml:space="preserve"> retorna la respuesta al </w:t>
            </w:r>
            <w:r w:rsidRPr="00C30342">
              <w:rPr>
                <w:u w:val="single"/>
                <w:lang w:eastAsia="es-AR"/>
              </w:rPr>
              <w:t>GestorUsuario</w:t>
            </w:r>
            <w:r>
              <w:rPr>
                <w:lang w:eastAsia="es-AR"/>
              </w:rPr>
              <w:t xml:space="preserve">, el </w:t>
            </w:r>
            <w:r w:rsidRPr="00C30342">
              <w:rPr>
                <w:u w:val="single"/>
                <w:lang w:eastAsia="es-AR"/>
              </w:rPr>
              <w:t>GestorUsuario</w:t>
            </w:r>
            <w:r>
              <w:rPr>
                <w:lang w:eastAsia="es-AR"/>
              </w:rPr>
              <w:t xml:space="preserve"> retorna la respuesta a la </w:t>
            </w:r>
            <w:r w:rsidRPr="00C30342">
              <w:rPr>
                <w:u w:val="single"/>
                <w:lang w:eastAsia="es-AR"/>
              </w:rPr>
              <w:t>InterfazUsuario</w:t>
            </w:r>
            <w:r>
              <w:rPr>
                <w:lang w:eastAsia="es-AR"/>
              </w:rPr>
              <w:t>.</w:t>
            </w:r>
            <w:r w:rsidR="00C46DEB">
              <w:rPr>
                <w:lang w:eastAsia="es-AR"/>
              </w:rPr>
              <w:t xml:space="preserve"> </w:t>
            </w:r>
          </w:p>
          <w:p w14:paraId="22142661" w14:textId="085F6F7A" w:rsidR="00C46DEB" w:rsidRPr="003958A9" w:rsidRDefault="00C46DEB" w:rsidP="003958A9">
            <w:pPr>
              <w:pStyle w:val="PSI-Normal"/>
              <w:numPr>
                <w:ilvl w:val="0"/>
                <w:numId w:val="20"/>
              </w:numPr>
              <w:rPr>
                <w:lang w:eastAsia="es-AR"/>
              </w:rPr>
            </w:pPr>
            <w:r w:rsidRPr="003958A9">
              <w:rPr>
                <w:lang w:eastAsia="es-AR"/>
              </w:rPr>
              <w:t xml:space="preserve">La </w:t>
            </w:r>
            <w:r w:rsidRPr="003958A9">
              <w:rPr>
                <w:u w:val="single"/>
                <w:lang w:eastAsia="es-AR"/>
              </w:rPr>
              <w:t>InterfazUsuario</w:t>
            </w:r>
            <w:r w:rsidRPr="003958A9">
              <w:rPr>
                <w:lang w:eastAsia="es-AR"/>
              </w:rPr>
              <w:t xml:space="preserve"> redirige al actor a /usuarios.</w:t>
            </w:r>
          </w:p>
        </w:tc>
      </w:tr>
      <w:tr w:rsidR="007139AE" w:rsidRPr="00233CCD" w14:paraId="1C9BA27B"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4C9CC0A"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CA58583" w14:textId="0AE5393C"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4c</w:t>
            </w:r>
          </w:p>
        </w:tc>
        <w:tc>
          <w:tcPr>
            <w:tcW w:w="3585" w:type="pct"/>
            <w:tcBorders>
              <w:top w:val="single" w:sz="4" w:space="0" w:color="auto"/>
              <w:left w:val="nil"/>
              <w:bottom w:val="single" w:sz="4" w:space="0" w:color="auto"/>
              <w:right w:val="single" w:sz="4" w:space="0" w:color="auto"/>
            </w:tcBorders>
            <w:shd w:val="clear" w:color="auto" w:fill="auto"/>
            <w:vAlign w:val="center"/>
          </w:tcPr>
          <w:p w14:paraId="1DC5D715" w14:textId="77777777" w:rsidR="00197106" w:rsidRDefault="00C46DEB" w:rsidP="00197106">
            <w:pPr>
              <w:pStyle w:val="PSI-Normal"/>
              <w:numPr>
                <w:ilvl w:val="0"/>
                <w:numId w:val="21"/>
              </w:numPr>
              <w:rPr>
                <w:lang w:eastAsia="es-AR"/>
              </w:rPr>
            </w:pPr>
            <w:r>
              <w:rPr>
                <w:lang w:eastAsia="es-AR"/>
              </w:rPr>
              <w:t>El actor selecciona el usuario a modificar.</w:t>
            </w:r>
          </w:p>
          <w:p w14:paraId="56B91C10" w14:textId="1845D41D" w:rsidR="00197106"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redirige al actor a la </w:t>
            </w:r>
            <w:r w:rsidR="00C30342">
              <w:rPr>
                <w:lang w:eastAsia="es-AR"/>
              </w:rPr>
              <w:t>página</w:t>
            </w:r>
            <w:r>
              <w:rPr>
                <w:lang w:eastAsia="es-AR"/>
              </w:rPr>
              <w:t xml:space="preserve"> /usuarios/editar</w:t>
            </w:r>
            <w:r w:rsidR="00C30342">
              <w:rPr>
                <w:lang w:eastAsia="es-AR"/>
              </w:rPr>
              <w:t>/:id</w:t>
            </w:r>
            <w:r>
              <w:rPr>
                <w:lang w:eastAsia="es-AR"/>
              </w:rPr>
              <w:t xml:space="preserve"> con la id del usuario seleccionado. </w:t>
            </w:r>
          </w:p>
          <w:p w14:paraId="4B444B1C" w14:textId="77777777" w:rsidR="00197106" w:rsidRDefault="00C46DEB" w:rsidP="00197106">
            <w:pPr>
              <w:pStyle w:val="PSI-Normal"/>
              <w:numPr>
                <w:ilvl w:val="0"/>
                <w:numId w:val="21"/>
              </w:numPr>
              <w:rPr>
                <w:lang w:eastAsia="es-AR"/>
              </w:rPr>
            </w:pPr>
            <w:r>
              <w:rPr>
                <w:lang w:eastAsia="es-AR"/>
              </w:rPr>
              <w:t>El actor modifica los datos del usuario seleccionado (nombre, email, roles) en el formulario de la página</w:t>
            </w:r>
            <w:r w:rsidR="00C436D4">
              <w:rPr>
                <w:lang w:eastAsia="es-AR"/>
              </w:rPr>
              <w:t xml:space="preserve"> y selecciona confirmar</w:t>
            </w:r>
            <w:r>
              <w:rPr>
                <w:lang w:eastAsia="es-AR"/>
              </w:rPr>
              <w:t>.</w:t>
            </w:r>
            <w:r w:rsidR="00C436D4">
              <w:rPr>
                <w:lang w:eastAsia="es-AR"/>
              </w:rPr>
              <w:t xml:space="preserve"> Si selecciona cancelar, la </w:t>
            </w:r>
            <w:r w:rsidR="00C436D4" w:rsidRPr="00197106">
              <w:rPr>
                <w:u w:val="single"/>
                <w:lang w:eastAsia="es-AR"/>
              </w:rPr>
              <w:t>InterfazUsuario</w:t>
            </w:r>
            <w:r w:rsidR="00C436D4">
              <w:rPr>
                <w:lang w:eastAsia="es-AR"/>
              </w:rPr>
              <w:t xml:space="preserve"> redirige al actor a /usuarios.</w:t>
            </w:r>
          </w:p>
          <w:p w14:paraId="44FF98F4" w14:textId="2D7E3272" w:rsidR="00C46DEB" w:rsidRPr="00C46DEB"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solicita</w:t>
            </w:r>
            <w:r w:rsidR="00C436D4">
              <w:rPr>
                <w:lang w:eastAsia="es-AR"/>
              </w:rPr>
              <w:t xml:space="preserve">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w:t>
            </w:r>
            <w:proofErr w:type="spellStart"/>
            <w:r w:rsidR="00C436D4" w:rsidRPr="00197106">
              <w:rPr>
                <w:u w:val="single"/>
                <w:lang w:eastAsia="es-AR"/>
              </w:rPr>
              <w:t>GestorUsuario</w:t>
            </w:r>
            <w:proofErr w:type="spellEnd"/>
            <w:r w:rsidR="00C436D4">
              <w:rPr>
                <w:lang w:eastAsia="es-AR"/>
              </w:rPr>
              <w:t xml:space="preserve">. El </w:t>
            </w:r>
            <w:r w:rsidR="00C436D4" w:rsidRPr="00197106">
              <w:rPr>
                <w:u w:val="single"/>
                <w:lang w:eastAsia="es-AR"/>
              </w:rPr>
              <w:t>GestorUsuario</w:t>
            </w:r>
            <w:r w:rsidR="00C436D4">
              <w:rPr>
                <w:lang w:eastAsia="es-AR"/>
              </w:rPr>
              <w:t xml:space="preserve"> </w:t>
            </w:r>
            <w:r w:rsidR="00C30342">
              <w:rPr>
                <w:lang w:eastAsia="es-AR"/>
              </w:rPr>
              <w:t xml:space="preserve">comprueba los datos y </w:t>
            </w:r>
            <w:proofErr w:type="spellStart"/>
            <w:r w:rsidR="00C436D4">
              <w:rPr>
                <w:lang w:eastAsia="es-AR"/>
              </w:rPr>
              <w:t>envia</w:t>
            </w:r>
            <w:proofErr w:type="spellEnd"/>
            <w:r w:rsidR="00C436D4">
              <w:rPr>
                <w:lang w:eastAsia="es-AR"/>
              </w:rPr>
              <w:t xml:space="preserve"> el evento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w:t>
            </w:r>
            <w:r w:rsidR="00C436D4" w:rsidRPr="00197106">
              <w:rPr>
                <w:u w:val="single"/>
                <w:lang w:eastAsia="es-AR"/>
              </w:rPr>
              <w:t>Usuario</w:t>
            </w:r>
            <w:r w:rsidR="00C436D4">
              <w:rPr>
                <w:lang w:eastAsia="es-AR"/>
              </w:rPr>
              <w:t xml:space="preserve">. </w:t>
            </w:r>
            <w:r w:rsidR="00C436D4" w:rsidRPr="00197106">
              <w:rPr>
                <w:u w:val="single"/>
                <w:lang w:eastAsia="es-AR"/>
              </w:rPr>
              <w:t>Usuario</w:t>
            </w:r>
            <w:r w:rsidR="00C436D4">
              <w:rPr>
                <w:lang w:eastAsia="es-AR"/>
              </w:rPr>
              <w:t xml:space="preserve"> solicita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la </w:t>
            </w:r>
            <w:r w:rsidR="00C436D4" w:rsidRPr="00197106">
              <w:rPr>
                <w:u w:val="single"/>
                <w:lang w:eastAsia="es-AR"/>
              </w:rPr>
              <w:t>BDD</w:t>
            </w:r>
            <w:r w:rsidR="00C436D4">
              <w:rPr>
                <w:lang w:eastAsia="es-AR"/>
              </w:rPr>
              <w:t xml:space="preserve">. La </w:t>
            </w:r>
            <w:r w:rsidR="00C436D4" w:rsidRPr="00197106">
              <w:rPr>
                <w:u w:val="single"/>
                <w:lang w:eastAsia="es-AR"/>
              </w:rPr>
              <w:t>BDD</w:t>
            </w:r>
            <w:r w:rsidR="00C436D4">
              <w:rPr>
                <w:lang w:eastAsia="es-AR"/>
              </w:rPr>
              <w:t xml:space="preserve"> modifica el usuario. </w:t>
            </w:r>
            <w:r w:rsidR="00C30342">
              <w:rPr>
                <w:lang w:eastAsia="es-AR"/>
              </w:rPr>
              <w:t xml:space="preserve">La </w:t>
            </w:r>
            <w:r w:rsidR="00C30342" w:rsidRPr="00C30342">
              <w:rPr>
                <w:u w:val="single"/>
                <w:lang w:eastAsia="es-AR"/>
              </w:rPr>
              <w:t>BDD</w:t>
            </w:r>
            <w:r w:rsidR="00C30342">
              <w:rPr>
                <w:lang w:eastAsia="es-AR"/>
              </w:rPr>
              <w:t xml:space="preserve"> retorna la respuesta al </w:t>
            </w:r>
            <w:r w:rsidR="00C30342" w:rsidRPr="00C30342">
              <w:rPr>
                <w:u w:val="single"/>
                <w:lang w:eastAsia="es-AR"/>
              </w:rPr>
              <w:t>Usuario</w:t>
            </w:r>
            <w:r w:rsidR="00C30342">
              <w:rPr>
                <w:lang w:eastAsia="es-AR"/>
              </w:rPr>
              <w:t xml:space="preserve">, el </w:t>
            </w:r>
            <w:r w:rsidR="00C30342" w:rsidRPr="00C30342">
              <w:rPr>
                <w:u w:val="single"/>
                <w:lang w:eastAsia="es-AR"/>
              </w:rPr>
              <w:t>Usuario</w:t>
            </w:r>
            <w:r w:rsidR="00C30342">
              <w:rPr>
                <w:lang w:eastAsia="es-AR"/>
              </w:rPr>
              <w:t xml:space="preserve"> retorna la respuesta al </w:t>
            </w:r>
            <w:r w:rsidR="00C30342" w:rsidRPr="00C30342">
              <w:rPr>
                <w:u w:val="single"/>
                <w:lang w:eastAsia="es-AR"/>
              </w:rPr>
              <w:t>GestorUsuario</w:t>
            </w:r>
            <w:r w:rsidR="00C30342">
              <w:rPr>
                <w:lang w:eastAsia="es-AR"/>
              </w:rPr>
              <w:t xml:space="preserve">, el </w:t>
            </w:r>
            <w:r w:rsidR="00C30342" w:rsidRPr="00C30342">
              <w:rPr>
                <w:u w:val="single"/>
                <w:lang w:eastAsia="es-AR"/>
              </w:rPr>
              <w:t>GestorUsuario</w:t>
            </w:r>
            <w:r w:rsidR="00C30342">
              <w:rPr>
                <w:lang w:eastAsia="es-AR"/>
              </w:rPr>
              <w:t xml:space="preserve"> retorna a la </w:t>
            </w:r>
            <w:r w:rsidR="00C30342" w:rsidRPr="00C30342">
              <w:rPr>
                <w:u w:val="single"/>
                <w:lang w:eastAsia="es-AR"/>
              </w:rPr>
              <w:t>InterfazUsuario</w:t>
            </w:r>
            <w:r w:rsidR="00C30342">
              <w:rPr>
                <w:lang w:eastAsia="es-AR"/>
              </w:rPr>
              <w:t xml:space="preserve">, </w:t>
            </w:r>
            <w:r w:rsidR="00C436D4">
              <w:rPr>
                <w:lang w:eastAsia="es-AR"/>
              </w:rPr>
              <w:t xml:space="preserve">La </w:t>
            </w:r>
            <w:r w:rsidR="00C436D4" w:rsidRPr="00197106">
              <w:rPr>
                <w:u w:val="single"/>
                <w:lang w:eastAsia="es-AR"/>
              </w:rPr>
              <w:t>InterfazUsuario</w:t>
            </w:r>
            <w:r w:rsidR="00C436D4">
              <w:rPr>
                <w:lang w:eastAsia="es-AR"/>
              </w:rPr>
              <w:t xml:space="preserve"> redirige al actor a /usuarios.</w:t>
            </w:r>
          </w:p>
        </w:tc>
      </w:tr>
    </w:tbl>
    <w:p w14:paraId="2CC98B6B" w14:textId="77777777" w:rsidR="00233CCD" w:rsidRDefault="00233CCD" w:rsidP="00E9200B"/>
    <w:p w14:paraId="54D7FF7A" w14:textId="77777777" w:rsidR="006D7DDE" w:rsidRDefault="006D7DDE" w:rsidP="006D7DDE">
      <w:pPr>
        <w:pStyle w:val="PSI-Ttulo3"/>
      </w:pPr>
      <w:bookmarkStart w:id="13" w:name="_Toc181722969"/>
      <w:r>
        <w:t>Diagrama de paquetes</w:t>
      </w:r>
      <w:bookmarkEnd w:id="13"/>
    </w:p>
    <w:p w14:paraId="45E3F985" w14:textId="77777777" w:rsidR="00674730" w:rsidRDefault="00674730" w:rsidP="00B14188">
      <w:pPr>
        <w:ind w:left="0" w:firstLine="0"/>
      </w:pPr>
      <w:r>
        <w:t>Los objetos que fueron identificados en este caso de uso fueron:</w:t>
      </w:r>
    </w:p>
    <w:p w14:paraId="55E836DC" w14:textId="657B1B2D" w:rsidR="00674730" w:rsidRDefault="00D1490B" w:rsidP="00B14188">
      <w:pPr>
        <w:pStyle w:val="Prrafodelista"/>
        <w:numPr>
          <w:ilvl w:val="0"/>
          <w:numId w:val="17"/>
        </w:numPr>
      </w:pPr>
      <w:r>
        <w:t>Gest</w:t>
      </w:r>
      <w:r w:rsidR="005F3B9E">
        <w:t>or</w:t>
      </w:r>
      <w:r w:rsidR="00674730">
        <w:t xml:space="preserve">Usuario. </w:t>
      </w:r>
    </w:p>
    <w:p w14:paraId="78105A76" w14:textId="2F4B77F0" w:rsidR="00674730" w:rsidRDefault="00674730" w:rsidP="00B14188">
      <w:pPr>
        <w:pStyle w:val="Prrafodelista"/>
        <w:numPr>
          <w:ilvl w:val="1"/>
          <w:numId w:val="17"/>
        </w:numPr>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pPr>
      <w:r>
        <w:t>Comentario: El método obtener usuario tendrá que contar con un método privado que valide que se está pasando un correo</w:t>
      </w:r>
      <w:r w:rsidR="00D1490B">
        <w:t xml:space="preserve">, Los métodos que se repiten entre usuario y gestión de usuario es para formatear y respetar con la </w:t>
      </w:r>
      <w:proofErr w:type="spellStart"/>
      <w:r w:rsidR="00D1490B">
        <w:t>modularización</w:t>
      </w:r>
      <w:proofErr w:type="spellEnd"/>
      <w:r w:rsidR="00D1490B">
        <w:t xml:space="preserve"> del sistema</w:t>
      </w:r>
      <w:r>
        <w:t>.</w:t>
      </w:r>
    </w:p>
    <w:p w14:paraId="7FC2A95B" w14:textId="77777777" w:rsidR="00674730" w:rsidRDefault="00674730" w:rsidP="00B14188">
      <w:pPr>
        <w:pStyle w:val="Prrafodelista"/>
        <w:numPr>
          <w:ilvl w:val="0"/>
          <w:numId w:val="17"/>
        </w:numPr>
      </w:pPr>
      <w:r>
        <w:t xml:space="preserve">Usuario. </w:t>
      </w:r>
    </w:p>
    <w:p w14:paraId="69E7FEE5" w14:textId="4A8F0347" w:rsidR="00674730" w:rsidRDefault="00674730" w:rsidP="00B14188">
      <w:pPr>
        <w:pStyle w:val="Prrafodelista"/>
        <w:numPr>
          <w:ilvl w:val="1"/>
          <w:numId w:val="17"/>
        </w:numPr>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pPr>
      <w:r>
        <w:t xml:space="preserve">Tendrá los métodos: Constructor, los métodos </w:t>
      </w:r>
      <w:proofErr w:type="spellStart"/>
      <w:r>
        <w:t>get</w:t>
      </w:r>
      <w:proofErr w:type="spellEnd"/>
      <w:r>
        <w:t xml:space="preserve">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pPr>
      <w:r>
        <w:t>Perfil</w:t>
      </w:r>
      <w:r w:rsidR="00D1490B">
        <w:t>.</w:t>
      </w:r>
    </w:p>
    <w:p w14:paraId="73B05136" w14:textId="68A59A0D" w:rsidR="00D1490B" w:rsidRDefault="00D1490B" w:rsidP="00B14188">
      <w:pPr>
        <w:pStyle w:val="Prrafodelista"/>
        <w:numPr>
          <w:ilvl w:val="1"/>
          <w:numId w:val="17"/>
        </w:numPr>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pPr>
      <w:r>
        <w:t xml:space="preserve">Tendrá </w:t>
      </w:r>
      <w:r w:rsidR="003151F8">
        <w:t>los métodos:</w:t>
      </w:r>
      <w:r>
        <w:t xml:space="preserve"> </w:t>
      </w:r>
      <w:r w:rsidR="00BA17FD">
        <w:t xml:space="preserve">Constructor, método </w:t>
      </w:r>
      <w:proofErr w:type="spellStart"/>
      <w:r w:rsidR="00BA17FD">
        <w:t>get</w:t>
      </w:r>
      <w:proofErr w:type="spellEnd"/>
      <w:r w:rsidR="00BA17FD">
        <w:t xml:space="preserve">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pPr>
      <w:r>
        <w:t>Permiso.</w:t>
      </w:r>
    </w:p>
    <w:p w14:paraId="5E26C7E4" w14:textId="67F5D42C" w:rsidR="00334148" w:rsidRDefault="00334148" w:rsidP="00B14188">
      <w:pPr>
        <w:pStyle w:val="Prrafodelista"/>
        <w:numPr>
          <w:ilvl w:val="1"/>
          <w:numId w:val="17"/>
        </w:numPr>
      </w:pPr>
      <w:r>
        <w:t>Tendrá el atributo nombre y conexión.</w:t>
      </w:r>
    </w:p>
    <w:p w14:paraId="5F3B9D11" w14:textId="77777777" w:rsidR="00911BDC" w:rsidRDefault="00334148" w:rsidP="00B14188">
      <w:pPr>
        <w:pStyle w:val="Prrafodelista"/>
        <w:numPr>
          <w:ilvl w:val="1"/>
          <w:numId w:val="17"/>
        </w:numPr>
      </w:pPr>
      <w:r>
        <w:lastRenderedPageBreak/>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1F5D6091" w:rsidR="00334148" w:rsidRDefault="00911BDC" w:rsidP="00B14188">
      <w:pPr>
        <w:pStyle w:val="Prrafodelista"/>
        <w:numPr>
          <w:ilvl w:val="1"/>
          <w:numId w:val="17"/>
        </w:numPr>
      </w:pPr>
      <w:r>
        <w:t>Comentario: Si bien esta clase no aparece en el diagrama de secuencia, esta de manera implícita cuando se habla de administrador, usuario, etc</w:t>
      </w:r>
      <w:r w:rsidR="0099110E">
        <w:t>.</w:t>
      </w:r>
    </w:p>
    <w:p w14:paraId="6BBD8BE3" w14:textId="3954DCF3" w:rsidR="00674730" w:rsidRDefault="00674730" w:rsidP="00B14188">
      <w:r>
        <w:t>Estas clases están vinculada</w:t>
      </w:r>
      <w:r w:rsidR="00204A7E">
        <w:t>s</w:t>
      </w:r>
      <w:r>
        <w:t xml:space="preserve"> al subsistema de </w:t>
      </w:r>
      <w:r w:rsidR="0099110E">
        <w:t>UARGflow</w:t>
      </w:r>
      <w:r>
        <w:t>.</w:t>
      </w:r>
    </w:p>
    <w:p w14:paraId="49C94D8B" w14:textId="77777777" w:rsidR="006D7DDE" w:rsidRDefault="006D7DDE" w:rsidP="006D7DDE">
      <w:pPr>
        <w:pStyle w:val="PSI-Ttulo3"/>
      </w:pPr>
      <w:bookmarkStart w:id="14" w:name="_Toc181722970"/>
      <w:r>
        <w:lastRenderedPageBreak/>
        <w:t>Diagrama de Interacción</w:t>
      </w:r>
      <w:bookmarkEnd w:id="14"/>
      <w:r>
        <w:t xml:space="preserve"> </w:t>
      </w:r>
    </w:p>
    <w:p w14:paraId="77FEC9AB" w14:textId="71728900" w:rsidR="00DF6AB4" w:rsidRDefault="00075DD9" w:rsidP="003F5EFE">
      <w:pPr>
        <w:pStyle w:val="PSI-Comentario"/>
        <w:jc w:val="center"/>
      </w:pPr>
      <w:r>
        <w:rPr>
          <w:noProof/>
          <w:lang w:eastAsia="es-AR"/>
        </w:rPr>
        <w:drawing>
          <wp:inline distT="0" distB="0" distL="0" distR="0" wp14:anchorId="51FEC281" wp14:editId="738DD053">
            <wp:extent cx="4023260" cy="8143875"/>
            <wp:effectExtent l="0" t="0" r="0" b="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6574" cy="8150584"/>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5" w:name="_Toc181722971"/>
      <w:r>
        <w:lastRenderedPageBreak/>
        <w:t>Caso de Uso 3: Administrar proyectos</w:t>
      </w:r>
      <w:bookmarkEnd w:id="15"/>
    </w:p>
    <w:p w14:paraId="5B2B5C42" w14:textId="2AF32519" w:rsidR="00233CCD" w:rsidRDefault="00233CCD" w:rsidP="00233CCD">
      <w:pPr>
        <w:pStyle w:val="Ttulo3"/>
      </w:pPr>
      <w:bookmarkStart w:id="16" w:name="_Toc181722972"/>
      <w:r>
        <w:t>Especificación de caso de uso de diseño</w:t>
      </w:r>
      <w:bookmarkEnd w:id="16"/>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7A8CF64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A479756" w14:textId="61EA1C00"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D86E98">
              <w:rPr>
                <w:rFonts w:ascii="Calibri" w:eastAsia="Times New Roman" w:hAnsi="Calibri" w:cs="Calibri"/>
                <w:b/>
                <w:bCs/>
                <w:color w:val="000000"/>
                <w:sz w:val="20"/>
                <w:szCs w:val="20"/>
                <w:lang w:val="es-AR" w:eastAsia="es-AR"/>
              </w:rPr>
              <w:t>3</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785940A" w14:textId="4413E01B" w:rsidR="00233CCD" w:rsidRPr="00233CCD" w:rsidRDefault="00D86E98"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proyectos</w:t>
            </w:r>
          </w:p>
        </w:tc>
      </w:tr>
      <w:tr w:rsidR="00233CCD" w:rsidRPr="00233CCD" w14:paraId="33CB5CC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CD1204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DCFB123" w14:textId="4915F650" w:rsidR="00233CCD" w:rsidRPr="00233CCD" w:rsidRDefault="00D86E98" w:rsidP="00645A9D">
            <w:pPr>
              <w:pStyle w:val="PSI-Normal"/>
              <w:rPr>
                <w:lang w:eastAsia="es-AR"/>
              </w:rPr>
            </w:pPr>
            <w:r>
              <w:rPr>
                <w:lang w:eastAsia="es-AR"/>
              </w:rPr>
              <w:t>Administrador</w:t>
            </w:r>
          </w:p>
        </w:tc>
      </w:tr>
      <w:tr w:rsidR="00233CCD" w:rsidRPr="00233CCD" w14:paraId="1AA67FA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B3796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44BA28" w14:textId="71960369" w:rsidR="00233CCD" w:rsidRPr="00233CCD" w:rsidRDefault="00D86E98" w:rsidP="00645A9D">
            <w:pPr>
              <w:pStyle w:val="PSI-Normal"/>
              <w:rPr>
                <w:sz w:val="20"/>
                <w:szCs w:val="20"/>
                <w:lang w:eastAsia="es-AR"/>
              </w:rPr>
            </w:pPr>
            <w:r>
              <w:rPr>
                <w:lang w:eastAsia="es-AR"/>
              </w:rPr>
              <w:t>El usuario inicio sesión en el sistema</w:t>
            </w:r>
          </w:p>
        </w:tc>
      </w:tr>
      <w:tr w:rsidR="00D86E98" w:rsidRPr="00233CCD" w14:paraId="277D810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07BEB76" w14:textId="77777777" w:rsidR="00D86E98" w:rsidRPr="00233CCD" w:rsidRDefault="00D86E98" w:rsidP="00D86E9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D04AD6A" w14:textId="32CE77ED" w:rsidR="00D86E98" w:rsidRPr="00233CCD" w:rsidRDefault="00D86E98" w:rsidP="00645A9D">
            <w:pPr>
              <w:pStyle w:val="PSI-Normal"/>
              <w:rPr>
                <w:sz w:val="20"/>
                <w:szCs w:val="20"/>
                <w:lang w:eastAsia="es-AR"/>
              </w:rPr>
            </w:pPr>
            <w:r>
              <w:rPr>
                <w:lang w:eastAsia="es-AR"/>
              </w:rPr>
              <w:t>El usuario selecciona una de las opciones de administración de proyectos</w:t>
            </w:r>
          </w:p>
        </w:tc>
      </w:tr>
      <w:tr w:rsidR="00233CCD" w:rsidRPr="00233CCD" w14:paraId="4A902599" w14:textId="77777777" w:rsidTr="00D86E98">
        <w:trPr>
          <w:trHeight w:val="300"/>
        </w:trPr>
        <w:tc>
          <w:tcPr>
            <w:tcW w:w="987" w:type="pct"/>
            <w:tcBorders>
              <w:top w:val="nil"/>
              <w:left w:val="single" w:sz="4" w:space="0" w:color="auto"/>
              <w:bottom w:val="nil"/>
              <w:right w:val="single" w:sz="4" w:space="0" w:color="auto"/>
            </w:tcBorders>
            <w:shd w:val="clear" w:color="auto" w:fill="auto"/>
            <w:vAlign w:val="center"/>
            <w:hideMark/>
          </w:tcPr>
          <w:p w14:paraId="14CC578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E47A88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E19459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E79F8EF" w14:textId="77777777" w:rsidTr="00D86E98">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16FF33B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76F410D" w14:textId="38A80ECC" w:rsidR="00233CCD" w:rsidRPr="00233CCD" w:rsidRDefault="00D86E98"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1F868F" w14:textId="721F28C1" w:rsidR="00233CCD" w:rsidRPr="008461F9" w:rsidRDefault="00D86E98" w:rsidP="00645A9D">
            <w:pPr>
              <w:pStyle w:val="PSI-Normal"/>
              <w:rPr>
                <w:lang w:eastAsia="es-AR"/>
              </w:rPr>
            </w:pPr>
            <w:r w:rsidRPr="008461F9">
              <w:rPr>
                <w:lang w:eastAsia="es-AR"/>
              </w:rPr>
              <w:t xml:space="preserve">El actor ingresa a </w:t>
            </w:r>
            <w:r w:rsidR="008461F9" w:rsidRPr="008461F9">
              <w:rPr>
                <w:lang w:eastAsia="es-AR"/>
              </w:rPr>
              <w:t xml:space="preserve">la </w:t>
            </w:r>
            <w:r w:rsidR="00525145" w:rsidRPr="00525145">
              <w:rPr>
                <w:lang w:eastAsia="es-AR"/>
              </w:rPr>
              <w:t>lista</w:t>
            </w:r>
            <w:r w:rsidR="00525145">
              <w:rPr>
                <w:lang w:eastAsia="es-AR"/>
              </w:rPr>
              <w:t xml:space="preserve"> de proyectos</w:t>
            </w:r>
            <w:r w:rsidR="008461F9" w:rsidRPr="008461F9">
              <w:rPr>
                <w:lang w:eastAsia="es-AR"/>
              </w:rPr>
              <w:t>.</w:t>
            </w:r>
          </w:p>
        </w:tc>
      </w:tr>
      <w:tr w:rsidR="00233CCD" w:rsidRPr="00233CCD" w14:paraId="389B5BD8" w14:textId="77777777" w:rsidTr="00D86E98">
        <w:trPr>
          <w:trHeight w:val="300"/>
        </w:trPr>
        <w:tc>
          <w:tcPr>
            <w:tcW w:w="987" w:type="pct"/>
            <w:tcBorders>
              <w:top w:val="nil"/>
              <w:left w:val="single" w:sz="4" w:space="0" w:color="auto"/>
              <w:bottom w:val="nil"/>
              <w:right w:val="single" w:sz="4" w:space="0" w:color="auto"/>
            </w:tcBorders>
            <w:shd w:val="clear" w:color="auto" w:fill="auto"/>
            <w:vAlign w:val="bottom"/>
            <w:hideMark/>
          </w:tcPr>
          <w:p w14:paraId="6ED7D31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C9AF75" w14:textId="245764D0" w:rsidR="00233CCD" w:rsidRPr="00233CCD" w:rsidRDefault="00525145"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bottom"/>
            <w:hideMark/>
          </w:tcPr>
          <w:p w14:paraId="1C5D0BD3" w14:textId="720A6742" w:rsidR="00233CCD" w:rsidRPr="008461F9" w:rsidRDefault="00525145" w:rsidP="00645A9D">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proofErr w:type="spellStart"/>
            <w:r w:rsidRPr="000B3BCB">
              <w:rPr>
                <w:i/>
                <w:iCs/>
                <w:lang w:eastAsia="es-AR"/>
              </w:rPr>
              <w:t>listar</w:t>
            </w:r>
            <w:r>
              <w:rPr>
                <w:i/>
                <w:iCs/>
                <w:lang w:eastAsia="es-AR"/>
              </w:rPr>
              <w:t>Proyectos</w:t>
            </w:r>
            <w:proofErr w:type="spellEnd"/>
            <w:r>
              <w:rPr>
                <w:lang w:eastAsia="es-AR"/>
              </w:rPr>
              <w:t xml:space="preserve"> al </w:t>
            </w:r>
            <w:proofErr w:type="spellStart"/>
            <w:r w:rsidRPr="00DC1CCE">
              <w:rPr>
                <w:u w:val="single"/>
                <w:lang w:eastAsia="es-AR"/>
              </w:rPr>
              <w:t>Gestor</w:t>
            </w:r>
            <w:r>
              <w:rPr>
                <w:u w:val="single"/>
                <w:lang w:eastAsia="es-AR"/>
              </w:rPr>
              <w:t>Proyecto</w:t>
            </w:r>
            <w:proofErr w:type="spellEnd"/>
            <w:r>
              <w:rPr>
                <w:lang w:eastAsia="es-AR"/>
              </w:rPr>
              <w:t xml:space="preserve">. El </w:t>
            </w:r>
            <w:proofErr w:type="spellStart"/>
            <w:r w:rsidRPr="00DC1CCE">
              <w:rPr>
                <w:u w:val="single"/>
                <w:lang w:eastAsia="es-AR"/>
              </w:rPr>
              <w:t>Gestor</w:t>
            </w:r>
            <w:r>
              <w:rPr>
                <w:u w:val="single"/>
                <w:lang w:eastAsia="es-AR"/>
              </w:rPr>
              <w:t>Proyecto</w:t>
            </w:r>
            <w:proofErr w:type="spellEnd"/>
            <w:r>
              <w:rPr>
                <w:lang w:eastAsia="es-AR"/>
              </w:rPr>
              <w:t xml:space="preserve"> envía el evento </w:t>
            </w:r>
            <w:proofErr w:type="spellStart"/>
            <w:r w:rsidRPr="000B3BCB">
              <w:rPr>
                <w:i/>
                <w:iCs/>
                <w:lang w:eastAsia="es-AR"/>
              </w:rPr>
              <w:t>listar</w:t>
            </w:r>
            <w:r>
              <w:rPr>
                <w:i/>
                <w:iCs/>
                <w:lang w:eastAsia="es-AR"/>
              </w:rPr>
              <w:t>Proyectos</w:t>
            </w:r>
            <w:proofErr w:type="spellEnd"/>
            <w:r>
              <w:rPr>
                <w:lang w:eastAsia="es-AR"/>
              </w:rPr>
              <w:t xml:space="preserve"> a </w:t>
            </w:r>
            <w:r>
              <w:rPr>
                <w:u w:val="single"/>
                <w:lang w:eastAsia="es-AR"/>
              </w:rPr>
              <w:t>Proyecto</w:t>
            </w:r>
            <w:r>
              <w:rPr>
                <w:lang w:eastAsia="es-AR"/>
              </w:rPr>
              <w:t xml:space="preserve">. </w:t>
            </w:r>
            <w:r>
              <w:rPr>
                <w:u w:val="single"/>
                <w:lang w:eastAsia="es-AR"/>
              </w:rPr>
              <w:t>Proyecto</w:t>
            </w:r>
            <w:r>
              <w:rPr>
                <w:lang w:eastAsia="es-AR"/>
              </w:rPr>
              <w:t xml:space="preserve"> solicita </w:t>
            </w:r>
            <w:proofErr w:type="spellStart"/>
            <w:r w:rsidRPr="000B3BCB">
              <w:rPr>
                <w:i/>
                <w:iCs/>
                <w:lang w:eastAsia="es-AR"/>
              </w:rPr>
              <w:t>listar</w:t>
            </w:r>
            <w:r>
              <w:rPr>
                <w:i/>
                <w:iCs/>
                <w:lang w:eastAsia="es-AR"/>
              </w:rPr>
              <w:t>Proyectos</w:t>
            </w:r>
            <w:proofErr w:type="spellEnd"/>
            <w:r>
              <w:rPr>
                <w:lang w:eastAsia="es-AR"/>
              </w:rPr>
              <w:t xml:space="preserve"> a la </w:t>
            </w:r>
            <w:r w:rsidRPr="00C22643">
              <w:rPr>
                <w:u w:val="single"/>
                <w:lang w:eastAsia="es-AR"/>
              </w:rPr>
              <w:t>BDD</w:t>
            </w:r>
            <w:r>
              <w:rPr>
                <w:lang w:eastAsia="es-AR"/>
              </w:rPr>
              <w:t xml:space="preserve">, la </w:t>
            </w:r>
            <w:r w:rsidRPr="00C22643">
              <w:rPr>
                <w:u w:val="single"/>
                <w:lang w:eastAsia="es-AR"/>
              </w:rPr>
              <w:t>BDD</w:t>
            </w:r>
            <w:r>
              <w:rPr>
                <w:lang w:eastAsia="es-AR"/>
              </w:rPr>
              <w:t xml:space="preserve"> realiza la transacción, la </w:t>
            </w:r>
            <w:r w:rsidRPr="00C22643">
              <w:rPr>
                <w:u w:val="single"/>
                <w:lang w:eastAsia="es-AR"/>
              </w:rPr>
              <w:t>BDD</w:t>
            </w:r>
            <w:r>
              <w:rPr>
                <w:lang w:eastAsia="es-AR"/>
              </w:rPr>
              <w:t xml:space="preserve"> retorna la respuesta al </w:t>
            </w:r>
            <w:r w:rsidR="00432628">
              <w:rPr>
                <w:u w:val="single"/>
                <w:lang w:eastAsia="es-AR"/>
              </w:rPr>
              <w:t>Proyecto</w:t>
            </w:r>
            <w:r>
              <w:rPr>
                <w:lang w:eastAsia="es-AR"/>
              </w:rPr>
              <w:t xml:space="preserve">, el </w:t>
            </w:r>
            <w:r w:rsidR="00432628">
              <w:rPr>
                <w:u w:val="single"/>
                <w:lang w:eastAsia="es-AR"/>
              </w:rPr>
              <w:t xml:space="preserve">Proyecto </w:t>
            </w:r>
            <w:r>
              <w:rPr>
                <w:lang w:eastAsia="es-AR"/>
              </w:rPr>
              <w:t xml:space="preserve">retorna la respuesta al </w:t>
            </w:r>
            <w:proofErr w:type="spellStart"/>
            <w:r w:rsidRPr="00C22643">
              <w:rPr>
                <w:u w:val="single"/>
                <w:lang w:eastAsia="es-AR"/>
              </w:rPr>
              <w:t>Gestor</w:t>
            </w:r>
            <w:r w:rsidR="00432628">
              <w:rPr>
                <w:u w:val="single"/>
                <w:lang w:eastAsia="es-AR"/>
              </w:rPr>
              <w:t>Proyecto</w:t>
            </w:r>
            <w:proofErr w:type="spellEnd"/>
            <w:r>
              <w:rPr>
                <w:lang w:eastAsia="es-AR"/>
              </w:rPr>
              <w:t>.</w:t>
            </w:r>
            <w:r w:rsidR="007C61B7">
              <w:rPr>
                <w:lang w:eastAsia="es-AR"/>
              </w:rPr>
              <w:t xml:space="preserve"> El </w:t>
            </w:r>
            <w:proofErr w:type="spellStart"/>
            <w:r w:rsidR="007C61B7" w:rsidRPr="00831CF9">
              <w:rPr>
                <w:u w:val="single"/>
                <w:lang w:eastAsia="es-AR"/>
              </w:rPr>
              <w:t>GestorProyecto</w:t>
            </w:r>
            <w:proofErr w:type="spellEnd"/>
            <w:r w:rsidR="007C61B7">
              <w:rPr>
                <w:lang w:eastAsia="es-AR"/>
              </w:rPr>
              <w:t xml:space="preserve"> retorna la respuesta a la </w:t>
            </w:r>
            <w:r w:rsidR="007C61B7" w:rsidRPr="00831CF9">
              <w:rPr>
                <w:u w:val="single"/>
                <w:lang w:eastAsia="es-AR"/>
              </w:rPr>
              <w:t>InterfazUsuario</w:t>
            </w:r>
            <w:r w:rsidR="007C61B7">
              <w:rPr>
                <w:lang w:eastAsia="es-AR"/>
              </w:rPr>
              <w:t xml:space="preserve">. La </w:t>
            </w:r>
            <w:r w:rsidR="007C61B7" w:rsidRPr="00831CF9">
              <w:rPr>
                <w:u w:val="single"/>
                <w:lang w:eastAsia="es-AR"/>
              </w:rPr>
              <w:t>InterfazUsuario</w:t>
            </w:r>
            <w:r w:rsidR="007C61B7">
              <w:rPr>
                <w:lang w:eastAsia="es-AR"/>
              </w:rPr>
              <w:t xml:space="preserve"> redirige al actor a la </w:t>
            </w:r>
            <w:proofErr w:type="spellStart"/>
            <w:r w:rsidR="007C61B7">
              <w:rPr>
                <w:lang w:eastAsia="es-AR"/>
              </w:rPr>
              <w:t>pagina</w:t>
            </w:r>
            <w:proofErr w:type="spellEnd"/>
            <w:r w:rsidR="007C61B7">
              <w:rPr>
                <w:lang w:eastAsia="es-AR"/>
              </w:rPr>
              <w:t xml:space="preserve"> /proyecto</w:t>
            </w:r>
            <w:r w:rsidR="002A77DF">
              <w:rPr>
                <w:lang w:eastAsia="es-AR"/>
              </w:rPr>
              <w:t>s</w:t>
            </w:r>
            <w:r w:rsidR="007C61B7">
              <w:rPr>
                <w:lang w:eastAsia="es-AR"/>
              </w:rPr>
              <w:t>.</w:t>
            </w:r>
          </w:p>
        </w:tc>
      </w:tr>
      <w:tr w:rsidR="00233CCD" w:rsidRPr="00233CCD" w14:paraId="553E1F68" w14:textId="77777777" w:rsidTr="00D86E98">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B1F3E2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8A0C326" w14:textId="025F4ECF" w:rsidR="00233CCD" w:rsidRPr="00233CCD" w:rsidRDefault="007D0E6C"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0A6B663E" w14:textId="2758491E" w:rsidR="00233CCD" w:rsidRPr="008461F9" w:rsidRDefault="008461F9" w:rsidP="00645A9D">
            <w:pPr>
              <w:pStyle w:val="PSI-Normal"/>
              <w:ind w:left="0" w:firstLine="0"/>
              <w:rPr>
                <w:lang w:eastAsia="es-AR"/>
              </w:rPr>
            </w:pPr>
            <w:r w:rsidRPr="008461F9">
              <w:rPr>
                <w:lang w:eastAsia="es-AR"/>
              </w:rPr>
              <w:t>El actor selecciona "Crear proyecto" (</w:t>
            </w:r>
            <w:r w:rsidR="007D0E6C">
              <w:rPr>
                <w:lang w:eastAsia="es-AR"/>
              </w:rPr>
              <w:t>3</w:t>
            </w:r>
            <w:r w:rsidRPr="008461F9">
              <w:rPr>
                <w:lang w:eastAsia="es-AR"/>
              </w:rPr>
              <w:t>a). El actor selecciona "Modificar proyecto" (</w:t>
            </w:r>
            <w:r w:rsidR="003316D2">
              <w:rPr>
                <w:lang w:eastAsia="es-AR"/>
              </w:rPr>
              <w:t>3</w:t>
            </w:r>
            <w:r w:rsidRPr="008461F9">
              <w:rPr>
                <w:lang w:eastAsia="es-AR"/>
              </w:rPr>
              <w:t>b).</w:t>
            </w:r>
          </w:p>
        </w:tc>
      </w:tr>
      <w:tr w:rsidR="00233CCD" w:rsidRPr="00233CCD" w14:paraId="6389FF44" w14:textId="77777777" w:rsidTr="00D86E98">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B47AC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7A51A8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33F89C1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0E0178" w:rsidRPr="00233CCD" w14:paraId="362CCE10" w14:textId="77777777" w:rsidTr="008461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12C1C6"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AA09C40" w14:textId="08D9DA15"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3a</w:t>
            </w:r>
            <w:r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21F63674" w14:textId="3A007957" w:rsidR="000E0178" w:rsidRDefault="000E0178" w:rsidP="000E0178">
            <w:pPr>
              <w:pStyle w:val="PSI-Normal"/>
              <w:numPr>
                <w:ilvl w:val="0"/>
                <w:numId w:val="24"/>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actor a la página /proyectos/crear. </w:t>
            </w:r>
          </w:p>
          <w:p w14:paraId="5D956673" w14:textId="1C543410" w:rsidR="000E0178" w:rsidRDefault="000E0178" w:rsidP="000E0178">
            <w:pPr>
              <w:pStyle w:val="PSI-Normal"/>
              <w:numPr>
                <w:ilvl w:val="0"/>
                <w:numId w:val="24"/>
              </w:numPr>
              <w:rPr>
                <w:lang w:eastAsia="es-AR"/>
              </w:rPr>
            </w:pPr>
            <w:r w:rsidRPr="00926D99">
              <w:rPr>
                <w:lang w:eastAsia="es-AR"/>
              </w:rPr>
              <w:t xml:space="preserve">El actor ingresa los datos del </w:t>
            </w:r>
            <w:r>
              <w:rPr>
                <w:lang w:eastAsia="es-AR"/>
              </w:rPr>
              <w:t>proyecto</w:t>
            </w:r>
            <w:r w:rsidRPr="00926D99">
              <w:rPr>
                <w:lang w:eastAsia="es-AR"/>
              </w:rPr>
              <w:t xml:space="preserve"> a </w:t>
            </w:r>
            <w:r w:rsidRPr="000E0178">
              <w:rPr>
                <w:i/>
                <w:iCs/>
                <w:lang w:eastAsia="es-AR"/>
              </w:rPr>
              <w:t xml:space="preserve">registrar (nombre, </w:t>
            </w:r>
            <w:proofErr w:type="spellStart"/>
            <w:r>
              <w:rPr>
                <w:i/>
                <w:iCs/>
                <w:lang w:eastAsia="es-AR"/>
              </w:rPr>
              <w:t>descripcion</w:t>
            </w:r>
            <w:proofErr w:type="spellEnd"/>
            <w:r w:rsidRPr="000E0178">
              <w:rPr>
                <w:i/>
                <w:iCs/>
                <w:lang w:eastAsia="es-AR"/>
              </w:rPr>
              <w:t xml:space="preserve">, </w:t>
            </w:r>
            <w:r>
              <w:rPr>
                <w:i/>
                <w:iCs/>
                <w:lang w:eastAsia="es-AR"/>
              </w:rPr>
              <w:t xml:space="preserve">estado, participantes, iteraciones, </w:t>
            </w:r>
            <w:proofErr w:type="spellStart"/>
            <w:r>
              <w:rPr>
                <w:i/>
                <w:iCs/>
                <w:lang w:eastAsia="es-AR"/>
              </w:rPr>
              <w:t>categorias</w:t>
            </w:r>
            <w:proofErr w:type="spellEnd"/>
            <w:r w:rsidRPr="000E0178">
              <w:rPr>
                <w:i/>
                <w:iCs/>
                <w:lang w:eastAsia="es-AR"/>
              </w:rPr>
              <w:t>)</w:t>
            </w:r>
            <w:r w:rsidRPr="00926D99">
              <w:rPr>
                <w:lang w:eastAsia="es-AR"/>
              </w:rPr>
              <w:t xml:space="preserve"> en el formulario de la página y selecciona confirmar. Si selecciona cancelar, la </w:t>
            </w:r>
            <w:r w:rsidRPr="000E0178">
              <w:rPr>
                <w:u w:val="single"/>
                <w:lang w:eastAsia="es-AR"/>
              </w:rPr>
              <w:t>InterfazUsuario</w:t>
            </w:r>
            <w:r w:rsidRPr="00926D99">
              <w:rPr>
                <w:lang w:eastAsia="es-AR"/>
              </w:rPr>
              <w:t xml:space="preserve"> redirige al actor a /</w:t>
            </w:r>
            <w:r>
              <w:rPr>
                <w:lang w:eastAsia="es-AR"/>
              </w:rPr>
              <w:t>proyectos</w:t>
            </w:r>
            <w:r w:rsidRPr="00926D99">
              <w:rPr>
                <w:lang w:eastAsia="es-AR"/>
              </w:rPr>
              <w:t>.</w:t>
            </w:r>
          </w:p>
          <w:p w14:paraId="6E971C7D" w14:textId="5A3A76F3" w:rsidR="000E0178" w:rsidRPr="00CB2DA6" w:rsidRDefault="000E0178" w:rsidP="000E0178">
            <w:pPr>
              <w:pStyle w:val="PSI-Normal"/>
              <w:numPr>
                <w:ilvl w:val="0"/>
                <w:numId w:val="24"/>
              </w:numPr>
              <w:rPr>
                <w:lang w:eastAsia="es-AR"/>
              </w:rPr>
            </w:pPr>
            <w:r>
              <w:rPr>
                <w:lang w:eastAsia="es-AR"/>
              </w:rPr>
              <w:t xml:space="preserve">La </w:t>
            </w:r>
            <w:r w:rsidRPr="000E0178">
              <w:rPr>
                <w:u w:val="single"/>
                <w:lang w:eastAsia="es-AR"/>
              </w:rPr>
              <w:t>InterfazUsuario</w:t>
            </w:r>
            <w:r>
              <w:rPr>
                <w:lang w:eastAsia="es-AR"/>
              </w:rPr>
              <w:t xml:space="preserve"> solicita </w:t>
            </w:r>
            <w:proofErr w:type="spellStart"/>
            <w:r>
              <w:rPr>
                <w:i/>
                <w:iCs/>
                <w:lang w:eastAsia="es-AR"/>
              </w:rPr>
              <w:t>crearProyecto</w:t>
            </w:r>
            <w:proofErr w:type="spellEnd"/>
            <w:r w:rsidRPr="000E0178">
              <w:rPr>
                <w:i/>
                <w:iCs/>
                <w:lang w:eastAsia="es-AR"/>
              </w:rPr>
              <w:t>(datos)</w:t>
            </w:r>
            <w:r>
              <w:rPr>
                <w:lang w:eastAsia="es-AR"/>
              </w:rPr>
              <w:t xml:space="preserve"> a </w:t>
            </w:r>
            <w:proofErr w:type="spellStart"/>
            <w:r w:rsidRPr="000E0178">
              <w:rPr>
                <w:u w:val="single"/>
                <w:lang w:eastAsia="es-AR"/>
              </w:rPr>
              <w:t>Gestor</w:t>
            </w:r>
            <w:r>
              <w:rPr>
                <w:u w:val="single"/>
                <w:lang w:eastAsia="es-AR"/>
              </w:rPr>
              <w:t>Proyecto</w:t>
            </w:r>
            <w:proofErr w:type="spellEnd"/>
            <w:r>
              <w:rPr>
                <w:lang w:eastAsia="es-AR"/>
              </w:rPr>
              <w:t xml:space="preserve">. </w:t>
            </w:r>
            <w:r w:rsidRPr="008822B9">
              <w:rPr>
                <w:lang w:eastAsia="es-AR"/>
              </w:rPr>
              <w:t xml:space="preserve">El </w:t>
            </w:r>
            <w:proofErr w:type="spellStart"/>
            <w:r w:rsidRPr="000E0178">
              <w:rPr>
                <w:u w:val="single"/>
                <w:lang w:eastAsia="es-AR"/>
              </w:rPr>
              <w:t>Gestor</w:t>
            </w:r>
            <w:r>
              <w:rPr>
                <w:u w:val="single"/>
                <w:lang w:eastAsia="es-AR"/>
              </w:rPr>
              <w:t>Proyecto</w:t>
            </w:r>
            <w:proofErr w:type="spellEnd"/>
            <w:r w:rsidRPr="008822B9">
              <w:rPr>
                <w:lang w:eastAsia="es-AR"/>
              </w:rPr>
              <w:t xml:space="preserve"> </w:t>
            </w:r>
            <w:r>
              <w:rPr>
                <w:lang w:eastAsia="es-AR"/>
              </w:rPr>
              <w:t xml:space="preserve">comprueba los datos y envía el evento </w:t>
            </w:r>
            <w:proofErr w:type="spellStart"/>
            <w:r w:rsidR="00742CAD">
              <w:rPr>
                <w:i/>
                <w:iCs/>
                <w:lang w:eastAsia="es-AR"/>
              </w:rPr>
              <w:t>crearProyecto</w:t>
            </w:r>
            <w:proofErr w:type="spellEnd"/>
            <w:r w:rsidRPr="000E0178">
              <w:rPr>
                <w:i/>
                <w:iCs/>
                <w:lang w:eastAsia="es-AR"/>
              </w:rPr>
              <w:t>(datos)</w:t>
            </w:r>
            <w:r>
              <w:rPr>
                <w:lang w:eastAsia="es-AR"/>
              </w:rPr>
              <w:t xml:space="preserve"> a </w:t>
            </w:r>
            <w:r w:rsidR="009F05F2">
              <w:rPr>
                <w:u w:val="single"/>
                <w:lang w:eastAsia="es-AR"/>
              </w:rPr>
              <w:t>Proyecto</w:t>
            </w:r>
            <w:r>
              <w:rPr>
                <w:lang w:eastAsia="es-AR"/>
              </w:rPr>
              <w:t xml:space="preserve">. </w:t>
            </w:r>
            <w:r w:rsidR="009F05F2">
              <w:rPr>
                <w:u w:val="single"/>
                <w:lang w:eastAsia="es-AR"/>
              </w:rPr>
              <w:t>Proyecto</w:t>
            </w:r>
            <w:r w:rsidR="009F05F2">
              <w:rPr>
                <w:lang w:eastAsia="es-AR"/>
              </w:rPr>
              <w:t xml:space="preserve"> </w:t>
            </w:r>
            <w:r>
              <w:rPr>
                <w:lang w:eastAsia="es-AR"/>
              </w:rPr>
              <w:t xml:space="preserve">solicita </w:t>
            </w:r>
            <w:proofErr w:type="spellStart"/>
            <w:r w:rsidR="00742CAD">
              <w:rPr>
                <w:i/>
                <w:iCs/>
                <w:lang w:eastAsia="es-AR"/>
              </w:rPr>
              <w:t>crearProyecto</w:t>
            </w:r>
            <w:proofErr w:type="spellEnd"/>
            <w:r w:rsidRPr="000E0178">
              <w:rPr>
                <w:i/>
                <w:iCs/>
                <w:lang w:eastAsia="es-AR"/>
              </w:rPr>
              <w:t>(datos)</w:t>
            </w:r>
            <w:r>
              <w:rPr>
                <w:lang w:eastAsia="es-AR"/>
              </w:rPr>
              <w:t xml:space="preserve"> a la </w:t>
            </w:r>
            <w:r w:rsidRPr="000E0178">
              <w:rPr>
                <w:u w:val="single"/>
                <w:lang w:eastAsia="es-AR"/>
              </w:rPr>
              <w:t>BDD</w:t>
            </w:r>
            <w:r>
              <w:rPr>
                <w:lang w:eastAsia="es-AR"/>
              </w:rPr>
              <w:t xml:space="preserve">. La </w:t>
            </w:r>
            <w:r w:rsidRPr="000E0178">
              <w:rPr>
                <w:u w:val="single"/>
                <w:lang w:eastAsia="es-AR"/>
              </w:rPr>
              <w:t>BDD</w:t>
            </w:r>
            <w:r>
              <w:rPr>
                <w:lang w:eastAsia="es-AR"/>
              </w:rPr>
              <w:t xml:space="preserve"> carga el </w:t>
            </w:r>
            <w:r w:rsidR="00296193">
              <w:rPr>
                <w:lang w:eastAsia="es-AR"/>
              </w:rPr>
              <w:t xml:space="preserve">proyecto </w:t>
            </w:r>
            <w:r>
              <w:rPr>
                <w:lang w:eastAsia="es-AR"/>
              </w:rPr>
              <w:t xml:space="preserve">y retorna la respuesta al </w:t>
            </w:r>
            <w:r w:rsidR="009F05F2">
              <w:rPr>
                <w:u w:val="single"/>
                <w:lang w:eastAsia="es-AR"/>
              </w:rPr>
              <w:t>Proyecto</w:t>
            </w:r>
            <w:r>
              <w:rPr>
                <w:lang w:eastAsia="es-AR"/>
              </w:rPr>
              <w:t xml:space="preserve">, el </w:t>
            </w:r>
            <w:r w:rsidR="009F05F2">
              <w:rPr>
                <w:u w:val="single"/>
                <w:lang w:eastAsia="es-AR"/>
              </w:rPr>
              <w:t xml:space="preserve">Proyecto </w:t>
            </w:r>
            <w:r>
              <w:rPr>
                <w:lang w:eastAsia="es-AR"/>
              </w:rPr>
              <w:t xml:space="preserve">retorna la respuesta al </w:t>
            </w:r>
            <w:proofErr w:type="spellStart"/>
            <w:r w:rsidRPr="000E0178">
              <w:rPr>
                <w:u w:val="single"/>
                <w:lang w:eastAsia="es-AR"/>
              </w:rPr>
              <w:t>Gestor</w:t>
            </w:r>
            <w:r>
              <w:rPr>
                <w:u w:val="single"/>
                <w:lang w:eastAsia="es-AR"/>
              </w:rPr>
              <w:t>Proyecto</w:t>
            </w:r>
            <w:proofErr w:type="spellEnd"/>
            <w:r>
              <w:rPr>
                <w:lang w:eastAsia="es-AR"/>
              </w:rPr>
              <w:t xml:space="preserve">, el </w:t>
            </w:r>
            <w:proofErr w:type="spellStart"/>
            <w:r w:rsidRPr="000E0178">
              <w:rPr>
                <w:u w:val="single"/>
                <w:lang w:eastAsia="es-AR"/>
              </w:rPr>
              <w:t>Gestor</w:t>
            </w:r>
            <w:r>
              <w:rPr>
                <w:u w:val="single"/>
                <w:lang w:eastAsia="es-AR"/>
              </w:rPr>
              <w:t>Proyecto</w:t>
            </w:r>
            <w:proofErr w:type="spellEnd"/>
            <w:r>
              <w:rPr>
                <w:lang w:eastAsia="es-AR"/>
              </w:rPr>
              <w:t xml:space="preserve"> retorna la respuesta a la </w:t>
            </w:r>
            <w:r w:rsidRPr="000E0178">
              <w:rPr>
                <w:u w:val="single"/>
                <w:lang w:eastAsia="es-AR"/>
              </w:rPr>
              <w:t>InterfazUsuario</w:t>
            </w:r>
            <w:r>
              <w:rPr>
                <w:lang w:eastAsia="es-AR"/>
              </w:rPr>
              <w:t xml:space="preserve">. La </w:t>
            </w:r>
            <w:r w:rsidRPr="000E0178">
              <w:rPr>
                <w:u w:val="single"/>
                <w:lang w:eastAsia="es-AR"/>
              </w:rPr>
              <w:t>In</w:t>
            </w:r>
            <w:r w:rsidR="005859EB">
              <w:rPr>
                <w:u w:val="single"/>
                <w:lang w:eastAsia="es-AR"/>
              </w:rPr>
              <w:t>te</w:t>
            </w:r>
            <w:r w:rsidRPr="000E0178">
              <w:rPr>
                <w:u w:val="single"/>
                <w:lang w:eastAsia="es-AR"/>
              </w:rPr>
              <w:t>r</w:t>
            </w:r>
            <w:r w:rsidR="005859EB">
              <w:rPr>
                <w:u w:val="single"/>
                <w:lang w:eastAsia="es-AR"/>
              </w:rPr>
              <w:t>f</w:t>
            </w:r>
            <w:r w:rsidRPr="000E0178">
              <w:rPr>
                <w:u w:val="single"/>
                <w:lang w:eastAsia="es-AR"/>
              </w:rPr>
              <w:t>azUsuario</w:t>
            </w:r>
            <w:r>
              <w:rPr>
                <w:lang w:eastAsia="es-AR"/>
              </w:rPr>
              <w:t xml:space="preserve"> redirige al actor a la página /proyectos.</w:t>
            </w:r>
          </w:p>
        </w:tc>
      </w:tr>
      <w:tr w:rsidR="000E0178" w:rsidRPr="00233CCD" w14:paraId="4BFED958" w14:textId="77777777" w:rsidTr="008461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10C3842"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1CD6F1ED" w14:textId="39ECDDA3"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3b</w:t>
            </w:r>
          </w:p>
        </w:tc>
        <w:tc>
          <w:tcPr>
            <w:tcW w:w="3586" w:type="pct"/>
            <w:tcBorders>
              <w:top w:val="single" w:sz="4" w:space="0" w:color="auto"/>
              <w:left w:val="nil"/>
              <w:bottom w:val="single" w:sz="4" w:space="0" w:color="auto"/>
              <w:right w:val="single" w:sz="4" w:space="0" w:color="auto"/>
            </w:tcBorders>
            <w:shd w:val="clear" w:color="auto" w:fill="auto"/>
            <w:vAlign w:val="center"/>
          </w:tcPr>
          <w:p w14:paraId="5943A554" w14:textId="78D9983C" w:rsidR="006642F0" w:rsidRDefault="006642F0" w:rsidP="006642F0">
            <w:pPr>
              <w:pStyle w:val="PSI-Normal"/>
              <w:numPr>
                <w:ilvl w:val="0"/>
                <w:numId w:val="23"/>
              </w:numPr>
              <w:rPr>
                <w:lang w:eastAsia="es-AR"/>
              </w:rPr>
            </w:pPr>
            <w:r>
              <w:rPr>
                <w:lang w:eastAsia="es-AR"/>
              </w:rPr>
              <w:t>El actor selecciona el proyecto a modificar.</w:t>
            </w:r>
          </w:p>
          <w:p w14:paraId="132A7F7B" w14:textId="194EC6E4" w:rsidR="006642F0" w:rsidRDefault="006642F0" w:rsidP="006642F0">
            <w:pPr>
              <w:pStyle w:val="PSI-Normal"/>
              <w:numPr>
                <w:ilvl w:val="0"/>
                <w:numId w:val="23"/>
              </w:numPr>
              <w:rPr>
                <w:lang w:eastAsia="es-AR"/>
              </w:rPr>
            </w:pPr>
            <w:r>
              <w:rPr>
                <w:lang w:eastAsia="es-AR"/>
              </w:rPr>
              <w:lastRenderedPageBreak/>
              <w:t xml:space="preserve">La </w:t>
            </w:r>
            <w:r w:rsidRPr="00197106">
              <w:rPr>
                <w:u w:val="single"/>
                <w:lang w:eastAsia="es-AR"/>
              </w:rPr>
              <w:t>InterfazUsuario</w:t>
            </w:r>
            <w:r>
              <w:rPr>
                <w:lang w:eastAsia="es-AR"/>
              </w:rPr>
              <w:t xml:space="preserve"> redirige al actor a la página /proyecto/editar/:id con la id del proyecto seleccionado. </w:t>
            </w:r>
          </w:p>
          <w:p w14:paraId="60693DBD" w14:textId="659075F7" w:rsidR="006642F0" w:rsidRDefault="006642F0" w:rsidP="006642F0">
            <w:pPr>
              <w:pStyle w:val="PSI-Normal"/>
              <w:numPr>
                <w:ilvl w:val="0"/>
                <w:numId w:val="23"/>
              </w:numPr>
              <w:rPr>
                <w:lang w:eastAsia="es-AR"/>
              </w:rPr>
            </w:pPr>
            <w:r>
              <w:rPr>
                <w:lang w:eastAsia="es-AR"/>
              </w:rPr>
              <w:t>El actor modifica los datos del usuario seleccionado (</w:t>
            </w:r>
            <w:r w:rsidRPr="006642F0">
              <w:rPr>
                <w:lang w:eastAsia="es-AR"/>
              </w:rPr>
              <w:t xml:space="preserve">nombre, </w:t>
            </w:r>
            <w:proofErr w:type="spellStart"/>
            <w:r w:rsidRPr="006642F0">
              <w:rPr>
                <w:lang w:eastAsia="es-AR"/>
              </w:rPr>
              <w:t>descripcion</w:t>
            </w:r>
            <w:proofErr w:type="spellEnd"/>
            <w:r w:rsidRPr="006642F0">
              <w:rPr>
                <w:lang w:eastAsia="es-AR"/>
              </w:rPr>
              <w:t xml:space="preserve">, estado, participantes, iteraciones, </w:t>
            </w:r>
            <w:proofErr w:type="spellStart"/>
            <w:r w:rsidRPr="006642F0">
              <w:rPr>
                <w:lang w:eastAsia="es-AR"/>
              </w:rPr>
              <w:t>categorias</w:t>
            </w:r>
            <w:proofErr w:type="spellEnd"/>
            <w:r>
              <w:rPr>
                <w:lang w:eastAsia="es-AR"/>
              </w:rPr>
              <w:t xml:space="preserve">) en el formulario de la página y selecciona confirmar. Si selecciona cancelar, la </w:t>
            </w:r>
            <w:r w:rsidRPr="00197106">
              <w:rPr>
                <w:u w:val="single"/>
                <w:lang w:eastAsia="es-AR"/>
              </w:rPr>
              <w:t>InterfazUsuario</w:t>
            </w:r>
            <w:r>
              <w:rPr>
                <w:lang w:eastAsia="es-AR"/>
              </w:rPr>
              <w:t xml:space="preserve"> redirige al actor a /</w:t>
            </w:r>
            <w:r w:rsidR="002A77DF">
              <w:rPr>
                <w:lang w:eastAsia="es-AR"/>
              </w:rPr>
              <w:t>proyectos</w:t>
            </w:r>
            <w:r>
              <w:rPr>
                <w:lang w:eastAsia="es-AR"/>
              </w:rPr>
              <w:t>.</w:t>
            </w:r>
          </w:p>
          <w:p w14:paraId="7D0BE28B" w14:textId="3318F187" w:rsidR="000E0178" w:rsidRPr="00CB2DA6" w:rsidRDefault="006642F0" w:rsidP="006642F0">
            <w:pPr>
              <w:pStyle w:val="PSI-Normal"/>
              <w:numPr>
                <w:ilvl w:val="0"/>
                <w:numId w:val="23"/>
              </w:numPr>
              <w:rPr>
                <w:lang w:eastAsia="es-AR"/>
              </w:rPr>
            </w:pPr>
            <w:r>
              <w:rPr>
                <w:lang w:eastAsia="es-AR"/>
              </w:rPr>
              <w:t xml:space="preserve">La </w:t>
            </w:r>
            <w:r w:rsidRPr="00197106">
              <w:rPr>
                <w:u w:val="single"/>
                <w:lang w:eastAsia="es-AR"/>
              </w:rPr>
              <w:t>InterfazUsuario</w:t>
            </w:r>
            <w:r>
              <w:rPr>
                <w:lang w:eastAsia="es-AR"/>
              </w:rPr>
              <w:t xml:space="preserve"> solicita </w:t>
            </w:r>
            <w:proofErr w:type="spellStart"/>
            <w:proofErr w:type="gramStart"/>
            <w:r w:rsidRPr="00197106">
              <w:rPr>
                <w:i/>
                <w:iCs/>
                <w:lang w:eastAsia="es-AR"/>
              </w:rPr>
              <w:t>editar</w:t>
            </w:r>
            <w:r w:rsidR="00AB390F">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w:t>
            </w:r>
            <w:proofErr w:type="spellStart"/>
            <w:r w:rsidR="003A5BB7" w:rsidRPr="000E0178">
              <w:rPr>
                <w:u w:val="single"/>
                <w:lang w:eastAsia="es-AR"/>
              </w:rPr>
              <w:t>Gestor</w:t>
            </w:r>
            <w:r w:rsidR="003A5BB7">
              <w:rPr>
                <w:u w:val="single"/>
                <w:lang w:eastAsia="es-AR"/>
              </w:rPr>
              <w:t>Proyecto</w:t>
            </w:r>
            <w:proofErr w:type="spellEnd"/>
            <w:r>
              <w:rPr>
                <w:lang w:eastAsia="es-AR"/>
              </w:rPr>
              <w:t xml:space="preserve">. El </w:t>
            </w:r>
            <w:proofErr w:type="spellStart"/>
            <w:r w:rsidR="003A5BB7" w:rsidRPr="000E0178">
              <w:rPr>
                <w:u w:val="single"/>
                <w:lang w:eastAsia="es-AR"/>
              </w:rPr>
              <w:t>Gestor</w:t>
            </w:r>
            <w:r w:rsidR="003A5BB7">
              <w:rPr>
                <w:u w:val="single"/>
                <w:lang w:eastAsia="es-AR"/>
              </w:rPr>
              <w:t>Proyecto</w:t>
            </w:r>
            <w:proofErr w:type="spellEnd"/>
            <w:r w:rsidR="003A5BB7">
              <w:rPr>
                <w:lang w:eastAsia="es-AR"/>
              </w:rPr>
              <w:t xml:space="preserve"> </w:t>
            </w:r>
            <w:r>
              <w:rPr>
                <w:lang w:eastAsia="es-AR"/>
              </w:rPr>
              <w:t xml:space="preserve">comprueba los datos y </w:t>
            </w:r>
            <w:r w:rsidR="005536DA">
              <w:rPr>
                <w:lang w:eastAsia="es-AR"/>
              </w:rPr>
              <w:t>envía</w:t>
            </w:r>
            <w:r>
              <w:rPr>
                <w:lang w:eastAsia="es-AR"/>
              </w:rPr>
              <w:t xml:space="preserve"> el evento </w:t>
            </w:r>
            <w:proofErr w:type="spellStart"/>
            <w:proofErr w:type="gramStart"/>
            <w:r w:rsidR="003A5BB7" w:rsidRPr="00197106">
              <w:rPr>
                <w:i/>
                <w:iCs/>
                <w:lang w:eastAsia="es-AR"/>
              </w:rPr>
              <w:t>editar</w:t>
            </w:r>
            <w:r w:rsidR="003A5BB7">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w:t>
            </w:r>
            <w:r w:rsidR="003A5BB7">
              <w:rPr>
                <w:u w:val="single"/>
                <w:lang w:eastAsia="es-AR"/>
              </w:rPr>
              <w:t>Proyecto</w:t>
            </w:r>
            <w:r>
              <w:rPr>
                <w:lang w:eastAsia="es-AR"/>
              </w:rPr>
              <w:t xml:space="preserve">. </w:t>
            </w:r>
            <w:r w:rsidR="003A5BB7">
              <w:rPr>
                <w:u w:val="single"/>
                <w:lang w:eastAsia="es-AR"/>
              </w:rPr>
              <w:t>Proyecto</w:t>
            </w:r>
            <w:r>
              <w:rPr>
                <w:lang w:eastAsia="es-AR"/>
              </w:rPr>
              <w:t xml:space="preserve"> solicita </w:t>
            </w:r>
            <w:proofErr w:type="spellStart"/>
            <w:proofErr w:type="gramStart"/>
            <w:r w:rsidR="003A5BB7" w:rsidRPr="00197106">
              <w:rPr>
                <w:i/>
                <w:iCs/>
                <w:lang w:eastAsia="es-AR"/>
              </w:rPr>
              <w:t>editar</w:t>
            </w:r>
            <w:r w:rsidR="003A5BB7">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la </w:t>
            </w:r>
            <w:r w:rsidRPr="00197106">
              <w:rPr>
                <w:u w:val="single"/>
                <w:lang w:eastAsia="es-AR"/>
              </w:rPr>
              <w:t>BDD</w:t>
            </w:r>
            <w:r>
              <w:rPr>
                <w:lang w:eastAsia="es-AR"/>
              </w:rPr>
              <w:t xml:space="preserve">. La </w:t>
            </w:r>
            <w:r w:rsidRPr="00197106">
              <w:rPr>
                <w:u w:val="single"/>
                <w:lang w:eastAsia="es-AR"/>
              </w:rPr>
              <w:t>BDD</w:t>
            </w:r>
            <w:r>
              <w:rPr>
                <w:lang w:eastAsia="es-AR"/>
              </w:rPr>
              <w:t xml:space="preserve"> modifica el usuario. La </w:t>
            </w:r>
            <w:r w:rsidRPr="00C30342">
              <w:rPr>
                <w:u w:val="single"/>
                <w:lang w:eastAsia="es-AR"/>
              </w:rPr>
              <w:t>BDD</w:t>
            </w:r>
            <w:r>
              <w:rPr>
                <w:lang w:eastAsia="es-AR"/>
              </w:rPr>
              <w:t xml:space="preserve"> retorna la respuesta al </w:t>
            </w:r>
            <w:r w:rsidR="003A5BB7">
              <w:rPr>
                <w:u w:val="single"/>
                <w:lang w:eastAsia="es-AR"/>
              </w:rPr>
              <w:t>Proyecto</w:t>
            </w:r>
            <w:r>
              <w:rPr>
                <w:lang w:eastAsia="es-AR"/>
              </w:rPr>
              <w:t xml:space="preserve">, el </w:t>
            </w:r>
            <w:r w:rsidR="003A5BB7">
              <w:rPr>
                <w:u w:val="single"/>
                <w:lang w:eastAsia="es-AR"/>
              </w:rPr>
              <w:t>Proyecto</w:t>
            </w:r>
            <w:r w:rsidR="003A5BB7">
              <w:rPr>
                <w:lang w:eastAsia="es-AR"/>
              </w:rPr>
              <w:t xml:space="preserve"> </w:t>
            </w:r>
            <w:r>
              <w:rPr>
                <w:lang w:eastAsia="es-AR"/>
              </w:rPr>
              <w:t xml:space="preserve">retorna la respuesta al </w:t>
            </w:r>
            <w:proofErr w:type="spellStart"/>
            <w:r w:rsidR="003A5BB7" w:rsidRPr="000E0178">
              <w:rPr>
                <w:u w:val="single"/>
                <w:lang w:eastAsia="es-AR"/>
              </w:rPr>
              <w:t>Gestor</w:t>
            </w:r>
            <w:r w:rsidR="003A5BB7">
              <w:rPr>
                <w:u w:val="single"/>
                <w:lang w:eastAsia="es-AR"/>
              </w:rPr>
              <w:t>Proyecto</w:t>
            </w:r>
            <w:proofErr w:type="spellEnd"/>
            <w:r>
              <w:rPr>
                <w:lang w:eastAsia="es-AR"/>
              </w:rPr>
              <w:t xml:space="preserve">, el </w:t>
            </w:r>
            <w:proofErr w:type="spellStart"/>
            <w:r w:rsidR="003A5BB7" w:rsidRPr="000E0178">
              <w:rPr>
                <w:u w:val="single"/>
                <w:lang w:eastAsia="es-AR"/>
              </w:rPr>
              <w:t>Gestor</w:t>
            </w:r>
            <w:r w:rsidR="003A5BB7">
              <w:rPr>
                <w:u w:val="single"/>
                <w:lang w:eastAsia="es-AR"/>
              </w:rPr>
              <w:t>Proyecto</w:t>
            </w:r>
            <w:proofErr w:type="spellEnd"/>
            <w:r w:rsidR="003A5BB7">
              <w:rPr>
                <w:lang w:eastAsia="es-AR"/>
              </w:rPr>
              <w:t xml:space="preserve"> </w:t>
            </w:r>
            <w:r>
              <w:rPr>
                <w:lang w:eastAsia="es-AR"/>
              </w:rPr>
              <w:t xml:space="preserve">retorna a la </w:t>
            </w:r>
            <w:r w:rsidRPr="00C30342">
              <w:rPr>
                <w:u w:val="single"/>
                <w:lang w:eastAsia="es-AR"/>
              </w:rPr>
              <w:t>InterfazUsuario</w:t>
            </w:r>
            <w:r>
              <w:rPr>
                <w:lang w:eastAsia="es-AR"/>
              </w:rPr>
              <w:t xml:space="preserve">, La </w:t>
            </w:r>
            <w:r w:rsidRPr="00197106">
              <w:rPr>
                <w:u w:val="single"/>
                <w:lang w:eastAsia="es-AR"/>
              </w:rPr>
              <w:t>InterfazUsuario</w:t>
            </w:r>
            <w:r>
              <w:rPr>
                <w:lang w:eastAsia="es-AR"/>
              </w:rPr>
              <w:t xml:space="preserve"> redirige al actor a /usuarios.</w:t>
            </w:r>
          </w:p>
        </w:tc>
      </w:tr>
    </w:tbl>
    <w:p w14:paraId="2920A3C7" w14:textId="77777777" w:rsidR="00233CCD" w:rsidRDefault="00233CCD" w:rsidP="00E9200B"/>
    <w:p w14:paraId="1D5013A6" w14:textId="77777777" w:rsidR="00AB1800" w:rsidRDefault="00AB1800" w:rsidP="00AB1800">
      <w:pPr>
        <w:pStyle w:val="PSI-Ttulo3"/>
      </w:pPr>
      <w:bookmarkStart w:id="17" w:name="_Toc181722973"/>
      <w:r>
        <w:t>Diagrama de paquetes</w:t>
      </w:r>
      <w:bookmarkEnd w:id="17"/>
    </w:p>
    <w:p w14:paraId="777810F5" w14:textId="77777777" w:rsidR="00A2159E" w:rsidRDefault="00A2159E" w:rsidP="00A2159E">
      <w:pPr>
        <w:ind w:left="0" w:firstLine="0"/>
      </w:pPr>
      <w:r>
        <w:t>Los objetos que fueron identificados en este caso de uso fueron:</w:t>
      </w:r>
    </w:p>
    <w:p w14:paraId="542F75D2" w14:textId="5A26CB1A" w:rsidR="00A2159E" w:rsidRDefault="00A2159E" w:rsidP="00A2159E">
      <w:pPr>
        <w:pStyle w:val="Prrafodelista"/>
        <w:numPr>
          <w:ilvl w:val="0"/>
          <w:numId w:val="17"/>
        </w:numPr>
      </w:pPr>
      <w:proofErr w:type="spellStart"/>
      <w:r>
        <w:t>GestorProyecto</w:t>
      </w:r>
      <w:proofErr w:type="spellEnd"/>
      <w:r>
        <w:t xml:space="preserve">. </w:t>
      </w:r>
    </w:p>
    <w:p w14:paraId="3BC7EC01" w14:textId="55ECCD27" w:rsidR="00A2159E" w:rsidRDefault="00A2159E" w:rsidP="00A2159E">
      <w:pPr>
        <w:pStyle w:val="Prrafodelista"/>
        <w:numPr>
          <w:ilvl w:val="1"/>
          <w:numId w:val="17"/>
        </w:numPr>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r w:rsidR="0099110E">
        <w:t>iteración</w:t>
      </w:r>
      <w:r w:rsidR="00817E2D">
        <w:t xml:space="preserve"> por id, eliminar </w:t>
      </w:r>
      <w:r w:rsidR="0099110E">
        <w:t>iteración</w:t>
      </w:r>
      <w:r w:rsidR="00817E2D">
        <w:t xml:space="preserve"> por id, añadir </w:t>
      </w:r>
      <w:r w:rsidR="0099110E">
        <w:t>iteración</w:t>
      </w:r>
      <w:r w:rsidR="00CB2FA2">
        <w:t>.</w:t>
      </w:r>
      <w:r>
        <w:t xml:space="preserve"> </w:t>
      </w:r>
    </w:p>
    <w:p w14:paraId="7FB5BFB8" w14:textId="73396C87" w:rsidR="00A2159E" w:rsidRDefault="00A2159E" w:rsidP="00A2159E">
      <w:pPr>
        <w:pStyle w:val="Prrafodelista"/>
        <w:numPr>
          <w:ilvl w:val="1"/>
          <w:numId w:val="17"/>
        </w:numPr>
      </w:pPr>
      <w:r>
        <w:t>Comentario:</w:t>
      </w:r>
      <w:r w:rsidR="00A202F9">
        <w:t xml:space="preserve"> Cada método deberá comprobar que no se pase ningún campo </w:t>
      </w:r>
      <w:r w:rsidR="0099110E">
        <w:t>vacío</w:t>
      </w:r>
      <w:r w:rsidR="00A202F9">
        <w:t xml:space="preserve">, ni ninguna inyección </w:t>
      </w:r>
      <w:proofErr w:type="spellStart"/>
      <w:r w:rsidR="00A202F9">
        <w:t>sql</w:t>
      </w:r>
      <w:proofErr w:type="spellEnd"/>
      <w:r w:rsidR="00A202F9">
        <w:t>.</w:t>
      </w:r>
    </w:p>
    <w:p w14:paraId="7A89027B" w14:textId="6F0E972E" w:rsidR="00A2159E" w:rsidRDefault="005F3B9E" w:rsidP="00A2159E">
      <w:pPr>
        <w:pStyle w:val="Prrafodelista"/>
        <w:numPr>
          <w:ilvl w:val="0"/>
          <w:numId w:val="17"/>
        </w:numPr>
      </w:pPr>
      <w:r>
        <w:t>Proyecto</w:t>
      </w:r>
      <w:r w:rsidR="00A2159E">
        <w:t xml:space="preserve">. </w:t>
      </w:r>
    </w:p>
    <w:p w14:paraId="753126A3" w14:textId="4A75B50B" w:rsidR="00A2159E" w:rsidRDefault="00A2159E" w:rsidP="00A2159E">
      <w:pPr>
        <w:pStyle w:val="Prrafodelista"/>
        <w:numPr>
          <w:ilvl w:val="1"/>
          <w:numId w:val="17"/>
        </w:numPr>
      </w:pPr>
      <w:r>
        <w:t xml:space="preserve">Tendrá los atributos de nombre, </w:t>
      </w:r>
      <w:r w:rsidR="0099110E">
        <w:t>descripción</w:t>
      </w:r>
      <w:r w:rsidR="00CB2FA2">
        <w:t xml:space="preserve">, estado, </w:t>
      </w:r>
      <w:r w:rsidR="0099110E">
        <w:t>fecha inicio</w:t>
      </w:r>
      <w:r w:rsidR="00CB2FA2">
        <w:t xml:space="preserve">, </w:t>
      </w:r>
      <w:r w:rsidR="0099110E">
        <w:t>fecha fin</w:t>
      </w:r>
      <w:r w:rsidR="00CB2FA2">
        <w:t>, iteraciones, participantes y</w:t>
      </w:r>
      <w:r>
        <w:t xml:space="preserve"> conexión.</w:t>
      </w:r>
    </w:p>
    <w:p w14:paraId="79A42217" w14:textId="57D1CAE0" w:rsidR="00A2159E" w:rsidRDefault="00A2159E" w:rsidP="00A2159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5086A61F" w:rsidR="00A2159E" w:rsidRDefault="0099110E" w:rsidP="00A2159E">
      <w:pPr>
        <w:pStyle w:val="Prrafodelista"/>
        <w:numPr>
          <w:ilvl w:val="0"/>
          <w:numId w:val="17"/>
        </w:numPr>
      </w:pPr>
      <w:proofErr w:type="spellStart"/>
      <w:r>
        <w:t>Iteracion</w:t>
      </w:r>
      <w:proofErr w:type="spellEnd"/>
      <w:r w:rsidR="00A2159E">
        <w:t>.</w:t>
      </w:r>
    </w:p>
    <w:p w14:paraId="6A8543C9" w14:textId="5B577F60" w:rsidR="00A2159E" w:rsidRDefault="00A2159E" w:rsidP="00A2159E">
      <w:pPr>
        <w:pStyle w:val="Prrafodelista"/>
        <w:numPr>
          <w:ilvl w:val="1"/>
          <w:numId w:val="17"/>
        </w:numPr>
      </w:pPr>
      <w:r>
        <w:t xml:space="preserve">Tendrá </w:t>
      </w:r>
      <w:r w:rsidR="00E27CA0">
        <w:t>los</w:t>
      </w:r>
      <w:r>
        <w:t xml:space="preserve"> atributo</w:t>
      </w:r>
      <w:r w:rsidR="00E27CA0">
        <w:t>s</w:t>
      </w:r>
      <w:r>
        <w:t xml:space="preserve"> </w:t>
      </w:r>
      <w:r w:rsidR="0099110E">
        <w:t>fecha inicio</w:t>
      </w:r>
      <w:r>
        <w:t xml:space="preserve">, </w:t>
      </w:r>
      <w:r w:rsidR="0099110E">
        <w:t>fecha fin</w:t>
      </w:r>
      <w:r w:rsidR="005C471B">
        <w:t xml:space="preserve"> y conexión</w:t>
      </w:r>
      <w:r>
        <w:t>.</w:t>
      </w:r>
    </w:p>
    <w:p w14:paraId="158661EB" w14:textId="6FA4E6B7" w:rsidR="00A2159E" w:rsidRDefault="00A2159E" w:rsidP="00A2159E">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w:t>
      </w:r>
      <w:r w:rsidR="005C471B">
        <w:t xml:space="preserve">obtener iteraciones por id de proyecto, actualizar </w:t>
      </w:r>
      <w:r w:rsidR="0099110E">
        <w:t>iteración</w:t>
      </w:r>
      <w:r w:rsidR="005C471B">
        <w:t xml:space="preserve"> por id, eliminar </w:t>
      </w:r>
      <w:r w:rsidR="0099110E">
        <w:t>iteración</w:t>
      </w:r>
      <w:r w:rsidR="005C471B">
        <w:t xml:space="preserve"> por id, añadir </w:t>
      </w:r>
      <w:r w:rsidR="0099110E">
        <w:t>iteración</w:t>
      </w:r>
      <w:r w:rsidR="005C471B">
        <w:t>.</w:t>
      </w:r>
    </w:p>
    <w:p w14:paraId="72F351FF" w14:textId="3BE00F8F" w:rsidR="00BE3A1B" w:rsidRDefault="00BE3A1B" w:rsidP="00BE3A1B">
      <w:r>
        <w:lastRenderedPageBreak/>
        <w:t>Estas clases están vinculadas al subsistema de Proyectos.</w:t>
      </w:r>
    </w:p>
    <w:p w14:paraId="16AC5C43" w14:textId="2D68A41B" w:rsidR="00A2159E" w:rsidRDefault="005F3B9E" w:rsidP="00A202F9">
      <w:pPr>
        <w:pStyle w:val="Prrafodelista"/>
        <w:numPr>
          <w:ilvl w:val="0"/>
          <w:numId w:val="17"/>
        </w:numPr>
      </w:pPr>
      <w:r>
        <w:t>GestorUsuario</w:t>
      </w:r>
      <w:r w:rsidR="00A2159E">
        <w:t>.</w:t>
      </w:r>
    </w:p>
    <w:p w14:paraId="6D5C2BC3" w14:textId="45505BD8" w:rsidR="00A2159E" w:rsidRDefault="00A2159E" w:rsidP="00A2159E">
      <w:pPr>
        <w:pStyle w:val="Prrafodelista"/>
        <w:numPr>
          <w:ilvl w:val="1"/>
          <w:numId w:val="17"/>
        </w:numPr>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pPr>
      <w:r>
        <w:t>Usuario</w:t>
      </w:r>
    </w:p>
    <w:p w14:paraId="55559A92" w14:textId="77777777" w:rsidR="00E27CA0" w:rsidRDefault="00E27CA0" w:rsidP="00CB2FA2">
      <w:pPr>
        <w:pStyle w:val="Prrafodelista"/>
        <w:numPr>
          <w:ilvl w:val="1"/>
          <w:numId w:val="17"/>
        </w:numPr>
      </w:pPr>
      <w:r>
        <w:t>Tendrá los atributos nombre, correo y conexión.</w:t>
      </w:r>
    </w:p>
    <w:p w14:paraId="005D7AAD" w14:textId="42AC3B87" w:rsidR="00CB2FA2" w:rsidRDefault="00E27CA0" w:rsidP="00CB2FA2">
      <w:pPr>
        <w:pStyle w:val="Prrafodelista"/>
        <w:numPr>
          <w:ilvl w:val="1"/>
          <w:numId w:val="17"/>
        </w:numPr>
      </w:pPr>
      <w:r>
        <w:t xml:space="preserve">Tendrá los métodos: Constructor, obtener todos los usuarios. </w:t>
      </w:r>
    </w:p>
    <w:p w14:paraId="71C608B4" w14:textId="1915D76B" w:rsidR="00BE3A1B" w:rsidRDefault="00BE3A1B" w:rsidP="00BE3A1B">
      <w:r>
        <w:t>Estas clases están vinculadas al subsistema de U</w:t>
      </w:r>
      <w:r w:rsidR="0099110E">
        <w:t>ARGf</w:t>
      </w:r>
      <w:r>
        <w:t>low</w:t>
      </w:r>
      <w:r w:rsidR="00B13AF4">
        <w:t>.</w:t>
      </w:r>
    </w:p>
    <w:p w14:paraId="59E263D4" w14:textId="77777777" w:rsidR="00AB1800" w:rsidRDefault="00AB1800" w:rsidP="00AB1800">
      <w:pPr>
        <w:pStyle w:val="PSI-Ttulo3"/>
      </w:pPr>
      <w:bookmarkStart w:id="18" w:name="_Toc181722974"/>
      <w:r>
        <w:lastRenderedPageBreak/>
        <w:t>Diagrama de Interacción</w:t>
      </w:r>
      <w:bookmarkEnd w:id="18"/>
      <w:r>
        <w:t xml:space="preserve"> </w:t>
      </w:r>
    </w:p>
    <w:p w14:paraId="5D1C9E3F" w14:textId="5400972A" w:rsidR="00AB1800" w:rsidRDefault="005F3363" w:rsidP="00AA083F">
      <w:pPr>
        <w:pStyle w:val="PSI-Comentario"/>
        <w:jc w:val="center"/>
      </w:pPr>
      <w:r>
        <w:rPr>
          <w:noProof/>
          <w:lang w:eastAsia="es-AR"/>
        </w:rPr>
        <w:drawing>
          <wp:inline distT="0" distB="0" distL="0" distR="0" wp14:anchorId="35B4080A" wp14:editId="4428FD64">
            <wp:extent cx="5046111" cy="8229600"/>
            <wp:effectExtent l="0" t="0" r="254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8603" cy="8233664"/>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9" w:name="_Toc181722975"/>
      <w:r>
        <w:lastRenderedPageBreak/>
        <w:t>Caso de Uso 4: Añadir riesgo a la lista</w:t>
      </w:r>
      <w:bookmarkEnd w:id="19"/>
    </w:p>
    <w:p w14:paraId="12ACD7F9" w14:textId="77777777" w:rsidR="00233CCD" w:rsidRDefault="00233CCD" w:rsidP="00233CCD">
      <w:pPr>
        <w:pStyle w:val="Ttulo3"/>
      </w:pPr>
      <w:bookmarkStart w:id="20" w:name="_Toc181722976"/>
      <w:r>
        <w:t>Especificación de caso de uso de diseño</w:t>
      </w:r>
      <w:bookmarkEnd w:id="2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F7980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15AF6BC" w14:textId="6A0881E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4</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59B853F3" w14:textId="7C039934" w:rsidR="00233CCD" w:rsidRPr="00233CCD" w:rsidRDefault="00D67E9B"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riesgo a la lista</w:t>
            </w:r>
          </w:p>
        </w:tc>
      </w:tr>
      <w:tr w:rsidR="00233CCD" w:rsidRPr="00233CCD" w14:paraId="56526C9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3CAAF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977DC7D" w14:textId="1EA0730D" w:rsidR="00233CCD" w:rsidRPr="00233CCD" w:rsidRDefault="005536DA" w:rsidP="005536DA">
            <w:pPr>
              <w:pStyle w:val="PSI-Normal"/>
              <w:rPr>
                <w:lang w:eastAsia="es-AR"/>
              </w:rPr>
            </w:pPr>
            <w:r>
              <w:rPr>
                <w:lang w:eastAsia="es-AR"/>
              </w:rPr>
              <w:t>Líder de proyecto y Desarrollador</w:t>
            </w:r>
          </w:p>
        </w:tc>
      </w:tr>
      <w:tr w:rsidR="00233CCD" w:rsidRPr="00233CCD" w14:paraId="743D49E2"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31BE99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DE1E4D" w14:textId="080A48BD" w:rsidR="00233CCD" w:rsidRPr="00233CCD" w:rsidRDefault="005536DA" w:rsidP="000270B7">
            <w:pPr>
              <w:spacing w:before="0" w:line="240" w:lineRule="auto"/>
              <w:ind w:left="0" w:firstLine="0"/>
              <w:rPr>
                <w:rFonts w:ascii="Calibri" w:eastAsia="Times New Roman" w:hAnsi="Calibri" w:cs="Calibri"/>
                <w:color w:val="0070C0"/>
                <w:sz w:val="20"/>
                <w:szCs w:val="20"/>
                <w:lang w:val="es-AR" w:eastAsia="es-AR"/>
              </w:rPr>
            </w:pPr>
            <w:r>
              <w:rPr>
                <w:lang w:eastAsia="es-AR"/>
              </w:rPr>
              <w:t xml:space="preserve">El usuario inicio sesión en el sistema. El usuario </w:t>
            </w:r>
            <w:r w:rsidR="00640B73">
              <w:rPr>
                <w:lang w:eastAsia="es-AR"/>
              </w:rPr>
              <w:t>está</w:t>
            </w:r>
            <w:r>
              <w:rPr>
                <w:lang w:eastAsia="es-AR"/>
              </w:rPr>
              <w:t xml:space="preserve"> vinculado a un proyecto</w:t>
            </w:r>
          </w:p>
        </w:tc>
      </w:tr>
      <w:tr w:rsidR="00233CCD" w:rsidRPr="00233CCD" w14:paraId="16C95CD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E48621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E87B26" w14:textId="4CB0765E" w:rsidR="00233CCD" w:rsidRPr="00233CCD" w:rsidRDefault="005536DA" w:rsidP="005536DA">
            <w:pPr>
              <w:pStyle w:val="PSI-Normal"/>
              <w:rPr>
                <w:lang w:eastAsia="es-AR"/>
              </w:rPr>
            </w:pPr>
            <w:r>
              <w:rPr>
                <w:lang w:eastAsia="es-AR"/>
              </w:rPr>
              <w:t>El usuario ingresa al proyecto y selecciona añadir riesgo.</w:t>
            </w:r>
          </w:p>
        </w:tc>
      </w:tr>
      <w:tr w:rsidR="00233CCD" w:rsidRPr="00233CCD" w14:paraId="1ED532AB"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45FA62A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1A70791"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FDA254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33C41F2"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405992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5D1F8AA" w14:textId="31196AE2"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333D56EB" w14:textId="62F0FD26" w:rsidR="00233CCD" w:rsidRPr="00233CCD" w:rsidRDefault="00744304" w:rsidP="009D60AB">
            <w:pPr>
              <w:pStyle w:val="PSI-Normal"/>
              <w:rPr>
                <w:lang w:eastAsia="es-AR"/>
              </w:rPr>
            </w:pPr>
            <w:r>
              <w:rPr>
                <w:lang w:eastAsia="es-AR"/>
              </w:rPr>
              <w:t>El actor selecciona “Añadir riesgo”.</w:t>
            </w:r>
          </w:p>
        </w:tc>
      </w:tr>
      <w:tr w:rsidR="00233CCD" w:rsidRPr="00233CCD" w14:paraId="54FACB78"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BAD32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F4465A1" w14:textId="37263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1DFB83C4" w14:textId="4F381702" w:rsidR="00233CCD" w:rsidRPr="00233CCD" w:rsidRDefault="00744304"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redirige al actor a la página /proyecto</w:t>
            </w:r>
            <w:proofErr w:type="gramStart"/>
            <w:r w:rsidR="009D60AB">
              <w:rPr>
                <w:lang w:eastAsia="es-AR"/>
              </w:rPr>
              <w:t>/:nombre</w:t>
            </w:r>
            <w:proofErr w:type="gramEnd"/>
            <w:r>
              <w:rPr>
                <w:lang w:eastAsia="es-AR"/>
              </w:rPr>
              <w:t>/riesgo/crear</w:t>
            </w:r>
            <w:r w:rsidR="009D60AB">
              <w:rPr>
                <w:lang w:eastAsia="es-AR"/>
              </w:rPr>
              <w:t>/</w:t>
            </w:r>
            <w:r>
              <w:rPr>
                <w:lang w:eastAsia="es-AR"/>
              </w:rPr>
              <w:t>.</w:t>
            </w:r>
          </w:p>
        </w:tc>
      </w:tr>
      <w:tr w:rsidR="00233CCD" w:rsidRPr="00233CCD" w14:paraId="6559432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45CAF8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C7C92E" w14:textId="50392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57DC773" w14:textId="78E171B2" w:rsidR="00233CCD" w:rsidRPr="00233CCD" w:rsidRDefault="00744304" w:rsidP="009D60AB">
            <w:pPr>
              <w:pStyle w:val="PSI-Normal"/>
              <w:ind w:left="0" w:firstLine="0"/>
              <w:rPr>
                <w:lang w:eastAsia="es-AR"/>
              </w:rPr>
            </w:pPr>
            <w:r>
              <w:rPr>
                <w:lang w:eastAsia="es-AR"/>
              </w:rPr>
              <w:t xml:space="preserve">El actor ingresa los datos del riesgo (descripción, responsable, categoría) en el formulario de la página. El actor selecciona confirmar. Si selecciona cancelar, la </w:t>
            </w:r>
            <w:r w:rsidRPr="009D60AB">
              <w:rPr>
                <w:u w:val="single"/>
                <w:lang w:eastAsia="es-AR"/>
              </w:rPr>
              <w:t>InterfazUsuario</w:t>
            </w:r>
            <w:r>
              <w:rPr>
                <w:lang w:eastAsia="es-AR"/>
              </w:rPr>
              <w:t xml:space="preserve"> redirige al actor a la página /proyecto</w:t>
            </w:r>
            <w:proofErr w:type="gramStart"/>
            <w:r w:rsidR="009D60AB">
              <w:rPr>
                <w:lang w:eastAsia="es-AR"/>
              </w:rPr>
              <w:t>/:nombre</w:t>
            </w:r>
            <w:proofErr w:type="gramEnd"/>
            <w:r>
              <w:rPr>
                <w:lang w:eastAsia="es-AR"/>
              </w:rPr>
              <w:t>/riesgo.</w:t>
            </w:r>
          </w:p>
        </w:tc>
      </w:tr>
      <w:tr w:rsidR="00233CCD" w:rsidRPr="00233CCD" w14:paraId="5A0121A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C72B1E6"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71F7FE6" w14:textId="3BBA6329"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1E7A6F00" w14:textId="01800FF9" w:rsidR="00233CCD" w:rsidRPr="00233CCD" w:rsidRDefault="001F0E22"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solicita </w:t>
            </w:r>
            <w:proofErr w:type="spellStart"/>
            <w:r w:rsidRPr="001F0E22">
              <w:rPr>
                <w:i/>
                <w:iCs/>
                <w:lang w:eastAsia="es-AR"/>
              </w:rPr>
              <w:t>crearRiesgo</w:t>
            </w:r>
            <w:proofErr w:type="spellEnd"/>
            <w:r w:rsidRPr="001F0E22">
              <w:rPr>
                <w:i/>
                <w:iCs/>
                <w:lang w:eastAsia="es-AR"/>
              </w:rPr>
              <w:t xml:space="preserve">(datos) </w:t>
            </w:r>
            <w:r>
              <w:rPr>
                <w:lang w:eastAsia="es-AR"/>
              </w:rPr>
              <w:t xml:space="preserve">a </w:t>
            </w:r>
            <w:proofErr w:type="spellStart"/>
            <w:r w:rsidRPr="001F0E22">
              <w:rPr>
                <w:u w:val="single"/>
                <w:lang w:eastAsia="es-AR"/>
              </w:rPr>
              <w:t>GestorRiesgo</w:t>
            </w:r>
            <w:proofErr w:type="spellEnd"/>
            <w:r>
              <w:rPr>
                <w:lang w:eastAsia="es-AR"/>
              </w:rPr>
              <w:t xml:space="preserve">. El </w:t>
            </w:r>
            <w:proofErr w:type="spellStart"/>
            <w:r w:rsidRPr="001F0E22">
              <w:rPr>
                <w:u w:val="single"/>
                <w:lang w:eastAsia="es-AR"/>
              </w:rPr>
              <w:t>GestorRiesgo</w:t>
            </w:r>
            <w:proofErr w:type="spellEnd"/>
            <w:r>
              <w:rPr>
                <w:lang w:eastAsia="es-AR"/>
              </w:rPr>
              <w:t xml:space="preserve"> </w:t>
            </w:r>
            <w:proofErr w:type="spellStart"/>
            <w:r>
              <w:rPr>
                <w:lang w:eastAsia="es-AR"/>
              </w:rPr>
              <w:t>envia</w:t>
            </w:r>
            <w:proofErr w:type="spellEnd"/>
            <w:r>
              <w:rPr>
                <w:lang w:eastAsia="es-AR"/>
              </w:rPr>
              <w:t xml:space="preserve"> el evento </w:t>
            </w:r>
            <w:proofErr w:type="spellStart"/>
            <w:r w:rsidRPr="001F0E22">
              <w:rPr>
                <w:i/>
                <w:iCs/>
                <w:lang w:eastAsia="es-AR"/>
              </w:rPr>
              <w:t>crearRiesgo</w:t>
            </w:r>
            <w:proofErr w:type="spellEnd"/>
            <w:r w:rsidRPr="001F0E22">
              <w:rPr>
                <w:i/>
                <w:iCs/>
                <w:lang w:eastAsia="es-AR"/>
              </w:rPr>
              <w:t xml:space="preserve">(datos) </w:t>
            </w:r>
            <w:r>
              <w:rPr>
                <w:lang w:eastAsia="es-AR"/>
              </w:rPr>
              <w:t xml:space="preserve">a </w:t>
            </w:r>
            <w:r w:rsidRPr="001F0E22">
              <w:rPr>
                <w:u w:val="single"/>
                <w:lang w:eastAsia="es-AR"/>
              </w:rPr>
              <w:t>Riesgo</w:t>
            </w:r>
            <w:r>
              <w:rPr>
                <w:lang w:eastAsia="es-AR"/>
              </w:rPr>
              <w:t xml:space="preserve">. </w:t>
            </w:r>
            <w:r w:rsidRPr="001F0E22">
              <w:rPr>
                <w:u w:val="single"/>
                <w:lang w:eastAsia="es-AR"/>
              </w:rPr>
              <w:t>Riesgo</w:t>
            </w:r>
            <w:r>
              <w:rPr>
                <w:lang w:eastAsia="es-AR"/>
              </w:rPr>
              <w:t xml:space="preserve"> solicita</w:t>
            </w:r>
            <w:r w:rsidRPr="001F0E22">
              <w:rPr>
                <w:i/>
                <w:iCs/>
                <w:lang w:eastAsia="es-AR"/>
              </w:rPr>
              <w:t xml:space="preserve"> </w:t>
            </w:r>
            <w:proofErr w:type="spellStart"/>
            <w:r w:rsidRPr="001F0E22">
              <w:rPr>
                <w:i/>
                <w:iCs/>
                <w:lang w:eastAsia="es-AR"/>
              </w:rPr>
              <w:t>crearRiesgo</w:t>
            </w:r>
            <w:proofErr w:type="spellEnd"/>
            <w:r w:rsidRPr="001F0E22">
              <w:rPr>
                <w:i/>
                <w:iCs/>
                <w:lang w:eastAsia="es-AR"/>
              </w:rPr>
              <w:t>(datos)</w:t>
            </w:r>
            <w:r>
              <w:rPr>
                <w:lang w:eastAsia="es-AR"/>
              </w:rPr>
              <w:t xml:space="preserve"> a la </w:t>
            </w:r>
            <w:r w:rsidRPr="001F0E22">
              <w:rPr>
                <w:u w:val="single"/>
                <w:lang w:eastAsia="es-AR"/>
              </w:rPr>
              <w:t>BDD</w:t>
            </w:r>
            <w:r>
              <w:rPr>
                <w:lang w:eastAsia="es-AR"/>
              </w:rPr>
              <w:t xml:space="preserve">. La </w:t>
            </w:r>
            <w:r w:rsidRPr="001F0E22">
              <w:rPr>
                <w:u w:val="single"/>
                <w:lang w:eastAsia="es-AR"/>
              </w:rPr>
              <w:t>BDD</w:t>
            </w:r>
            <w:r>
              <w:rPr>
                <w:lang w:eastAsia="es-AR"/>
              </w:rPr>
              <w:t xml:space="preserve"> carga el riesgo. </w:t>
            </w:r>
            <w:r w:rsidR="009D60AB">
              <w:rPr>
                <w:lang w:eastAsia="es-AR"/>
              </w:rPr>
              <w:t xml:space="preserve">La </w:t>
            </w:r>
            <w:r w:rsidR="009D60AB" w:rsidRPr="009D60AB">
              <w:rPr>
                <w:u w:val="single"/>
                <w:lang w:eastAsia="es-AR"/>
              </w:rPr>
              <w:t>BDD</w:t>
            </w:r>
            <w:r w:rsidR="009D60AB">
              <w:rPr>
                <w:lang w:eastAsia="es-AR"/>
              </w:rPr>
              <w:t xml:space="preserve"> retorna la respuesta a </w:t>
            </w:r>
            <w:r w:rsidR="009D60AB" w:rsidRPr="009D60AB">
              <w:rPr>
                <w:u w:val="single"/>
                <w:lang w:eastAsia="es-AR"/>
              </w:rPr>
              <w:t>Riesgo</w:t>
            </w:r>
            <w:r w:rsidR="009D60AB">
              <w:rPr>
                <w:lang w:eastAsia="es-AR"/>
              </w:rPr>
              <w:t xml:space="preserve">. El Riesgo retorna la respuesta al </w:t>
            </w:r>
            <w:proofErr w:type="spellStart"/>
            <w:r w:rsidR="009D60AB" w:rsidRPr="009D60AB">
              <w:rPr>
                <w:u w:val="single"/>
                <w:lang w:eastAsia="es-AR"/>
              </w:rPr>
              <w:t>GestorRiesgo</w:t>
            </w:r>
            <w:proofErr w:type="spellEnd"/>
            <w:r w:rsidR="009D60AB">
              <w:rPr>
                <w:lang w:eastAsia="es-AR"/>
              </w:rPr>
              <w:t xml:space="preserve">, el </w:t>
            </w:r>
            <w:proofErr w:type="spellStart"/>
            <w:r w:rsidR="009D60AB" w:rsidRPr="009D60AB">
              <w:rPr>
                <w:u w:val="single"/>
                <w:lang w:eastAsia="es-AR"/>
              </w:rPr>
              <w:t>GestorRiesgo</w:t>
            </w:r>
            <w:proofErr w:type="spellEnd"/>
            <w:r w:rsidR="009D60AB">
              <w:rPr>
                <w:lang w:eastAsia="es-AR"/>
              </w:rPr>
              <w:t xml:space="preserve"> retorna la respuesta a la InterfazUsuario. </w:t>
            </w:r>
            <w:r>
              <w:rPr>
                <w:lang w:eastAsia="es-AR"/>
              </w:rPr>
              <w:t xml:space="preserve">La </w:t>
            </w:r>
            <w:r w:rsidRPr="001F0E22">
              <w:rPr>
                <w:u w:val="single"/>
                <w:lang w:eastAsia="es-AR"/>
              </w:rPr>
              <w:t>InterfazUsuario</w:t>
            </w:r>
            <w:r>
              <w:rPr>
                <w:lang w:eastAsia="es-AR"/>
              </w:rPr>
              <w:t xml:space="preserve"> redirige al actor a /proyecto</w:t>
            </w:r>
            <w:proofErr w:type="gramStart"/>
            <w:r w:rsidR="009D60AB">
              <w:rPr>
                <w:lang w:eastAsia="es-AR"/>
              </w:rPr>
              <w:t>/:nombre</w:t>
            </w:r>
            <w:proofErr w:type="gramEnd"/>
            <w:r>
              <w:rPr>
                <w:lang w:eastAsia="es-AR"/>
              </w:rPr>
              <w:t>/riesgo.</w:t>
            </w:r>
          </w:p>
        </w:tc>
      </w:tr>
      <w:tr w:rsidR="00233CCD" w:rsidRPr="00233CCD" w14:paraId="6717113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875B90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748DAF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105659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784A9FC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AFD6AF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6FE423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3F8E8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0173032C" w14:textId="77777777" w:rsidR="00233CCD" w:rsidRDefault="00233CCD" w:rsidP="00E9200B"/>
    <w:p w14:paraId="0E51B522" w14:textId="77777777" w:rsidR="00AB1800" w:rsidRDefault="00AB1800" w:rsidP="00AB1800">
      <w:pPr>
        <w:pStyle w:val="PSI-Ttulo3"/>
      </w:pPr>
      <w:bookmarkStart w:id="21" w:name="_Toc181722977"/>
      <w:r>
        <w:t>Diagrama de paquetes</w:t>
      </w:r>
      <w:bookmarkEnd w:id="21"/>
    </w:p>
    <w:p w14:paraId="0A111A51" w14:textId="77777777" w:rsidR="00C4057F" w:rsidRDefault="00C4057F" w:rsidP="00C4057F">
      <w:pPr>
        <w:ind w:left="0" w:firstLine="0"/>
      </w:pPr>
      <w:r>
        <w:t>Los objetos que fueron identificados en este caso de uso fueron:</w:t>
      </w:r>
    </w:p>
    <w:p w14:paraId="7628A840" w14:textId="1D77CEBD" w:rsidR="00C4057F" w:rsidRDefault="00C4057F" w:rsidP="00C4057F">
      <w:pPr>
        <w:pStyle w:val="Prrafodelista"/>
        <w:numPr>
          <w:ilvl w:val="0"/>
          <w:numId w:val="17"/>
        </w:numPr>
      </w:pPr>
      <w:proofErr w:type="spellStart"/>
      <w:r>
        <w:t>GestorRiesgo</w:t>
      </w:r>
      <w:proofErr w:type="spellEnd"/>
      <w:r>
        <w:t>.</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pPr>
      <w:r>
        <w:t xml:space="preserve">Riesgo. </w:t>
      </w:r>
    </w:p>
    <w:p w14:paraId="75D00FB6" w14:textId="0DA7D837" w:rsidR="00C4057F" w:rsidRDefault="00C4057F" w:rsidP="00C4057F">
      <w:pPr>
        <w:pStyle w:val="Prrafodelista"/>
        <w:numPr>
          <w:ilvl w:val="1"/>
          <w:numId w:val="17"/>
        </w:numPr>
      </w:pPr>
      <w:r>
        <w:t xml:space="preserve">Tendrá los atributos: </w:t>
      </w:r>
      <w:r w:rsidR="0099110E">
        <w:t>descripción</w:t>
      </w:r>
      <w:r>
        <w:t xml:space="preserve">, </w:t>
      </w:r>
      <w:r w:rsidR="0099110E">
        <w:t>factor riesgo</w:t>
      </w:r>
      <w:r w:rsidR="007930BB">
        <w:t xml:space="preserve">, </w:t>
      </w:r>
      <w:r>
        <w:t>categoría</w:t>
      </w:r>
      <w:r w:rsidR="007B44EB">
        <w:t>,</w:t>
      </w:r>
      <w:r>
        <w:t xml:space="preserve"> </w:t>
      </w:r>
      <w:r w:rsidR="0099110E">
        <w:t>iteración</w:t>
      </w:r>
      <w:r>
        <w:t xml:space="preserve"> y conexión.</w:t>
      </w:r>
    </w:p>
    <w:p w14:paraId="506FF46F" w14:textId="0490F151" w:rsidR="00C4057F" w:rsidRDefault="00C4057F" w:rsidP="00FA4088">
      <w:pPr>
        <w:pStyle w:val="Prrafodelista"/>
        <w:numPr>
          <w:ilvl w:val="1"/>
          <w:numId w:val="17"/>
        </w:numPr>
      </w:pPr>
      <w:r>
        <w:lastRenderedPageBreak/>
        <w:t xml:space="preserve">Tendrá los métodos: Constructor, </w:t>
      </w:r>
      <w:r w:rsidR="007B44EB">
        <w:t xml:space="preserve">los métodos </w:t>
      </w:r>
      <w:proofErr w:type="spellStart"/>
      <w:r w:rsidR="007B44EB">
        <w:t>get</w:t>
      </w:r>
      <w:proofErr w:type="spellEnd"/>
      <w:r w:rsidR="007B44EB">
        <w:t xml:space="preserve">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proofErr w:type="spellStart"/>
      <w:r>
        <w:t>Categoria</w:t>
      </w:r>
      <w:proofErr w:type="spellEnd"/>
    </w:p>
    <w:p w14:paraId="7900A23C" w14:textId="307DD7DE" w:rsidR="009A0929" w:rsidRDefault="003718CE" w:rsidP="009A0929">
      <w:pPr>
        <w:pStyle w:val="Prrafodelista"/>
        <w:numPr>
          <w:ilvl w:val="1"/>
          <w:numId w:val="17"/>
        </w:numPr>
      </w:pPr>
      <w:r>
        <w:t xml:space="preserve">Tendrá los atributos: nombre, </w:t>
      </w:r>
      <w:r w:rsidR="0099110E">
        <w:t>descripción</w:t>
      </w:r>
      <w:r>
        <w:t xml:space="preserve"> y conexión</w:t>
      </w:r>
      <w:r w:rsidR="0099110E">
        <w:t>.</w:t>
      </w:r>
    </w:p>
    <w:p w14:paraId="75FF5166" w14:textId="37E04163" w:rsidR="003718CE" w:rsidRDefault="003718CE" w:rsidP="009A0929">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pPr>
      <w:r>
        <w:t>Estas clases están vinculadas al subsistema de Riesgos.</w:t>
      </w:r>
    </w:p>
    <w:p w14:paraId="4D2B42C2" w14:textId="089FD12F" w:rsidR="00C4057F" w:rsidRDefault="00C4057F" w:rsidP="00C4057F">
      <w:pPr>
        <w:pStyle w:val="Prrafodelista"/>
        <w:numPr>
          <w:ilvl w:val="0"/>
          <w:numId w:val="17"/>
        </w:numPr>
      </w:pPr>
      <w:proofErr w:type="spellStart"/>
      <w:r>
        <w:t>GestorProyecto</w:t>
      </w:r>
      <w:proofErr w:type="spellEnd"/>
      <w:r>
        <w:t xml:space="preserve">. </w:t>
      </w:r>
    </w:p>
    <w:p w14:paraId="0FACE233" w14:textId="60B1AB11" w:rsidR="00C4057F" w:rsidRDefault="00C4057F" w:rsidP="00C4057F">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99110E">
        <w:t>iteración</w:t>
      </w:r>
      <w:r>
        <w:t xml:space="preserve"> por id, eliminar </w:t>
      </w:r>
      <w:r w:rsidR="0099110E">
        <w:t>iteración</w:t>
      </w:r>
      <w:r>
        <w:t xml:space="preserve"> por id, añadir </w:t>
      </w:r>
      <w:r w:rsidR="0099110E">
        <w:t>iteración</w:t>
      </w:r>
      <w:r>
        <w:t xml:space="preserve">. </w:t>
      </w:r>
    </w:p>
    <w:p w14:paraId="766E6A35" w14:textId="72744895" w:rsidR="00C4057F" w:rsidRDefault="00C4057F" w:rsidP="00C4057F">
      <w:pPr>
        <w:pStyle w:val="Prrafodelista"/>
        <w:numPr>
          <w:ilvl w:val="1"/>
          <w:numId w:val="17"/>
        </w:numPr>
      </w:pPr>
      <w:r>
        <w:t xml:space="preserve">Comentario: Cada método deberá comprobar que no se pase ningún campo </w:t>
      </w:r>
      <w:r w:rsidR="00D86E98">
        <w:t>vacío</w:t>
      </w:r>
      <w:r>
        <w:t xml:space="preserve">, ni ninguna inyección </w:t>
      </w:r>
      <w:proofErr w:type="spellStart"/>
      <w:r>
        <w:t>sql</w:t>
      </w:r>
      <w:proofErr w:type="spellEnd"/>
      <w:r>
        <w:t>.</w:t>
      </w:r>
    </w:p>
    <w:p w14:paraId="04ED6F7D" w14:textId="77777777" w:rsidR="00C4057F" w:rsidRDefault="00C4057F" w:rsidP="00C4057F">
      <w:pPr>
        <w:pStyle w:val="Prrafodelista"/>
        <w:numPr>
          <w:ilvl w:val="0"/>
          <w:numId w:val="17"/>
        </w:numPr>
      </w:pPr>
      <w:r>
        <w:t xml:space="preserve">Proyecto. </w:t>
      </w:r>
    </w:p>
    <w:p w14:paraId="23DAC82F" w14:textId="152AD7B4" w:rsidR="00C4057F" w:rsidRDefault="00C4057F" w:rsidP="00C4057F">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1B3E6847" w14:textId="77777777" w:rsidR="00C4057F" w:rsidRDefault="00C4057F" w:rsidP="00C4057F">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pPr>
      <w:proofErr w:type="spellStart"/>
      <w:r>
        <w:t>Iteracion</w:t>
      </w:r>
      <w:proofErr w:type="spellEnd"/>
      <w:r>
        <w:t>.</w:t>
      </w:r>
    </w:p>
    <w:p w14:paraId="780FAE10" w14:textId="05FB508B" w:rsidR="00C4057F" w:rsidRDefault="00C4057F" w:rsidP="00C4057F">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C959905" w14:textId="75331939" w:rsidR="00C4057F" w:rsidRDefault="00C4057F" w:rsidP="00C4057F">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621C1C5F" w14:textId="77777777" w:rsidR="00C4057F" w:rsidRDefault="00C4057F" w:rsidP="00C4057F">
      <w:r>
        <w:t>Estas clases están vinculadas al subsistema de Proyectos.</w:t>
      </w:r>
    </w:p>
    <w:p w14:paraId="6B795442" w14:textId="77777777" w:rsidR="00C4057F" w:rsidRDefault="00C4057F" w:rsidP="00C4057F">
      <w:pPr>
        <w:pStyle w:val="Prrafodelista"/>
        <w:numPr>
          <w:ilvl w:val="0"/>
          <w:numId w:val="17"/>
        </w:numPr>
      </w:pPr>
      <w:r>
        <w:t>GestorUsuario.</w:t>
      </w:r>
    </w:p>
    <w:p w14:paraId="28A24976" w14:textId="77777777" w:rsidR="00C4057F" w:rsidRDefault="00C4057F" w:rsidP="00C4057F">
      <w:pPr>
        <w:pStyle w:val="Prrafodelista"/>
        <w:numPr>
          <w:ilvl w:val="1"/>
          <w:numId w:val="17"/>
        </w:numPr>
      </w:pPr>
      <w:r>
        <w:t>Tendrá el método: Constructor, obtener todos los usuarios.</w:t>
      </w:r>
    </w:p>
    <w:p w14:paraId="74E8F37A" w14:textId="77777777" w:rsidR="00C4057F" w:rsidRDefault="00C4057F" w:rsidP="00C4057F">
      <w:pPr>
        <w:pStyle w:val="Prrafodelista"/>
        <w:numPr>
          <w:ilvl w:val="0"/>
          <w:numId w:val="17"/>
        </w:numPr>
      </w:pPr>
      <w:r>
        <w:t>Usuario</w:t>
      </w:r>
    </w:p>
    <w:p w14:paraId="27D197B1" w14:textId="77777777" w:rsidR="00C4057F" w:rsidRDefault="00C4057F" w:rsidP="00C4057F">
      <w:pPr>
        <w:pStyle w:val="Prrafodelista"/>
        <w:numPr>
          <w:ilvl w:val="1"/>
          <w:numId w:val="17"/>
        </w:numPr>
      </w:pPr>
      <w:r>
        <w:t>Tendrá los atributos nombre, correo y conexión.</w:t>
      </w:r>
    </w:p>
    <w:p w14:paraId="2EB52B42" w14:textId="77777777" w:rsidR="00C4057F" w:rsidRDefault="00C4057F" w:rsidP="00C4057F">
      <w:pPr>
        <w:pStyle w:val="Prrafodelista"/>
        <w:numPr>
          <w:ilvl w:val="1"/>
          <w:numId w:val="17"/>
        </w:numPr>
      </w:pPr>
      <w:r>
        <w:t xml:space="preserve">Tendrá los métodos: Constructor, obtener todos los usuarios. </w:t>
      </w:r>
    </w:p>
    <w:p w14:paraId="7749412A" w14:textId="487CE1FE" w:rsidR="00C4057F" w:rsidRDefault="00C4057F" w:rsidP="00C4057F">
      <w:r>
        <w:t xml:space="preserve">Estas clases están vinculadas al subsistema de </w:t>
      </w:r>
      <w:r w:rsidR="00D86E98">
        <w:t>UARGflow</w:t>
      </w:r>
      <w:r>
        <w:t>.</w:t>
      </w:r>
    </w:p>
    <w:p w14:paraId="336D5195" w14:textId="77777777" w:rsidR="00AB1800" w:rsidRDefault="00AB1800" w:rsidP="00AB1800">
      <w:pPr>
        <w:pStyle w:val="PSI-Ttulo3"/>
      </w:pPr>
      <w:bookmarkStart w:id="22" w:name="_Toc181722978"/>
      <w:r>
        <w:lastRenderedPageBreak/>
        <w:t>Diagrama de Interacción</w:t>
      </w:r>
      <w:bookmarkEnd w:id="22"/>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E9200B"/>
    <w:p w14:paraId="7FB3AAD9" w14:textId="00E0FB6C" w:rsidR="00AB1800" w:rsidRDefault="00AB1800" w:rsidP="00AB1800">
      <w:pPr>
        <w:pStyle w:val="PSI-Ttulo2"/>
      </w:pPr>
      <w:bookmarkStart w:id="23" w:name="_Toc181722979"/>
      <w:r>
        <w:t>Caso de Uso 5: Modificar lista de riesgos</w:t>
      </w:r>
      <w:bookmarkEnd w:id="23"/>
    </w:p>
    <w:p w14:paraId="19AD20ED" w14:textId="77777777" w:rsidR="00233CCD" w:rsidRDefault="00233CCD" w:rsidP="00233CCD">
      <w:pPr>
        <w:pStyle w:val="Ttulo3"/>
      </w:pPr>
      <w:bookmarkStart w:id="24" w:name="_Toc181722980"/>
      <w:r>
        <w:t>Especificación de caso de uso de diseño</w:t>
      </w:r>
      <w:bookmarkEnd w:id="2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1AEE271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3FC1BFD" w14:textId="723465E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5</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9CA8F73" w14:textId="52888087" w:rsidR="00233CCD" w:rsidRPr="00233CCD" w:rsidRDefault="002A7780"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Modificar lista de riesgos</w:t>
            </w:r>
          </w:p>
        </w:tc>
      </w:tr>
      <w:tr w:rsidR="00233CCD" w:rsidRPr="00233CCD" w14:paraId="141C593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D5F526F"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CEA506F" w14:textId="2D0CE3C5" w:rsidR="00233CCD" w:rsidRPr="006942D2" w:rsidRDefault="002A7780" w:rsidP="000270B7">
            <w:pPr>
              <w:spacing w:before="0" w:line="240" w:lineRule="auto"/>
              <w:ind w:left="0" w:firstLine="0"/>
              <w:rPr>
                <w:rFonts w:ascii="Calibri" w:eastAsia="Times New Roman" w:hAnsi="Calibri" w:cs="Calibri"/>
                <w:lang w:val="es-AR" w:eastAsia="es-AR"/>
              </w:rPr>
            </w:pPr>
            <w:r w:rsidRPr="006942D2">
              <w:rPr>
                <w:rFonts w:ascii="Calibri" w:eastAsia="Times New Roman" w:hAnsi="Calibri" w:cs="Calibri"/>
                <w:lang w:val="es-AR" w:eastAsia="es-AR"/>
              </w:rPr>
              <w:t>Líder del proyecto</w:t>
            </w:r>
          </w:p>
        </w:tc>
      </w:tr>
      <w:tr w:rsidR="00233CCD" w:rsidRPr="00233CCD" w14:paraId="4425BE8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9750E0"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11E6082" w14:textId="503C9D90" w:rsidR="002A7780"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realizó el Caso de uso 1.</w:t>
            </w:r>
          </w:p>
          <w:p w14:paraId="25692AE1" w14:textId="05595C75" w:rsidR="002A7780"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está vinculado a un proyecto.</w:t>
            </w:r>
          </w:p>
          <w:p w14:paraId="2E065633" w14:textId="5C0D4D3F" w:rsidR="00233CCD"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Existe al menos un riesgo cargado.</w:t>
            </w:r>
          </w:p>
        </w:tc>
      </w:tr>
      <w:tr w:rsidR="00233CCD" w:rsidRPr="00233CCD" w14:paraId="2F326F7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B9011"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A2D783" w14:textId="44700BCE" w:rsidR="00233CCD" w:rsidRPr="006942D2" w:rsidRDefault="006942D2" w:rsidP="000270B7">
            <w:pPr>
              <w:spacing w:before="0" w:line="240" w:lineRule="auto"/>
              <w:ind w:left="0" w:firstLine="0"/>
              <w:rPr>
                <w:rFonts w:ascii="Calibri" w:eastAsia="Times New Roman" w:hAnsi="Calibri" w:cs="Calibri"/>
                <w:lang w:val="es-AR" w:eastAsia="es-AR"/>
              </w:rPr>
            </w:pPr>
            <w:r w:rsidRPr="006942D2">
              <w:rPr>
                <w:rFonts w:ascii="Calibri" w:eastAsia="Times New Roman" w:hAnsi="Calibri" w:cs="Calibri"/>
                <w:lang w:eastAsia="es-AR"/>
              </w:rPr>
              <w:t>El usuario selecciona la opción "Modificar lista de riesgos".</w:t>
            </w:r>
          </w:p>
        </w:tc>
      </w:tr>
      <w:tr w:rsidR="00233CCD" w:rsidRPr="00233CCD" w14:paraId="6131E8A0"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CEB0EE2"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0A6C819" w14:textId="77777777" w:rsidR="00233CCD" w:rsidRPr="006942D2" w:rsidRDefault="00233CCD" w:rsidP="000270B7">
            <w:pPr>
              <w:spacing w:before="0" w:line="240" w:lineRule="auto"/>
              <w:ind w:left="0" w:firstLine="0"/>
              <w:jc w:val="center"/>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9573250" w14:textId="77777777" w:rsidR="00233CCD" w:rsidRPr="006942D2" w:rsidRDefault="00233CCD" w:rsidP="000270B7">
            <w:pPr>
              <w:spacing w:before="0" w:line="240" w:lineRule="auto"/>
              <w:ind w:left="0" w:firstLine="0"/>
              <w:jc w:val="center"/>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Acción</w:t>
            </w:r>
          </w:p>
        </w:tc>
      </w:tr>
      <w:tr w:rsidR="00233CCD" w:rsidRPr="00233CCD" w14:paraId="6D5368B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2B6197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FCC8AC" w14:textId="6BD3998E"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32AB366B" w14:textId="7B0A1D1F"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lang w:eastAsia="es-AR"/>
              </w:rPr>
              <w:t>El actor selecciona la opción "Modificar lista de riesgos".</w:t>
            </w:r>
          </w:p>
        </w:tc>
      </w:tr>
      <w:tr w:rsidR="00233CCD" w:rsidRPr="00233CCD" w14:paraId="0F893AFD"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3E5C1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10309CEA" w14:textId="2FB6C4F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34006E03" w14:textId="359877FF"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lang w:eastAsia="es-AR"/>
              </w:rPr>
              <w:t xml:space="preserve">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mostrarFormularioEdicion</w:t>
            </w:r>
            <w:r w:rsidRPr="003B139E">
              <w:rPr>
                <w:rFonts w:ascii="Calibri" w:eastAsia="Times New Roman" w:hAnsi="Calibri" w:cs="Calibri"/>
                <w:lang w:eastAsia="es-AR"/>
              </w:rPr>
              <w:t xml:space="preserve">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w:t>
            </w:r>
          </w:p>
        </w:tc>
      </w:tr>
      <w:tr w:rsidR="00233CCD" w:rsidRPr="00233CCD" w14:paraId="6F7887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A8C3D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B6DF755" w14:textId="11AEEC42"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54B644C1" w14:textId="46D4D9B6" w:rsidR="00233CCD" w:rsidRPr="003B139E" w:rsidRDefault="006942D2" w:rsidP="000270B7">
            <w:pPr>
              <w:spacing w:before="0" w:line="240" w:lineRule="auto"/>
              <w:ind w:left="0" w:firstLine="0"/>
              <w:rPr>
                <w:rFonts w:ascii="Calibri" w:eastAsia="Times New Roman" w:hAnsi="Calibri" w:cs="Calibri"/>
                <w:sz w:val="20"/>
                <w:szCs w:val="20"/>
                <w:lang w:val="es-AR"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envía el evento </w:t>
            </w:r>
            <w:r w:rsidRPr="003B139E">
              <w:rPr>
                <w:rFonts w:ascii="Calibri" w:eastAsia="Times New Roman" w:hAnsi="Calibri" w:cs="Calibri"/>
                <w:i/>
                <w:iCs/>
                <w:lang w:eastAsia="es-AR"/>
              </w:rPr>
              <w:t>obtenerDatosRiesgo</w:t>
            </w:r>
            <w:r w:rsidRPr="003B139E">
              <w:rPr>
                <w:rFonts w:ascii="Calibri" w:eastAsia="Times New Roman" w:hAnsi="Calibri" w:cs="Calibri"/>
                <w:lang w:eastAsia="es-AR"/>
              </w:rPr>
              <w:t xml:space="preserve"> a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w:t>
            </w:r>
          </w:p>
        </w:tc>
      </w:tr>
      <w:tr w:rsidR="00233CCD" w:rsidRPr="00233CCD" w14:paraId="0420656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E01FF4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DAA611E" w14:textId="7EAA601D"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7C5C8327" w14:textId="16C7A18C"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obtenerDatosRiesgo</w:t>
            </w:r>
            <w:r w:rsidRPr="003B139E">
              <w:rPr>
                <w:rFonts w:ascii="Calibri" w:eastAsia="Times New Roman" w:hAnsi="Calibri" w:cs="Calibri"/>
                <w:lang w:eastAsia="es-AR"/>
              </w:rPr>
              <w:t xml:space="preserve"> a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realiza la transacción y retorna los datos al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retorna la respuesta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w:t>
            </w:r>
          </w:p>
        </w:tc>
      </w:tr>
      <w:tr w:rsidR="006942D2" w:rsidRPr="00233CCD" w14:paraId="5BC5D6D3"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5FEE4373" w14:textId="77777777" w:rsidR="006942D2" w:rsidRPr="00233CCD" w:rsidRDefault="006942D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29E7648" w14:textId="4FCF34D8" w:rsidR="006942D2" w:rsidRPr="00233CCD" w:rsidRDefault="006942D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242C8A64" w14:textId="5B2B144A" w:rsidR="006942D2" w:rsidRPr="003B139E" w:rsidRDefault="006942D2" w:rsidP="000270B7">
            <w:pPr>
              <w:spacing w:before="0" w:line="240" w:lineRule="auto"/>
              <w:ind w:left="0" w:firstLine="0"/>
              <w:rPr>
                <w:rFonts w:ascii="Calibri" w:eastAsia="Times New Roman" w:hAnsi="Calibri" w:cs="Calibri"/>
                <w:u w:val="single"/>
                <w:lang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retorna el formulario a 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w:t>
            </w:r>
          </w:p>
        </w:tc>
      </w:tr>
      <w:tr w:rsidR="003B139E" w:rsidRPr="00233CCD" w14:paraId="38FBEE9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5EBF0443"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6113727A" w14:textId="33FDDBAC"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421BA0FD" w14:textId="67C9B8E9"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El actor modifica los datos permitidos (responsable y categoría) y selecciona "Guardar" (</w:t>
            </w:r>
            <w:r>
              <w:rPr>
                <w:rFonts w:ascii="Calibri" w:eastAsia="Times New Roman" w:hAnsi="Calibri" w:cs="Calibri"/>
                <w:lang w:eastAsia="es-AR"/>
              </w:rPr>
              <w:t>6</w:t>
            </w:r>
            <w:r w:rsidRPr="003B139E">
              <w:rPr>
                <w:rFonts w:ascii="Calibri" w:eastAsia="Times New Roman" w:hAnsi="Calibri" w:cs="Calibri"/>
                <w:lang w:eastAsia="es-AR"/>
              </w:rPr>
              <w:t xml:space="preserve">a). Si selecciona "Cancelar", continúa con la extensión </w:t>
            </w:r>
            <w:r w:rsidR="00274B1B">
              <w:rPr>
                <w:rFonts w:ascii="Calibri" w:eastAsia="Times New Roman" w:hAnsi="Calibri" w:cs="Calibri"/>
                <w:lang w:eastAsia="es-AR"/>
              </w:rPr>
              <w:t>(</w:t>
            </w:r>
            <w:r>
              <w:rPr>
                <w:rFonts w:ascii="Calibri" w:eastAsia="Times New Roman" w:hAnsi="Calibri" w:cs="Calibri"/>
                <w:lang w:eastAsia="es-AR"/>
              </w:rPr>
              <w:t>6</w:t>
            </w:r>
            <w:r w:rsidRPr="003B139E">
              <w:rPr>
                <w:rFonts w:ascii="Calibri" w:eastAsia="Times New Roman" w:hAnsi="Calibri" w:cs="Calibri"/>
                <w:lang w:eastAsia="es-AR"/>
              </w:rPr>
              <w:t>b</w:t>
            </w:r>
            <w:r w:rsidR="00274B1B">
              <w:rPr>
                <w:rFonts w:ascii="Calibri" w:eastAsia="Times New Roman" w:hAnsi="Calibri" w:cs="Calibri"/>
                <w:lang w:eastAsia="es-AR"/>
              </w:rPr>
              <w:t>)</w:t>
            </w:r>
            <w:r w:rsidRPr="003B139E">
              <w:rPr>
                <w:rFonts w:ascii="Calibri" w:eastAsia="Times New Roman" w:hAnsi="Calibri" w:cs="Calibri"/>
                <w:lang w:eastAsia="es-AR"/>
              </w:rPr>
              <w:t>.</w:t>
            </w:r>
          </w:p>
        </w:tc>
      </w:tr>
      <w:tr w:rsidR="003B139E" w:rsidRPr="00233CCD" w14:paraId="4BED28A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E90ABCC"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F1B77C5" w14:textId="643D9670"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4BCE7F0E" w14:textId="27F0FC62"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 xml:space="preserve">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valida los datos y envía el evento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actualiza el riesgo y retorna la respuesta al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retorna la respuesta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w:t>
            </w:r>
          </w:p>
        </w:tc>
      </w:tr>
      <w:tr w:rsidR="003B139E" w:rsidRPr="00233CCD" w14:paraId="0F22E5D4"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60C1EC10"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0A8A02A0" w14:textId="48D7C0DE"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8</w:t>
            </w:r>
          </w:p>
        </w:tc>
        <w:tc>
          <w:tcPr>
            <w:tcW w:w="3585" w:type="pct"/>
            <w:tcBorders>
              <w:top w:val="nil"/>
              <w:left w:val="nil"/>
              <w:bottom w:val="single" w:sz="4" w:space="0" w:color="auto"/>
              <w:right w:val="single" w:sz="4" w:space="0" w:color="auto"/>
            </w:tcBorders>
            <w:shd w:val="clear" w:color="auto" w:fill="auto"/>
            <w:vAlign w:val="bottom"/>
          </w:tcPr>
          <w:p w14:paraId="6B935B4F" w14:textId="403965B3"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envía la confirmación a 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y esta muestra un mensaje de éxito al actor.</w:t>
            </w:r>
          </w:p>
        </w:tc>
      </w:tr>
      <w:tr w:rsidR="00233CCD" w:rsidRPr="00233CCD" w14:paraId="24073096" w14:textId="77777777" w:rsidTr="003B139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9DF1288" w14:textId="77777777" w:rsidR="00233CCD" w:rsidRPr="003B139E" w:rsidRDefault="00233CCD" w:rsidP="000270B7">
            <w:pPr>
              <w:spacing w:before="0" w:line="240" w:lineRule="auto"/>
              <w:ind w:left="0" w:firstLine="0"/>
              <w:rPr>
                <w:rFonts w:ascii="Calibri" w:eastAsia="Times New Roman" w:hAnsi="Calibri" w:cs="Calibri"/>
                <w:color w:val="000000"/>
                <w:lang w:val="es-AR" w:eastAsia="es-AR"/>
              </w:rPr>
            </w:pPr>
            <w:r w:rsidRPr="003B139E">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2DD6DDC0" w14:textId="77777777" w:rsidR="00233CCD" w:rsidRPr="003B139E" w:rsidRDefault="00233CCD" w:rsidP="000270B7">
            <w:pPr>
              <w:spacing w:before="0" w:line="240" w:lineRule="auto"/>
              <w:ind w:left="0" w:firstLine="0"/>
              <w:jc w:val="center"/>
              <w:rPr>
                <w:rFonts w:ascii="Calibri" w:eastAsia="Times New Roman" w:hAnsi="Calibri" w:cs="Calibri"/>
                <w:color w:val="000000"/>
                <w:lang w:val="es-AR" w:eastAsia="es-AR"/>
              </w:rPr>
            </w:pPr>
            <w:r w:rsidRPr="003B139E">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705C945" w14:textId="77777777" w:rsidR="00233CCD" w:rsidRPr="003B139E" w:rsidRDefault="00233CCD" w:rsidP="000270B7">
            <w:pPr>
              <w:spacing w:before="0" w:line="240" w:lineRule="auto"/>
              <w:ind w:left="0" w:firstLine="0"/>
              <w:jc w:val="center"/>
              <w:rPr>
                <w:rFonts w:ascii="Calibri" w:eastAsia="Times New Roman" w:hAnsi="Calibri" w:cs="Calibri"/>
                <w:lang w:val="es-AR" w:eastAsia="es-AR"/>
              </w:rPr>
            </w:pPr>
            <w:r w:rsidRPr="003B139E">
              <w:rPr>
                <w:rFonts w:ascii="Calibri" w:eastAsia="Times New Roman" w:hAnsi="Calibri" w:cs="Calibri"/>
                <w:lang w:val="es-AR" w:eastAsia="es-AR"/>
              </w:rPr>
              <w:t>Acción de Derivación</w:t>
            </w:r>
          </w:p>
        </w:tc>
      </w:tr>
      <w:tr w:rsidR="00233CCD" w:rsidRPr="00233CCD" w14:paraId="0B4BEDE9" w14:textId="77777777" w:rsidTr="003B139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2DFC02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1CDAC9CC" w14:textId="6376084A"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3B139E">
              <w:rPr>
                <w:rFonts w:ascii="Calibri" w:eastAsia="Times New Roman" w:hAnsi="Calibri" w:cs="Calibri"/>
                <w:color w:val="000000"/>
                <w:sz w:val="20"/>
                <w:szCs w:val="20"/>
                <w:lang w:val="es-AR" w:eastAsia="es-AR"/>
              </w:rPr>
              <w:t>6a</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25E881B7" w14:textId="77777777"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El </w:t>
            </w:r>
            <w:r w:rsidRPr="00274B1B">
              <w:rPr>
                <w:rFonts w:ascii="Calibri" w:eastAsia="Times New Roman" w:hAnsi="Calibri" w:cs="Calibri"/>
                <w:u w:val="single"/>
                <w:lang w:val="es-AR" w:eastAsia="es-AR"/>
              </w:rPr>
              <w:t>GestorRiesgos</w:t>
            </w:r>
            <w:r w:rsidRPr="00274B1B">
              <w:rPr>
                <w:rFonts w:ascii="Calibri" w:eastAsia="Times New Roman" w:hAnsi="Calibri" w:cs="Calibri"/>
                <w:lang w:val="es-AR" w:eastAsia="es-AR"/>
              </w:rPr>
              <w:t xml:space="preserve"> detecta campos obligatorios sin completar.</w:t>
            </w:r>
          </w:p>
          <w:p w14:paraId="63C51741" w14:textId="4C39CBFB"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El </w:t>
            </w:r>
            <w:r w:rsidRPr="00274B1B">
              <w:rPr>
                <w:rFonts w:ascii="Calibri" w:eastAsia="Times New Roman" w:hAnsi="Calibri" w:cs="Calibri"/>
                <w:u w:val="single"/>
                <w:lang w:val="es-AR" w:eastAsia="es-AR"/>
              </w:rPr>
              <w:t>GestorRiesgos</w:t>
            </w:r>
            <w:r w:rsidRPr="00274B1B">
              <w:rPr>
                <w:rFonts w:ascii="Calibri" w:eastAsia="Times New Roman" w:hAnsi="Calibri" w:cs="Calibri"/>
                <w:lang w:val="es-AR" w:eastAsia="es-AR"/>
              </w:rPr>
              <w:t xml:space="preserve"> envía los errores a la </w:t>
            </w:r>
            <w:r w:rsidRPr="00274B1B">
              <w:rPr>
                <w:rFonts w:ascii="Calibri" w:eastAsia="Times New Roman" w:hAnsi="Calibri" w:cs="Calibri"/>
                <w:u w:val="single"/>
                <w:lang w:val="es-AR" w:eastAsia="es-AR"/>
              </w:rPr>
              <w:t>InterfazUsuario</w:t>
            </w:r>
            <w:r w:rsidRPr="00274B1B">
              <w:rPr>
                <w:rFonts w:ascii="Calibri" w:eastAsia="Times New Roman" w:hAnsi="Calibri" w:cs="Calibri"/>
                <w:lang w:val="es-AR" w:eastAsia="es-AR"/>
              </w:rPr>
              <w:t>.</w:t>
            </w:r>
          </w:p>
          <w:p w14:paraId="1B1A0749" w14:textId="542F0F6F"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274B1B">
              <w:rPr>
                <w:rFonts w:ascii="Calibri" w:eastAsia="Times New Roman" w:hAnsi="Calibri" w:cs="Calibri"/>
                <w:lang w:val="es-AR" w:eastAsia="es-AR"/>
              </w:rPr>
              <w:t xml:space="preserve"> muestra los mensajes de error al actor.</w:t>
            </w:r>
          </w:p>
          <w:p w14:paraId="107C4ABD" w14:textId="44BB2CEB" w:rsidR="00233CCD" w:rsidRPr="003B139E"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El flujo continúa en el paso 3 de la descripción principal.</w:t>
            </w:r>
          </w:p>
        </w:tc>
      </w:tr>
      <w:tr w:rsidR="003B139E" w:rsidRPr="00233CCD" w14:paraId="60A28D6D" w14:textId="77777777" w:rsidTr="003B139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026BE53C" w14:textId="77777777" w:rsidR="003B139E" w:rsidRPr="00233CCD" w:rsidRDefault="003B139E"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045E8B8" w14:textId="5BA9C506" w:rsidR="003B139E" w:rsidRPr="00233CCD"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6b</w:t>
            </w:r>
          </w:p>
        </w:tc>
        <w:tc>
          <w:tcPr>
            <w:tcW w:w="3585" w:type="pct"/>
            <w:tcBorders>
              <w:top w:val="single" w:sz="4" w:space="0" w:color="auto"/>
              <w:left w:val="nil"/>
              <w:bottom w:val="single" w:sz="4" w:space="0" w:color="auto"/>
              <w:right w:val="single" w:sz="4" w:space="0" w:color="auto"/>
            </w:tcBorders>
            <w:shd w:val="clear" w:color="auto" w:fill="auto"/>
            <w:vAlign w:val="center"/>
          </w:tcPr>
          <w:p w14:paraId="4EFB0E54" w14:textId="77777777" w:rsidR="003B139E" w:rsidRPr="003B139E" w:rsidRDefault="003B139E" w:rsidP="003B139E">
            <w:pPr>
              <w:pStyle w:val="Prrafodelista"/>
              <w:numPr>
                <w:ilvl w:val="0"/>
                <w:numId w:val="31"/>
              </w:numPr>
              <w:spacing w:before="0" w:line="240" w:lineRule="auto"/>
              <w:rPr>
                <w:rFonts w:ascii="Calibri" w:eastAsia="Times New Roman" w:hAnsi="Calibri" w:cs="Calibri"/>
                <w:lang w:val="es-AR" w:eastAsia="es-AR"/>
              </w:rPr>
            </w:pPr>
            <w:r w:rsidRPr="003B139E">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3B139E">
              <w:rPr>
                <w:rFonts w:ascii="Calibri" w:eastAsia="Times New Roman" w:hAnsi="Calibri" w:cs="Calibri"/>
                <w:lang w:val="es-AR" w:eastAsia="es-AR"/>
              </w:rPr>
              <w:t xml:space="preserve"> cierra el formulario de edición.</w:t>
            </w:r>
          </w:p>
          <w:p w14:paraId="14FD9DFC" w14:textId="1061799F" w:rsidR="003B139E" w:rsidRPr="003B139E" w:rsidRDefault="003B139E" w:rsidP="003B139E">
            <w:pPr>
              <w:pStyle w:val="Prrafodelista"/>
              <w:numPr>
                <w:ilvl w:val="0"/>
                <w:numId w:val="31"/>
              </w:numPr>
              <w:spacing w:before="0" w:line="240" w:lineRule="auto"/>
              <w:rPr>
                <w:rFonts w:ascii="Calibri" w:eastAsia="Times New Roman" w:hAnsi="Calibri" w:cs="Calibri"/>
                <w:color w:val="0070C0"/>
                <w:sz w:val="20"/>
                <w:szCs w:val="20"/>
                <w:lang w:val="es-AR" w:eastAsia="es-AR"/>
              </w:rPr>
            </w:pPr>
            <w:r w:rsidRPr="003B139E">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3B139E">
              <w:rPr>
                <w:rFonts w:ascii="Calibri" w:eastAsia="Times New Roman" w:hAnsi="Calibri" w:cs="Calibri"/>
                <w:lang w:val="es-AR" w:eastAsia="es-AR"/>
              </w:rPr>
              <w:t xml:space="preserve"> retorna a la vista previa de la lista de riesgos.</w:t>
            </w:r>
          </w:p>
        </w:tc>
      </w:tr>
    </w:tbl>
    <w:p w14:paraId="6473F62E" w14:textId="77777777" w:rsidR="00233CCD" w:rsidRDefault="00233CCD" w:rsidP="00E9200B"/>
    <w:p w14:paraId="2AAE3700" w14:textId="77777777" w:rsidR="00AB1800" w:rsidRDefault="00AB1800" w:rsidP="00AB1800">
      <w:pPr>
        <w:pStyle w:val="PSI-Ttulo3"/>
      </w:pPr>
      <w:bookmarkStart w:id="25" w:name="_Toc181722981"/>
      <w:r>
        <w:t>Diagrama de paquetes</w:t>
      </w:r>
      <w:bookmarkEnd w:id="25"/>
    </w:p>
    <w:p w14:paraId="7C4CCC46" w14:textId="77777777" w:rsidR="007930BB" w:rsidRDefault="007930BB" w:rsidP="007930BB">
      <w:pPr>
        <w:ind w:left="0" w:firstLine="0"/>
      </w:pPr>
      <w:r>
        <w:t>Los objetos que fueron identificados en este caso de uso fueron:</w:t>
      </w:r>
    </w:p>
    <w:p w14:paraId="29459464" w14:textId="77777777" w:rsidR="007930BB" w:rsidRDefault="007930BB" w:rsidP="007930BB">
      <w:pPr>
        <w:pStyle w:val="Prrafodelista"/>
        <w:numPr>
          <w:ilvl w:val="0"/>
          <w:numId w:val="17"/>
        </w:numPr>
      </w:pPr>
      <w:proofErr w:type="spellStart"/>
      <w:r>
        <w:t>GestorRiesgo</w:t>
      </w:r>
      <w:proofErr w:type="spellEnd"/>
      <w:r>
        <w:t>.</w:t>
      </w:r>
    </w:p>
    <w:p w14:paraId="6D5A76A6" w14:textId="14A9FE75"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r w:rsidR="00D86E98">
        <w:t>evaluación</w:t>
      </w:r>
      <w:r w:rsidR="005C47A5">
        <w:t xml:space="preserve">, obtener evaluaciones de un riesgo, obtener todas las evaluaciones, actualizar </w:t>
      </w:r>
      <w:r w:rsidR="00D86E98">
        <w:t>evaluación</w:t>
      </w:r>
      <w:r w:rsidR="005C47A5">
        <w:t xml:space="preserve"> por id, eliminar </w:t>
      </w:r>
      <w:r w:rsidR="00D86E98">
        <w:t>evaluación</w:t>
      </w:r>
      <w:r w:rsidR="005C47A5">
        <w:t xml:space="preserve"> por id</w:t>
      </w:r>
      <w:r>
        <w:t>.</w:t>
      </w:r>
    </w:p>
    <w:p w14:paraId="4286B298" w14:textId="77777777" w:rsidR="007930BB" w:rsidRDefault="007930BB" w:rsidP="007930BB">
      <w:pPr>
        <w:pStyle w:val="Prrafodelista"/>
        <w:numPr>
          <w:ilvl w:val="0"/>
          <w:numId w:val="17"/>
        </w:numPr>
      </w:pPr>
      <w:r>
        <w:t xml:space="preserve">Riesgo. </w:t>
      </w:r>
    </w:p>
    <w:p w14:paraId="447E4776" w14:textId="5B6E701B" w:rsidR="007930BB" w:rsidRDefault="007930BB" w:rsidP="007930B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3B885654"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w:t>
      </w:r>
      <w:r>
        <w:lastRenderedPageBreak/>
        <w:t>actualizar categoría de un riesgo, vincular o desvincular proyecto, vincular o desvincular iteraciones.</w:t>
      </w:r>
    </w:p>
    <w:p w14:paraId="7864B3E5" w14:textId="77777777" w:rsidR="007930BB" w:rsidRDefault="007930BB" w:rsidP="007930BB">
      <w:pPr>
        <w:pStyle w:val="Prrafodelista"/>
        <w:numPr>
          <w:ilvl w:val="0"/>
          <w:numId w:val="17"/>
        </w:numPr>
      </w:pPr>
      <w:proofErr w:type="spellStart"/>
      <w:r>
        <w:t>Categoria</w:t>
      </w:r>
      <w:proofErr w:type="spellEnd"/>
    </w:p>
    <w:p w14:paraId="4A566129" w14:textId="55480BFE" w:rsidR="007930BB" w:rsidRDefault="007930BB" w:rsidP="007930BB">
      <w:pPr>
        <w:pStyle w:val="Prrafodelista"/>
        <w:numPr>
          <w:ilvl w:val="1"/>
          <w:numId w:val="17"/>
        </w:numPr>
      </w:pPr>
      <w:r>
        <w:t xml:space="preserve">Tendrá los atributos: nombre, </w:t>
      </w:r>
      <w:r w:rsidR="00D86E98">
        <w:t>descripción</w:t>
      </w:r>
      <w:r>
        <w:t xml:space="preserve"> y conexión</w:t>
      </w:r>
    </w:p>
    <w:p w14:paraId="6EDA3D3B"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proofErr w:type="spellStart"/>
      <w:r>
        <w:t>Evaluacion</w:t>
      </w:r>
      <w:proofErr w:type="spellEnd"/>
    </w:p>
    <w:p w14:paraId="0BCD7F31" w14:textId="0B636424" w:rsidR="007930BB" w:rsidRDefault="007930BB" w:rsidP="007930BB">
      <w:pPr>
        <w:pStyle w:val="Prrafodelista"/>
        <w:numPr>
          <w:ilvl w:val="1"/>
          <w:numId w:val="17"/>
        </w:numPr>
      </w:pPr>
      <w:r>
        <w:t>Tendrá los atributos: impacto, probabilidad y conexión</w:t>
      </w:r>
    </w:p>
    <w:p w14:paraId="0FE880D4" w14:textId="267427DF"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obtener evaluaciones de un riesgo, obtener todas las evaluaciones</w:t>
      </w:r>
      <w:r w:rsidR="00083520">
        <w:t xml:space="preserve">, actualizar </w:t>
      </w:r>
      <w:r w:rsidR="00D86E98">
        <w:t>evaluación</w:t>
      </w:r>
      <w:r w:rsidR="00083520">
        <w:t xml:space="preserve"> por id, eliminar </w:t>
      </w:r>
      <w:r w:rsidR="00D86E98">
        <w:t>evaluación</w:t>
      </w:r>
      <w:r w:rsidR="00083520">
        <w:t xml:space="preserve"> por id. </w:t>
      </w:r>
    </w:p>
    <w:p w14:paraId="580B8572" w14:textId="77777777" w:rsidR="007930BB" w:rsidRDefault="007930BB" w:rsidP="007930BB">
      <w:pPr>
        <w:ind w:left="360" w:firstLine="0"/>
      </w:pPr>
      <w:r>
        <w:t>Estas clases están vinculadas al subsistema de Riesgos.</w:t>
      </w:r>
    </w:p>
    <w:p w14:paraId="4D0B4A11" w14:textId="77777777" w:rsidR="007930BB" w:rsidRDefault="007930BB" w:rsidP="007930BB">
      <w:pPr>
        <w:pStyle w:val="Prrafodelista"/>
        <w:numPr>
          <w:ilvl w:val="0"/>
          <w:numId w:val="17"/>
        </w:numPr>
      </w:pPr>
      <w:proofErr w:type="spellStart"/>
      <w:r>
        <w:t>GestorProyecto</w:t>
      </w:r>
      <w:proofErr w:type="spellEnd"/>
      <w:r>
        <w:t xml:space="preserve">. </w:t>
      </w:r>
    </w:p>
    <w:p w14:paraId="45255E58" w14:textId="61985A00" w:rsidR="007930BB" w:rsidRDefault="007930BB" w:rsidP="007930BB">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D86E98">
        <w:t>iteración</w:t>
      </w:r>
      <w:r>
        <w:t xml:space="preserve"> por id, eliminar </w:t>
      </w:r>
      <w:r w:rsidR="00D86E98">
        <w:t>iteración</w:t>
      </w:r>
      <w:r>
        <w:t xml:space="preserve"> por id, añadir </w:t>
      </w:r>
      <w:r w:rsidR="00D86E98">
        <w:t>iteración</w:t>
      </w:r>
      <w:r>
        <w:t xml:space="preserve">. </w:t>
      </w:r>
    </w:p>
    <w:p w14:paraId="45A12C96" w14:textId="17E50B5E" w:rsidR="007930BB" w:rsidRDefault="007930BB" w:rsidP="007930BB">
      <w:pPr>
        <w:pStyle w:val="Prrafodelista"/>
        <w:numPr>
          <w:ilvl w:val="1"/>
          <w:numId w:val="17"/>
        </w:numPr>
      </w:pPr>
      <w:r>
        <w:t xml:space="preserve">Comentario: Cada método deberá comprobar que no se pase ningún campo </w:t>
      </w:r>
      <w:r w:rsidR="00D86E98">
        <w:t>vacío</w:t>
      </w:r>
      <w:r>
        <w:t xml:space="preserve">, ni ninguna inyección </w:t>
      </w:r>
      <w:proofErr w:type="spellStart"/>
      <w:r>
        <w:t>sql</w:t>
      </w:r>
      <w:proofErr w:type="spellEnd"/>
      <w:r>
        <w:t>.</w:t>
      </w:r>
    </w:p>
    <w:p w14:paraId="53384F6E" w14:textId="77777777" w:rsidR="007930BB" w:rsidRDefault="007930BB" w:rsidP="007930BB">
      <w:pPr>
        <w:pStyle w:val="Prrafodelista"/>
        <w:numPr>
          <w:ilvl w:val="0"/>
          <w:numId w:val="17"/>
        </w:numPr>
      </w:pPr>
      <w:r>
        <w:t xml:space="preserve">Proyecto. </w:t>
      </w:r>
    </w:p>
    <w:p w14:paraId="324C201B" w14:textId="2B84E679" w:rsidR="007930BB" w:rsidRDefault="007930BB" w:rsidP="007930BB">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2D7869ED"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pPr>
      <w:proofErr w:type="spellStart"/>
      <w:r>
        <w:t>Iteracion</w:t>
      </w:r>
      <w:proofErr w:type="spellEnd"/>
      <w:r>
        <w:t>.</w:t>
      </w:r>
    </w:p>
    <w:p w14:paraId="1735FEAB" w14:textId="5B5AF462" w:rsidR="007930BB" w:rsidRDefault="007930BB" w:rsidP="007930BB">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D779CE6" w14:textId="0EA64AFE" w:rsidR="007930BB" w:rsidRDefault="007930BB" w:rsidP="007930BB">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40CACE90" w14:textId="77777777" w:rsidR="007930BB" w:rsidRDefault="007930BB" w:rsidP="007930BB">
      <w:r>
        <w:t>Estas clases están vinculadas al subsistema de Proyectos.</w:t>
      </w:r>
    </w:p>
    <w:p w14:paraId="3F634E31" w14:textId="77777777" w:rsidR="007930BB" w:rsidRDefault="007930BB" w:rsidP="007930BB">
      <w:pPr>
        <w:pStyle w:val="Prrafodelista"/>
        <w:numPr>
          <w:ilvl w:val="0"/>
          <w:numId w:val="17"/>
        </w:numPr>
      </w:pPr>
      <w:r>
        <w:t>GestorUsuario.</w:t>
      </w:r>
    </w:p>
    <w:p w14:paraId="5FBB8C82" w14:textId="77777777" w:rsidR="007930BB" w:rsidRDefault="007930BB" w:rsidP="007930BB">
      <w:pPr>
        <w:pStyle w:val="Prrafodelista"/>
        <w:numPr>
          <w:ilvl w:val="1"/>
          <w:numId w:val="17"/>
        </w:numPr>
      </w:pPr>
      <w:r>
        <w:t>Tendrá el método: Constructor, obtener todos los usuarios.</w:t>
      </w:r>
    </w:p>
    <w:p w14:paraId="390A47D8" w14:textId="77777777" w:rsidR="007930BB" w:rsidRDefault="007930BB" w:rsidP="007930BB">
      <w:pPr>
        <w:pStyle w:val="Prrafodelista"/>
        <w:numPr>
          <w:ilvl w:val="0"/>
          <w:numId w:val="17"/>
        </w:numPr>
      </w:pPr>
      <w:r>
        <w:t>Usuario</w:t>
      </w:r>
    </w:p>
    <w:p w14:paraId="5A730388" w14:textId="77777777" w:rsidR="007930BB" w:rsidRDefault="007930BB" w:rsidP="007930BB">
      <w:pPr>
        <w:pStyle w:val="Prrafodelista"/>
        <w:numPr>
          <w:ilvl w:val="1"/>
          <w:numId w:val="17"/>
        </w:numPr>
      </w:pPr>
      <w:r>
        <w:t>Tendrá los atributos nombre, correo y conexión.</w:t>
      </w:r>
    </w:p>
    <w:p w14:paraId="095B5EFD" w14:textId="77777777" w:rsidR="007930BB" w:rsidRDefault="007930BB" w:rsidP="007930BB">
      <w:pPr>
        <w:pStyle w:val="Prrafodelista"/>
        <w:numPr>
          <w:ilvl w:val="1"/>
          <w:numId w:val="17"/>
        </w:numPr>
      </w:pPr>
      <w:r>
        <w:t xml:space="preserve">Tendrá los métodos: Constructor, obtener todos los usuarios. </w:t>
      </w:r>
    </w:p>
    <w:p w14:paraId="1157B694" w14:textId="7F73F74A" w:rsidR="007930BB" w:rsidRDefault="007930BB" w:rsidP="007930BB">
      <w:r>
        <w:lastRenderedPageBreak/>
        <w:t xml:space="preserve">Estas clases están vinculadas al subsistema de </w:t>
      </w:r>
      <w:r w:rsidR="00D86E98">
        <w:t>UARGflow</w:t>
      </w:r>
      <w:r>
        <w:t>.</w:t>
      </w:r>
    </w:p>
    <w:p w14:paraId="00F95337" w14:textId="77777777" w:rsidR="00AB1800" w:rsidRDefault="00AB1800" w:rsidP="00AB1800">
      <w:pPr>
        <w:pStyle w:val="PSI-Ttulo3"/>
      </w:pPr>
      <w:bookmarkStart w:id="26" w:name="_Toc181722982"/>
      <w:r>
        <w:t>Diagrama de Interacción</w:t>
      </w:r>
      <w:bookmarkEnd w:id="26"/>
      <w:r>
        <w:t xml:space="preserve"> </w:t>
      </w:r>
    </w:p>
    <w:p w14:paraId="77FA0545" w14:textId="6F4E19A3" w:rsidR="00AB1800" w:rsidRDefault="00547ABF" w:rsidP="00AB1800">
      <w:pPr>
        <w:pStyle w:val="PSI-Comentario"/>
      </w:pPr>
      <w:r>
        <w:rPr>
          <w:noProof/>
          <w:lang w:eastAsia="es-AR"/>
        </w:rPr>
        <w:drawing>
          <wp:inline distT="0" distB="0" distL="0" distR="0" wp14:anchorId="223A6319" wp14:editId="05EBDA79">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7" w:name="_Toc181722983"/>
      <w:r>
        <w:t>Caso de Uso 6: Administrar categorías de riesgos</w:t>
      </w:r>
      <w:bookmarkEnd w:id="27"/>
    </w:p>
    <w:p w14:paraId="7E0B6C50" w14:textId="77777777" w:rsidR="00233CCD" w:rsidRDefault="00233CCD" w:rsidP="00233CCD">
      <w:pPr>
        <w:pStyle w:val="Ttulo3"/>
      </w:pPr>
      <w:bookmarkStart w:id="28" w:name="_Toc181722984"/>
      <w:r>
        <w:t>Especificación de caso de uso de diseño</w:t>
      </w:r>
      <w:bookmarkEnd w:id="2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20D568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145B719" w14:textId="5F35F29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6</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A8DEEC1" w14:textId="5BF0CC0B" w:rsidR="00233CCD" w:rsidRPr="00233CCD" w:rsidRDefault="0029094B"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categorías de riesgos</w:t>
            </w:r>
          </w:p>
        </w:tc>
      </w:tr>
      <w:tr w:rsidR="00233CCD" w:rsidRPr="00233CCD" w14:paraId="6C4A889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BE4EDE"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3E466DB" w14:textId="401E6D64" w:rsidR="00233CCD" w:rsidRPr="0029094B" w:rsidRDefault="0029094B"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Administrador del proyecto</w:t>
            </w:r>
          </w:p>
        </w:tc>
      </w:tr>
      <w:tr w:rsidR="00233CCD" w:rsidRPr="00233CCD" w14:paraId="087F7678"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6803EC"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32060A0" w14:textId="77777777" w:rsidR="0029094B" w:rsidRPr="0029094B" w:rsidRDefault="0029094B" w:rsidP="0029094B">
            <w:pPr>
              <w:pStyle w:val="Prrafodelista"/>
              <w:numPr>
                <w:ilvl w:val="0"/>
                <w:numId w:val="38"/>
              </w:numPr>
              <w:spacing w:before="0" w:line="240" w:lineRule="auto"/>
              <w:rPr>
                <w:rFonts w:ascii="Calibri" w:eastAsia="Times New Roman" w:hAnsi="Calibri" w:cs="Calibri"/>
                <w:lang w:val="es-AR" w:eastAsia="es-AR"/>
              </w:rPr>
            </w:pPr>
            <w:r w:rsidRPr="0029094B">
              <w:rPr>
                <w:rFonts w:ascii="Calibri" w:eastAsia="Times New Roman" w:hAnsi="Calibri" w:cs="Calibri"/>
                <w:lang w:val="es-AR" w:eastAsia="es-AR"/>
              </w:rPr>
              <w:t>El usuario realizó el Caso de uso 1.</w:t>
            </w:r>
          </w:p>
          <w:p w14:paraId="6B6B2536" w14:textId="5A28D7D6" w:rsidR="00233CCD" w:rsidRPr="0029094B" w:rsidRDefault="0029094B" w:rsidP="0029094B">
            <w:pPr>
              <w:pStyle w:val="Prrafodelista"/>
              <w:numPr>
                <w:ilvl w:val="0"/>
                <w:numId w:val="38"/>
              </w:numPr>
              <w:spacing w:before="0" w:line="240" w:lineRule="auto"/>
              <w:rPr>
                <w:rFonts w:ascii="Calibri" w:eastAsia="Times New Roman" w:hAnsi="Calibri" w:cs="Calibri"/>
                <w:lang w:val="es-AR" w:eastAsia="es-AR"/>
              </w:rPr>
            </w:pPr>
            <w:r w:rsidRPr="0029094B">
              <w:rPr>
                <w:rFonts w:ascii="Calibri" w:eastAsia="Times New Roman" w:hAnsi="Calibri" w:cs="Calibri"/>
                <w:lang w:val="es-AR" w:eastAsia="es-AR"/>
              </w:rPr>
              <w:t>El usuario está vinculado a un proyect</w:t>
            </w:r>
            <w:r w:rsidRPr="0029094B">
              <w:rPr>
                <w:rFonts w:ascii="Calibri" w:eastAsia="Times New Roman" w:hAnsi="Calibri" w:cs="Calibri"/>
                <w:lang w:val="es-AR" w:eastAsia="es-AR"/>
              </w:rPr>
              <w:t>o.</w:t>
            </w:r>
          </w:p>
        </w:tc>
      </w:tr>
      <w:tr w:rsidR="00233CCD" w:rsidRPr="00233CCD" w14:paraId="45539C5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CF088BA"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BA04B6" w14:textId="2091189B" w:rsidR="00233CCD" w:rsidRPr="0029094B" w:rsidRDefault="0029094B"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eastAsia="es-AR"/>
              </w:rPr>
              <w:t>El usuario selecciona la opción "Administrar categorías de riesgos".</w:t>
            </w:r>
          </w:p>
        </w:tc>
      </w:tr>
      <w:tr w:rsidR="00233CCD" w:rsidRPr="00233CCD" w14:paraId="3195E60C" w14:textId="77777777" w:rsidTr="0029094B">
        <w:trPr>
          <w:trHeight w:val="300"/>
        </w:trPr>
        <w:tc>
          <w:tcPr>
            <w:tcW w:w="987" w:type="pct"/>
            <w:tcBorders>
              <w:top w:val="nil"/>
              <w:left w:val="single" w:sz="4" w:space="0" w:color="auto"/>
              <w:bottom w:val="nil"/>
              <w:right w:val="single" w:sz="4" w:space="0" w:color="auto"/>
            </w:tcBorders>
            <w:shd w:val="clear" w:color="auto" w:fill="auto"/>
            <w:vAlign w:val="center"/>
            <w:hideMark/>
          </w:tcPr>
          <w:p w14:paraId="33A1E131"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6448ECFD" w14:textId="77777777"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5CB89E18" w14:textId="77777777"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Acción</w:t>
            </w:r>
          </w:p>
        </w:tc>
      </w:tr>
      <w:tr w:rsidR="00233CCD" w:rsidRPr="00233CCD" w14:paraId="504312DD" w14:textId="77777777" w:rsidTr="0029094B">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EA72057"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909C78" w14:textId="50B4396A"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 </w:t>
            </w:r>
            <w:r w:rsidR="0029094B">
              <w:rPr>
                <w:rFonts w:ascii="Calibri" w:eastAsia="Times New Roman" w:hAnsi="Calibri" w:cs="Calibri"/>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CF92E4" w14:textId="2FC413E4" w:rsidR="00233CCD" w:rsidRPr="0029094B" w:rsidRDefault="0029094B"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eastAsia="es-AR"/>
              </w:rPr>
              <w:t>El usuario selecciona la opción "Administrar categorías de riesgos".</w:t>
            </w:r>
          </w:p>
        </w:tc>
      </w:tr>
      <w:tr w:rsidR="00233CCD" w:rsidRPr="00233CCD" w14:paraId="480931F8" w14:textId="77777777" w:rsidTr="00120E70">
        <w:trPr>
          <w:trHeight w:val="300"/>
        </w:trPr>
        <w:tc>
          <w:tcPr>
            <w:tcW w:w="987" w:type="pct"/>
            <w:tcBorders>
              <w:top w:val="nil"/>
              <w:left w:val="single" w:sz="4" w:space="0" w:color="auto"/>
              <w:right w:val="single" w:sz="4" w:space="0" w:color="auto"/>
            </w:tcBorders>
            <w:shd w:val="clear" w:color="auto" w:fill="auto"/>
            <w:vAlign w:val="bottom"/>
            <w:hideMark/>
          </w:tcPr>
          <w:p w14:paraId="3837808D"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44B7A03" w14:textId="2D0B874D"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 </w:t>
            </w:r>
            <w:r w:rsidR="0029094B">
              <w:rPr>
                <w:rFonts w:ascii="Calibri" w:eastAsia="Times New Roman" w:hAnsi="Calibri" w:cs="Calibri"/>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1E94A84C" w14:textId="253636CE" w:rsidR="00233CCD" w:rsidRPr="0029094B" w:rsidRDefault="0029094B"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eastAsia="es-AR"/>
              </w:rPr>
              <w:t xml:space="preserve">La </w:t>
            </w:r>
            <w:r w:rsidRPr="0029094B">
              <w:rPr>
                <w:rFonts w:ascii="Calibri" w:eastAsia="Times New Roman" w:hAnsi="Calibri" w:cs="Calibri"/>
                <w:u w:val="single"/>
                <w:lang w:eastAsia="es-AR"/>
              </w:rPr>
              <w:t>InterfazUsuario</w:t>
            </w:r>
            <w:r w:rsidRPr="0029094B">
              <w:rPr>
                <w:rFonts w:ascii="Calibri" w:eastAsia="Times New Roman" w:hAnsi="Calibri" w:cs="Calibri"/>
                <w:lang w:eastAsia="es-AR"/>
              </w:rPr>
              <w:t xml:space="preserve"> solicita </w:t>
            </w:r>
            <w:proofErr w:type="spellStart"/>
            <w:r w:rsidRPr="0029094B">
              <w:rPr>
                <w:rFonts w:ascii="Calibri" w:eastAsia="Times New Roman" w:hAnsi="Calibri" w:cs="Calibri"/>
                <w:i/>
                <w:iCs/>
                <w:lang w:eastAsia="es-AR"/>
              </w:rPr>
              <w:t>mostrarListaCategorias</w:t>
            </w:r>
            <w:proofErr w:type="spellEnd"/>
            <w:r w:rsidRPr="0029094B">
              <w:rPr>
                <w:rFonts w:ascii="Calibri" w:eastAsia="Times New Roman" w:hAnsi="Calibri" w:cs="Calibri"/>
                <w:lang w:eastAsia="es-AR"/>
              </w:rPr>
              <w:t xml:space="preserve"> al </w:t>
            </w:r>
            <w:r w:rsidRPr="0029094B">
              <w:rPr>
                <w:rFonts w:ascii="Calibri" w:eastAsia="Times New Roman" w:hAnsi="Calibri" w:cs="Calibri"/>
                <w:u w:val="single"/>
                <w:lang w:eastAsia="es-AR"/>
              </w:rPr>
              <w:t>GestorRiesgos</w:t>
            </w:r>
            <w:r w:rsidRPr="0029094B">
              <w:rPr>
                <w:rFonts w:ascii="Calibri" w:eastAsia="Times New Roman" w:hAnsi="Calibri" w:cs="Calibri"/>
                <w:lang w:eastAsia="es-AR"/>
              </w:rPr>
              <w:t>.</w:t>
            </w:r>
          </w:p>
        </w:tc>
      </w:tr>
      <w:tr w:rsidR="00233CCD" w:rsidRPr="00233CCD" w14:paraId="1F5C8AA6" w14:textId="77777777" w:rsidTr="00120E70">
        <w:trPr>
          <w:trHeight w:val="300"/>
        </w:trPr>
        <w:tc>
          <w:tcPr>
            <w:tcW w:w="987" w:type="pct"/>
            <w:tcBorders>
              <w:top w:val="nil"/>
              <w:left w:val="single" w:sz="4" w:space="0" w:color="auto"/>
              <w:right w:val="single" w:sz="4" w:space="0" w:color="auto"/>
            </w:tcBorders>
            <w:shd w:val="clear" w:color="auto" w:fill="auto"/>
            <w:vAlign w:val="bottom"/>
            <w:hideMark/>
          </w:tcPr>
          <w:p w14:paraId="23CEC013"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DAB6F98" w14:textId="2E526F1D"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 </w:t>
            </w:r>
            <w:r w:rsidR="0029094B">
              <w:rPr>
                <w:rFonts w:ascii="Calibri" w:eastAsia="Times New Roman" w:hAnsi="Calibri" w:cs="Calibri"/>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44E4FA21" w14:textId="1C40CCF4" w:rsidR="00233CCD" w:rsidRPr="0029094B" w:rsidRDefault="00120E70" w:rsidP="000270B7">
            <w:pPr>
              <w:spacing w:before="0" w:line="240" w:lineRule="auto"/>
              <w:ind w:left="0" w:firstLine="0"/>
              <w:rPr>
                <w:rFonts w:ascii="Calibri" w:eastAsia="Times New Roman" w:hAnsi="Calibri" w:cs="Calibri"/>
                <w:lang w:val="es-AR" w:eastAsia="es-AR"/>
              </w:rPr>
            </w:pPr>
            <w:r w:rsidRPr="00120E70">
              <w:rPr>
                <w:rFonts w:ascii="Calibri" w:eastAsia="Times New Roman" w:hAnsi="Calibri" w:cs="Calibri"/>
                <w:lang w:eastAsia="es-AR"/>
              </w:rPr>
              <w:t xml:space="preserve">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envía el evento </w:t>
            </w:r>
            <w:proofErr w:type="spellStart"/>
            <w:r w:rsidRPr="00120E70">
              <w:rPr>
                <w:rFonts w:ascii="Calibri" w:eastAsia="Times New Roman" w:hAnsi="Calibri" w:cs="Calibri"/>
                <w:i/>
                <w:iCs/>
                <w:lang w:eastAsia="es-AR"/>
              </w:rPr>
              <w:t>obtenerCategorias</w:t>
            </w:r>
            <w:proofErr w:type="spellEnd"/>
            <w:r w:rsidRPr="00120E70">
              <w:rPr>
                <w:rFonts w:ascii="Calibri" w:eastAsia="Times New Roman" w:hAnsi="Calibri" w:cs="Calibri"/>
                <w:lang w:eastAsia="es-AR"/>
              </w:rPr>
              <w:t xml:space="preserve"> a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w:t>
            </w:r>
          </w:p>
        </w:tc>
      </w:tr>
      <w:tr w:rsidR="00120E70" w:rsidRPr="00233CCD" w14:paraId="0912A788" w14:textId="77777777" w:rsidTr="0029094B">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080AC396" w14:textId="77777777" w:rsidR="00120E70" w:rsidRPr="0029094B" w:rsidRDefault="00120E70"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1FFE0246" w14:textId="0F99FE78" w:rsidR="00120E70" w:rsidRPr="0029094B"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w:t>
            </w:r>
          </w:p>
        </w:tc>
        <w:tc>
          <w:tcPr>
            <w:tcW w:w="3586" w:type="pct"/>
            <w:tcBorders>
              <w:top w:val="nil"/>
              <w:left w:val="nil"/>
              <w:bottom w:val="single" w:sz="4" w:space="0" w:color="auto"/>
              <w:right w:val="single" w:sz="4" w:space="0" w:color="auto"/>
            </w:tcBorders>
            <w:shd w:val="clear" w:color="auto" w:fill="auto"/>
            <w:vAlign w:val="bottom"/>
          </w:tcPr>
          <w:p w14:paraId="6EA9F46B" w14:textId="275AAB2A" w:rsidR="00120E70" w:rsidRPr="00120E70" w:rsidRDefault="00120E70" w:rsidP="000270B7">
            <w:pPr>
              <w:spacing w:before="0" w:line="240" w:lineRule="auto"/>
              <w:ind w:left="0" w:firstLine="0"/>
              <w:rPr>
                <w:rFonts w:ascii="Calibri" w:eastAsia="Times New Roman" w:hAnsi="Calibri" w:cs="Calibri"/>
                <w:lang w:eastAsia="es-AR"/>
              </w:rPr>
            </w:pP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obtenerCategorias</w:t>
            </w:r>
            <w:proofErr w:type="spellEnd"/>
            <w:r w:rsidRPr="00120E70">
              <w:rPr>
                <w:rFonts w:ascii="Calibri" w:eastAsia="Times New Roman" w:hAnsi="Calibri" w:cs="Calibri"/>
                <w:lang w:eastAsia="es-AR"/>
              </w:rPr>
              <w:t xml:space="preserve"> a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realiza la transacción y retorna los datos al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el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retorna la respuesta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p>
        </w:tc>
      </w:tr>
      <w:tr w:rsidR="00120E70" w:rsidRPr="00233CCD" w14:paraId="373F5619" w14:textId="77777777" w:rsidTr="0029094B">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C99D726" w14:textId="77777777" w:rsidR="00120E70" w:rsidRPr="0029094B" w:rsidRDefault="00120E70"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4DF8AC6" w14:textId="13D6D966" w:rsidR="00120E70"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5</w:t>
            </w:r>
          </w:p>
        </w:tc>
        <w:tc>
          <w:tcPr>
            <w:tcW w:w="3586" w:type="pct"/>
            <w:tcBorders>
              <w:top w:val="nil"/>
              <w:left w:val="nil"/>
              <w:bottom w:val="single" w:sz="4" w:space="0" w:color="auto"/>
              <w:right w:val="single" w:sz="4" w:space="0" w:color="auto"/>
            </w:tcBorders>
            <w:shd w:val="clear" w:color="auto" w:fill="auto"/>
            <w:vAlign w:val="bottom"/>
          </w:tcPr>
          <w:p w14:paraId="2EDB89B9" w14:textId="3A6A2845" w:rsidR="00120E70" w:rsidRPr="00120E70" w:rsidRDefault="00120E70" w:rsidP="000270B7">
            <w:pPr>
              <w:spacing w:before="0" w:line="240" w:lineRule="auto"/>
              <w:ind w:left="0" w:firstLine="0"/>
              <w:rPr>
                <w:rFonts w:ascii="Calibri" w:eastAsia="Times New Roman" w:hAnsi="Calibri" w:cs="Calibri"/>
                <w:lang w:eastAsia="es-AR"/>
              </w:rPr>
            </w:pPr>
            <w:r w:rsidRPr="00120E70">
              <w:rPr>
                <w:rFonts w:ascii="Calibri" w:eastAsia="Times New Roman" w:hAnsi="Calibri" w:cs="Calibri"/>
                <w:lang w:eastAsia="es-AR"/>
              </w:rPr>
              <w:t xml:space="preserve">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retorna la lista de categorías a 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w:t>
            </w:r>
          </w:p>
        </w:tc>
      </w:tr>
      <w:tr w:rsidR="00120E70" w:rsidRPr="00233CCD" w14:paraId="1F048F04" w14:textId="77777777" w:rsidTr="0029094B">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79F0E0DF" w14:textId="77777777" w:rsidR="00120E70" w:rsidRPr="0029094B" w:rsidRDefault="00120E70"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8EFB749" w14:textId="0CEF3FA2" w:rsidR="00120E70"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p>
        </w:tc>
        <w:tc>
          <w:tcPr>
            <w:tcW w:w="3586" w:type="pct"/>
            <w:tcBorders>
              <w:top w:val="nil"/>
              <w:left w:val="nil"/>
              <w:bottom w:val="single" w:sz="4" w:space="0" w:color="auto"/>
              <w:right w:val="single" w:sz="4" w:space="0" w:color="auto"/>
            </w:tcBorders>
            <w:shd w:val="clear" w:color="auto" w:fill="auto"/>
            <w:vAlign w:val="bottom"/>
          </w:tcPr>
          <w:p w14:paraId="0F573122" w14:textId="5F9D53D3" w:rsidR="00120E70" w:rsidRPr="00120E70" w:rsidRDefault="00120E70" w:rsidP="000270B7">
            <w:pPr>
              <w:spacing w:before="0" w:line="240" w:lineRule="auto"/>
              <w:ind w:left="0" w:firstLine="0"/>
              <w:rPr>
                <w:rFonts w:ascii="Calibri" w:eastAsia="Times New Roman" w:hAnsi="Calibri" w:cs="Calibri"/>
                <w:lang w:eastAsia="es-AR"/>
              </w:rPr>
            </w:pPr>
            <w:r w:rsidRPr="00120E70">
              <w:rPr>
                <w:rFonts w:ascii="Calibri" w:eastAsia="Times New Roman" w:hAnsi="Calibri" w:cs="Calibri"/>
                <w:lang w:eastAsia="es-AR"/>
              </w:rPr>
              <w:t xml:space="preserve">Si el usuario selecciona la opción "Crear nueva categoría" </w:t>
            </w:r>
            <w:r>
              <w:rPr>
                <w:rFonts w:ascii="Calibri" w:eastAsia="Times New Roman" w:hAnsi="Calibri" w:cs="Calibri"/>
                <w:lang w:eastAsia="es-AR"/>
              </w:rPr>
              <w:t>(6a)</w:t>
            </w:r>
            <w:r w:rsidRPr="00120E70">
              <w:rPr>
                <w:rFonts w:ascii="Calibri" w:eastAsia="Times New Roman" w:hAnsi="Calibri" w:cs="Calibri"/>
                <w:lang w:eastAsia="es-AR"/>
              </w:rPr>
              <w:t xml:space="preserve">; si el usuario selecciona la opción "Modificar categoría existente" </w:t>
            </w:r>
            <w:r>
              <w:rPr>
                <w:rFonts w:ascii="Calibri" w:eastAsia="Times New Roman" w:hAnsi="Calibri" w:cs="Calibri"/>
                <w:lang w:eastAsia="es-AR"/>
              </w:rPr>
              <w:t>(6b)</w:t>
            </w:r>
            <w:r w:rsidRPr="00120E70">
              <w:rPr>
                <w:rFonts w:ascii="Calibri" w:eastAsia="Times New Roman" w:hAnsi="Calibri" w:cs="Calibri"/>
                <w:lang w:eastAsia="es-AR"/>
              </w:rPr>
              <w:t xml:space="preserve">; si el usuario selecciona la opción "Cancelar" </w:t>
            </w:r>
            <w:r>
              <w:rPr>
                <w:rFonts w:ascii="Calibri" w:eastAsia="Times New Roman" w:hAnsi="Calibri" w:cs="Calibri"/>
                <w:lang w:eastAsia="es-AR"/>
              </w:rPr>
              <w:t>(6c)</w:t>
            </w:r>
            <w:r w:rsidRPr="00120E70">
              <w:rPr>
                <w:rFonts w:ascii="Calibri" w:eastAsia="Times New Roman" w:hAnsi="Calibri" w:cs="Calibri"/>
                <w:lang w:eastAsia="es-AR"/>
              </w:rPr>
              <w:t>.</w:t>
            </w:r>
          </w:p>
        </w:tc>
      </w:tr>
      <w:tr w:rsidR="00233CCD" w:rsidRPr="00233CCD" w14:paraId="7A431A81" w14:textId="77777777" w:rsidTr="0029094B">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D6DA39"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67E8A68" w14:textId="77777777"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4F909F7B" w14:textId="77777777"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Acción de Derivación</w:t>
            </w:r>
          </w:p>
        </w:tc>
      </w:tr>
      <w:tr w:rsidR="00233CCD" w:rsidRPr="00233CCD" w14:paraId="38AB968C" w14:textId="77777777" w:rsidTr="0029094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B5CCB7C"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1F7415E" w14:textId="3E3164EA" w:rsidR="00233CCD" w:rsidRPr="0029094B"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r w:rsidR="0029094B">
              <w:rPr>
                <w:rFonts w:ascii="Calibri" w:eastAsia="Times New Roman" w:hAnsi="Calibri" w:cs="Calibri"/>
                <w:lang w:val="es-AR" w:eastAsia="es-AR"/>
              </w:rPr>
              <w:t>a</w:t>
            </w:r>
          </w:p>
        </w:tc>
        <w:tc>
          <w:tcPr>
            <w:tcW w:w="3586" w:type="pct"/>
            <w:tcBorders>
              <w:top w:val="nil"/>
              <w:left w:val="nil"/>
              <w:bottom w:val="single" w:sz="4" w:space="0" w:color="auto"/>
              <w:right w:val="single" w:sz="4" w:space="0" w:color="auto"/>
            </w:tcBorders>
            <w:shd w:val="clear" w:color="auto" w:fill="auto"/>
            <w:vAlign w:val="center"/>
            <w:hideMark/>
          </w:tcPr>
          <w:p w14:paraId="084457F0" w14:textId="77777777" w:rsidR="00233CCD" w:rsidRDefault="00120E70" w:rsidP="0029094B">
            <w:pPr>
              <w:pStyle w:val="Prrafodelista"/>
              <w:numPr>
                <w:ilvl w:val="0"/>
                <w:numId w:val="40"/>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mostrarFormularioCreacionCategoria</w:t>
            </w:r>
            <w:proofErr w:type="spellEnd"/>
            <w:r w:rsidRPr="00120E70">
              <w:rPr>
                <w:rFonts w:ascii="Calibri" w:eastAsia="Times New Roman" w:hAnsi="Calibri" w:cs="Calibri"/>
                <w:lang w:eastAsia="es-AR"/>
              </w:rPr>
              <w:t xml:space="preserve">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r w:rsidR="00233CCD" w:rsidRPr="0029094B">
              <w:rPr>
                <w:rFonts w:ascii="Calibri" w:eastAsia="Times New Roman" w:hAnsi="Calibri" w:cs="Calibri"/>
                <w:lang w:val="es-AR" w:eastAsia="es-AR"/>
              </w:rPr>
              <w:t> </w:t>
            </w:r>
          </w:p>
          <w:p w14:paraId="528F942A" w14:textId="77777777" w:rsidR="00120E70" w:rsidRPr="00120E70" w:rsidRDefault="00120E70" w:rsidP="0029094B">
            <w:pPr>
              <w:pStyle w:val="Prrafodelista"/>
              <w:numPr>
                <w:ilvl w:val="0"/>
                <w:numId w:val="40"/>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El usuario ingresa los datos, nombre y descripción, solicitados y selecciona la opción "Guardar". De lo contrario, presiona el botón "Cancelar"</w:t>
            </w:r>
            <w:r>
              <w:rPr>
                <w:rFonts w:ascii="Calibri" w:eastAsia="Times New Roman" w:hAnsi="Calibri" w:cs="Calibri"/>
                <w:lang w:eastAsia="es-AR"/>
              </w:rPr>
              <w:t xml:space="preserve"> (6c).</w:t>
            </w:r>
          </w:p>
          <w:p w14:paraId="2AE0F6EE" w14:textId="77777777" w:rsidR="00120E70" w:rsidRPr="00120E70" w:rsidRDefault="00120E70" w:rsidP="0029094B">
            <w:pPr>
              <w:pStyle w:val="Prrafodelista"/>
              <w:numPr>
                <w:ilvl w:val="0"/>
                <w:numId w:val="40"/>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crearCategoria</w:t>
            </w:r>
            <w:proofErr w:type="spellEnd"/>
            <w:r w:rsidRPr="00120E70">
              <w:rPr>
                <w:rFonts w:ascii="Calibri" w:eastAsia="Times New Roman" w:hAnsi="Calibri" w:cs="Calibri"/>
                <w:i/>
                <w:iCs/>
                <w:lang w:eastAsia="es-AR"/>
              </w:rPr>
              <w:t>(datos)</w:t>
            </w:r>
            <w:r w:rsidRPr="00120E70">
              <w:rPr>
                <w:rFonts w:ascii="Calibri" w:eastAsia="Times New Roman" w:hAnsi="Calibri" w:cs="Calibri"/>
                <w:lang w:eastAsia="es-AR"/>
              </w:rPr>
              <w:t xml:space="preserve">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valida los datos y envía el evento </w:t>
            </w:r>
            <w:proofErr w:type="spellStart"/>
            <w:r w:rsidRPr="00120E70">
              <w:rPr>
                <w:rFonts w:ascii="Calibri" w:eastAsia="Times New Roman" w:hAnsi="Calibri" w:cs="Calibri"/>
                <w:i/>
                <w:iCs/>
                <w:lang w:eastAsia="es-AR"/>
              </w:rPr>
              <w:t>crearCategoria</w:t>
            </w:r>
            <w:proofErr w:type="spellEnd"/>
            <w:r w:rsidRPr="00120E70">
              <w:rPr>
                <w:rFonts w:ascii="Calibri" w:eastAsia="Times New Roman" w:hAnsi="Calibri" w:cs="Calibri"/>
                <w:i/>
                <w:iCs/>
                <w:lang w:eastAsia="es-AR"/>
              </w:rPr>
              <w:t>(datos)</w:t>
            </w:r>
            <w:r w:rsidRPr="00120E70">
              <w:rPr>
                <w:rFonts w:ascii="Calibri" w:eastAsia="Times New Roman" w:hAnsi="Calibri" w:cs="Calibri"/>
                <w:lang w:eastAsia="es-AR"/>
              </w:rPr>
              <w:t xml:space="preserve"> a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crearCategoria</w:t>
            </w:r>
            <w:proofErr w:type="spellEnd"/>
            <w:r w:rsidRPr="00120E70">
              <w:rPr>
                <w:rFonts w:ascii="Calibri" w:eastAsia="Times New Roman" w:hAnsi="Calibri" w:cs="Calibri"/>
                <w:i/>
                <w:iCs/>
                <w:lang w:eastAsia="es-AR"/>
              </w:rPr>
              <w:t>(datos)</w:t>
            </w:r>
            <w:r w:rsidRPr="00120E70">
              <w:rPr>
                <w:rFonts w:ascii="Calibri" w:eastAsia="Times New Roman" w:hAnsi="Calibri" w:cs="Calibri"/>
                <w:lang w:eastAsia="es-AR"/>
              </w:rPr>
              <w:t xml:space="preserve"> a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crea la categoría y retorna la respuesta al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el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retorna la respuesta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p>
          <w:p w14:paraId="60B2B5CE" w14:textId="77777777" w:rsidR="00120E70" w:rsidRPr="00120E70" w:rsidRDefault="00120E70" w:rsidP="0029094B">
            <w:pPr>
              <w:pStyle w:val="Prrafodelista"/>
              <w:numPr>
                <w:ilvl w:val="0"/>
                <w:numId w:val="40"/>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envía la confirmación a 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y esta muestra un mensaje de éxito al usuario.</w:t>
            </w:r>
          </w:p>
          <w:p w14:paraId="75938D95" w14:textId="338CE0C1" w:rsidR="00120E70" w:rsidRPr="00120E70" w:rsidRDefault="00120E70" w:rsidP="00120E70">
            <w:pPr>
              <w:pStyle w:val="Prrafodelista"/>
              <w:numPr>
                <w:ilvl w:val="0"/>
                <w:numId w:val="40"/>
              </w:numPr>
              <w:spacing w:before="0" w:line="240" w:lineRule="auto"/>
              <w:rPr>
                <w:rFonts w:ascii="Calibri" w:eastAsia="Times New Roman" w:hAnsi="Calibri" w:cs="Calibri"/>
                <w:lang w:val="es-AR" w:eastAsia="es-AR"/>
              </w:rPr>
            </w:pPr>
            <w:r>
              <w:rPr>
                <w:rFonts w:ascii="Calibri" w:eastAsia="Times New Roman" w:hAnsi="Calibri" w:cs="Calibri"/>
                <w:lang w:eastAsia="es-AR"/>
              </w:rPr>
              <w:t>El caso de uso termina.</w:t>
            </w:r>
          </w:p>
        </w:tc>
      </w:tr>
      <w:tr w:rsidR="0029094B" w:rsidRPr="00233CCD" w14:paraId="27DA4BF6" w14:textId="77777777" w:rsidTr="0029094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5ABD1595" w14:textId="77777777" w:rsidR="0029094B" w:rsidRPr="0029094B" w:rsidRDefault="0029094B" w:rsidP="000270B7">
            <w:pPr>
              <w:spacing w:before="0" w:line="240" w:lineRule="auto"/>
              <w:ind w:left="0" w:firstLine="0"/>
              <w:rPr>
                <w:rFonts w:ascii="Calibri" w:eastAsia="Times New Roman" w:hAnsi="Calibri" w:cs="Calibri"/>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22F1D9AF" w14:textId="7F09C6B8" w:rsidR="0029094B" w:rsidRPr="0029094B"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r w:rsidR="0029094B">
              <w:rPr>
                <w:rFonts w:ascii="Calibri" w:eastAsia="Times New Roman" w:hAnsi="Calibri" w:cs="Calibri"/>
                <w:lang w:val="es-AR" w:eastAsia="es-AR"/>
              </w:rPr>
              <w:t>b</w:t>
            </w:r>
          </w:p>
        </w:tc>
        <w:tc>
          <w:tcPr>
            <w:tcW w:w="3586" w:type="pct"/>
            <w:tcBorders>
              <w:top w:val="single" w:sz="4" w:space="0" w:color="auto"/>
              <w:left w:val="nil"/>
              <w:bottom w:val="single" w:sz="4" w:space="0" w:color="auto"/>
              <w:right w:val="single" w:sz="4" w:space="0" w:color="auto"/>
            </w:tcBorders>
            <w:shd w:val="clear" w:color="auto" w:fill="auto"/>
            <w:vAlign w:val="center"/>
          </w:tcPr>
          <w:p w14:paraId="29BA6F13" w14:textId="77777777" w:rsidR="0029094B"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mostrarFormularioEdicionCategoria</w:t>
            </w:r>
            <w:proofErr w:type="spellEnd"/>
            <w:r w:rsidRPr="00120E70">
              <w:rPr>
                <w:rFonts w:ascii="Calibri" w:eastAsia="Times New Roman" w:hAnsi="Calibri" w:cs="Calibri"/>
                <w:i/>
                <w:iCs/>
                <w:lang w:eastAsia="es-AR"/>
              </w:rPr>
              <w:t>(</w:t>
            </w:r>
            <w:proofErr w:type="spellStart"/>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w:t>
            </w:r>
            <w:r w:rsidRPr="00120E70">
              <w:rPr>
                <w:rFonts w:ascii="Calibri" w:eastAsia="Times New Roman" w:hAnsi="Calibri" w:cs="Calibri"/>
                <w:lang w:eastAsia="es-AR"/>
              </w:rPr>
              <w:t xml:space="preserve">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envía el evento </w:t>
            </w:r>
            <w:proofErr w:type="spellStart"/>
            <w:r w:rsidRPr="00120E70">
              <w:rPr>
                <w:rFonts w:ascii="Calibri" w:eastAsia="Times New Roman" w:hAnsi="Calibri" w:cs="Calibri"/>
                <w:i/>
                <w:iCs/>
                <w:lang w:eastAsia="es-AR"/>
              </w:rPr>
              <w:t>obtenerDatosCategoria</w:t>
            </w:r>
            <w:proofErr w:type="spellEnd"/>
            <w:r w:rsidRPr="00120E70">
              <w:rPr>
                <w:rFonts w:ascii="Calibri" w:eastAsia="Times New Roman" w:hAnsi="Calibri" w:cs="Calibri"/>
                <w:i/>
                <w:iCs/>
                <w:lang w:eastAsia="es-AR"/>
              </w:rPr>
              <w:t>(</w:t>
            </w:r>
            <w:proofErr w:type="spellStart"/>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w:t>
            </w:r>
            <w:r w:rsidRPr="00120E70">
              <w:rPr>
                <w:rFonts w:ascii="Calibri" w:eastAsia="Times New Roman" w:hAnsi="Calibri" w:cs="Calibri"/>
                <w:lang w:eastAsia="es-AR"/>
              </w:rPr>
              <w:t xml:space="preserve"> a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obtenerCategoria</w:t>
            </w:r>
            <w:proofErr w:type="spellEnd"/>
            <w:r w:rsidRPr="00120E70">
              <w:rPr>
                <w:rFonts w:ascii="Calibri" w:eastAsia="Times New Roman" w:hAnsi="Calibri" w:cs="Calibri"/>
                <w:i/>
                <w:iCs/>
                <w:lang w:eastAsia="es-AR"/>
              </w:rPr>
              <w:t>(</w:t>
            </w:r>
            <w:proofErr w:type="spellStart"/>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w:t>
            </w:r>
            <w:r w:rsidRPr="00120E70">
              <w:rPr>
                <w:rFonts w:ascii="Calibri" w:eastAsia="Times New Roman" w:hAnsi="Calibri" w:cs="Calibri"/>
                <w:lang w:eastAsia="es-AR"/>
              </w:rPr>
              <w:t xml:space="preserve"> a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retorna los datos al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este los retorna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p>
          <w:p w14:paraId="66B25332" w14:textId="77777777" w:rsidR="00120E70"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El usuario ingresa los datos solicitados y selecciona la opción "Guardar". De lo contrario, presiona el botón "Cancelar"</w:t>
            </w:r>
            <w:r>
              <w:rPr>
                <w:rFonts w:ascii="Calibri" w:eastAsia="Times New Roman" w:hAnsi="Calibri" w:cs="Calibri"/>
                <w:lang w:eastAsia="es-AR"/>
              </w:rPr>
              <w:t xml:space="preserve"> (6c).</w:t>
            </w:r>
          </w:p>
          <w:p w14:paraId="6A5F849E" w14:textId="77777777" w:rsidR="00120E70"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lastRenderedPageBreak/>
              <w:t xml:space="preserve">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solicita </w:t>
            </w:r>
            <w:proofErr w:type="spellStart"/>
            <w:proofErr w:type="gramStart"/>
            <w:r w:rsidRPr="00120E70">
              <w:rPr>
                <w:rFonts w:ascii="Calibri" w:eastAsia="Times New Roman" w:hAnsi="Calibri" w:cs="Calibri"/>
                <w:i/>
                <w:iCs/>
                <w:lang w:eastAsia="es-AR"/>
              </w:rPr>
              <w:t>actualizarCategoria</w:t>
            </w:r>
            <w:proofErr w:type="spellEnd"/>
            <w:r w:rsidRPr="00120E70">
              <w:rPr>
                <w:rFonts w:ascii="Calibri" w:eastAsia="Times New Roman" w:hAnsi="Calibri" w:cs="Calibri"/>
                <w:i/>
                <w:iCs/>
                <w:lang w:eastAsia="es-AR"/>
              </w:rPr>
              <w:t>(</w:t>
            </w:r>
            <w:proofErr w:type="spellStart"/>
            <w:proofErr w:type="gramEnd"/>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 datos)</w:t>
            </w:r>
            <w:r w:rsidRPr="00120E70">
              <w:rPr>
                <w:rFonts w:ascii="Calibri" w:eastAsia="Times New Roman" w:hAnsi="Calibri" w:cs="Calibri"/>
                <w:lang w:eastAsia="es-AR"/>
              </w:rPr>
              <w:t xml:space="preserve">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valida los datos y envía el evento </w:t>
            </w:r>
            <w:proofErr w:type="spellStart"/>
            <w:proofErr w:type="gramStart"/>
            <w:r w:rsidRPr="00120E70">
              <w:rPr>
                <w:rFonts w:ascii="Calibri" w:eastAsia="Times New Roman" w:hAnsi="Calibri" w:cs="Calibri"/>
                <w:i/>
                <w:iCs/>
                <w:lang w:eastAsia="es-AR"/>
              </w:rPr>
              <w:t>actualizarCategoria</w:t>
            </w:r>
            <w:proofErr w:type="spellEnd"/>
            <w:r w:rsidRPr="00120E70">
              <w:rPr>
                <w:rFonts w:ascii="Calibri" w:eastAsia="Times New Roman" w:hAnsi="Calibri" w:cs="Calibri"/>
                <w:i/>
                <w:iCs/>
                <w:lang w:eastAsia="es-AR"/>
              </w:rPr>
              <w:t>(</w:t>
            </w:r>
            <w:proofErr w:type="spellStart"/>
            <w:proofErr w:type="gramEnd"/>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 datos)</w:t>
            </w:r>
            <w:r w:rsidRPr="00120E70">
              <w:rPr>
                <w:rFonts w:ascii="Calibri" w:eastAsia="Times New Roman" w:hAnsi="Calibri" w:cs="Calibri"/>
                <w:lang w:eastAsia="es-AR"/>
              </w:rPr>
              <w:t xml:space="preserve"> a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solicita </w:t>
            </w:r>
            <w:proofErr w:type="spellStart"/>
            <w:proofErr w:type="gramStart"/>
            <w:r w:rsidRPr="00120E70">
              <w:rPr>
                <w:rFonts w:ascii="Calibri" w:eastAsia="Times New Roman" w:hAnsi="Calibri" w:cs="Calibri"/>
                <w:i/>
                <w:iCs/>
                <w:lang w:eastAsia="es-AR"/>
              </w:rPr>
              <w:t>actualizarCategoria</w:t>
            </w:r>
            <w:proofErr w:type="spellEnd"/>
            <w:r w:rsidRPr="00120E70">
              <w:rPr>
                <w:rFonts w:ascii="Calibri" w:eastAsia="Times New Roman" w:hAnsi="Calibri" w:cs="Calibri"/>
                <w:i/>
                <w:iCs/>
                <w:lang w:eastAsia="es-AR"/>
              </w:rPr>
              <w:t>(</w:t>
            </w:r>
            <w:proofErr w:type="spellStart"/>
            <w:proofErr w:type="gramEnd"/>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 datos)</w:t>
            </w:r>
            <w:r w:rsidRPr="00120E70">
              <w:rPr>
                <w:rFonts w:ascii="Calibri" w:eastAsia="Times New Roman" w:hAnsi="Calibri" w:cs="Calibri"/>
                <w:lang w:eastAsia="es-AR"/>
              </w:rPr>
              <w:t xml:space="preserve"> a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actualiza la categoría y retorna la respuesta al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el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retorna la respuesta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p>
          <w:p w14:paraId="4CE17D4F" w14:textId="77777777" w:rsidR="00120E70"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envía la confirmación a 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y esta muestra un mensaje de éxito al usuario.</w:t>
            </w:r>
          </w:p>
          <w:p w14:paraId="3338DF46" w14:textId="12C02646" w:rsidR="00120E70"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El caso de uso termina.</w:t>
            </w:r>
          </w:p>
        </w:tc>
      </w:tr>
      <w:tr w:rsidR="0029094B" w:rsidRPr="00233CCD" w14:paraId="6D1DC256" w14:textId="77777777" w:rsidTr="0029094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73411503" w14:textId="77777777" w:rsidR="0029094B" w:rsidRPr="0029094B" w:rsidRDefault="0029094B"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2D01079" w14:textId="2B733DF9" w:rsidR="0029094B" w:rsidRPr="0029094B"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r w:rsidR="0029094B">
              <w:rPr>
                <w:rFonts w:ascii="Calibri" w:eastAsia="Times New Roman" w:hAnsi="Calibri" w:cs="Calibri"/>
                <w:lang w:val="es-AR" w:eastAsia="es-AR"/>
              </w:rPr>
              <w:t>c</w:t>
            </w:r>
          </w:p>
        </w:tc>
        <w:tc>
          <w:tcPr>
            <w:tcW w:w="3586" w:type="pct"/>
            <w:tcBorders>
              <w:top w:val="nil"/>
              <w:left w:val="nil"/>
              <w:bottom w:val="single" w:sz="4" w:space="0" w:color="auto"/>
              <w:right w:val="single" w:sz="4" w:space="0" w:color="auto"/>
            </w:tcBorders>
            <w:shd w:val="clear" w:color="auto" w:fill="auto"/>
            <w:vAlign w:val="center"/>
          </w:tcPr>
          <w:p w14:paraId="4A464B41" w14:textId="77777777" w:rsidR="0029094B" w:rsidRPr="0029094B" w:rsidRDefault="0029094B" w:rsidP="0029094B">
            <w:pPr>
              <w:pStyle w:val="Prrafodelista"/>
              <w:numPr>
                <w:ilvl w:val="0"/>
                <w:numId w:val="39"/>
              </w:numPr>
              <w:spacing w:before="0" w:line="240" w:lineRule="auto"/>
              <w:rPr>
                <w:rFonts w:ascii="Calibri" w:eastAsia="Times New Roman" w:hAnsi="Calibri" w:cs="Calibri"/>
                <w:lang w:val="es-AR" w:eastAsia="es-AR"/>
              </w:rPr>
            </w:pPr>
            <w:r w:rsidRPr="0029094B">
              <w:rPr>
                <w:rFonts w:ascii="Calibri" w:eastAsia="Times New Roman" w:hAnsi="Calibri" w:cs="Calibri"/>
                <w:lang w:eastAsia="es-AR"/>
              </w:rPr>
              <w:t>Se cancela la operación y se cierra el mensaje.</w:t>
            </w:r>
          </w:p>
          <w:p w14:paraId="2314B984" w14:textId="6124EC2C" w:rsidR="0029094B" w:rsidRPr="0029094B" w:rsidRDefault="0029094B" w:rsidP="0029094B">
            <w:pPr>
              <w:pStyle w:val="Prrafodelista"/>
              <w:numPr>
                <w:ilvl w:val="0"/>
                <w:numId w:val="39"/>
              </w:numPr>
              <w:spacing w:before="0" w:line="240" w:lineRule="auto"/>
              <w:rPr>
                <w:rFonts w:ascii="Calibri" w:eastAsia="Times New Roman" w:hAnsi="Calibri" w:cs="Calibri"/>
                <w:lang w:val="es-AR" w:eastAsia="es-AR"/>
              </w:rPr>
            </w:pPr>
            <w:r w:rsidRPr="0029094B">
              <w:rPr>
                <w:rFonts w:ascii="Calibri" w:eastAsia="Times New Roman" w:hAnsi="Calibri" w:cs="Calibri"/>
                <w:lang w:eastAsia="es-AR"/>
              </w:rPr>
              <w:t>El caso de uso termina.</w:t>
            </w:r>
          </w:p>
        </w:tc>
      </w:tr>
    </w:tbl>
    <w:p w14:paraId="4B1A80EF" w14:textId="77777777" w:rsidR="00233CCD" w:rsidRDefault="00233CCD" w:rsidP="00E9200B"/>
    <w:p w14:paraId="0F199ADC" w14:textId="77777777" w:rsidR="00AB1800" w:rsidRDefault="00AB1800" w:rsidP="00AB1800">
      <w:pPr>
        <w:pStyle w:val="PSI-Ttulo3"/>
      </w:pPr>
      <w:bookmarkStart w:id="29" w:name="_Toc181722985"/>
      <w:r>
        <w:t>Diagrama de paquetes</w:t>
      </w:r>
      <w:bookmarkEnd w:id="29"/>
    </w:p>
    <w:p w14:paraId="14E3912D" w14:textId="77777777" w:rsidR="00FC5777" w:rsidRDefault="00FC5777" w:rsidP="00FC5777">
      <w:pPr>
        <w:ind w:left="0" w:firstLine="0"/>
      </w:pPr>
      <w:r>
        <w:t>Los objetos que fueron identificados en este caso de uso fueron:</w:t>
      </w:r>
    </w:p>
    <w:p w14:paraId="7945262A" w14:textId="77777777" w:rsidR="00FC5777" w:rsidRDefault="00FC5777" w:rsidP="00FC5777">
      <w:pPr>
        <w:pStyle w:val="Prrafodelista"/>
        <w:numPr>
          <w:ilvl w:val="0"/>
          <w:numId w:val="17"/>
        </w:numPr>
      </w:pPr>
      <w:proofErr w:type="spellStart"/>
      <w:r>
        <w:t>GestorRiesgo</w:t>
      </w:r>
      <w:proofErr w:type="spellEnd"/>
      <w:r>
        <w:t>.</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pPr>
      <w:r>
        <w:t xml:space="preserve">Riesgo. </w:t>
      </w:r>
    </w:p>
    <w:p w14:paraId="43BB61AB" w14:textId="757742EC" w:rsidR="00FC5777" w:rsidRDefault="00FC5777" w:rsidP="00FC577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69EAFFF"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proofErr w:type="spellStart"/>
      <w:r>
        <w:t>Categoria</w:t>
      </w:r>
      <w:proofErr w:type="spellEnd"/>
    </w:p>
    <w:p w14:paraId="757B5A30" w14:textId="6856EFC8" w:rsidR="00FC5777" w:rsidRDefault="00FC5777" w:rsidP="00FC5777">
      <w:pPr>
        <w:pStyle w:val="Prrafodelista"/>
        <w:numPr>
          <w:ilvl w:val="1"/>
          <w:numId w:val="17"/>
        </w:numPr>
      </w:pPr>
      <w:r>
        <w:t xml:space="preserve">Tendrá los atributos: nombre, </w:t>
      </w:r>
      <w:r w:rsidR="00D86E98">
        <w:t>descripción</w:t>
      </w:r>
      <w:r>
        <w:t xml:space="preserve"> y conexión</w:t>
      </w:r>
      <w:r w:rsidR="00D86E98">
        <w:t>.</w:t>
      </w:r>
    </w:p>
    <w:p w14:paraId="183FDB8D"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14A2C14F" w14:textId="00F0E600" w:rsidR="00FC5777" w:rsidRDefault="00FC5777" w:rsidP="00FC5777">
      <w:pPr>
        <w:ind w:left="360" w:firstLine="0"/>
      </w:pPr>
      <w:r>
        <w:t>Estas clases están vinculadas al subsistema de Riesgos.</w:t>
      </w:r>
    </w:p>
    <w:p w14:paraId="6AE997D4" w14:textId="77777777" w:rsidR="00AB1800" w:rsidRDefault="00AB1800" w:rsidP="00AB1800">
      <w:pPr>
        <w:pStyle w:val="PSI-Ttulo3"/>
      </w:pPr>
      <w:bookmarkStart w:id="30" w:name="_Toc181722986"/>
      <w:r>
        <w:lastRenderedPageBreak/>
        <w:t>Diagrama de Interacción</w:t>
      </w:r>
      <w:bookmarkEnd w:id="30"/>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31" w:name="_Toc181722987"/>
      <w:r>
        <w:lastRenderedPageBreak/>
        <w:t>Caso de Uso 7: Realizar evaluación de riesgo</w:t>
      </w:r>
      <w:bookmarkEnd w:id="31"/>
    </w:p>
    <w:p w14:paraId="1FCC15B7" w14:textId="77777777" w:rsidR="00233CCD" w:rsidRDefault="00233CCD" w:rsidP="00233CCD">
      <w:pPr>
        <w:pStyle w:val="Ttulo3"/>
      </w:pPr>
      <w:bookmarkStart w:id="32" w:name="_Toc181722988"/>
      <w:r>
        <w:t>Especificación de caso de uso de diseño</w:t>
      </w:r>
      <w:bookmarkEnd w:id="3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AE932"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ED4761A" w14:textId="27A8D02B"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0270B7">
              <w:rPr>
                <w:rFonts w:ascii="Calibri" w:eastAsia="Times New Roman" w:hAnsi="Calibri" w:cs="Calibri"/>
                <w:b/>
                <w:bCs/>
                <w:color w:val="000000"/>
                <w:sz w:val="20"/>
                <w:szCs w:val="20"/>
                <w:lang w:val="es-AR" w:eastAsia="es-AR"/>
              </w:rPr>
              <w:t>7</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7C38BE6" w14:textId="28F4D0C6" w:rsidR="00233CCD" w:rsidRPr="00233CCD" w:rsidRDefault="000270B7"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Realizar evaluación de riesgo</w:t>
            </w:r>
          </w:p>
        </w:tc>
      </w:tr>
      <w:tr w:rsidR="00233CCD" w:rsidRPr="00233CCD" w14:paraId="1BB9BC79"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030F9B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E866BB" w14:textId="56425886"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233CCD" w:rsidRPr="00233CCD" w14:paraId="6A9D6B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F802BB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E853D4" w14:textId="639133F7"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completó el Caso de uso 1</w:t>
            </w:r>
            <w:r>
              <w:rPr>
                <w:rFonts w:ascii="Calibri" w:eastAsia="Times New Roman" w:hAnsi="Calibri" w:cs="Calibri"/>
                <w:color w:val="000000" w:themeColor="text1"/>
                <w:sz w:val="20"/>
                <w:szCs w:val="20"/>
                <w:lang w:val="es-AR" w:eastAsia="es-AR"/>
              </w:rPr>
              <w:t>.</w:t>
            </w:r>
          </w:p>
          <w:p w14:paraId="06E4DB83" w14:textId="5483804B"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está vinculado a un proyecto</w:t>
            </w:r>
            <w:r>
              <w:rPr>
                <w:rFonts w:ascii="Calibri" w:eastAsia="Times New Roman" w:hAnsi="Calibri" w:cs="Calibri"/>
                <w:color w:val="000000" w:themeColor="text1"/>
                <w:sz w:val="20"/>
                <w:szCs w:val="20"/>
                <w:lang w:val="es-AR" w:eastAsia="es-AR"/>
              </w:rPr>
              <w:t>.</w:t>
            </w:r>
          </w:p>
          <w:p w14:paraId="33193F48" w14:textId="53DD96DC" w:rsidR="00233CCD" w:rsidRPr="000270B7" w:rsidRDefault="000270B7" w:rsidP="000270B7">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233CCD" w:rsidRPr="00233CCD" w14:paraId="66B43AF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2086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ED684DF" w14:textId="150110AF"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El usuario selecciona la opción "Realizar evaluación" en la lista de riesgos.</w:t>
            </w:r>
          </w:p>
        </w:tc>
      </w:tr>
      <w:tr w:rsidR="00233CCD" w:rsidRPr="00233CCD" w14:paraId="2E2DFD02"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46513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3A7B6F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4236D8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94D97D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3550003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924B9DC" w14:textId="64E9C7D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70FB0722" w14:textId="0A18EFB4"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la opción "Realizar evaluación" en la lista de riesgos.</w:t>
            </w:r>
          </w:p>
        </w:tc>
      </w:tr>
      <w:tr w:rsidR="00233CCD" w:rsidRPr="00233CCD" w14:paraId="578E0A57"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60C7E48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F96264A" w14:textId="77A45AC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6E47E7A1" w14:textId="03EC721A"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w:t>
            </w:r>
          </w:p>
        </w:tc>
      </w:tr>
      <w:tr w:rsidR="00233CCD" w:rsidRPr="00233CCD" w14:paraId="349D3CC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7F2F995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1BD5AF" w14:textId="773B255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6E1844D" w14:textId="6D45E3DE"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envía el evento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p>
        </w:tc>
      </w:tr>
      <w:tr w:rsidR="00233CCD" w:rsidRPr="00233CCD" w14:paraId="6C4DFB4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0F30E6E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17BCA8" w14:textId="33143221"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3AD5977" w14:textId="042A9075" w:rsidR="00233CCD" w:rsidRPr="00E96E32" w:rsidRDefault="000270B7" w:rsidP="000270B7">
            <w:pPr>
              <w:spacing w:before="0" w:line="240" w:lineRule="auto"/>
              <w:ind w:left="0" w:firstLine="0"/>
              <w:rPr>
                <w:rFonts w:ascii="Calibri" w:eastAsia="Times New Roman" w:hAnsi="Calibri" w:cs="Calibri"/>
                <w:color w:val="000000" w:themeColor="text1"/>
                <w:lang w:val="es-AR" w:eastAsia="es-AR"/>
              </w:rPr>
            </w:pP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realiza la transacción y retorna la respuesta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retorna la respuesta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w:t>
            </w:r>
          </w:p>
        </w:tc>
      </w:tr>
      <w:tr w:rsidR="000270B7" w:rsidRPr="00233CCD" w14:paraId="1F3A3AAA"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D4EFEC4" w14:textId="77777777" w:rsidR="000270B7" w:rsidRPr="00233CCD" w:rsidRDefault="000270B7"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4A907766" w14:textId="15963582" w:rsidR="000270B7" w:rsidRPr="00233CCD"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234167DC" w14:textId="47013D37" w:rsidR="000270B7" w:rsidRPr="00E96E32" w:rsidRDefault="00E96E32" w:rsidP="000270B7">
            <w:pPr>
              <w:spacing w:before="0" w:line="240" w:lineRule="auto"/>
              <w:ind w:left="0" w:firstLine="0"/>
              <w:rPr>
                <w:rFonts w:ascii="Calibri" w:eastAsia="Times New Roman" w:hAnsi="Calibri" w:cs="Calibri"/>
                <w:color w:val="000000" w:themeColor="text1"/>
                <w:sz w:val="20"/>
                <w:szCs w:val="20"/>
                <w:u w:val="single"/>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retorna los riesgos a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muestra la lista de riesgos al actor.</w:t>
            </w:r>
          </w:p>
        </w:tc>
      </w:tr>
      <w:tr w:rsidR="00E96E32" w:rsidRPr="00233CCD" w14:paraId="73A58C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0AE33C7"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60526C5" w14:textId="311019CF"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1EAD265D" w14:textId="2FD17054" w:rsidR="00E96E32" w:rsidRPr="00E96E32" w:rsidRDefault="00E96E32"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el riesgo que desea evaluar.</w:t>
            </w:r>
          </w:p>
        </w:tc>
      </w:tr>
      <w:tr w:rsidR="00E96E32" w:rsidRPr="00233CCD" w14:paraId="42082D1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7E74AF6C"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D7AB88B" w14:textId="10CF0994"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4806A581" w14:textId="4022F630" w:rsidR="00E96E32" w:rsidRPr="00E96E32" w:rsidRDefault="00D67E9B" w:rsidP="00D67E9B">
            <w:pPr>
              <w:spacing w:before="0" w:line="240" w:lineRule="auto"/>
              <w:ind w:left="0" w:firstLine="0"/>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El actor selecciona el riesgo que desea e</w:t>
            </w:r>
            <w:r>
              <w:rPr>
                <w:rFonts w:ascii="Calibri" w:eastAsia="Times New Roman" w:hAnsi="Calibri" w:cs="Calibri"/>
                <w:color w:val="000000" w:themeColor="text1"/>
                <w:sz w:val="20"/>
                <w:szCs w:val="20"/>
                <w:lang w:val="es-AR" w:eastAsia="es-AR"/>
              </w:rPr>
              <w:t>valuar y selecciona "Evaluar" (7a) o "Cancelar" (7</w:t>
            </w:r>
            <w:r w:rsidRPr="00D67E9B">
              <w:rPr>
                <w:rFonts w:ascii="Calibri" w:eastAsia="Times New Roman" w:hAnsi="Calibri" w:cs="Calibri"/>
                <w:color w:val="000000" w:themeColor="text1"/>
                <w:sz w:val="20"/>
                <w:szCs w:val="20"/>
                <w:lang w:val="es-AR" w:eastAsia="es-AR"/>
              </w:rPr>
              <w:t>b).</w:t>
            </w:r>
          </w:p>
        </w:tc>
      </w:tr>
      <w:tr w:rsidR="00233CCD" w:rsidRPr="00233CCD" w14:paraId="11ACDB1D" w14:textId="77777777" w:rsidTr="00D67E9B">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6AEA75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556A3DF"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7D9981A"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233CCD" w:rsidRPr="00233CCD" w14:paraId="4F6C3D8D"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2F5EADD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5E3F134D" w14:textId="1CE2051F" w:rsidR="00233CCD"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7a</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2D200EC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InterfazRiesgos</w:t>
            </w:r>
            <w:r w:rsidRPr="00D67E9B">
              <w:rPr>
                <w:sz w:val="20"/>
                <w:szCs w:val="20"/>
              </w:rPr>
              <w:t xml:space="preserve"> solicita </w:t>
            </w:r>
            <w:r w:rsidRPr="00D67E9B">
              <w:rPr>
                <w:rStyle w:val="nfasis"/>
                <w:sz w:val="20"/>
                <w:szCs w:val="20"/>
              </w:rPr>
              <w:t>actualizarRiesgo(datos)</w:t>
            </w:r>
            <w:r w:rsidRPr="00D67E9B">
              <w:rPr>
                <w:sz w:val="20"/>
                <w:szCs w:val="20"/>
              </w:rPr>
              <w:t xml:space="preserve"> al </w:t>
            </w:r>
            <w:r w:rsidRPr="00D67E9B">
              <w:rPr>
                <w:sz w:val="20"/>
                <w:szCs w:val="20"/>
                <w:u w:val="single"/>
              </w:rPr>
              <w:t>GestorRiesgos</w:t>
            </w:r>
            <w:r w:rsidRPr="00D67E9B">
              <w:rPr>
                <w:sz w:val="20"/>
                <w:szCs w:val="20"/>
              </w:rPr>
              <w:t xml:space="preserve">. </w:t>
            </w:r>
          </w:p>
          <w:p w14:paraId="1A9F8FEA"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El </w:t>
            </w:r>
            <w:r w:rsidRPr="00D67E9B">
              <w:rPr>
                <w:sz w:val="20"/>
                <w:szCs w:val="20"/>
                <w:u w:val="single"/>
              </w:rPr>
              <w:t>GestorRiesgos</w:t>
            </w:r>
            <w:r w:rsidRPr="00D67E9B">
              <w:rPr>
                <w:sz w:val="20"/>
                <w:szCs w:val="20"/>
              </w:rPr>
              <w:t xml:space="preserve"> valida los datos (7a1) y envía el evento </w:t>
            </w:r>
            <w:r w:rsidRPr="00D67E9B">
              <w:rPr>
                <w:rStyle w:val="nfasis"/>
                <w:sz w:val="20"/>
                <w:szCs w:val="20"/>
              </w:rPr>
              <w:t>actualizarRiesgo(datos)</w:t>
            </w:r>
            <w:r w:rsidRPr="00D67E9B">
              <w:rPr>
                <w:sz w:val="20"/>
                <w:szCs w:val="20"/>
              </w:rPr>
              <w:t xml:space="preserve"> a </w:t>
            </w:r>
            <w:r w:rsidRPr="00D67E9B">
              <w:rPr>
                <w:sz w:val="20"/>
                <w:szCs w:val="20"/>
                <w:u w:val="single"/>
              </w:rPr>
              <w:t>Riesgo</w:t>
            </w:r>
            <w:r w:rsidRPr="00D67E9B">
              <w:rPr>
                <w:sz w:val="20"/>
                <w:szCs w:val="20"/>
              </w:rPr>
              <w:t xml:space="preserve">. </w:t>
            </w:r>
          </w:p>
          <w:p w14:paraId="559A315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u w:val="single"/>
              </w:rPr>
              <w:t>Riesgo</w:t>
            </w:r>
            <w:r w:rsidRPr="00D67E9B">
              <w:rPr>
                <w:sz w:val="20"/>
                <w:szCs w:val="20"/>
              </w:rPr>
              <w:t xml:space="preserve"> solicita </w:t>
            </w:r>
            <w:r w:rsidRPr="00D67E9B">
              <w:rPr>
                <w:rStyle w:val="nfasis"/>
                <w:sz w:val="20"/>
                <w:szCs w:val="20"/>
              </w:rPr>
              <w:t>actualizarRiesgo(datos)</w:t>
            </w:r>
            <w:r w:rsidRPr="00D67E9B">
              <w:rPr>
                <w:sz w:val="20"/>
                <w:szCs w:val="20"/>
              </w:rPr>
              <w:t xml:space="preserve"> a la </w:t>
            </w:r>
            <w:r w:rsidRPr="00D67E9B">
              <w:rPr>
                <w:sz w:val="20"/>
                <w:szCs w:val="20"/>
                <w:u w:val="single"/>
              </w:rPr>
              <w:t>BDD</w:t>
            </w:r>
            <w:r w:rsidRPr="00D67E9B">
              <w:rPr>
                <w:sz w:val="20"/>
                <w:szCs w:val="20"/>
              </w:rPr>
              <w:t xml:space="preserve">. La </w:t>
            </w:r>
            <w:r w:rsidRPr="00D67E9B">
              <w:rPr>
                <w:sz w:val="20"/>
                <w:szCs w:val="20"/>
                <w:u w:val="single"/>
              </w:rPr>
              <w:t>BDD</w:t>
            </w:r>
            <w:r w:rsidRPr="00D67E9B">
              <w:rPr>
                <w:sz w:val="20"/>
                <w:szCs w:val="20"/>
              </w:rPr>
              <w:t xml:space="preserve"> actualiza el factor de riesgo. </w:t>
            </w:r>
          </w:p>
          <w:p w14:paraId="0BF8079C"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BDD</w:t>
            </w:r>
            <w:r w:rsidRPr="00D67E9B">
              <w:rPr>
                <w:sz w:val="20"/>
                <w:szCs w:val="20"/>
              </w:rPr>
              <w:t xml:space="preserve"> retorna la respuesta a </w:t>
            </w:r>
            <w:r w:rsidRPr="00D67E9B">
              <w:rPr>
                <w:sz w:val="20"/>
                <w:szCs w:val="20"/>
                <w:u w:val="single"/>
              </w:rPr>
              <w:t>Riesgo</w:t>
            </w:r>
            <w:r w:rsidRPr="00D67E9B">
              <w:rPr>
                <w:sz w:val="20"/>
                <w:szCs w:val="20"/>
              </w:rPr>
              <w:t xml:space="preserve">, </w:t>
            </w:r>
            <w:r w:rsidRPr="00D67E9B">
              <w:rPr>
                <w:sz w:val="20"/>
                <w:szCs w:val="20"/>
                <w:u w:val="single"/>
              </w:rPr>
              <w:t>Riesgo</w:t>
            </w:r>
            <w:r w:rsidRPr="00D67E9B">
              <w:rPr>
                <w:sz w:val="20"/>
                <w:szCs w:val="20"/>
              </w:rPr>
              <w:t xml:space="preserve"> retorna la respuesta al </w:t>
            </w:r>
            <w:r w:rsidRPr="00D67E9B">
              <w:rPr>
                <w:sz w:val="20"/>
                <w:szCs w:val="20"/>
                <w:u w:val="single"/>
              </w:rPr>
              <w:t>GestorRiesgos</w:t>
            </w:r>
            <w:r w:rsidRPr="00D67E9B">
              <w:rPr>
                <w:sz w:val="20"/>
                <w:szCs w:val="20"/>
              </w:rPr>
              <w:t>.</w:t>
            </w:r>
          </w:p>
          <w:p w14:paraId="3FF04C5F" w14:textId="77777777" w:rsidR="00233CCD"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El </w:t>
            </w:r>
            <w:r w:rsidRPr="00D67E9B">
              <w:rPr>
                <w:rFonts w:ascii="Calibri" w:eastAsia="Times New Roman" w:hAnsi="Calibri" w:cs="Calibri"/>
                <w:color w:val="000000" w:themeColor="text1"/>
                <w:sz w:val="20"/>
                <w:szCs w:val="20"/>
                <w:u w:val="single"/>
                <w:lang w:val="es-AR" w:eastAsia="es-AR"/>
              </w:rPr>
              <w:t>GestorRiesgos</w:t>
            </w:r>
            <w:r w:rsidRPr="00D67E9B">
              <w:rPr>
                <w:rFonts w:ascii="Calibri" w:eastAsia="Times New Roman" w:hAnsi="Calibri" w:cs="Calibri"/>
                <w:color w:val="000000" w:themeColor="text1"/>
                <w:sz w:val="20"/>
                <w:szCs w:val="20"/>
                <w:lang w:val="es-AR" w:eastAsia="es-AR"/>
              </w:rPr>
              <w:t xml:space="preserve"> retorna la respuesta a 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w:t>
            </w:r>
            <w:r w:rsidR="00233CCD" w:rsidRPr="00D67E9B">
              <w:rPr>
                <w:rFonts w:ascii="Calibri" w:eastAsia="Times New Roman" w:hAnsi="Calibri" w:cs="Calibri"/>
                <w:color w:val="000000" w:themeColor="text1"/>
                <w:sz w:val="20"/>
                <w:szCs w:val="20"/>
                <w:lang w:val="es-AR" w:eastAsia="es-AR"/>
              </w:rPr>
              <w:t> </w:t>
            </w:r>
          </w:p>
          <w:p w14:paraId="3DF98B7E"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redirige al Caso de uso 12.</w:t>
            </w:r>
          </w:p>
          <w:p w14:paraId="34D44BC9" w14:textId="4914911B"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muestra un mensaje de confirmación de que la evaluación ha sido añadida exitosamente.</w:t>
            </w:r>
          </w:p>
        </w:tc>
      </w:tr>
      <w:tr w:rsidR="00D67E9B" w:rsidRPr="00233CCD" w14:paraId="42EF9AE7"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F507978"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D50CEA2" w14:textId="7D167332" w:rsidR="00D67E9B"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7a1</w:t>
            </w:r>
          </w:p>
        </w:tc>
        <w:tc>
          <w:tcPr>
            <w:tcW w:w="3585" w:type="pct"/>
            <w:tcBorders>
              <w:top w:val="single" w:sz="4" w:space="0" w:color="auto"/>
              <w:left w:val="nil"/>
              <w:bottom w:val="single" w:sz="4" w:space="0" w:color="auto"/>
              <w:right w:val="single" w:sz="4" w:space="0" w:color="auto"/>
            </w:tcBorders>
            <w:shd w:val="clear" w:color="auto" w:fill="auto"/>
            <w:vAlign w:val="center"/>
          </w:tcPr>
          <w:p w14:paraId="26E64A83" w14:textId="77777777" w:rsidR="00D67E9B" w:rsidRDefault="00D67E9B" w:rsidP="00D67E9B">
            <w:pPr>
              <w:pStyle w:val="Prrafodelista"/>
              <w:numPr>
                <w:ilvl w:val="0"/>
                <w:numId w:val="27"/>
              </w:numPr>
              <w:spacing w:before="0" w:line="240" w:lineRule="auto"/>
              <w:rPr>
                <w:sz w:val="20"/>
                <w:szCs w:val="20"/>
              </w:rPr>
            </w:pPr>
            <w:r w:rsidRPr="00D67E9B">
              <w:rPr>
                <w:sz w:val="20"/>
                <w:szCs w:val="20"/>
              </w:rPr>
              <w:t>Si el usuario no rellenó correctamente los datos obligatorios del campo, el GestorRiesgos retorna los errores.</w:t>
            </w:r>
          </w:p>
          <w:p w14:paraId="0093374E" w14:textId="77777777" w:rsidR="00D67E9B" w:rsidRDefault="00D67E9B" w:rsidP="00D67E9B">
            <w:pPr>
              <w:pStyle w:val="Prrafodelista"/>
              <w:numPr>
                <w:ilvl w:val="0"/>
                <w:numId w:val="27"/>
              </w:numPr>
              <w:spacing w:before="0" w:line="240" w:lineRule="auto"/>
              <w:rPr>
                <w:sz w:val="20"/>
                <w:szCs w:val="20"/>
              </w:rPr>
            </w:pPr>
            <w:r w:rsidRPr="00D67E9B">
              <w:rPr>
                <w:sz w:val="20"/>
                <w:szCs w:val="20"/>
              </w:rPr>
              <w:t>La InterfazRiesgos muestra los mensajes indicando los errores cometidos por el usuario.</w:t>
            </w:r>
          </w:p>
          <w:p w14:paraId="7013CEC0" w14:textId="241696FE" w:rsidR="00D67E9B" w:rsidRPr="00D67E9B" w:rsidRDefault="00D67E9B" w:rsidP="00D67E9B">
            <w:pPr>
              <w:pStyle w:val="Prrafodelista"/>
              <w:numPr>
                <w:ilvl w:val="0"/>
                <w:numId w:val="27"/>
              </w:numPr>
              <w:spacing w:before="0" w:line="240" w:lineRule="auto"/>
              <w:rPr>
                <w:sz w:val="20"/>
                <w:szCs w:val="20"/>
              </w:rPr>
            </w:pPr>
            <w:r w:rsidRPr="00D67E9B">
              <w:rPr>
                <w:sz w:val="20"/>
                <w:szCs w:val="20"/>
              </w:rPr>
              <w:t>Vuelve al paso</w:t>
            </w:r>
            <w:r>
              <w:rPr>
                <w:sz w:val="20"/>
                <w:szCs w:val="20"/>
              </w:rPr>
              <w:t xml:space="preserve"> 7.</w:t>
            </w:r>
          </w:p>
        </w:tc>
      </w:tr>
      <w:tr w:rsidR="00D67E9B" w:rsidRPr="00233CCD" w14:paraId="2A12F788"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AB936A2"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71B600" w14:textId="34EAFE3A" w:rsidR="00D67E9B" w:rsidRPr="00233CCD"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7b</w:t>
            </w:r>
          </w:p>
        </w:tc>
        <w:tc>
          <w:tcPr>
            <w:tcW w:w="3585" w:type="pct"/>
            <w:tcBorders>
              <w:top w:val="single" w:sz="4" w:space="0" w:color="auto"/>
              <w:left w:val="nil"/>
              <w:bottom w:val="single" w:sz="4" w:space="0" w:color="auto"/>
              <w:right w:val="single" w:sz="4" w:space="0" w:color="auto"/>
            </w:tcBorders>
            <w:shd w:val="clear" w:color="auto" w:fill="auto"/>
            <w:vAlign w:val="center"/>
          </w:tcPr>
          <w:p w14:paraId="7B5FECF9" w14:textId="679C9F31" w:rsidR="00D67E9B" w:rsidRPr="00D67E9B" w:rsidRDefault="00D67E9B" w:rsidP="00D67E9B">
            <w:pPr>
              <w:pStyle w:val="Prrafodelista"/>
              <w:numPr>
                <w:ilvl w:val="0"/>
                <w:numId w:val="28"/>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La InterfazRiesgos cancela la operación y cierra el mensaje.</w:t>
            </w:r>
          </w:p>
        </w:tc>
      </w:tr>
    </w:tbl>
    <w:p w14:paraId="1323E5E8" w14:textId="77777777" w:rsidR="00233CCD" w:rsidRDefault="00233CCD" w:rsidP="00E9200B"/>
    <w:p w14:paraId="34C32FBF" w14:textId="77777777" w:rsidR="00AB1800" w:rsidRDefault="00AB1800" w:rsidP="00AB1800">
      <w:pPr>
        <w:pStyle w:val="PSI-Ttulo3"/>
      </w:pPr>
      <w:bookmarkStart w:id="33" w:name="_Toc181722989"/>
      <w:r>
        <w:t>Diagrama de paquetes</w:t>
      </w:r>
      <w:bookmarkEnd w:id="33"/>
    </w:p>
    <w:p w14:paraId="4FF9891C" w14:textId="77777777" w:rsidR="005849F6" w:rsidRDefault="005849F6" w:rsidP="005849F6">
      <w:pPr>
        <w:ind w:left="0" w:firstLine="0"/>
      </w:pPr>
      <w:r>
        <w:t>Los objetos que fueron identificados en este caso de uso fueron:</w:t>
      </w:r>
    </w:p>
    <w:p w14:paraId="330DD5BC" w14:textId="77777777" w:rsidR="005849F6" w:rsidRDefault="005849F6" w:rsidP="005849F6">
      <w:pPr>
        <w:pStyle w:val="Prrafodelista"/>
        <w:numPr>
          <w:ilvl w:val="0"/>
          <w:numId w:val="17"/>
        </w:numPr>
      </w:pPr>
      <w:proofErr w:type="spellStart"/>
      <w:r>
        <w:t>GestorRiesgo</w:t>
      </w:r>
      <w:proofErr w:type="spellEnd"/>
      <w:r>
        <w:t>.</w:t>
      </w:r>
    </w:p>
    <w:p w14:paraId="34CD499D" w14:textId="5E85AB63" w:rsidR="005849F6" w:rsidRDefault="005849F6" w:rsidP="005849F6">
      <w:pPr>
        <w:pStyle w:val="Prrafodelista"/>
        <w:numPr>
          <w:ilvl w:val="1"/>
          <w:numId w:val="17"/>
        </w:numPr>
      </w:pPr>
      <w:r>
        <w:lastRenderedPageBreak/>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p>
    <w:p w14:paraId="428DEE57" w14:textId="77777777" w:rsidR="005849F6" w:rsidRDefault="005849F6" w:rsidP="005849F6">
      <w:pPr>
        <w:pStyle w:val="Prrafodelista"/>
        <w:numPr>
          <w:ilvl w:val="0"/>
          <w:numId w:val="17"/>
        </w:numPr>
      </w:pPr>
      <w:r>
        <w:t xml:space="preserve">Riesgo. </w:t>
      </w:r>
    </w:p>
    <w:p w14:paraId="59FD656F" w14:textId="691767F2" w:rsidR="005849F6" w:rsidRDefault="005849F6" w:rsidP="005849F6">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9292764"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proofErr w:type="spellStart"/>
      <w:r>
        <w:t>Categoria</w:t>
      </w:r>
      <w:proofErr w:type="spellEnd"/>
    </w:p>
    <w:p w14:paraId="26A92B45" w14:textId="6BD16A86" w:rsidR="005849F6" w:rsidRDefault="005849F6" w:rsidP="005849F6">
      <w:pPr>
        <w:pStyle w:val="Prrafodelista"/>
        <w:numPr>
          <w:ilvl w:val="1"/>
          <w:numId w:val="17"/>
        </w:numPr>
      </w:pPr>
      <w:r>
        <w:t xml:space="preserve">Tendrá los atributos: nombre, </w:t>
      </w:r>
      <w:r w:rsidR="00D86E98">
        <w:t>descripción</w:t>
      </w:r>
      <w:r>
        <w:t xml:space="preserve"> y conexión</w:t>
      </w:r>
      <w:r w:rsidR="00D86E98">
        <w:t>.</w:t>
      </w:r>
    </w:p>
    <w:p w14:paraId="42EDCDCF"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proofErr w:type="spellStart"/>
      <w:r>
        <w:t>Evaluacion</w:t>
      </w:r>
      <w:proofErr w:type="spellEnd"/>
    </w:p>
    <w:p w14:paraId="4F1EC574" w14:textId="77777777" w:rsidR="005849F6" w:rsidRDefault="005849F6" w:rsidP="005849F6">
      <w:pPr>
        <w:pStyle w:val="Prrafodelista"/>
        <w:numPr>
          <w:ilvl w:val="1"/>
          <w:numId w:val="17"/>
        </w:numPr>
      </w:pPr>
      <w:r>
        <w:t>Tendrá los atributos: impacto, probabilidad y conexión</w:t>
      </w:r>
    </w:p>
    <w:p w14:paraId="6A89D4C5" w14:textId="46A7E88F"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44B47D68" w14:textId="77777777" w:rsidR="005849F6" w:rsidRDefault="005849F6" w:rsidP="005849F6">
      <w:pPr>
        <w:ind w:left="360" w:firstLine="0"/>
      </w:pPr>
      <w:r>
        <w:t>Estas clases están vinculadas al subsistema de Riesgos.</w:t>
      </w:r>
    </w:p>
    <w:p w14:paraId="23F825C4" w14:textId="77777777" w:rsidR="007A2EAE" w:rsidRDefault="007A2EAE" w:rsidP="005849F6">
      <w:pPr>
        <w:ind w:left="360" w:firstLine="0"/>
      </w:pPr>
    </w:p>
    <w:p w14:paraId="38B9229F" w14:textId="77777777" w:rsidR="00AB1800" w:rsidRDefault="00AB1800" w:rsidP="00AB1800">
      <w:pPr>
        <w:pStyle w:val="PSI-Ttulo3"/>
      </w:pPr>
      <w:bookmarkStart w:id="34" w:name="_Toc181722990"/>
      <w:r>
        <w:lastRenderedPageBreak/>
        <w:t>Diagrama de Interacción</w:t>
      </w:r>
      <w:bookmarkEnd w:id="34"/>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77844850" w:rsidR="00AB1800" w:rsidRDefault="00AB1800" w:rsidP="00AB1800">
      <w:pPr>
        <w:pStyle w:val="PSI-Ttulo2"/>
      </w:pPr>
      <w:bookmarkStart w:id="35" w:name="_Toc181722991"/>
      <w:r>
        <w:t xml:space="preserve">Caso de Uso 8: Añadir plan de </w:t>
      </w:r>
      <w:r w:rsidR="00640B73">
        <w:t>riesgo</w:t>
      </w:r>
      <w:bookmarkEnd w:id="35"/>
    </w:p>
    <w:p w14:paraId="30B5B3C4" w14:textId="60706C77" w:rsidR="00640B73" w:rsidRDefault="00640B73" w:rsidP="00640B73">
      <w:pPr>
        <w:pStyle w:val="PSI-Ttulo2"/>
        <w:outlineLvl w:val="2"/>
      </w:pPr>
      <w:bookmarkStart w:id="36" w:name="_Toc181722992"/>
      <w:r>
        <w:t>Especificación de caso de uso de diseño</w:t>
      </w:r>
      <w:bookmarkEnd w:id="36"/>
    </w:p>
    <w:tbl>
      <w:tblPr>
        <w:tblW w:w="5000" w:type="pct"/>
        <w:tblCellMar>
          <w:left w:w="70" w:type="dxa"/>
          <w:right w:w="70" w:type="dxa"/>
        </w:tblCellMar>
        <w:tblLook w:val="04A0" w:firstRow="1" w:lastRow="0" w:firstColumn="1" w:lastColumn="0" w:noHBand="0" w:noVBand="1"/>
      </w:tblPr>
      <w:tblGrid>
        <w:gridCol w:w="1677"/>
        <w:gridCol w:w="725"/>
        <w:gridCol w:w="6092"/>
      </w:tblGrid>
      <w:tr w:rsidR="00640B73" w:rsidRPr="00233CCD" w14:paraId="438E64A0" w14:textId="77777777" w:rsidTr="007263E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12CC6B4" w14:textId="5656E62C"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Pr>
                <w:rFonts w:ascii="Calibri" w:eastAsia="Times New Roman" w:hAnsi="Calibri" w:cs="Calibri"/>
                <w:b/>
                <w:bCs/>
                <w:color w:val="000000"/>
                <w:sz w:val="20"/>
                <w:szCs w:val="20"/>
                <w:lang w:val="es-AR" w:eastAsia="es-AR"/>
              </w:rPr>
              <w:t>8</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DCFAF8D" w14:textId="38D6C99A"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plan de riesgo</w:t>
            </w:r>
          </w:p>
        </w:tc>
      </w:tr>
      <w:tr w:rsidR="00640B73" w:rsidRPr="00233CCD" w14:paraId="3E4941C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8B7350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77929E7" w14:textId="77777777"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640B73" w:rsidRPr="00233CCD" w14:paraId="6573364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6D7E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A2B28E" w14:textId="7C722CDA"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completó el Caso de uso 1</w:t>
            </w:r>
            <w:r>
              <w:rPr>
                <w:rFonts w:ascii="Calibri" w:eastAsia="Times New Roman" w:hAnsi="Calibri" w:cs="Calibri"/>
                <w:color w:val="000000" w:themeColor="text1"/>
                <w:sz w:val="20"/>
                <w:szCs w:val="20"/>
                <w:lang w:val="es-AR" w:eastAsia="es-AR"/>
              </w:rPr>
              <w:t>.</w:t>
            </w:r>
          </w:p>
          <w:p w14:paraId="46A8D265" w14:textId="7E7C59FB"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está vinculado a un proyecto</w:t>
            </w:r>
            <w:r>
              <w:rPr>
                <w:rFonts w:ascii="Calibri" w:eastAsia="Times New Roman" w:hAnsi="Calibri" w:cs="Calibri"/>
                <w:color w:val="000000" w:themeColor="text1"/>
                <w:sz w:val="20"/>
                <w:szCs w:val="20"/>
                <w:lang w:val="es-AR" w:eastAsia="es-AR"/>
              </w:rPr>
              <w:t>.</w:t>
            </w:r>
          </w:p>
          <w:p w14:paraId="559C3A3E" w14:textId="77777777" w:rsidR="00640B73" w:rsidRPr="000270B7" w:rsidRDefault="00640B73" w:rsidP="007263ED">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640B73" w:rsidRPr="00233CCD" w14:paraId="7B40A336"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FF67F97"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E897B00" w14:textId="30AC3FD2"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 xml:space="preserve">El usuario selecciona la opción "Realizar </w:t>
            </w:r>
            <w:r>
              <w:rPr>
                <w:rFonts w:ascii="Calibri" w:eastAsia="Times New Roman" w:hAnsi="Calibri" w:cs="Calibri"/>
                <w:color w:val="000000" w:themeColor="text1"/>
                <w:sz w:val="20"/>
                <w:szCs w:val="20"/>
                <w:lang w:val="es-AR" w:eastAsia="es-AR"/>
              </w:rPr>
              <w:t>plan de riesgo</w:t>
            </w:r>
            <w:r w:rsidRPr="000270B7">
              <w:rPr>
                <w:rFonts w:ascii="Calibri" w:eastAsia="Times New Roman" w:hAnsi="Calibri" w:cs="Calibri"/>
                <w:color w:val="000000" w:themeColor="text1"/>
                <w:sz w:val="20"/>
                <w:szCs w:val="20"/>
                <w:lang w:val="es-AR" w:eastAsia="es-AR"/>
              </w:rPr>
              <w:t>" en la lista de riesgos.</w:t>
            </w:r>
          </w:p>
        </w:tc>
      </w:tr>
      <w:tr w:rsidR="00640B73" w:rsidRPr="00233CCD" w14:paraId="74304313" w14:textId="77777777" w:rsidTr="006327F9">
        <w:trPr>
          <w:trHeight w:val="300"/>
        </w:trPr>
        <w:tc>
          <w:tcPr>
            <w:tcW w:w="987" w:type="pct"/>
            <w:tcBorders>
              <w:top w:val="nil"/>
              <w:left w:val="single" w:sz="4" w:space="0" w:color="auto"/>
              <w:bottom w:val="nil"/>
              <w:right w:val="single" w:sz="4" w:space="0" w:color="auto"/>
            </w:tcBorders>
            <w:shd w:val="clear" w:color="auto" w:fill="auto"/>
            <w:vAlign w:val="center"/>
            <w:hideMark/>
          </w:tcPr>
          <w:p w14:paraId="79C2445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CC43225"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7DC47102"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640B73" w:rsidRPr="00233CCD" w14:paraId="03FDCEA1" w14:textId="77777777" w:rsidTr="006327F9">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A8A18B9"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E375E8"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tcPr>
          <w:p w14:paraId="172F1322" w14:textId="2854C7EA"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El actor solicita </w:t>
            </w:r>
            <w:proofErr w:type="spell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r w:rsidR="00226125">
              <w:rPr>
                <w:rFonts w:ascii="Calibri" w:eastAsia="Times New Roman" w:hAnsi="Calibri" w:cs="Calibri"/>
                <w:color w:val="000000" w:themeColor="text1"/>
                <w:sz w:val="20"/>
                <w:szCs w:val="20"/>
                <w:lang w:val="es-AR" w:eastAsia="es-AR"/>
              </w:rPr>
              <w:t>idRiesgo</w:t>
            </w:r>
            <w:proofErr w:type="spellEnd"/>
            <w:r w:rsidR="00226125">
              <w:rPr>
                <w:rFonts w:ascii="Calibri" w:eastAsia="Times New Roman" w:hAnsi="Calibri" w:cs="Calibri"/>
                <w:color w:val="000000" w:themeColor="text1"/>
                <w:sz w:val="20"/>
                <w:szCs w:val="20"/>
                <w:lang w:val="es-AR" w:eastAsia="es-AR"/>
              </w:rPr>
              <w:t xml:space="preserve">) </w:t>
            </w:r>
            <w:r>
              <w:rPr>
                <w:rFonts w:ascii="Calibri" w:eastAsia="Times New Roman" w:hAnsi="Calibri" w:cs="Calibri"/>
                <w:color w:val="000000" w:themeColor="text1"/>
                <w:sz w:val="20"/>
                <w:szCs w:val="20"/>
                <w:lang w:val="es-AR" w:eastAsia="es-AR"/>
              </w:rPr>
              <w:t xml:space="preserve">a la InterfazUsuario. La InterfazUsuario redirige al usuario a la página </w:t>
            </w:r>
            <w:r w:rsidR="00226125">
              <w:rPr>
                <w:rFonts w:ascii="Calibri" w:eastAsia="Times New Roman" w:hAnsi="Calibri" w:cs="Calibri"/>
                <w:color w:val="000000" w:themeColor="text1"/>
                <w:sz w:val="20"/>
                <w:szCs w:val="20"/>
                <w:lang w:val="es-AR" w:eastAsia="es-AR"/>
              </w:rPr>
              <w:t>/proyecto</w:t>
            </w:r>
            <w:proofErr w:type="gramStart"/>
            <w:r w:rsidR="00226125">
              <w:rPr>
                <w:rFonts w:ascii="Calibri" w:eastAsia="Times New Roman" w:hAnsi="Calibri" w:cs="Calibri"/>
                <w:color w:val="000000" w:themeColor="text1"/>
                <w:sz w:val="20"/>
                <w:szCs w:val="20"/>
                <w:lang w:val="es-AR" w:eastAsia="es-AR"/>
              </w:rPr>
              <w:t>/</w:t>
            </w:r>
            <w:r w:rsidR="008070F4">
              <w:rPr>
                <w:rFonts w:ascii="Calibri" w:eastAsia="Times New Roman" w:hAnsi="Calibri" w:cs="Calibri"/>
                <w:color w:val="000000" w:themeColor="text1"/>
                <w:sz w:val="20"/>
                <w:szCs w:val="20"/>
                <w:lang w:val="es-AR" w:eastAsia="es-AR"/>
              </w:rPr>
              <w:t>:nombre</w:t>
            </w:r>
            <w:proofErr w:type="gramEnd"/>
            <w:r w:rsidR="008070F4">
              <w:rPr>
                <w:rFonts w:ascii="Calibri" w:eastAsia="Times New Roman" w:hAnsi="Calibri" w:cs="Calibri"/>
                <w:color w:val="000000" w:themeColor="text1"/>
                <w:sz w:val="20"/>
                <w:szCs w:val="20"/>
                <w:lang w:val="es-AR" w:eastAsia="es-AR"/>
              </w:rPr>
              <w:t>/</w:t>
            </w:r>
            <w:r w:rsidR="00226125">
              <w:rPr>
                <w:rFonts w:ascii="Calibri" w:eastAsia="Times New Roman" w:hAnsi="Calibri" w:cs="Calibri"/>
                <w:color w:val="000000" w:themeColor="text1"/>
                <w:sz w:val="20"/>
                <w:szCs w:val="20"/>
                <w:lang w:val="es-AR" w:eastAsia="es-AR"/>
              </w:rPr>
              <w:t>riesgos</w:t>
            </w:r>
            <w:r>
              <w:rPr>
                <w:rFonts w:ascii="Calibri" w:eastAsia="Times New Roman" w:hAnsi="Calibri" w:cs="Calibri"/>
                <w:color w:val="000000" w:themeColor="text1"/>
                <w:sz w:val="20"/>
                <w:szCs w:val="20"/>
                <w:lang w:val="es-AR" w:eastAsia="es-AR"/>
              </w:rPr>
              <w:t>/</w:t>
            </w:r>
            <w:proofErr w:type="spellStart"/>
            <w:r>
              <w:rPr>
                <w:rFonts w:ascii="Calibri" w:eastAsia="Times New Roman" w:hAnsi="Calibri" w:cs="Calibri"/>
                <w:color w:val="000000" w:themeColor="text1"/>
                <w:sz w:val="20"/>
                <w:szCs w:val="20"/>
                <w:lang w:val="es-AR" w:eastAsia="es-AR"/>
              </w:rPr>
              <w:t>agregarPlan</w:t>
            </w:r>
            <w:proofErr w:type="spellEnd"/>
            <w:r>
              <w:rPr>
                <w:rFonts w:ascii="Calibri" w:eastAsia="Times New Roman" w:hAnsi="Calibri" w:cs="Calibri"/>
                <w:color w:val="000000" w:themeColor="text1"/>
                <w:sz w:val="20"/>
                <w:szCs w:val="20"/>
                <w:lang w:val="es-AR" w:eastAsia="es-AR"/>
              </w:rPr>
              <w:t>.</w:t>
            </w:r>
          </w:p>
        </w:tc>
      </w:tr>
      <w:tr w:rsidR="00640B73" w:rsidRPr="00233CCD" w14:paraId="34FEB7AD" w14:textId="77777777" w:rsidTr="006327F9">
        <w:trPr>
          <w:trHeight w:val="300"/>
        </w:trPr>
        <w:tc>
          <w:tcPr>
            <w:tcW w:w="987" w:type="pct"/>
            <w:tcBorders>
              <w:top w:val="nil"/>
              <w:left w:val="single" w:sz="4" w:space="0" w:color="auto"/>
              <w:bottom w:val="nil"/>
              <w:right w:val="single" w:sz="4" w:space="0" w:color="auto"/>
            </w:tcBorders>
            <w:shd w:val="clear" w:color="auto" w:fill="auto"/>
            <w:vAlign w:val="bottom"/>
            <w:hideMark/>
          </w:tcPr>
          <w:p w14:paraId="3AECB0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543EEC4"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center"/>
          </w:tcPr>
          <w:p w14:paraId="3A2B94F8" w14:textId="283A51AE"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El actor rellena el formulario de la página con los datos del plan de riesgo (</w:t>
            </w:r>
            <w:r w:rsidR="000B397B">
              <w:rPr>
                <w:rFonts w:ascii="Calibri" w:eastAsia="Times New Roman" w:hAnsi="Calibri" w:cs="Calibri"/>
                <w:color w:val="000000" w:themeColor="text1"/>
                <w:sz w:val="20"/>
                <w:szCs w:val="20"/>
                <w:lang w:val="es-AR" w:eastAsia="es-AR"/>
              </w:rPr>
              <w:t>id, tipo, descripción, tareas</w:t>
            </w:r>
            <w:r>
              <w:rPr>
                <w:rFonts w:ascii="Calibri" w:eastAsia="Times New Roman" w:hAnsi="Calibri" w:cs="Calibri"/>
                <w:color w:val="000000" w:themeColor="text1"/>
                <w:sz w:val="20"/>
                <w:szCs w:val="20"/>
                <w:lang w:val="es-AR" w:eastAsia="es-AR"/>
              </w:rPr>
              <w:t>)</w:t>
            </w:r>
            <w:r w:rsidR="00226125">
              <w:rPr>
                <w:rFonts w:ascii="Calibri" w:eastAsia="Times New Roman" w:hAnsi="Calibri" w:cs="Calibri"/>
                <w:color w:val="000000" w:themeColor="text1"/>
                <w:sz w:val="20"/>
                <w:szCs w:val="20"/>
                <w:lang w:val="es-AR" w:eastAsia="es-AR"/>
              </w:rPr>
              <w:t xml:space="preserve"> (Excepción 2a)</w:t>
            </w:r>
            <w:r w:rsidR="00787DF6">
              <w:rPr>
                <w:rFonts w:ascii="Calibri" w:eastAsia="Times New Roman" w:hAnsi="Calibri" w:cs="Calibri"/>
                <w:color w:val="000000" w:themeColor="text1"/>
                <w:sz w:val="20"/>
                <w:szCs w:val="20"/>
                <w:lang w:val="es-AR" w:eastAsia="es-AR"/>
              </w:rPr>
              <w:t xml:space="preserve"> (Extensión 2b)</w:t>
            </w:r>
            <w:r>
              <w:rPr>
                <w:rFonts w:ascii="Calibri" w:eastAsia="Times New Roman" w:hAnsi="Calibri" w:cs="Calibri"/>
                <w:color w:val="000000" w:themeColor="text1"/>
                <w:sz w:val="20"/>
                <w:szCs w:val="20"/>
                <w:lang w:val="es-AR" w:eastAsia="es-AR"/>
              </w:rPr>
              <w:t xml:space="preserve">. </w:t>
            </w:r>
          </w:p>
        </w:tc>
      </w:tr>
      <w:tr w:rsidR="00640B73" w:rsidRPr="00233CCD" w14:paraId="25D022C0" w14:textId="77777777" w:rsidTr="006327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AD9299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1C3840"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tcPr>
          <w:p w14:paraId="1DA6DF45" w14:textId="1B71B070"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La InterfazUsuario </w:t>
            </w:r>
            <w:proofErr w:type="spellStart"/>
            <w:r>
              <w:rPr>
                <w:rFonts w:ascii="Calibri" w:eastAsia="Times New Roman" w:hAnsi="Calibri" w:cs="Calibri"/>
                <w:color w:val="000000" w:themeColor="text1"/>
                <w:sz w:val="20"/>
                <w:szCs w:val="20"/>
                <w:lang w:val="es-AR" w:eastAsia="es-AR"/>
              </w:rPr>
              <w:t>solitica</w:t>
            </w:r>
            <w:proofErr w:type="spellEnd"/>
            <w:r>
              <w:rPr>
                <w:rFonts w:ascii="Calibri" w:eastAsia="Times New Roman" w:hAnsi="Calibri" w:cs="Calibri"/>
                <w:color w:val="000000" w:themeColor="text1"/>
                <w:sz w:val="20"/>
                <w:szCs w:val="20"/>
                <w:lang w:val="es-AR" w:eastAsia="es-AR"/>
              </w:rPr>
              <w:t xml:space="preserve"> </w:t>
            </w:r>
            <w:proofErr w:type="spellStart"/>
            <w:proofErr w:type="gram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proofErr w:type="gramEnd"/>
            <w:r w:rsidR="00226125">
              <w:rPr>
                <w:rFonts w:ascii="Calibri" w:eastAsia="Times New Roman" w:hAnsi="Calibri" w:cs="Calibri"/>
                <w:color w:val="000000" w:themeColor="text1"/>
                <w:sz w:val="20"/>
                <w:szCs w:val="20"/>
                <w:lang w:val="es-AR" w:eastAsia="es-AR"/>
              </w:rPr>
              <w:t>idRiesgo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datosPlan</w:t>
            </w:r>
            <w:proofErr w:type="spellEnd"/>
            <w:r w:rsidR="00226125">
              <w:rPr>
                <w:rFonts w:ascii="Calibri" w:eastAsia="Times New Roman" w:hAnsi="Calibri" w:cs="Calibri"/>
                <w:color w:val="000000" w:themeColor="text1"/>
                <w:sz w:val="20"/>
                <w:szCs w:val="20"/>
                <w:lang w:val="es-AR" w:eastAsia="es-AR"/>
              </w:rPr>
              <w:t xml:space="preserve">) a </w:t>
            </w:r>
            <w:proofErr w:type="spellStart"/>
            <w:r w:rsidR="00226125">
              <w:rPr>
                <w:rFonts w:ascii="Calibri" w:eastAsia="Times New Roman" w:hAnsi="Calibri" w:cs="Calibri"/>
                <w:color w:val="000000" w:themeColor="text1"/>
                <w:sz w:val="20"/>
                <w:szCs w:val="20"/>
                <w:lang w:val="es-AR" w:eastAsia="es-AR"/>
              </w:rPr>
              <w:t>GestorRiesgo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GestorRiesgo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envia</w:t>
            </w:r>
            <w:proofErr w:type="spellEnd"/>
            <w:r w:rsidR="00226125">
              <w:rPr>
                <w:rFonts w:ascii="Calibri" w:eastAsia="Times New Roman" w:hAnsi="Calibri" w:cs="Calibri"/>
                <w:color w:val="000000" w:themeColor="text1"/>
                <w:sz w:val="20"/>
                <w:szCs w:val="20"/>
                <w:lang w:val="es-AR" w:eastAsia="es-AR"/>
              </w:rPr>
              <w:t xml:space="preserve"> el evento </w:t>
            </w:r>
            <w:proofErr w:type="spell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r w:rsidR="00226125">
              <w:rPr>
                <w:rFonts w:ascii="Calibri" w:eastAsia="Times New Roman" w:hAnsi="Calibri" w:cs="Calibri"/>
                <w:color w:val="000000" w:themeColor="text1"/>
                <w:sz w:val="20"/>
                <w:szCs w:val="20"/>
                <w:lang w:val="es-AR" w:eastAsia="es-AR"/>
              </w:rPr>
              <w:t>datosPlan</w:t>
            </w:r>
            <w:proofErr w:type="spellEnd"/>
            <w:r w:rsidR="00226125">
              <w:rPr>
                <w:rFonts w:ascii="Calibri" w:eastAsia="Times New Roman" w:hAnsi="Calibri" w:cs="Calibri"/>
                <w:color w:val="000000" w:themeColor="text1"/>
                <w:sz w:val="20"/>
                <w:szCs w:val="20"/>
                <w:lang w:val="es-AR" w:eastAsia="es-AR"/>
              </w:rPr>
              <w:t xml:space="preserve">) a Riesgo. Riesgo solicita </w:t>
            </w:r>
            <w:proofErr w:type="gramStart"/>
            <w:r w:rsidR="00226125">
              <w:rPr>
                <w:rFonts w:ascii="Calibri" w:eastAsia="Times New Roman" w:hAnsi="Calibri" w:cs="Calibri"/>
                <w:color w:val="000000" w:themeColor="text1"/>
                <w:sz w:val="20"/>
                <w:szCs w:val="20"/>
                <w:lang w:val="es-AR" w:eastAsia="es-AR"/>
              </w:rPr>
              <w:t>actualizarRiesgo(</w:t>
            </w:r>
            <w:proofErr w:type="gramEnd"/>
            <w:r w:rsidR="00226125">
              <w:rPr>
                <w:rFonts w:ascii="Calibri" w:eastAsia="Times New Roman" w:hAnsi="Calibri" w:cs="Calibri"/>
                <w:color w:val="000000" w:themeColor="text1"/>
                <w:sz w:val="20"/>
                <w:szCs w:val="20"/>
                <w:lang w:val="es-AR" w:eastAsia="es-AR"/>
              </w:rPr>
              <w:t xml:space="preserve">) a la BDD. La InterfazUsuario muestra un mensaje al usuario confirmando que se añadió el plan de </w:t>
            </w:r>
            <w:r w:rsidR="00226125">
              <w:rPr>
                <w:rFonts w:ascii="Calibri" w:eastAsia="Times New Roman" w:hAnsi="Calibri" w:cs="Calibri"/>
                <w:color w:val="000000" w:themeColor="text1"/>
                <w:sz w:val="20"/>
                <w:szCs w:val="20"/>
                <w:lang w:val="es-AR" w:eastAsia="es-AR"/>
              </w:rPr>
              <w:lastRenderedPageBreak/>
              <w:t>riesgo. El actor selecciona confirmar. La InterfazUsuario redirige al actor a /proyecto</w:t>
            </w:r>
            <w:proofErr w:type="gramStart"/>
            <w:r w:rsidR="008070F4">
              <w:rPr>
                <w:rFonts w:ascii="Calibri" w:eastAsia="Times New Roman" w:hAnsi="Calibri" w:cs="Calibri"/>
                <w:color w:val="000000" w:themeColor="text1"/>
                <w:sz w:val="20"/>
                <w:szCs w:val="20"/>
                <w:lang w:val="es-AR" w:eastAsia="es-AR"/>
              </w:rPr>
              <w:t>/:nombre</w:t>
            </w:r>
            <w:proofErr w:type="gramEnd"/>
            <w:r w:rsidR="00226125">
              <w:rPr>
                <w:rFonts w:ascii="Calibri" w:eastAsia="Times New Roman" w:hAnsi="Calibri" w:cs="Calibri"/>
                <w:color w:val="000000" w:themeColor="text1"/>
                <w:sz w:val="20"/>
                <w:szCs w:val="20"/>
                <w:lang w:val="es-AR" w:eastAsia="es-AR"/>
              </w:rPr>
              <w:t>/riesgos</w:t>
            </w:r>
          </w:p>
        </w:tc>
      </w:tr>
      <w:tr w:rsidR="00640B73" w:rsidRPr="00233CCD" w14:paraId="4D8D23E1" w14:textId="77777777" w:rsidTr="006327F9">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0BD45E"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xml:space="preserve">EXTENSIONES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1ADECF6D"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6" w:type="pct"/>
            <w:tcBorders>
              <w:top w:val="single" w:sz="4" w:space="0" w:color="auto"/>
              <w:left w:val="nil"/>
              <w:bottom w:val="single" w:sz="4" w:space="0" w:color="auto"/>
              <w:right w:val="single" w:sz="4" w:space="0" w:color="auto"/>
            </w:tcBorders>
            <w:shd w:val="clear" w:color="auto" w:fill="auto"/>
            <w:vAlign w:val="center"/>
            <w:hideMark/>
          </w:tcPr>
          <w:p w14:paraId="70C841B1"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640B73" w:rsidRPr="00233CCD" w14:paraId="33D30AC7"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AA63CE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tcPr>
          <w:p w14:paraId="167ABB9D" w14:textId="5D839F20" w:rsidR="00640B73" w:rsidRPr="00D67E9B" w:rsidRDefault="00874711"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2a</w:t>
            </w:r>
          </w:p>
        </w:tc>
        <w:tc>
          <w:tcPr>
            <w:tcW w:w="3586" w:type="pct"/>
            <w:tcBorders>
              <w:top w:val="single" w:sz="4" w:space="0" w:color="auto"/>
              <w:left w:val="nil"/>
              <w:bottom w:val="single" w:sz="4" w:space="0" w:color="auto"/>
              <w:right w:val="single" w:sz="4" w:space="0" w:color="auto"/>
            </w:tcBorders>
            <w:shd w:val="clear" w:color="auto" w:fill="auto"/>
            <w:vAlign w:val="center"/>
          </w:tcPr>
          <w:p w14:paraId="6CB3410A" w14:textId="5D35EE6D" w:rsidR="00640B73" w:rsidRPr="00874711" w:rsidRDefault="00874711" w:rsidP="00874711">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 xml:space="preserve">El </w:t>
            </w:r>
            <w:r w:rsidR="00787DF6">
              <w:rPr>
                <w:rFonts w:ascii="Calibri" w:eastAsia="Times New Roman" w:hAnsi="Calibri" w:cs="Calibri"/>
                <w:lang w:val="es-AR" w:eastAsia="es-AR"/>
              </w:rPr>
              <w:t>actor</w:t>
            </w:r>
            <w:r>
              <w:rPr>
                <w:rFonts w:ascii="Calibri" w:eastAsia="Times New Roman" w:hAnsi="Calibri" w:cs="Calibri"/>
                <w:lang w:val="es-AR" w:eastAsia="es-AR"/>
              </w:rPr>
              <w:t xml:space="preserve"> completo el formulario con campos inválidos (</w:t>
            </w:r>
            <w:r w:rsidR="005B5286">
              <w:rPr>
                <w:rFonts w:ascii="Calibri" w:eastAsia="Times New Roman" w:hAnsi="Calibri" w:cs="Calibri"/>
                <w:lang w:val="es-AR" w:eastAsia="es-AR"/>
              </w:rPr>
              <w:t xml:space="preserve">ninguna tarea agregada (debe haber al menos una), </w:t>
            </w:r>
            <w:r>
              <w:rPr>
                <w:rFonts w:ascii="Calibri" w:eastAsia="Times New Roman" w:hAnsi="Calibri" w:cs="Calibri"/>
                <w:lang w:val="es-AR" w:eastAsia="es-AR"/>
              </w:rPr>
              <w:t>campos vacíos</w:t>
            </w:r>
            <w:r w:rsidR="00787DF6">
              <w:rPr>
                <w:rFonts w:ascii="Calibri" w:eastAsia="Times New Roman" w:hAnsi="Calibri" w:cs="Calibri"/>
                <w:lang w:val="es-AR" w:eastAsia="es-AR"/>
              </w:rPr>
              <w:t xml:space="preserve"> o</w:t>
            </w:r>
            <w:r>
              <w:rPr>
                <w:rFonts w:ascii="Calibri" w:eastAsia="Times New Roman" w:hAnsi="Calibri" w:cs="Calibri"/>
                <w:lang w:val="es-AR" w:eastAsia="es-AR"/>
              </w:rPr>
              <w:t xml:space="preserve"> tipo de plan invalido). </w:t>
            </w:r>
            <w:r w:rsidR="00787DF6">
              <w:rPr>
                <w:rFonts w:ascii="Calibri" w:eastAsia="Times New Roman" w:hAnsi="Calibri" w:cs="Calibri"/>
                <w:lang w:val="es-AR" w:eastAsia="es-AR"/>
              </w:rPr>
              <w:t>La InterfazUsuario muestra un mensaje de error e indica los campos que deben ser corregidos.</w:t>
            </w:r>
          </w:p>
        </w:tc>
      </w:tr>
      <w:tr w:rsidR="00640B73" w:rsidRPr="00233CCD" w14:paraId="785059BB"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2514EBB"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4463EFD" w14:textId="4C90D49A" w:rsidR="00640B73" w:rsidRPr="00D67E9B"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w:t>
            </w:r>
          </w:p>
        </w:tc>
        <w:tc>
          <w:tcPr>
            <w:tcW w:w="3586" w:type="pct"/>
            <w:tcBorders>
              <w:top w:val="single" w:sz="4" w:space="0" w:color="auto"/>
              <w:left w:val="nil"/>
              <w:bottom w:val="single" w:sz="4" w:space="0" w:color="auto"/>
              <w:right w:val="single" w:sz="4" w:space="0" w:color="auto"/>
            </w:tcBorders>
            <w:shd w:val="clear" w:color="auto" w:fill="auto"/>
            <w:vAlign w:val="center"/>
          </w:tcPr>
          <w:p w14:paraId="356B8169" w14:textId="7D19A0BF" w:rsidR="00640B73" w:rsidRPr="00787DF6" w:rsidRDefault="00787DF6" w:rsidP="00787DF6">
            <w:pPr>
              <w:spacing w:before="0" w:line="240" w:lineRule="auto"/>
              <w:ind w:left="0" w:hanging="44"/>
              <w:rPr>
                <w:sz w:val="20"/>
                <w:szCs w:val="20"/>
              </w:rPr>
            </w:pPr>
            <w:r>
              <w:rPr>
                <w:sz w:val="20"/>
                <w:szCs w:val="20"/>
              </w:rPr>
              <w:t xml:space="preserve">El actor selecciona la opción “Agregar tarea” desde el formulario. La InterfazUsuario despliega un formulario para ingresar los datos de la tarea. El actor completa los datos. La InterfazUsuario solicita </w:t>
            </w:r>
            <w:proofErr w:type="spellStart"/>
            <w:r>
              <w:rPr>
                <w:sz w:val="20"/>
                <w:szCs w:val="20"/>
              </w:rPr>
              <w:t>agregarTarea</w:t>
            </w:r>
            <w:proofErr w:type="spellEnd"/>
            <w:r>
              <w:rPr>
                <w:sz w:val="20"/>
                <w:szCs w:val="20"/>
              </w:rPr>
              <w:t>(</w:t>
            </w:r>
            <w:proofErr w:type="spellStart"/>
            <w:r>
              <w:rPr>
                <w:sz w:val="20"/>
                <w:szCs w:val="20"/>
              </w:rPr>
              <w:t>datosTarea</w:t>
            </w:r>
            <w:proofErr w:type="spellEnd"/>
            <w:r>
              <w:rPr>
                <w:sz w:val="20"/>
                <w:szCs w:val="20"/>
              </w:rPr>
              <w:t xml:space="preserve">) al </w:t>
            </w:r>
            <w:proofErr w:type="spellStart"/>
            <w:r>
              <w:rPr>
                <w:sz w:val="20"/>
                <w:szCs w:val="20"/>
              </w:rPr>
              <w:t>GestorRiesgo</w:t>
            </w:r>
            <w:proofErr w:type="spellEnd"/>
            <w:r>
              <w:rPr>
                <w:sz w:val="20"/>
                <w:szCs w:val="20"/>
              </w:rPr>
              <w:t xml:space="preserve">. </w:t>
            </w:r>
            <w:r>
              <w:rPr>
                <w:rFonts w:ascii="Calibri" w:eastAsia="Times New Roman" w:hAnsi="Calibri" w:cs="Calibri"/>
                <w:color w:val="000000" w:themeColor="text1"/>
                <w:sz w:val="20"/>
                <w:szCs w:val="20"/>
                <w:lang w:val="es-AR" w:eastAsia="es-AR"/>
              </w:rPr>
              <w:t xml:space="preserve">El </w:t>
            </w:r>
            <w:proofErr w:type="spellStart"/>
            <w:r>
              <w:rPr>
                <w:rFonts w:ascii="Calibri" w:eastAsia="Times New Roman" w:hAnsi="Calibri" w:cs="Calibri"/>
                <w:color w:val="000000" w:themeColor="text1"/>
                <w:sz w:val="20"/>
                <w:szCs w:val="20"/>
                <w:lang w:val="es-AR" w:eastAsia="es-AR"/>
              </w:rPr>
              <w:t>GestorRiesgo</w:t>
            </w:r>
            <w:proofErr w:type="spellEnd"/>
            <w:r>
              <w:rPr>
                <w:rFonts w:ascii="Calibri" w:eastAsia="Times New Roman" w:hAnsi="Calibri" w:cs="Calibri"/>
                <w:color w:val="000000" w:themeColor="text1"/>
                <w:sz w:val="20"/>
                <w:szCs w:val="20"/>
                <w:lang w:val="es-AR" w:eastAsia="es-AR"/>
              </w:rPr>
              <w:t xml:space="preserve"> </w:t>
            </w:r>
            <w:proofErr w:type="spellStart"/>
            <w:r>
              <w:rPr>
                <w:rFonts w:ascii="Calibri" w:eastAsia="Times New Roman" w:hAnsi="Calibri" w:cs="Calibri"/>
                <w:color w:val="000000" w:themeColor="text1"/>
                <w:sz w:val="20"/>
                <w:szCs w:val="20"/>
                <w:lang w:val="es-AR" w:eastAsia="es-AR"/>
              </w:rPr>
              <w:t>envia</w:t>
            </w:r>
            <w:proofErr w:type="spellEnd"/>
            <w:r>
              <w:rPr>
                <w:rFonts w:ascii="Calibri" w:eastAsia="Times New Roman" w:hAnsi="Calibri" w:cs="Calibri"/>
                <w:color w:val="000000" w:themeColor="text1"/>
                <w:sz w:val="20"/>
                <w:szCs w:val="20"/>
                <w:lang w:val="es-AR" w:eastAsia="es-AR"/>
              </w:rPr>
              <w:t xml:space="preserve"> el evento </w:t>
            </w:r>
            <w:proofErr w:type="spellStart"/>
            <w:proofErr w:type="gramStart"/>
            <w:r>
              <w:rPr>
                <w:rFonts w:ascii="Calibri" w:eastAsia="Times New Roman" w:hAnsi="Calibri" w:cs="Calibri"/>
                <w:color w:val="000000" w:themeColor="text1"/>
                <w:sz w:val="20"/>
                <w:szCs w:val="20"/>
                <w:lang w:val="es-AR" w:eastAsia="es-AR"/>
              </w:rPr>
              <w:t>añadirTareas</w:t>
            </w:r>
            <w:proofErr w:type="spellEnd"/>
            <w:r>
              <w:rPr>
                <w:rFonts w:ascii="Calibri" w:eastAsia="Times New Roman" w:hAnsi="Calibri" w:cs="Calibri"/>
                <w:color w:val="000000" w:themeColor="text1"/>
                <w:sz w:val="20"/>
                <w:szCs w:val="20"/>
                <w:lang w:val="es-AR" w:eastAsia="es-AR"/>
              </w:rPr>
              <w:t>(</w:t>
            </w:r>
            <w:proofErr w:type="gramEnd"/>
            <w:r>
              <w:rPr>
                <w:rFonts w:ascii="Calibri" w:eastAsia="Times New Roman" w:hAnsi="Calibri" w:cs="Calibri"/>
                <w:color w:val="000000" w:themeColor="text1"/>
                <w:sz w:val="20"/>
                <w:szCs w:val="20"/>
                <w:lang w:val="es-AR" w:eastAsia="es-AR"/>
              </w:rPr>
              <w:t xml:space="preserve">) a </w:t>
            </w:r>
            <w:proofErr w:type="spellStart"/>
            <w:r>
              <w:rPr>
                <w:rFonts w:ascii="Calibri" w:eastAsia="Times New Roman" w:hAnsi="Calibri" w:cs="Calibri"/>
                <w:color w:val="000000" w:themeColor="text1"/>
                <w:sz w:val="20"/>
                <w:szCs w:val="20"/>
                <w:lang w:val="es-AR" w:eastAsia="es-AR"/>
              </w:rPr>
              <w:t>PlanRiesgo</w:t>
            </w:r>
            <w:proofErr w:type="spellEnd"/>
            <w:r>
              <w:rPr>
                <w:rFonts w:ascii="Calibri" w:eastAsia="Times New Roman" w:hAnsi="Calibri" w:cs="Calibri"/>
                <w:color w:val="000000" w:themeColor="text1"/>
                <w:sz w:val="20"/>
                <w:szCs w:val="20"/>
                <w:lang w:val="es-AR" w:eastAsia="es-AR"/>
              </w:rPr>
              <w:t xml:space="preserve">. La InterfazUsuario devuelve al actor al formulario de plan de riesgos (Excepción 2bi). </w:t>
            </w:r>
          </w:p>
        </w:tc>
      </w:tr>
      <w:tr w:rsidR="00640B73" w:rsidRPr="00233CCD" w14:paraId="6A5078F8"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D8F4ACD"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3D357BA8" w14:textId="0EBDECA4" w:rsidR="00640B73" w:rsidRPr="00233CCD"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2bi</w:t>
            </w:r>
          </w:p>
        </w:tc>
        <w:tc>
          <w:tcPr>
            <w:tcW w:w="3586" w:type="pct"/>
            <w:tcBorders>
              <w:top w:val="single" w:sz="4" w:space="0" w:color="auto"/>
              <w:left w:val="nil"/>
              <w:bottom w:val="single" w:sz="4" w:space="0" w:color="auto"/>
              <w:right w:val="single" w:sz="4" w:space="0" w:color="auto"/>
            </w:tcBorders>
            <w:shd w:val="clear" w:color="auto" w:fill="auto"/>
            <w:vAlign w:val="center"/>
          </w:tcPr>
          <w:p w14:paraId="47D5A60F" w14:textId="07877D70" w:rsidR="00640B73" w:rsidRPr="00787DF6" w:rsidRDefault="00787DF6" w:rsidP="00787DF6">
            <w:pPr>
              <w:spacing w:before="0" w:line="240" w:lineRule="auto"/>
              <w:ind w:left="0" w:firstLine="0"/>
              <w:rPr>
                <w:rFonts w:ascii="Calibri" w:eastAsia="Times New Roman" w:hAnsi="Calibri" w:cs="Calibri"/>
                <w:color w:val="0070C0"/>
                <w:sz w:val="20"/>
                <w:szCs w:val="20"/>
                <w:lang w:val="es-AR" w:eastAsia="es-AR"/>
              </w:rPr>
            </w:pPr>
            <w:r w:rsidRPr="00787DF6">
              <w:rPr>
                <w:rFonts w:ascii="Calibri" w:eastAsia="Times New Roman" w:hAnsi="Calibri" w:cs="Calibri"/>
                <w:sz w:val="20"/>
                <w:szCs w:val="20"/>
                <w:lang w:val="es-AR" w:eastAsia="es-AR"/>
              </w:rPr>
              <w:t xml:space="preserve">El actor completo el formulario de tarea con campos </w:t>
            </w:r>
            <w:proofErr w:type="spellStart"/>
            <w:r w:rsidRPr="00787DF6">
              <w:rPr>
                <w:rFonts w:ascii="Calibri" w:eastAsia="Times New Roman" w:hAnsi="Calibri" w:cs="Calibri"/>
                <w:sz w:val="20"/>
                <w:szCs w:val="20"/>
                <w:lang w:val="es-AR" w:eastAsia="es-AR"/>
              </w:rPr>
              <w:t>invalidos</w:t>
            </w:r>
            <w:proofErr w:type="spellEnd"/>
            <w:r w:rsidRPr="00787DF6">
              <w:rPr>
                <w:rFonts w:ascii="Calibri" w:eastAsia="Times New Roman" w:hAnsi="Calibri" w:cs="Calibri"/>
                <w:sz w:val="20"/>
                <w:szCs w:val="20"/>
                <w:lang w:val="es-AR" w:eastAsia="es-AR"/>
              </w:rPr>
              <w:t xml:space="preserve"> (</w:t>
            </w:r>
            <w:r>
              <w:rPr>
                <w:rFonts w:ascii="Calibri" w:eastAsia="Times New Roman" w:hAnsi="Calibri" w:cs="Calibri"/>
                <w:sz w:val="20"/>
                <w:szCs w:val="20"/>
                <w:lang w:val="es-AR" w:eastAsia="es-AR"/>
              </w:rPr>
              <w:t>nombre de longitud mayor a 30 caracteres,</w:t>
            </w:r>
            <w:r w:rsidR="005B5286">
              <w:rPr>
                <w:rFonts w:ascii="Calibri" w:eastAsia="Times New Roman" w:hAnsi="Calibri" w:cs="Calibri"/>
                <w:sz w:val="20"/>
                <w:szCs w:val="20"/>
                <w:lang w:val="es-AR" w:eastAsia="es-AR"/>
              </w:rPr>
              <w:t xml:space="preserve"> responsable inexistente o no participante del proyecto,</w:t>
            </w:r>
            <w:r>
              <w:rPr>
                <w:rFonts w:ascii="Calibri" w:eastAsia="Times New Roman" w:hAnsi="Calibri" w:cs="Calibri"/>
                <w:sz w:val="20"/>
                <w:szCs w:val="20"/>
                <w:lang w:val="es-AR" w:eastAsia="es-AR"/>
              </w:rPr>
              <w:t xml:space="preserve"> </w:t>
            </w:r>
            <w:r w:rsidRPr="00787DF6">
              <w:rPr>
                <w:rFonts w:ascii="Calibri" w:eastAsia="Times New Roman" w:hAnsi="Calibri" w:cs="Calibri"/>
                <w:sz w:val="20"/>
                <w:szCs w:val="20"/>
                <w:lang w:val="es-AR" w:eastAsia="es-AR"/>
              </w:rPr>
              <w:t>campos vacíos, fechas de inicio-fin superpuestas, fechas de inicio-fin fuera de la iteración actual)</w:t>
            </w:r>
            <w:r w:rsidR="005B5286">
              <w:rPr>
                <w:rFonts w:ascii="Calibri" w:eastAsia="Times New Roman" w:hAnsi="Calibri" w:cs="Calibri"/>
                <w:sz w:val="20"/>
                <w:szCs w:val="20"/>
                <w:lang w:val="es-AR" w:eastAsia="es-AR"/>
              </w:rPr>
              <w:t>. La InterfazUsuario muestra un mensaje de error e indica los campos que deben ser corregidos.</w:t>
            </w:r>
          </w:p>
        </w:tc>
      </w:tr>
    </w:tbl>
    <w:p w14:paraId="544EA83D" w14:textId="77777777" w:rsidR="00640B73" w:rsidRPr="00640B73" w:rsidRDefault="00640B73" w:rsidP="00640B73">
      <w:pPr>
        <w:pStyle w:val="PSI-Ttulo2"/>
        <w:outlineLvl w:val="9"/>
        <w:rPr>
          <w:lang w:val="es-ES"/>
        </w:rPr>
      </w:pPr>
    </w:p>
    <w:p w14:paraId="5EA1797B" w14:textId="77777777" w:rsidR="00AB1800" w:rsidRDefault="00AB1800" w:rsidP="00AB1800">
      <w:pPr>
        <w:pStyle w:val="PSI-Ttulo3"/>
      </w:pPr>
      <w:bookmarkStart w:id="37" w:name="_Toc181722993"/>
      <w:r>
        <w:t>Diagrama de paquetes</w:t>
      </w:r>
      <w:bookmarkEnd w:id="37"/>
    </w:p>
    <w:p w14:paraId="2AA4BC4D" w14:textId="77777777" w:rsidR="00227B5B" w:rsidRDefault="00227B5B" w:rsidP="00227B5B">
      <w:pPr>
        <w:ind w:left="0" w:firstLine="0"/>
      </w:pPr>
      <w:r>
        <w:t>Los objetos que fueron identificados en este caso de uso fueron:</w:t>
      </w:r>
    </w:p>
    <w:p w14:paraId="0CD8973D" w14:textId="77777777" w:rsidR="00227B5B" w:rsidRDefault="00227B5B" w:rsidP="00227B5B">
      <w:pPr>
        <w:pStyle w:val="Prrafodelista"/>
        <w:numPr>
          <w:ilvl w:val="0"/>
          <w:numId w:val="17"/>
        </w:numPr>
      </w:pPr>
      <w:proofErr w:type="spellStart"/>
      <w:r>
        <w:t>GestorRiesgo</w:t>
      </w:r>
      <w:proofErr w:type="spellEnd"/>
      <w:r>
        <w:t>.</w:t>
      </w:r>
    </w:p>
    <w:p w14:paraId="6C2EBAA7" w14:textId="757D79F3"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pPr>
      <w:r>
        <w:t xml:space="preserve">Riesgo. </w:t>
      </w:r>
    </w:p>
    <w:p w14:paraId="4E6C683B" w14:textId="3BB97F8D" w:rsidR="00227B5B" w:rsidRDefault="00227B5B" w:rsidP="00227B5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2FE7765A"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proofErr w:type="spellStart"/>
      <w:r>
        <w:t>Categoria</w:t>
      </w:r>
      <w:proofErr w:type="spellEnd"/>
    </w:p>
    <w:p w14:paraId="639B5119" w14:textId="5F33FB00" w:rsidR="00227B5B" w:rsidRDefault="00227B5B" w:rsidP="00227B5B">
      <w:pPr>
        <w:pStyle w:val="Prrafodelista"/>
        <w:numPr>
          <w:ilvl w:val="1"/>
          <w:numId w:val="17"/>
        </w:numPr>
      </w:pPr>
      <w:r>
        <w:t xml:space="preserve">Tendrá los atributos: nombre, </w:t>
      </w:r>
      <w:r w:rsidR="00D86E98">
        <w:t>descripción</w:t>
      </w:r>
      <w:r>
        <w:t xml:space="preserve"> y conexión</w:t>
      </w:r>
      <w:r w:rsidR="00D86E98">
        <w:t>.</w:t>
      </w:r>
    </w:p>
    <w:p w14:paraId="5883120F"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lastRenderedPageBreak/>
        <w:t>Comentario: Esta clase se utiliza de manera implícita en este diagrama de secuencia.</w:t>
      </w:r>
    </w:p>
    <w:p w14:paraId="5FB67175" w14:textId="77777777" w:rsidR="00227B5B" w:rsidRDefault="00227B5B" w:rsidP="00227B5B">
      <w:pPr>
        <w:pStyle w:val="Prrafodelista"/>
        <w:numPr>
          <w:ilvl w:val="0"/>
          <w:numId w:val="17"/>
        </w:numPr>
      </w:pPr>
      <w:proofErr w:type="spellStart"/>
      <w:r>
        <w:t>Evaluacion</w:t>
      </w:r>
      <w:proofErr w:type="spellEnd"/>
    </w:p>
    <w:p w14:paraId="752B7A0E" w14:textId="77777777" w:rsidR="00227B5B" w:rsidRDefault="00227B5B" w:rsidP="00227B5B">
      <w:pPr>
        <w:pStyle w:val="Prrafodelista"/>
        <w:numPr>
          <w:ilvl w:val="1"/>
          <w:numId w:val="17"/>
        </w:numPr>
      </w:pPr>
      <w:r>
        <w:t>Tendrá los atributos: impacto, probabilidad y conexión</w:t>
      </w:r>
    </w:p>
    <w:p w14:paraId="1FF66226" w14:textId="2D62988E"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proofErr w:type="spellStart"/>
      <w:r>
        <w:t>PlanDeRiesgo</w:t>
      </w:r>
      <w:proofErr w:type="spellEnd"/>
    </w:p>
    <w:p w14:paraId="48AB74A7" w14:textId="5A1C1283" w:rsidR="00227B5B" w:rsidRDefault="00227B5B" w:rsidP="00227B5B">
      <w:pPr>
        <w:pStyle w:val="Prrafodelista"/>
        <w:numPr>
          <w:ilvl w:val="1"/>
          <w:numId w:val="17"/>
        </w:numPr>
      </w:pPr>
      <w:r>
        <w:t>Tendrá los atributos</w:t>
      </w:r>
      <w:r w:rsidR="002F379C">
        <w:t xml:space="preserve">: nombre, </w:t>
      </w:r>
      <w:r w:rsidR="00D86E98">
        <w:t>descripción</w:t>
      </w:r>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w:t>
      </w:r>
      <w:proofErr w:type="spellStart"/>
      <w:r w:rsidR="002F379C">
        <w:t>get</w:t>
      </w:r>
      <w:proofErr w:type="spellEnd"/>
      <w:r w:rsidR="002F379C">
        <w:t xml:space="preserve">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2AB7F402" w:rsidR="00C46F82" w:rsidRDefault="00E76D7D" w:rsidP="00E76D7D">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5CFB4B0" w14:textId="77777777" w:rsidR="007A2EAE" w:rsidRDefault="00E76D7D"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pPr>
      <w:r>
        <w:t>GestorUsuario.</w:t>
      </w:r>
    </w:p>
    <w:p w14:paraId="120B191D" w14:textId="77777777" w:rsidR="007A2EAE" w:rsidRDefault="007A2EAE" w:rsidP="007A2EAE">
      <w:pPr>
        <w:pStyle w:val="Prrafodelista"/>
        <w:numPr>
          <w:ilvl w:val="1"/>
          <w:numId w:val="17"/>
        </w:numPr>
      </w:pPr>
      <w:r>
        <w:t>Tendrá el método: Constructor, obtener todos los usuarios.</w:t>
      </w:r>
    </w:p>
    <w:p w14:paraId="4ECF2B20" w14:textId="77777777" w:rsidR="007A2EAE" w:rsidRDefault="007A2EAE" w:rsidP="007A2EAE">
      <w:pPr>
        <w:pStyle w:val="Prrafodelista"/>
        <w:numPr>
          <w:ilvl w:val="0"/>
          <w:numId w:val="17"/>
        </w:numPr>
      </w:pPr>
      <w:r>
        <w:t>Usuario</w:t>
      </w:r>
    </w:p>
    <w:p w14:paraId="7CB6504D" w14:textId="77777777" w:rsidR="007A2EAE" w:rsidRDefault="007A2EAE" w:rsidP="007A2EAE">
      <w:pPr>
        <w:pStyle w:val="Prrafodelista"/>
        <w:numPr>
          <w:ilvl w:val="1"/>
          <w:numId w:val="17"/>
        </w:numPr>
      </w:pPr>
      <w:r>
        <w:t>Tendrá los atributos nombre, correo y conexión.</w:t>
      </w:r>
    </w:p>
    <w:p w14:paraId="79338677" w14:textId="77777777" w:rsidR="007A2EAE" w:rsidRDefault="007A2EAE" w:rsidP="007A2EAE">
      <w:pPr>
        <w:pStyle w:val="Prrafodelista"/>
        <w:numPr>
          <w:ilvl w:val="1"/>
          <w:numId w:val="17"/>
        </w:numPr>
      </w:pPr>
      <w:r>
        <w:t xml:space="preserve">Tendrá los métodos: Constructor, obtener todos los usuarios. </w:t>
      </w:r>
    </w:p>
    <w:p w14:paraId="48BA8408" w14:textId="46FD9B69" w:rsidR="007A2EAE" w:rsidRDefault="007A2EAE" w:rsidP="007A2EAE">
      <w:r>
        <w:t xml:space="preserve">Estas clases están vinculadas al subsistema de </w:t>
      </w:r>
      <w:r w:rsidR="00D86E98">
        <w:t>UARGflow</w:t>
      </w:r>
      <w:r>
        <w:t>.</w:t>
      </w:r>
    </w:p>
    <w:p w14:paraId="3A1222B0" w14:textId="77777777" w:rsidR="007A2EAE" w:rsidRDefault="007A2EAE" w:rsidP="007A2EAE"/>
    <w:p w14:paraId="68CBBB7D" w14:textId="77777777" w:rsidR="00AB1800" w:rsidRDefault="00AB1800" w:rsidP="00AB1800">
      <w:pPr>
        <w:pStyle w:val="PSI-Ttulo3"/>
      </w:pPr>
      <w:bookmarkStart w:id="38" w:name="_Toc181722994"/>
      <w:r>
        <w:lastRenderedPageBreak/>
        <w:t>Diagrama de Interacción</w:t>
      </w:r>
      <w:bookmarkEnd w:id="38"/>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9" w:name="_Toc181722995"/>
      <w:r>
        <w:t>Caso de Uso 9: Modificar plan de acción</w:t>
      </w:r>
      <w:bookmarkEnd w:id="39"/>
    </w:p>
    <w:p w14:paraId="3A3C4878" w14:textId="61604F77" w:rsidR="00233CCD" w:rsidRDefault="00233CCD" w:rsidP="00233CCD">
      <w:pPr>
        <w:pStyle w:val="Ttulo3"/>
      </w:pPr>
      <w:bookmarkStart w:id="40" w:name="_Toc181722996"/>
      <w:r>
        <w:t>Especificación de caso de uso de diseño</w:t>
      </w:r>
      <w:bookmarkEnd w:id="4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4EF3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5B4FC9C" w14:textId="7F6847AB"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6327F9">
              <w:rPr>
                <w:rFonts w:ascii="Calibri" w:eastAsia="Times New Roman" w:hAnsi="Calibri" w:cs="Calibri"/>
                <w:b/>
                <w:bCs/>
                <w:color w:val="000000"/>
                <w:sz w:val="20"/>
                <w:szCs w:val="20"/>
                <w:lang w:val="es-AR" w:eastAsia="es-AR"/>
              </w:rPr>
              <w:t>9</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B4BBE6A" w14:textId="1D783316" w:rsidR="00233CCD" w:rsidRPr="00233CCD" w:rsidRDefault="006327F9"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Modificar plan de acción</w:t>
            </w:r>
          </w:p>
        </w:tc>
      </w:tr>
      <w:tr w:rsidR="00233CCD" w:rsidRPr="00233CCD" w14:paraId="30A20C9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AEA74B0"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8B5E00" w14:textId="24D8C0AC"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Líder del proyecto</w:t>
            </w:r>
          </w:p>
        </w:tc>
      </w:tr>
      <w:tr w:rsidR="00233CCD" w:rsidRPr="00233CCD" w14:paraId="7C19754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3C956CB"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6608317" w14:textId="2EA78900" w:rsidR="006327F9"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El usuario realizó el Caso de uso 1</w:t>
            </w:r>
            <w:r>
              <w:rPr>
                <w:rFonts w:ascii="Calibri" w:eastAsia="Times New Roman" w:hAnsi="Calibri" w:cs="Calibri"/>
                <w:lang w:val="es-AR" w:eastAsia="es-AR"/>
              </w:rPr>
              <w:t>.</w:t>
            </w:r>
          </w:p>
          <w:p w14:paraId="3F91B351" w14:textId="6C3F8A02" w:rsidR="006327F9"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El usuario está vinculado a un proyecto</w:t>
            </w:r>
            <w:r>
              <w:rPr>
                <w:rFonts w:ascii="Calibri" w:eastAsia="Times New Roman" w:hAnsi="Calibri" w:cs="Calibri"/>
                <w:lang w:val="es-AR" w:eastAsia="es-AR"/>
              </w:rPr>
              <w:t>.</w:t>
            </w:r>
          </w:p>
          <w:p w14:paraId="6E137918" w14:textId="5C9E53BA" w:rsidR="00233CCD"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Existe al menos un riesgo cargado</w:t>
            </w:r>
            <w:r>
              <w:rPr>
                <w:rFonts w:ascii="Calibri" w:eastAsia="Times New Roman" w:hAnsi="Calibri" w:cs="Calibri"/>
                <w:lang w:val="es-AR" w:eastAsia="es-AR"/>
              </w:rPr>
              <w:t>.</w:t>
            </w:r>
          </w:p>
        </w:tc>
      </w:tr>
      <w:tr w:rsidR="00233CCD" w:rsidRPr="00233CCD" w14:paraId="628E023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B4B31A"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47E0F5" w14:textId="09ECCD02"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El usuario selecciona la opción "Modificar plan de acción" en la lista de riesgos</w:t>
            </w:r>
            <w:r>
              <w:rPr>
                <w:rFonts w:ascii="Calibri" w:eastAsia="Times New Roman" w:hAnsi="Calibri" w:cs="Calibri"/>
                <w:lang w:eastAsia="es-AR"/>
              </w:rPr>
              <w:t>.</w:t>
            </w:r>
          </w:p>
        </w:tc>
      </w:tr>
      <w:tr w:rsidR="00233CCD" w:rsidRPr="00233CCD" w14:paraId="7AE2E484"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7CF84222"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5B0E151A"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64C5EF0"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Acción</w:t>
            </w:r>
          </w:p>
        </w:tc>
      </w:tr>
      <w:tr w:rsidR="00233CCD" w:rsidRPr="00233CCD" w14:paraId="5A7D4A1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6D659928"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B18173" w14:textId="5C818B2F"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4DC00499" w14:textId="25E8C3EB"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El actor selecciona la opción "Modificar plan de acción" en la lista de riesgos.</w:t>
            </w:r>
          </w:p>
        </w:tc>
      </w:tr>
      <w:tr w:rsidR="00233CCD" w:rsidRPr="00233CCD" w14:paraId="3A1F2A32"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390D690"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684033E" w14:textId="70C57286"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017D2C75" w14:textId="29D3490C"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 xml:space="preserve">La </w:t>
            </w:r>
            <w:r w:rsidRPr="006327F9">
              <w:rPr>
                <w:rFonts w:ascii="Calibri" w:eastAsia="Times New Roman" w:hAnsi="Calibri" w:cs="Calibri"/>
                <w:u w:val="single"/>
                <w:lang w:eastAsia="es-AR"/>
              </w:rPr>
              <w:t>InterfazUsuario</w:t>
            </w:r>
            <w:r w:rsidRPr="006327F9">
              <w:rPr>
                <w:rFonts w:ascii="Calibri" w:eastAsia="Times New Roman" w:hAnsi="Calibri" w:cs="Calibri"/>
                <w:lang w:eastAsia="es-AR"/>
              </w:rPr>
              <w:t xml:space="preserve"> solicita </w:t>
            </w:r>
            <w:r w:rsidRPr="006327F9">
              <w:rPr>
                <w:rFonts w:ascii="Calibri" w:eastAsia="Times New Roman" w:hAnsi="Calibri" w:cs="Calibri"/>
                <w:i/>
                <w:iCs/>
                <w:lang w:eastAsia="es-AR"/>
              </w:rPr>
              <w:t>mostrarFormularioPlanAccion</w:t>
            </w:r>
            <w:r w:rsidRPr="006327F9">
              <w:rPr>
                <w:rFonts w:ascii="Calibri" w:eastAsia="Times New Roman" w:hAnsi="Calibri" w:cs="Calibri"/>
                <w:lang w:eastAsia="es-AR"/>
              </w:rPr>
              <w:t xml:space="preserve"> al </w:t>
            </w:r>
            <w:r w:rsidRPr="006327F9">
              <w:rPr>
                <w:rFonts w:ascii="Calibri" w:eastAsia="Times New Roman" w:hAnsi="Calibri" w:cs="Calibri"/>
                <w:u w:val="single"/>
                <w:lang w:eastAsia="es-AR"/>
              </w:rPr>
              <w:t>GestorPlanes</w:t>
            </w:r>
            <w:r w:rsidRPr="006327F9">
              <w:rPr>
                <w:rFonts w:ascii="Calibri" w:eastAsia="Times New Roman" w:hAnsi="Calibri" w:cs="Calibri"/>
                <w:lang w:eastAsia="es-AR"/>
              </w:rPr>
              <w:t>.</w:t>
            </w:r>
          </w:p>
        </w:tc>
      </w:tr>
      <w:tr w:rsidR="00233CCD" w:rsidRPr="00233CCD" w14:paraId="4CB17D11"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A281A7"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54BF87" w14:textId="61C76076"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67449268" w14:textId="458EAB40" w:rsidR="00233CCD" w:rsidRPr="006327F9" w:rsidRDefault="00632A6D" w:rsidP="000270B7">
            <w:pPr>
              <w:spacing w:before="0" w:line="240" w:lineRule="auto"/>
              <w:ind w:left="0" w:firstLine="0"/>
              <w:rPr>
                <w:rFonts w:ascii="Calibri" w:eastAsia="Times New Roman" w:hAnsi="Calibri" w:cs="Calibri"/>
                <w:lang w:val="es-AR" w:eastAsia="es-AR"/>
              </w:rPr>
            </w:pPr>
            <w:r w:rsidRPr="00632A6D">
              <w:rPr>
                <w:rFonts w:ascii="Calibri" w:eastAsia="Times New Roman" w:hAnsi="Calibri" w:cs="Calibri"/>
                <w:lang w:val="es-AR" w:eastAsia="es-AR"/>
              </w:rPr>
              <w:t xml:space="preserve">El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envía el evento </w:t>
            </w:r>
            <w:r w:rsidRPr="00632A6D">
              <w:rPr>
                <w:rFonts w:ascii="Calibri" w:eastAsia="Times New Roman" w:hAnsi="Calibri" w:cs="Calibri"/>
                <w:i/>
                <w:iCs/>
                <w:lang w:val="es-AR" w:eastAsia="es-AR"/>
              </w:rPr>
              <w:t>obtenerDatosPlan</w:t>
            </w:r>
            <w:r w:rsidRPr="00632A6D">
              <w:rPr>
                <w:rFonts w:ascii="Calibri" w:eastAsia="Times New Roman" w:hAnsi="Calibri" w:cs="Calibri"/>
                <w:lang w:val="es-AR" w:eastAsia="es-AR"/>
              </w:rPr>
              <w:t xml:space="preserve"> a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solicita </w:t>
            </w:r>
            <w:r w:rsidRPr="00632A6D">
              <w:rPr>
                <w:rFonts w:ascii="Calibri" w:eastAsia="Times New Roman" w:hAnsi="Calibri" w:cs="Calibri"/>
                <w:i/>
                <w:iCs/>
                <w:lang w:val="es-AR" w:eastAsia="es-AR"/>
              </w:rPr>
              <w:t>obtenerDatosPlan</w:t>
            </w:r>
            <w:r w:rsidRPr="00632A6D">
              <w:rPr>
                <w:rFonts w:ascii="Calibri" w:eastAsia="Times New Roman" w:hAnsi="Calibri" w:cs="Calibri"/>
                <w:lang w:val="es-AR" w:eastAsia="es-AR"/>
              </w:rPr>
              <w:t xml:space="preserve"> a la </w:t>
            </w:r>
            <w:r w:rsidRPr="00632A6D">
              <w:rPr>
                <w:rFonts w:ascii="Calibri" w:eastAsia="Times New Roman" w:hAnsi="Calibri" w:cs="Calibri"/>
                <w:u w:val="single"/>
                <w:lang w:val="es-AR" w:eastAsia="es-AR"/>
              </w:rPr>
              <w:t>BDD</w:t>
            </w:r>
            <w:r w:rsidRPr="00632A6D">
              <w:rPr>
                <w:rFonts w:ascii="Calibri" w:eastAsia="Times New Roman" w:hAnsi="Calibri" w:cs="Calibri"/>
                <w:lang w:val="es-AR" w:eastAsia="es-AR"/>
              </w:rPr>
              <w:t xml:space="preserve">. La </w:t>
            </w:r>
            <w:r w:rsidRPr="00632A6D">
              <w:rPr>
                <w:rFonts w:ascii="Calibri" w:eastAsia="Times New Roman" w:hAnsi="Calibri" w:cs="Calibri"/>
                <w:u w:val="single"/>
                <w:lang w:val="es-AR" w:eastAsia="es-AR"/>
              </w:rPr>
              <w:t>BDD</w:t>
            </w:r>
            <w:r w:rsidRPr="00632A6D">
              <w:rPr>
                <w:rFonts w:ascii="Calibri" w:eastAsia="Times New Roman" w:hAnsi="Calibri" w:cs="Calibri"/>
                <w:lang w:val="es-AR" w:eastAsia="es-AR"/>
              </w:rPr>
              <w:t xml:space="preserve"> realiza la transacción y retorna los datos al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el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retorna la respuesta al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El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retorna el formulario a la </w:t>
            </w:r>
            <w:r w:rsidRPr="00632A6D">
              <w:rPr>
                <w:rFonts w:ascii="Calibri" w:eastAsia="Times New Roman" w:hAnsi="Calibri" w:cs="Calibri"/>
                <w:u w:val="single"/>
                <w:lang w:val="es-AR" w:eastAsia="es-AR"/>
              </w:rPr>
              <w:t>InterfazUsuario</w:t>
            </w:r>
            <w:r w:rsidRPr="00632A6D">
              <w:rPr>
                <w:rFonts w:ascii="Calibri" w:eastAsia="Times New Roman" w:hAnsi="Calibri" w:cs="Calibri"/>
                <w:lang w:val="es-AR" w:eastAsia="es-AR"/>
              </w:rPr>
              <w:t>.</w:t>
            </w:r>
          </w:p>
        </w:tc>
      </w:tr>
      <w:tr w:rsidR="00233CCD" w:rsidRPr="00233CCD" w14:paraId="416E457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017D47C"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3D3F74AF" w14:textId="38CC6A5B"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66C3D08" w14:textId="6BF8D15F" w:rsidR="00233CCD" w:rsidRPr="006327F9" w:rsidRDefault="00632A6D" w:rsidP="000270B7">
            <w:pPr>
              <w:spacing w:before="0" w:line="240" w:lineRule="auto"/>
              <w:ind w:left="0" w:firstLine="0"/>
              <w:rPr>
                <w:rFonts w:ascii="Calibri" w:eastAsia="Times New Roman" w:hAnsi="Calibri" w:cs="Calibri"/>
                <w:lang w:val="es-AR" w:eastAsia="es-AR"/>
              </w:rPr>
            </w:pPr>
            <w:r w:rsidRPr="00632A6D">
              <w:rPr>
                <w:rFonts w:ascii="Calibri" w:eastAsia="Times New Roman" w:hAnsi="Calibri" w:cs="Calibri"/>
                <w:lang w:eastAsia="es-AR"/>
              </w:rPr>
              <w:t>El actor modifica los datos del plan y selecciona "Guardar" (</w:t>
            </w:r>
            <w:r>
              <w:rPr>
                <w:rFonts w:ascii="Calibri" w:eastAsia="Times New Roman" w:hAnsi="Calibri" w:cs="Calibri"/>
                <w:lang w:eastAsia="es-AR"/>
              </w:rPr>
              <w:t>4</w:t>
            </w:r>
            <w:r w:rsidRPr="00632A6D">
              <w:rPr>
                <w:rFonts w:ascii="Calibri" w:eastAsia="Times New Roman" w:hAnsi="Calibri" w:cs="Calibri"/>
                <w:lang w:eastAsia="es-AR"/>
              </w:rPr>
              <w:t xml:space="preserve">a). Si selecciona "Cancelar", continúa con la extensión </w:t>
            </w:r>
            <w:r>
              <w:rPr>
                <w:rFonts w:ascii="Calibri" w:eastAsia="Times New Roman" w:hAnsi="Calibri" w:cs="Calibri"/>
                <w:lang w:eastAsia="es-AR"/>
              </w:rPr>
              <w:t>(4</w:t>
            </w:r>
            <w:r w:rsidRPr="00632A6D">
              <w:rPr>
                <w:rFonts w:ascii="Calibri" w:eastAsia="Times New Roman" w:hAnsi="Calibri" w:cs="Calibri"/>
                <w:lang w:eastAsia="es-AR"/>
              </w:rPr>
              <w:t>b</w:t>
            </w:r>
            <w:r>
              <w:rPr>
                <w:rFonts w:ascii="Calibri" w:eastAsia="Times New Roman" w:hAnsi="Calibri" w:cs="Calibri"/>
                <w:lang w:eastAsia="es-AR"/>
              </w:rPr>
              <w:t>)</w:t>
            </w:r>
            <w:r w:rsidRPr="00632A6D">
              <w:rPr>
                <w:rFonts w:ascii="Calibri" w:eastAsia="Times New Roman" w:hAnsi="Calibri" w:cs="Calibri"/>
                <w:lang w:eastAsia="es-AR"/>
              </w:rPr>
              <w:t>.</w:t>
            </w:r>
          </w:p>
        </w:tc>
      </w:tr>
      <w:tr w:rsidR="00632A6D" w:rsidRPr="00233CCD" w14:paraId="07D53535"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820951A"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3504BB45" w14:textId="1966E0DD"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11912215" w14:textId="7CF6BDCB" w:rsidR="00632A6D" w:rsidRPr="00632A6D" w:rsidRDefault="00632A6D" w:rsidP="000270B7">
            <w:pPr>
              <w:spacing w:before="0" w:line="240" w:lineRule="auto"/>
              <w:ind w:left="0" w:firstLine="0"/>
              <w:rPr>
                <w:rFonts w:ascii="Calibri" w:eastAsia="Times New Roman" w:hAnsi="Calibri" w:cs="Calibri"/>
                <w:lang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solicita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valida los datos y envía el evento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solicita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 la </w:t>
            </w:r>
            <w:r w:rsidRPr="00632A6D">
              <w:rPr>
                <w:rFonts w:ascii="Calibri" w:eastAsia="Times New Roman" w:hAnsi="Calibri" w:cs="Calibri"/>
                <w:u w:val="single"/>
                <w:lang w:eastAsia="es-AR"/>
              </w:rPr>
              <w:t>BDD</w:t>
            </w:r>
            <w:r w:rsidRPr="00632A6D">
              <w:rPr>
                <w:rFonts w:ascii="Calibri" w:eastAsia="Times New Roman" w:hAnsi="Calibri" w:cs="Calibri"/>
                <w:lang w:eastAsia="es-AR"/>
              </w:rPr>
              <w:t xml:space="preserve">. La </w:t>
            </w:r>
            <w:r w:rsidRPr="00632A6D">
              <w:rPr>
                <w:rFonts w:ascii="Calibri" w:eastAsia="Times New Roman" w:hAnsi="Calibri" w:cs="Calibri"/>
                <w:u w:val="single"/>
                <w:lang w:eastAsia="es-AR"/>
              </w:rPr>
              <w:t>BDD</w:t>
            </w:r>
            <w:r w:rsidRPr="00632A6D">
              <w:rPr>
                <w:rFonts w:ascii="Calibri" w:eastAsia="Times New Roman" w:hAnsi="Calibri" w:cs="Calibri"/>
                <w:lang w:eastAsia="es-AR"/>
              </w:rPr>
              <w:t xml:space="preserve"> actualiza el plan y retorna la respuesta al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el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retorna la respuesta al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w:t>
            </w:r>
          </w:p>
        </w:tc>
      </w:tr>
      <w:tr w:rsidR="00632A6D" w:rsidRPr="00233CCD" w14:paraId="53789036"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3095ADE"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68EFC146" w14:textId="1ACD3104"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50D69756" w14:textId="6C70C995" w:rsidR="00632A6D" w:rsidRPr="00632A6D" w:rsidRDefault="00632A6D" w:rsidP="000270B7">
            <w:pPr>
              <w:spacing w:before="0" w:line="240" w:lineRule="auto"/>
              <w:ind w:left="0" w:firstLine="0"/>
              <w:rPr>
                <w:rFonts w:ascii="Calibri" w:eastAsia="Times New Roman" w:hAnsi="Calibri" w:cs="Calibri"/>
                <w:lang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envía la confirmación a 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y esta muestra un mensaje de éxito al actor.</w:t>
            </w:r>
          </w:p>
        </w:tc>
      </w:tr>
      <w:tr w:rsidR="00233CCD" w:rsidRPr="00233CCD" w14:paraId="523EB41F" w14:textId="77777777" w:rsidTr="00632A6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E6C56E7"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D4E9FE0"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C584AEA"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Acción de Derivación</w:t>
            </w:r>
          </w:p>
        </w:tc>
      </w:tr>
      <w:tr w:rsidR="00233CCD" w:rsidRPr="00233CCD" w14:paraId="5E4F3B16" w14:textId="77777777" w:rsidTr="00632A6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A90DD2E"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32821856" w14:textId="45B2B41D" w:rsidR="00233CC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4a</w:t>
            </w:r>
            <w:r w:rsidR="00233CCD" w:rsidRPr="006327F9">
              <w:rPr>
                <w:rFonts w:ascii="Calibri" w:eastAsia="Times New Roman" w:hAnsi="Calibri" w:cs="Calibri"/>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04170F5"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detecta campos obligatorios sin completar. </w:t>
            </w:r>
          </w:p>
          <w:p w14:paraId="28BEC555"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envía los errores a 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w:t>
            </w:r>
          </w:p>
          <w:p w14:paraId="058AE754"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muestra los mensajes de error al actor. </w:t>
            </w:r>
          </w:p>
          <w:p w14:paraId="43EC60ED" w14:textId="74BE7B56"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flujo continúa en el paso </w:t>
            </w:r>
            <w:r>
              <w:rPr>
                <w:rFonts w:ascii="Calibri" w:eastAsia="Times New Roman" w:hAnsi="Calibri" w:cs="Calibri"/>
                <w:lang w:eastAsia="es-AR"/>
              </w:rPr>
              <w:t>4</w:t>
            </w:r>
            <w:r w:rsidRPr="00632A6D">
              <w:rPr>
                <w:rFonts w:ascii="Calibri" w:eastAsia="Times New Roman" w:hAnsi="Calibri" w:cs="Calibri"/>
                <w:lang w:eastAsia="es-AR"/>
              </w:rPr>
              <w:t xml:space="preserve"> de la descripción principal.</w:t>
            </w:r>
          </w:p>
        </w:tc>
      </w:tr>
      <w:tr w:rsidR="00632A6D" w:rsidRPr="00233CCD" w14:paraId="09418ED8" w14:textId="77777777" w:rsidTr="00632A6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8E91C92"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61F9D797" w14:textId="732D44B5"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1CB93FDD" w14:textId="77777777" w:rsidR="00632A6D" w:rsidRPr="00632A6D" w:rsidRDefault="00632A6D" w:rsidP="00632A6D">
            <w:pPr>
              <w:pStyle w:val="Prrafodelista"/>
              <w:numPr>
                <w:ilvl w:val="0"/>
                <w:numId w:val="35"/>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cierra el formulario de edición. </w:t>
            </w:r>
          </w:p>
          <w:p w14:paraId="48D0B1CB" w14:textId="3D7EFB2F" w:rsidR="00632A6D" w:rsidRPr="00632A6D" w:rsidRDefault="00632A6D" w:rsidP="00632A6D">
            <w:pPr>
              <w:pStyle w:val="Prrafodelista"/>
              <w:numPr>
                <w:ilvl w:val="0"/>
                <w:numId w:val="35"/>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retorna a la vista previa de la lista de </w:t>
            </w:r>
            <w:r>
              <w:rPr>
                <w:rFonts w:ascii="Calibri" w:eastAsia="Times New Roman" w:hAnsi="Calibri" w:cs="Calibri"/>
                <w:lang w:eastAsia="es-AR"/>
              </w:rPr>
              <w:t>riesgos</w:t>
            </w:r>
            <w:r w:rsidRPr="00632A6D">
              <w:rPr>
                <w:rFonts w:ascii="Calibri" w:eastAsia="Times New Roman" w:hAnsi="Calibri" w:cs="Calibri"/>
                <w:lang w:eastAsia="es-AR"/>
              </w:rPr>
              <w:t>.</w:t>
            </w:r>
          </w:p>
        </w:tc>
      </w:tr>
    </w:tbl>
    <w:p w14:paraId="4D15444C" w14:textId="77777777" w:rsidR="00233CCD" w:rsidRDefault="00233CCD" w:rsidP="00E9200B"/>
    <w:p w14:paraId="57E1F751" w14:textId="77777777" w:rsidR="00AB1800" w:rsidRDefault="00AB1800" w:rsidP="00AB1800">
      <w:pPr>
        <w:pStyle w:val="PSI-Ttulo3"/>
      </w:pPr>
      <w:bookmarkStart w:id="41" w:name="_Toc181722997"/>
      <w:r>
        <w:t>Diagrama de paquetes</w:t>
      </w:r>
      <w:bookmarkEnd w:id="41"/>
    </w:p>
    <w:p w14:paraId="66A6CA66" w14:textId="77777777" w:rsidR="007A2EAE" w:rsidRDefault="007A2EAE" w:rsidP="007A2EAE">
      <w:pPr>
        <w:ind w:left="0" w:firstLine="0"/>
      </w:pPr>
      <w:r>
        <w:t>Los objetos que fueron identificados en este caso de uso fueron:</w:t>
      </w:r>
    </w:p>
    <w:p w14:paraId="27AF93F5" w14:textId="77777777" w:rsidR="007A2EAE" w:rsidRDefault="007A2EAE" w:rsidP="007A2EAE">
      <w:pPr>
        <w:pStyle w:val="Prrafodelista"/>
        <w:numPr>
          <w:ilvl w:val="0"/>
          <w:numId w:val="17"/>
        </w:numPr>
      </w:pPr>
      <w:proofErr w:type="spellStart"/>
      <w:r>
        <w:t>GestorRiesgo</w:t>
      </w:r>
      <w:proofErr w:type="spellEnd"/>
      <w:r>
        <w:t>.</w:t>
      </w:r>
    </w:p>
    <w:p w14:paraId="15CBDCDF" w14:textId="353853C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pPr>
      <w:r>
        <w:t xml:space="preserve">Riesgo. </w:t>
      </w:r>
    </w:p>
    <w:p w14:paraId="1817B4D5" w14:textId="2BD96DC2"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08109D2"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proofErr w:type="spellStart"/>
      <w:r>
        <w:t>Categoria</w:t>
      </w:r>
      <w:proofErr w:type="spellEnd"/>
    </w:p>
    <w:p w14:paraId="5234F1A7" w14:textId="0C0B954C"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542784BC" w14:textId="77777777" w:rsidR="007A2EAE" w:rsidRDefault="007A2EAE" w:rsidP="007A2EAE">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proofErr w:type="spellStart"/>
      <w:r>
        <w:t>Evaluacion</w:t>
      </w:r>
      <w:proofErr w:type="spellEnd"/>
    </w:p>
    <w:p w14:paraId="210F0E00" w14:textId="77777777" w:rsidR="007A2EAE" w:rsidRDefault="007A2EAE" w:rsidP="007A2EAE">
      <w:pPr>
        <w:pStyle w:val="Prrafodelista"/>
        <w:numPr>
          <w:ilvl w:val="1"/>
          <w:numId w:val="17"/>
        </w:numPr>
      </w:pPr>
      <w:r>
        <w:t>Tendrá los atributos: impacto, probabilidad y conexión</w:t>
      </w:r>
    </w:p>
    <w:p w14:paraId="5998D038" w14:textId="566A1FEC"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proofErr w:type="spellStart"/>
      <w:r>
        <w:t>PlanDeRiesgo</w:t>
      </w:r>
      <w:proofErr w:type="spellEnd"/>
    </w:p>
    <w:p w14:paraId="63F2AD3B" w14:textId="79B24C4B" w:rsidR="007A2EAE" w:rsidRDefault="007A2EAE" w:rsidP="007A2EAE">
      <w:pPr>
        <w:pStyle w:val="Prrafodelista"/>
        <w:numPr>
          <w:ilvl w:val="1"/>
          <w:numId w:val="17"/>
        </w:numPr>
      </w:pPr>
      <w:r>
        <w:t xml:space="preserve">Tendrá los atributos: nombre, </w:t>
      </w:r>
      <w:r w:rsidR="00D86E98">
        <w:t>descripción</w:t>
      </w:r>
      <w:r>
        <w:t>, tipo, tareas y conexión.</w:t>
      </w:r>
    </w:p>
    <w:p w14:paraId="6FEC98A8"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20310751"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BC5A3DF" w14:textId="3B17F11E"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45C22E40" w14:textId="77777777" w:rsidR="007A2EAE" w:rsidRDefault="007A2EAE" w:rsidP="007A2EAE">
      <w:pPr>
        <w:ind w:left="360" w:firstLine="0"/>
      </w:pPr>
      <w:r>
        <w:t>Estas clases están vinculadas al subsistema de Riesgos.</w:t>
      </w:r>
    </w:p>
    <w:p w14:paraId="3E943B4F" w14:textId="77777777" w:rsidR="007A2EAE" w:rsidRDefault="007A2EAE" w:rsidP="007A2EAE">
      <w:pPr>
        <w:pStyle w:val="Prrafodelista"/>
        <w:numPr>
          <w:ilvl w:val="0"/>
          <w:numId w:val="17"/>
        </w:numPr>
      </w:pPr>
      <w:r>
        <w:t>GestorUsuario.</w:t>
      </w:r>
    </w:p>
    <w:p w14:paraId="57B42262" w14:textId="77777777" w:rsidR="007A2EAE" w:rsidRDefault="007A2EAE" w:rsidP="007A2EAE">
      <w:pPr>
        <w:pStyle w:val="Prrafodelista"/>
        <w:numPr>
          <w:ilvl w:val="1"/>
          <w:numId w:val="17"/>
        </w:numPr>
      </w:pPr>
      <w:r>
        <w:t>Tendrá el método: Constructor, obtener todos los usuarios.</w:t>
      </w:r>
    </w:p>
    <w:p w14:paraId="3497FDE4" w14:textId="77777777" w:rsidR="007A2EAE" w:rsidRDefault="007A2EAE" w:rsidP="007A2EAE">
      <w:pPr>
        <w:pStyle w:val="Prrafodelista"/>
        <w:numPr>
          <w:ilvl w:val="0"/>
          <w:numId w:val="17"/>
        </w:numPr>
      </w:pPr>
      <w:r>
        <w:t>Usuario</w:t>
      </w:r>
    </w:p>
    <w:p w14:paraId="45F3EA12" w14:textId="77777777" w:rsidR="007A2EAE" w:rsidRDefault="007A2EAE" w:rsidP="007A2EAE">
      <w:pPr>
        <w:pStyle w:val="Prrafodelista"/>
        <w:numPr>
          <w:ilvl w:val="1"/>
          <w:numId w:val="17"/>
        </w:numPr>
      </w:pPr>
      <w:r>
        <w:t>Tendrá los atributos nombre, correo y conexión.</w:t>
      </w:r>
    </w:p>
    <w:p w14:paraId="39679100" w14:textId="77777777" w:rsidR="007A2EAE" w:rsidRDefault="007A2EAE" w:rsidP="007A2EAE">
      <w:pPr>
        <w:pStyle w:val="Prrafodelista"/>
        <w:numPr>
          <w:ilvl w:val="1"/>
          <w:numId w:val="17"/>
        </w:numPr>
      </w:pPr>
      <w:r>
        <w:t xml:space="preserve">Tendrá los métodos: Constructor, obtener todos los usuarios. </w:t>
      </w:r>
    </w:p>
    <w:p w14:paraId="55328C62" w14:textId="55DBFE7E" w:rsidR="007A2EAE" w:rsidRDefault="007A2EAE" w:rsidP="007A2EAE">
      <w:r>
        <w:t xml:space="preserve">Estas clases están vinculadas al subsistema de </w:t>
      </w:r>
      <w:r w:rsidR="00D86E98">
        <w:t>UARGflow</w:t>
      </w:r>
      <w:r>
        <w:t>.</w:t>
      </w:r>
    </w:p>
    <w:p w14:paraId="23423912" w14:textId="77777777" w:rsidR="007A2EAE" w:rsidRDefault="007A2EAE" w:rsidP="007A2EAE">
      <w:pPr>
        <w:ind w:left="360" w:firstLine="0"/>
      </w:pPr>
    </w:p>
    <w:p w14:paraId="49644D80" w14:textId="77777777" w:rsidR="00AB1800" w:rsidRDefault="00AB1800" w:rsidP="00AB1800">
      <w:pPr>
        <w:pStyle w:val="PSI-Ttulo3"/>
      </w:pPr>
      <w:bookmarkStart w:id="42" w:name="_Toc181722998"/>
      <w:r>
        <w:lastRenderedPageBreak/>
        <w:t>Diagrama de Interacción</w:t>
      </w:r>
      <w:bookmarkEnd w:id="42"/>
      <w:r>
        <w:t xml:space="preserve"> </w:t>
      </w:r>
    </w:p>
    <w:p w14:paraId="27FDF654" w14:textId="3E7562C6" w:rsidR="00AB1800" w:rsidRDefault="002150EB" w:rsidP="00AB1800">
      <w:pPr>
        <w:pStyle w:val="PSI-Comentario"/>
      </w:pPr>
      <w:r>
        <w:rPr>
          <w:noProof/>
          <w:lang w:eastAsia="es-AR"/>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43" w:name="_Toc181722999"/>
      <w:r>
        <w:t>Caso de Uso 1</w:t>
      </w:r>
      <w:r w:rsidR="001C2C13">
        <w:t>0</w:t>
      </w:r>
      <w:r>
        <w:t>: Realizar informes</w:t>
      </w:r>
      <w:bookmarkEnd w:id="43"/>
    </w:p>
    <w:p w14:paraId="6C7E8ED0" w14:textId="068FB6A4" w:rsidR="00233CCD" w:rsidRDefault="00233CCD" w:rsidP="00233CCD">
      <w:pPr>
        <w:pStyle w:val="Ttulo3"/>
      </w:pPr>
      <w:bookmarkStart w:id="44" w:name="_Toc181723000"/>
      <w:r>
        <w:t>Especificación de caso de uso de diseño</w:t>
      </w:r>
      <w:bookmarkEnd w:id="4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24B788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E39A704" w14:textId="1C73EE08" w:rsidR="00233CCD" w:rsidRPr="008225EF" w:rsidRDefault="00233CCD" w:rsidP="000270B7">
            <w:pPr>
              <w:spacing w:before="0" w:line="240" w:lineRule="auto"/>
              <w:ind w:left="0" w:firstLine="0"/>
              <w:rPr>
                <w:rFonts w:ascii="Calibri" w:eastAsia="Times New Roman" w:hAnsi="Calibri" w:cs="Calibri"/>
                <w:b/>
                <w:bCs/>
                <w:color w:val="000000"/>
                <w:lang w:val="es-AR" w:eastAsia="es-AR"/>
              </w:rPr>
            </w:pPr>
            <w:r w:rsidRPr="008225EF">
              <w:rPr>
                <w:rFonts w:ascii="Calibri" w:eastAsia="Times New Roman" w:hAnsi="Calibri" w:cs="Calibri"/>
                <w:b/>
                <w:bCs/>
                <w:color w:val="000000"/>
                <w:lang w:val="es-AR" w:eastAsia="es-AR"/>
              </w:rPr>
              <w:t>CASO DE USO N°</w:t>
            </w:r>
            <w:r w:rsidR="008225EF" w:rsidRPr="008225EF">
              <w:rPr>
                <w:rFonts w:ascii="Calibri" w:eastAsia="Times New Roman" w:hAnsi="Calibri" w:cs="Calibri"/>
                <w:b/>
                <w:bCs/>
                <w:color w:val="000000"/>
                <w:lang w:val="es-AR" w:eastAsia="es-AR"/>
              </w:rPr>
              <w:t>10</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4C91C32" w14:textId="3D1AB454" w:rsidR="00233CCD" w:rsidRPr="008225EF" w:rsidRDefault="008225EF" w:rsidP="000270B7">
            <w:pPr>
              <w:spacing w:before="0" w:line="240" w:lineRule="auto"/>
              <w:ind w:left="0" w:firstLine="0"/>
              <w:rPr>
                <w:rFonts w:ascii="Calibri" w:eastAsia="Times New Roman" w:hAnsi="Calibri" w:cs="Calibri"/>
                <w:b/>
                <w:bCs/>
                <w:color w:val="000000"/>
                <w:lang w:val="es-AR" w:eastAsia="es-AR"/>
              </w:rPr>
            </w:pPr>
            <w:r w:rsidRPr="008225EF">
              <w:rPr>
                <w:rFonts w:ascii="Calibri" w:eastAsia="Times New Roman" w:hAnsi="Calibri" w:cs="Calibri"/>
                <w:b/>
                <w:bCs/>
                <w:color w:val="000000"/>
                <w:lang w:val="es-AR" w:eastAsia="es-AR"/>
              </w:rPr>
              <w:t>Realizar informes</w:t>
            </w:r>
          </w:p>
        </w:tc>
      </w:tr>
      <w:tr w:rsidR="00233CCD" w:rsidRPr="00233CCD" w14:paraId="40FEBF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5C1FD3"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D3DA563" w14:textId="6756FDC5" w:rsidR="00233CCD" w:rsidRPr="008225EF" w:rsidRDefault="008225EF" w:rsidP="000270B7">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Líder del proyecto, Desarrollador</w:t>
            </w:r>
          </w:p>
        </w:tc>
      </w:tr>
      <w:tr w:rsidR="00233CCD" w:rsidRPr="00233CCD" w14:paraId="62A2E6BD"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8093B82"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59EA9C" w14:textId="77777777" w:rsidR="008225EF" w:rsidRPr="006942D2" w:rsidRDefault="008225EF" w:rsidP="008225EF">
            <w:pPr>
              <w:pStyle w:val="Prrafodelista"/>
              <w:numPr>
                <w:ilvl w:val="0"/>
                <w:numId w:val="42"/>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realizó el Caso de uso 1.</w:t>
            </w:r>
          </w:p>
          <w:p w14:paraId="4D87EEB6" w14:textId="77777777" w:rsidR="008225EF" w:rsidRDefault="008225EF" w:rsidP="008225EF">
            <w:pPr>
              <w:pStyle w:val="Prrafodelista"/>
              <w:numPr>
                <w:ilvl w:val="0"/>
                <w:numId w:val="42"/>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está vinculado a un proyecto.</w:t>
            </w:r>
          </w:p>
          <w:p w14:paraId="653CA56B" w14:textId="7A814D85" w:rsidR="00233CCD" w:rsidRPr="008225EF" w:rsidRDefault="008225EF" w:rsidP="008225EF">
            <w:pPr>
              <w:pStyle w:val="Prrafodelista"/>
              <w:numPr>
                <w:ilvl w:val="0"/>
                <w:numId w:val="42"/>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Existe al menos un riesgo cargado.</w:t>
            </w:r>
          </w:p>
        </w:tc>
      </w:tr>
      <w:tr w:rsidR="00233CCD" w:rsidRPr="00233CCD" w14:paraId="457B21A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7ADDF1"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A13500" w14:textId="22E3E239" w:rsidR="00233CCD" w:rsidRPr="008225EF" w:rsidRDefault="008225EF" w:rsidP="000270B7">
            <w:pPr>
              <w:spacing w:before="0" w:line="240" w:lineRule="auto"/>
              <w:ind w:left="0" w:firstLine="0"/>
              <w:rPr>
                <w:rFonts w:ascii="Calibri" w:eastAsia="Times New Roman" w:hAnsi="Calibri" w:cs="Calibri"/>
                <w:lang w:val="es-AR" w:eastAsia="es-AR"/>
              </w:rPr>
            </w:pPr>
            <w:r w:rsidRPr="008225EF">
              <w:rPr>
                <w:rFonts w:ascii="Calibri" w:eastAsia="Times New Roman" w:hAnsi="Calibri" w:cs="Calibri"/>
                <w:lang w:eastAsia="es-AR"/>
              </w:rPr>
              <w:t>El usuario selecciona la opción "Realizar informe" dentro del proyecto.</w:t>
            </w:r>
          </w:p>
        </w:tc>
      </w:tr>
      <w:tr w:rsidR="00233CCD" w:rsidRPr="00233CCD" w14:paraId="2B2E47CE"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1FC71003"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2BDFEBC" w14:textId="77777777" w:rsidR="00233CCD" w:rsidRPr="008225EF" w:rsidRDefault="00233CCD" w:rsidP="000270B7">
            <w:pPr>
              <w:spacing w:before="0" w:line="240" w:lineRule="auto"/>
              <w:ind w:left="0" w:firstLine="0"/>
              <w:jc w:val="center"/>
              <w:rPr>
                <w:rFonts w:ascii="Calibri" w:eastAsia="Times New Roman" w:hAnsi="Calibri" w:cs="Calibri"/>
                <w:lang w:val="es-AR" w:eastAsia="es-AR"/>
              </w:rPr>
            </w:pPr>
            <w:r w:rsidRPr="008225EF">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DE23C40" w14:textId="77777777" w:rsidR="00233CCD" w:rsidRPr="008225EF" w:rsidRDefault="00233CCD" w:rsidP="000270B7">
            <w:pPr>
              <w:spacing w:before="0" w:line="240" w:lineRule="auto"/>
              <w:ind w:left="0" w:firstLine="0"/>
              <w:jc w:val="center"/>
              <w:rPr>
                <w:rFonts w:ascii="Calibri" w:eastAsia="Times New Roman" w:hAnsi="Calibri" w:cs="Calibri"/>
                <w:lang w:val="es-AR" w:eastAsia="es-AR"/>
              </w:rPr>
            </w:pPr>
            <w:r w:rsidRPr="008225EF">
              <w:rPr>
                <w:rFonts w:ascii="Calibri" w:eastAsia="Times New Roman" w:hAnsi="Calibri" w:cs="Calibri"/>
                <w:lang w:val="es-AR" w:eastAsia="es-AR"/>
              </w:rPr>
              <w:t>Acción</w:t>
            </w:r>
          </w:p>
        </w:tc>
      </w:tr>
      <w:tr w:rsidR="00233CCD" w:rsidRPr="00233CCD" w14:paraId="05E0BD3F"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29857A89"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0BAA54D" w14:textId="2AE6C8E7" w:rsidR="00233CCD" w:rsidRPr="008225EF" w:rsidRDefault="008225EF"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1364320C" w14:textId="1E29466F" w:rsidR="00233CCD" w:rsidRPr="008225EF" w:rsidRDefault="00233CCD" w:rsidP="000270B7">
            <w:pPr>
              <w:spacing w:before="0" w:line="240" w:lineRule="auto"/>
              <w:ind w:left="0" w:firstLine="0"/>
              <w:rPr>
                <w:rFonts w:ascii="Calibri" w:eastAsia="Times New Roman" w:hAnsi="Calibri" w:cs="Calibri"/>
                <w:lang w:val="es-AR" w:eastAsia="es-AR"/>
              </w:rPr>
            </w:pPr>
          </w:p>
        </w:tc>
      </w:tr>
      <w:tr w:rsidR="00233CCD" w:rsidRPr="00233CCD" w14:paraId="75D00C2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9C8D26C"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83D41BA" w14:textId="171D3A48" w:rsidR="00233CCD" w:rsidRPr="008225EF" w:rsidRDefault="008225EF"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710F5F83" w14:textId="77777777" w:rsidR="00233CCD" w:rsidRPr="008225EF" w:rsidRDefault="00233CCD" w:rsidP="000270B7">
            <w:pPr>
              <w:spacing w:before="0" w:line="240" w:lineRule="auto"/>
              <w:ind w:left="0" w:firstLine="0"/>
              <w:rPr>
                <w:rFonts w:ascii="Calibri" w:eastAsia="Times New Roman" w:hAnsi="Calibri" w:cs="Calibri"/>
                <w:lang w:val="es-AR" w:eastAsia="es-AR"/>
              </w:rPr>
            </w:pPr>
            <w:r w:rsidRPr="008225EF">
              <w:rPr>
                <w:rFonts w:ascii="Calibri" w:eastAsia="Times New Roman" w:hAnsi="Calibri" w:cs="Calibri"/>
                <w:lang w:val="es-AR" w:eastAsia="es-AR"/>
              </w:rPr>
              <w:t> </w:t>
            </w:r>
          </w:p>
        </w:tc>
      </w:tr>
      <w:tr w:rsidR="00233CCD" w:rsidRPr="00233CCD" w14:paraId="051A4754"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6E9C1E"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367F90D" w14:textId="575192C7" w:rsidR="00233CCD" w:rsidRPr="008225EF" w:rsidRDefault="008225EF"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36CA2C82" w14:textId="77777777" w:rsidR="00233CCD" w:rsidRPr="008225EF" w:rsidRDefault="00233CCD" w:rsidP="000270B7">
            <w:pPr>
              <w:spacing w:before="0" w:line="240" w:lineRule="auto"/>
              <w:ind w:left="0" w:firstLine="0"/>
              <w:rPr>
                <w:rFonts w:ascii="Calibri" w:eastAsia="Times New Roman" w:hAnsi="Calibri" w:cs="Calibri"/>
                <w:lang w:val="es-AR" w:eastAsia="es-AR"/>
              </w:rPr>
            </w:pPr>
            <w:r w:rsidRPr="008225EF">
              <w:rPr>
                <w:rFonts w:ascii="Calibri" w:eastAsia="Times New Roman" w:hAnsi="Calibri" w:cs="Calibri"/>
                <w:lang w:val="es-AR" w:eastAsia="es-AR"/>
              </w:rPr>
              <w:t> </w:t>
            </w:r>
          </w:p>
        </w:tc>
      </w:tr>
      <w:tr w:rsidR="00233CCD" w:rsidRPr="00233CCD" w14:paraId="4660F6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1BA9"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644FA70" w14:textId="6F78C617" w:rsidR="00233CCD" w:rsidRPr="008225EF" w:rsidRDefault="008225EF"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6F485E92" w14:textId="77777777" w:rsidR="00233CCD" w:rsidRPr="008225EF" w:rsidRDefault="00233CCD" w:rsidP="000270B7">
            <w:pPr>
              <w:spacing w:before="0" w:line="240" w:lineRule="auto"/>
              <w:ind w:left="0" w:firstLine="0"/>
              <w:rPr>
                <w:rFonts w:ascii="Calibri" w:eastAsia="Times New Roman" w:hAnsi="Calibri" w:cs="Calibri"/>
                <w:lang w:val="es-AR" w:eastAsia="es-AR"/>
              </w:rPr>
            </w:pPr>
            <w:r w:rsidRPr="008225EF">
              <w:rPr>
                <w:rFonts w:ascii="Calibri" w:eastAsia="Times New Roman" w:hAnsi="Calibri" w:cs="Calibri"/>
                <w:lang w:val="es-AR" w:eastAsia="es-AR"/>
              </w:rPr>
              <w:t> </w:t>
            </w:r>
          </w:p>
        </w:tc>
      </w:tr>
      <w:tr w:rsidR="00233CCD" w:rsidRPr="00233CCD" w14:paraId="3A06B6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0E183FC"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6910EB3" w14:textId="77777777" w:rsidR="00233CCD" w:rsidRPr="008225EF" w:rsidRDefault="00233CCD" w:rsidP="000270B7">
            <w:pPr>
              <w:spacing w:before="0" w:line="240" w:lineRule="auto"/>
              <w:ind w:left="0" w:firstLine="0"/>
              <w:jc w:val="center"/>
              <w:rPr>
                <w:rFonts w:ascii="Calibri" w:eastAsia="Times New Roman" w:hAnsi="Calibri" w:cs="Calibri"/>
                <w:lang w:val="es-AR" w:eastAsia="es-AR"/>
              </w:rPr>
            </w:pPr>
            <w:r w:rsidRPr="008225EF">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5EDACAF" w14:textId="77777777" w:rsidR="00233CCD" w:rsidRPr="008225EF" w:rsidRDefault="00233CCD" w:rsidP="000270B7">
            <w:pPr>
              <w:spacing w:before="0" w:line="240" w:lineRule="auto"/>
              <w:ind w:left="0" w:firstLine="0"/>
              <w:jc w:val="center"/>
              <w:rPr>
                <w:rFonts w:ascii="Calibri" w:eastAsia="Times New Roman" w:hAnsi="Calibri" w:cs="Calibri"/>
                <w:lang w:val="es-AR" w:eastAsia="es-AR"/>
              </w:rPr>
            </w:pPr>
            <w:r w:rsidRPr="008225EF">
              <w:rPr>
                <w:rFonts w:ascii="Calibri" w:eastAsia="Times New Roman" w:hAnsi="Calibri" w:cs="Calibri"/>
                <w:lang w:val="es-AR" w:eastAsia="es-AR"/>
              </w:rPr>
              <w:t>Acción de Derivación</w:t>
            </w:r>
          </w:p>
        </w:tc>
      </w:tr>
      <w:tr w:rsidR="00233CCD" w:rsidRPr="00233CCD" w14:paraId="46D3A8A1"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E9803B2"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8D27DA9" w14:textId="77777777" w:rsidR="00233CCD" w:rsidRPr="008225EF" w:rsidRDefault="00233CCD" w:rsidP="000270B7">
            <w:pPr>
              <w:spacing w:before="0" w:line="240" w:lineRule="auto"/>
              <w:ind w:left="0" w:firstLine="0"/>
              <w:jc w:val="center"/>
              <w:rPr>
                <w:rFonts w:ascii="Calibri" w:eastAsia="Times New Roman" w:hAnsi="Calibri" w:cs="Calibri"/>
                <w:lang w:val="es-AR" w:eastAsia="es-AR"/>
              </w:rPr>
            </w:pPr>
            <w:r w:rsidRPr="008225EF">
              <w:rPr>
                <w:rFonts w:ascii="Calibri" w:eastAsia="Times New Roman" w:hAnsi="Calibri" w:cs="Calibri"/>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2B867F" w14:textId="77777777" w:rsidR="00233CCD" w:rsidRPr="008225EF" w:rsidRDefault="00233CCD" w:rsidP="000270B7">
            <w:pPr>
              <w:spacing w:before="0" w:line="240" w:lineRule="auto"/>
              <w:ind w:left="0" w:firstLine="0"/>
              <w:rPr>
                <w:rFonts w:ascii="Calibri" w:eastAsia="Times New Roman" w:hAnsi="Calibri" w:cs="Calibri"/>
                <w:lang w:val="es-AR" w:eastAsia="es-AR"/>
              </w:rPr>
            </w:pPr>
            <w:r w:rsidRPr="008225EF">
              <w:rPr>
                <w:rFonts w:ascii="Calibri" w:eastAsia="Times New Roman" w:hAnsi="Calibri" w:cs="Calibri"/>
                <w:lang w:val="es-AR" w:eastAsia="es-AR"/>
              </w:rPr>
              <w:t> </w:t>
            </w:r>
          </w:p>
        </w:tc>
      </w:tr>
    </w:tbl>
    <w:p w14:paraId="6A62A677" w14:textId="77777777" w:rsidR="00233CCD" w:rsidRDefault="00233CCD" w:rsidP="00E9200B"/>
    <w:p w14:paraId="3218F4A3" w14:textId="77777777" w:rsidR="00AB1800" w:rsidRDefault="00AB1800" w:rsidP="00AB1800">
      <w:pPr>
        <w:pStyle w:val="PSI-Ttulo3"/>
      </w:pPr>
      <w:bookmarkStart w:id="45" w:name="_Toc181723001"/>
      <w:r>
        <w:lastRenderedPageBreak/>
        <w:t>Diagrama de paquetes</w:t>
      </w:r>
      <w:bookmarkEnd w:id="45"/>
    </w:p>
    <w:p w14:paraId="2BEAD552" w14:textId="77777777" w:rsidR="007A2EAE" w:rsidRDefault="007A2EAE" w:rsidP="007A2EAE">
      <w:pPr>
        <w:ind w:left="0" w:firstLine="0"/>
      </w:pPr>
      <w:r>
        <w:t>Los objetos que fueron identificados en este caso de uso fueron:</w:t>
      </w:r>
    </w:p>
    <w:p w14:paraId="6B0686CC" w14:textId="77777777" w:rsidR="007A2EAE" w:rsidRDefault="007A2EAE" w:rsidP="007A2EAE">
      <w:pPr>
        <w:pStyle w:val="Prrafodelista"/>
        <w:numPr>
          <w:ilvl w:val="0"/>
          <w:numId w:val="17"/>
        </w:numPr>
      </w:pPr>
      <w:proofErr w:type="spellStart"/>
      <w:r>
        <w:t>GestorRiesgo</w:t>
      </w:r>
      <w:proofErr w:type="spellEnd"/>
      <w:r>
        <w:t>.</w:t>
      </w:r>
    </w:p>
    <w:p w14:paraId="746E4268" w14:textId="37F3E779"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pPr>
      <w:r>
        <w:t xml:space="preserve">Riesgo. </w:t>
      </w:r>
    </w:p>
    <w:p w14:paraId="41469092" w14:textId="2BB41E3A"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4B250C9A"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proofErr w:type="spellStart"/>
      <w:r>
        <w:t>Categoria</w:t>
      </w:r>
      <w:proofErr w:type="spellEnd"/>
    </w:p>
    <w:p w14:paraId="1A24B806" w14:textId="51229847"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0DB46EA9"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proofErr w:type="spellStart"/>
      <w:r>
        <w:t>Evaluacion</w:t>
      </w:r>
      <w:proofErr w:type="spellEnd"/>
    </w:p>
    <w:p w14:paraId="1D0A2BC6" w14:textId="77777777" w:rsidR="007A2EAE" w:rsidRDefault="007A2EAE" w:rsidP="007A2EAE">
      <w:pPr>
        <w:pStyle w:val="Prrafodelista"/>
        <w:numPr>
          <w:ilvl w:val="1"/>
          <w:numId w:val="17"/>
        </w:numPr>
      </w:pPr>
      <w:r>
        <w:t>Tendrá los atributos: impacto, probabilidad y conexión</w:t>
      </w:r>
    </w:p>
    <w:p w14:paraId="2A3E0A19" w14:textId="47F796F2"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proofErr w:type="spellStart"/>
      <w:r>
        <w:t>PlanDeRiesgo</w:t>
      </w:r>
      <w:proofErr w:type="spellEnd"/>
    </w:p>
    <w:p w14:paraId="2A5D5344" w14:textId="7C5AE24E" w:rsidR="007A2EAE" w:rsidRDefault="007A2EAE" w:rsidP="007A2EAE">
      <w:pPr>
        <w:pStyle w:val="Prrafodelista"/>
        <w:numPr>
          <w:ilvl w:val="1"/>
          <w:numId w:val="17"/>
        </w:numPr>
      </w:pPr>
      <w:r>
        <w:t xml:space="preserve">Tendrá los atributos: nombre, </w:t>
      </w:r>
      <w:r w:rsidR="00D86E98">
        <w:t>descripción</w:t>
      </w:r>
      <w:r>
        <w:t>, tipo, tareas y conexión.</w:t>
      </w:r>
    </w:p>
    <w:p w14:paraId="5950172B"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0E82C0DC" w:rsidR="007A2EAE" w:rsidRDefault="007A2EAE" w:rsidP="007A2EAE">
      <w:pPr>
        <w:pStyle w:val="Prrafodelista"/>
        <w:numPr>
          <w:ilvl w:val="1"/>
          <w:numId w:val="17"/>
        </w:numPr>
      </w:pPr>
      <w:r>
        <w:lastRenderedPageBreak/>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0C158405"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492D7477" w:rsidR="007A2EAE" w:rsidRDefault="007A2EAE" w:rsidP="007A2EAE">
      <w:pPr>
        <w:pStyle w:val="Prrafodelista"/>
        <w:numPr>
          <w:ilvl w:val="1"/>
          <w:numId w:val="17"/>
        </w:numPr>
      </w:pPr>
      <w:r>
        <w:t>Tendrá los atributos: descripción y conexión</w:t>
      </w:r>
      <w:r w:rsidR="00D86E98">
        <w:t>.</w:t>
      </w:r>
    </w:p>
    <w:p w14:paraId="46B9EF84" w14:textId="602015C1" w:rsidR="007A2EAE" w:rsidRDefault="007A2EAE" w:rsidP="007A2EAE">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pdf, descargar archivo como </w:t>
      </w:r>
      <w:proofErr w:type="spellStart"/>
      <w:r w:rsidR="001570D9">
        <w:t>xslx</w:t>
      </w:r>
      <w:proofErr w:type="spellEnd"/>
      <w:r w:rsidR="001570D9">
        <w:t>.</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pdf, descargar archivo como </w:t>
      </w:r>
      <w:proofErr w:type="spellStart"/>
      <w:r>
        <w:t>xslx</w:t>
      </w:r>
      <w:proofErr w:type="spellEnd"/>
      <w:r>
        <w:t>.</w:t>
      </w:r>
    </w:p>
    <w:p w14:paraId="03D24B7E" w14:textId="306B5D08" w:rsidR="00EE2747" w:rsidRDefault="00255FF8" w:rsidP="0099110E">
      <w:r>
        <w:t>Estas clases están vinculadas al subsistema de Exportar.</w:t>
      </w:r>
    </w:p>
    <w:p w14:paraId="4CBA16F3" w14:textId="27E7D48F" w:rsidR="00AB1800" w:rsidRDefault="00AB1800" w:rsidP="00AB1800">
      <w:pPr>
        <w:pStyle w:val="PSI-Ttulo3"/>
      </w:pPr>
      <w:bookmarkStart w:id="46" w:name="_Toc181723002"/>
      <w:r>
        <w:lastRenderedPageBreak/>
        <w:t>Diagrama de Interacción</w:t>
      </w:r>
      <w:bookmarkEnd w:id="46"/>
      <w:r>
        <w:t xml:space="preserve"> </w:t>
      </w:r>
    </w:p>
    <w:p w14:paraId="1A0F4006" w14:textId="082E7FAF" w:rsidR="00AB1800" w:rsidRDefault="00D81BC3" w:rsidP="00B16508">
      <w:pPr>
        <w:pStyle w:val="PSI-Comentario"/>
        <w:jc w:val="center"/>
      </w:pPr>
      <w:r>
        <w:rPr>
          <w:noProof/>
          <w:lang w:eastAsia="es-AR"/>
        </w:rPr>
        <w:drawing>
          <wp:inline distT="0" distB="0" distL="0" distR="0" wp14:anchorId="7AE5233A" wp14:editId="2957F95A">
            <wp:extent cx="5103792" cy="8248650"/>
            <wp:effectExtent l="0" t="0" r="1905"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7812" cy="8255147"/>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47" w:name="_Toc181723003"/>
      <w:r>
        <w:lastRenderedPageBreak/>
        <w:t>Caso de Uso 1</w:t>
      </w:r>
      <w:r w:rsidR="001C2C13">
        <w:t>1</w:t>
      </w:r>
      <w:r>
        <w:t>: Exportar archivos</w:t>
      </w:r>
      <w:bookmarkEnd w:id="47"/>
    </w:p>
    <w:p w14:paraId="2E042A7B" w14:textId="0B041400" w:rsidR="00233CCD" w:rsidRDefault="00233CCD" w:rsidP="00233CCD">
      <w:pPr>
        <w:pStyle w:val="Ttulo3"/>
      </w:pPr>
      <w:bookmarkStart w:id="48" w:name="_Toc181723004"/>
      <w:r>
        <w:t>Especificación de caso de uso de diseño</w:t>
      </w:r>
      <w:bookmarkEnd w:id="4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A10D6A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0DE759D"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21530C70"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20A005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08178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87B020A"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F4D414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BCDB9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C41B1C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7D1C216F"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D5C7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E6112D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07B4E701"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B3B98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8445CB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1A5FBA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38121F44"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20ECC0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B6315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4908A3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44584A9"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4646A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5112B1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AE001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28049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9FF243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1DC74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D737C9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B92704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E9F3B7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DB83DD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0280D49"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51509B6"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E9331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C5921F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279C8B1"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CBE84B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3227C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FD34E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8E3F86F"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29404031" w14:textId="77777777" w:rsidR="00233CCD" w:rsidRDefault="00233CCD" w:rsidP="00E9200B"/>
    <w:p w14:paraId="4601901B" w14:textId="77777777" w:rsidR="00AB1800" w:rsidRDefault="00AB1800" w:rsidP="00AB1800">
      <w:pPr>
        <w:pStyle w:val="PSI-Ttulo3"/>
      </w:pPr>
      <w:bookmarkStart w:id="49" w:name="_Toc181723005"/>
      <w:r>
        <w:t>Diagrama de paquetes</w:t>
      </w:r>
      <w:bookmarkEnd w:id="49"/>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generar un informe, obtener informe de incidencia por id, descargar archivo como pdf, descargar archivo como </w:t>
      </w:r>
      <w:proofErr w:type="spellStart"/>
      <w:r>
        <w:t>xslx</w:t>
      </w:r>
      <w:proofErr w:type="spellEnd"/>
      <w:r>
        <w:t>.</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pdf, descargar archivo como </w:t>
      </w:r>
      <w:proofErr w:type="spellStart"/>
      <w:r>
        <w:t>xslx</w:t>
      </w:r>
      <w:proofErr w:type="spellEnd"/>
      <w:r>
        <w:t>.</w:t>
      </w:r>
    </w:p>
    <w:p w14:paraId="1D320576" w14:textId="77777777" w:rsidR="00B136CE" w:rsidRDefault="00B136CE" w:rsidP="00B136CE">
      <w:r>
        <w:t>Estas clases están vinculadas al subsistema de Exportar.</w:t>
      </w:r>
    </w:p>
    <w:p w14:paraId="7EF3C871" w14:textId="77777777" w:rsidR="00AB1800" w:rsidRDefault="00AB1800" w:rsidP="00AB1800">
      <w:pPr>
        <w:pStyle w:val="PSI-Ttulo3"/>
      </w:pPr>
      <w:bookmarkStart w:id="50" w:name="_Toc181723006"/>
      <w:r>
        <w:lastRenderedPageBreak/>
        <w:t>Diagrama de Interacción</w:t>
      </w:r>
      <w:bookmarkEnd w:id="50"/>
      <w:r>
        <w:t xml:space="preserve"> </w:t>
      </w:r>
    </w:p>
    <w:p w14:paraId="695D905C" w14:textId="06085E22" w:rsidR="00AB1800" w:rsidRDefault="0037028D" w:rsidP="00AB1800">
      <w:pPr>
        <w:pStyle w:val="PSI-Comentario"/>
      </w:pPr>
      <w:r>
        <w:rPr>
          <w:noProof/>
          <w:lang w:eastAsia="es-AR"/>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E9200B"/>
    <w:p w14:paraId="0DB44067" w14:textId="41A87881" w:rsidR="00AB1800" w:rsidRDefault="00AB1800" w:rsidP="00AB1800">
      <w:pPr>
        <w:pStyle w:val="PSI-Ttulo2"/>
      </w:pPr>
      <w:bookmarkStart w:id="51" w:name="_Toc181723007"/>
      <w:r>
        <w:t>Caso de Uso 1</w:t>
      </w:r>
      <w:r w:rsidR="001C2C13">
        <w:t>2</w:t>
      </w:r>
      <w:r>
        <w:t>: Realizar análisis de riesgo</w:t>
      </w:r>
      <w:bookmarkEnd w:id="51"/>
    </w:p>
    <w:p w14:paraId="39F10088" w14:textId="36800C4F" w:rsidR="00233CCD" w:rsidRDefault="00233CCD" w:rsidP="00233CCD">
      <w:pPr>
        <w:pStyle w:val="Ttulo3"/>
      </w:pPr>
      <w:bookmarkStart w:id="52" w:name="_Toc181723008"/>
      <w:r>
        <w:t>Especificación de caso de uso de diseño</w:t>
      </w:r>
      <w:bookmarkEnd w:id="5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5B9513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DAE24B0" w14:textId="07201029"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E20FA9">
              <w:rPr>
                <w:rFonts w:ascii="Calibri" w:eastAsia="Times New Roman" w:hAnsi="Calibri" w:cs="Calibri"/>
                <w:b/>
                <w:bCs/>
                <w:color w:val="000000"/>
                <w:sz w:val="20"/>
                <w:szCs w:val="20"/>
                <w:lang w:val="es-AR" w:eastAsia="es-AR"/>
              </w:rPr>
              <w:t>12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4CC2787C" w14:textId="038D51A7" w:rsidR="00233CCD" w:rsidRPr="00233CCD" w:rsidRDefault="00E20FA9"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Realizar análisis de riesgo</w:t>
            </w:r>
          </w:p>
        </w:tc>
      </w:tr>
      <w:tr w:rsidR="00233CCD" w:rsidRPr="00233CCD" w14:paraId="020CB7B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1132EA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F235F4" w14:textId="36262D1B" w:rsidR="00233CCD" w:rsidRPr="00834B31" w:rsidRDefault="00834B31"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Líder</w:t>
            </w:r>
            <w:r w:rsidR="00E20FA9" w:rsidRPr="00834B31">
              <w:rPr>
                <w:rFonts w:ascii="Calibri" w:eastAsia="Times New Roman" w:hAnsi="Calibri" w:cs="Calibri"/>
                <w:sz w:val="20"/>
                <w:szCs w:val="20"/>
                <w:lang w:val="es-AR" w:eastAsia="es-AR"/>
              </w:rPr>
              <w:t xml:space="preserve"> de proyecto, Desarrollador</w:t>
            </w:r>
          </w:p>
        </w:tc>
      </w:tr>
      <w:tr w:rsidR="00233CCD" w:rsidRPr="00233CCD" w14:paraId="62721E5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CEFF5B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CB337D7" w14:textId="3ED2BE64" w:rsidR="00233CCD" w:rsidRPr="00834B31" w:rsidRDefault="00E20FA9"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Existe al menos un riesgo cargado.</w:t>
            </w:r>
          </w:p>
        </w:tc>
      </w:tr>
      <w:tr w:rsidR="00233CCD" w:rsidRPr="00233CCD" w14:paraId="5D233B5E"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02539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74D5784" w14:textId="3BA12BE5" w:rsidR="00233CCD" w:rsidRPr="00834B31" w:rsidRDefault="00E20FA9"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Un actor añade un riesgo, evaluación o plan</w:t>
            </w:r>
            <w:r w:rsidR="00834B31" w:rsidRPr="00834B31">
              <w:rPr>
                <w:rFonts w:ascii="Calibri" w:eastAsia="Times New Roman" w:hAnsi="Calibri" w:cs="Calibri"/>
                <w:sz w:val="20"/>
                <w:szCs w:val="20"/>
                <w:lang w:val="es-AR" w:eastAsia="es-AR"/>
              </w:rPr>
              <w:t xml:space="preserve"> de mitigación o minimización y de contingencia</w:t>
            </w:r>
            <w:r w:rsidRPr="00834B31">
              <w:rPr>
                <w:rFonts w:ascii="Calibri" w:eastAsia="Times New Roman" w:hAnsi="Calibri" w:cs="Calibri"/>
                <w:sz w:val="20"/>
                <w:szCs w:val="20"/>
                <w:lang w:val="es-AR" w:eastAsia="es-AR"/>
              </w:rPr>
              <w:t>, o un proyecto avanza a la siguiente iteración.</w:t>
            </w:r>
          </w:p>
        </w:tc>
      </w:tr>
      <w:tr w:rsidR="00233CCD" w:rsidRPr="00233CCD" w14:paraId="607EA16A" w14:textId="77777777" w:rsidTr="00834B3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A96BE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DESCRIPCION</w:t>
            </w:r>
          </w:p>
        </w:tc>
        <w:tc>
          <w:tcPr>
            <w:tcW w:w="427" w:type="pct"/>
            <w:tcBorders>
              <w:top w:val="nil"/>
              <w:left w:val="nil"/>
              <w:bottom w:val="single" w:sz="4" w:space="0" w:color="auto"/>
              <w:right w:val="single" w:sz="4" w:space="0" w:color="auto"/>
            </w:tcBorders>
            <w:shd w:val="clear" w:color="auto" w:fill="auto"/>
            <w:vAlign w:val="center"/>
            <w:hideMark/>
          </w:tcPr>
          <w:p w14:paraId="1D9C4B5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0030FB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2532F9AD" w14:textId="77777777" w:rsidTr="00834B3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50359B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95A523" w14:textId="2D67E36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E20FA9">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01DA4232" w14:textId="77777777" w:rsidR="00E20FA9" w:rsidRDefault="00E20FA9" w:rsidP="000270B7">
            <w:pPr>
              <w:spacing w:before="0" w:line="240" w:lineRule="auto"/>
              <w:ind w:left="0" w:firstLine="0"/>
              <w:rPr>
                <w:rFonts w:ascii="Calibri" w:eastAsia="Times New Roman" w:hAnsi="Calibri" w:cs="Calibri"/>
                <w:sz w:val="20"/>
                <w:szCs w:val="20"/>
                <w:lang w:val="es-AR" w:eastAsia="es-AR"/>
              </w:rPr>
            </w:pPr>
            <w:r w:rsidRPr="00E20FA9">
              <w:rPr>
                <w:rFonts w:ascii="Calibri" w:eastAsia="Times New Roman" w:hAnsi="Calibri" w:cs="Calibri"/>
                <w:sz w:val="20"/>
                <w:szCs w:val="20"/>
                <w:lang w:val="es-AR" w:eastAsia="es-AR"/>
              </w:rPr>
              <w:t>El actor añade un riesgo</w:t>
            </w:r>
            <w:r>
              <w:rPr>
                <w:rFonts w:ascii="Calibri" w:eastAsia="Times New Roman" w:hAnsi="Calibri" w:cs="Calibri"/>
                <w:sz w:val="20"/>
                <w:szCs w:val="20"/>
                <w:lang w:val="es-AR" w:eastAsia="es-AR"/>
              </w:rPr>
              <w:t xml:space="preserve">. </w:t>
            </w:r>
          </w:p>
          <w:p w14:paraId="43B9BCB2" w14:textId="633337F0" w:rsidR="00E20FA9" w:rsidRDefault="00E20FA9" w:rsidP="000270B7">
            <w:pPr>
              <w:spacing w:before="0" w:line="240" w:lineRule="auto"/>
              <w:ind w:left="0" w:firstLine="0"/>
              <w:rPr>
                <w:rFonts w:ascii="Calibri" w:eastAsia="Times New Roman" w:hAnsi="Calibri" w:cs="Calibri"/>
                <w:sz w:val="20"/>
                <w:szCs w:val="20"/>
                <w:lang w:val="es-AR" w:eastAsia="es-AR"/>
              </w:rPr>
            </w:pPr>
            <w:r>
              <w:rPr>
                <w:rFonts w:ascii="Calibri" w:eastAsia="Times New Roman" w:hAnsi="Calibri" w:cs="Calibri"/>
                <w:sz w:val="20"/>
                <w:szCs w:val="20"/>
                <w:lang w:val="es-AR" w:eastAsia="es-AR"/>
              </w:rPr>
              <w:t>Si e</w:t>
            </w:r>
            <w:r w:rsidRPr="00E20FA9">
              <w:rPr>
                <w:rFonts w:ascii="Calibri" w:eastAsia="Times New Roman" w:hAnsi="Calibri" w:cs="Calibri"/>
                <w:sz w:val="20"/>
                <w:szCs w:val="20"/>
                <w:lang w:val="es-AR" w:eastAsia="es-AR"/>
              </w:rPr>
              <w:t xml:space="preserve">l actor añade una evaluación </w:t>
            </w:r>
            <w:r>
              <w:rPr>
                <w:rFonts w:ascii="Calibri" w:eastAsia="Times New Roman" w:hAnsi="Calibri" w:cs="Calibri"/>
                <w:sz w:val="20"/>
                <w:szCs w:val="20"/>
                <w:lang w:val="es-AR" w:eastAsia="es-AR"/>
              </w:rPr>
              <w:t>continua en extensión 1a</w:t>
            </w:r>
            <w:r w:rsidRPr="00E20FA9">
              <w:rPr>
                <w:rFonts w:ascii="Calibri" w:eastAsia="Times New Roman" w:hAnsi="Calibri" w:cs="Calibri"/>
                <w:sz w:val="20"/>
                <w:szCs w:val="20"/>
                <w:lang w:val="es-AR" w:eastAsia="es-AR"/>
              </w:rPr>
              <w:t xml:space="preserve">. </w:t>
            </w:r>
          </w:p>
          <w:p w14:paraId="665F77C6" w14:textId="0064EA0F" w:rsidR="00E20FA9" w:rsidRDefault="00E20FA9" w:rsidP="000270B7">
            <w:pPr>
              <w:spacing w:before="0" w:line="240" w:lineRule="auto"/>
              <w:ind w:left="0" w:firstLine="0"/>
              <w:rPr>
                <w:rFonts w:ascii="Calibri" w:eastAsia="Times New Roman" w:hAnsi="Calibri" w:cs="Calibri"/>
                <w:sz w:val="20"/>
                <w:szCs w:val="20"/>
                <w:lang w:val="es-AR" w:eastAsia="es-AR"/>
              </w:rPr>
            </w:pPr>
            <w:r>
              <w:rPr>
                <w:rFonts w:ascii="Calibri" w:eastAsia="Times New Roman" w:hAnsi="Calibri" w:cs="Calibri"/>
                <w:sz w:val="20"/>
                <w:szCs w:val="20"/>
                <w:lang w:val="es-AR" w:eastAsia="es-AR"/>
              </w:rPr>
              <w:t>Si e</w:t>
            </w:r>
            <w:r w:rsidRPr="00E20FA9">
              <w:rPr>
                <w:rFonts w:ascii="Calibri" w:eastAsia="Times New Roman" w:hAnsi="Calibri" w:cs="Calibri"/>
                <w:sz w:val="20"/>
                <w:szCs w:val="20"/>
                <w:lang w:val="es-AR" w:eastAsia="es-AR"/>
              </w:rPr>
              <w:t xml:space="preserve">l actor añade un plan de </w:t>
            </w:r>
            <w:r w:rsidR="00834B31">
              <w:rPr>
                <w:rFonts w:ascii="Calibri" w:eastAsia="Times New Roman" w:hAnsi="Calibri" w:cs="Calibri"/>
                <w:sz w:val="20"/>
                <w:szCs w:val="20"/>
                <w:lang w:val="es-AR" w:eastAsia="es-AR"/>
              </w:rPr>
              <w:t>contingencia y de minimización o mitigación</w:t>
            </w:r>
            <w:r w:rsidRPr="00E20FA9">
              <w:rPr>
                <w:rFonts w:ascii="Calibri" w:eastAsia="Times New Roman" w:hAnsi="Calibri" w:cs="Calibri"/>
                <w:sz w:val="20"/>
                <w:szCs w:val="20"/>
                <w:lang w:val="es-AR" w:eastAsia="es-AR"/>
              </w:rPr>
              <w:t xml:space="preserve"> </w:t>
            </w:r>
            <w:r>
              <w:rPr>
                <w:rFonts w:ascii="Calibri" w:eastAsia="Times New Roman" w:hAnsi="Calibri" w:cs="Calibri"/>
                <w:sz w:val="20"/>
                <w:szCs w:val="20"/>
                <w:lang w:val="es-AR" w:eastAsia="es-AR"/>
              </w:rPr>
              <w:t>continua en extensión 1b</w:t>
            </w:r>
            <w:r w:rsidRPr="00E20FA9">
              <w:rPr>
                <w:rFonts w:ascii="Calibri" w:eastAsia="Times New Roman" w:hAnsi="Calibri" w:cs="Calibri"/>
                <w:sz w:val="20"/>
                <w:szCs w:val="20"/>
                <w:lang w:val="es-AR" w:eastAsia="es-AR"/>
              </w:rPr>
              <w:t xml:space="preserve">. </w:t>
            </w:r>
          </w:p>
          <w:p w14:paraId="33ECF9AC" w14:textId="787A3B0C" w:rsidR="00233CCD" w:rsidRPr="00233CCD" w:rsidRDefault="00E20FA9" w:rsidP="000270B7">
            <w:pPr>
              <w:spacing w:before="0" w:line="240" w:lineRule="auto"/>
              <w:ind w:left="0" w:firstLine="0"/>
              <w:rPr>
                <w:rFonts w:ascii="Calibri" w:eastAsia="Times New Roman" w:hAnsi="Calibri" w:cs="Calibri"/>
                <w:color w:val="0070C0"/>
                <w:sz w:val="20"/>
                <w:szCs w:val="20"/>
                <w:lang w:val="es-AR" w:eastAsia="es-AR"/>
              </w:rPr>
            </w:pPr>
            <w:r>
              <w:rPr>
                <w:rFonts w:ascii="Calibri" w:eastAsia="Times New Roman" w:hAnsi="Calibri" w:cs="Calibri"/>
                <w:sz w:val="20"/>
                <w:szCs w:val="20"/>
                <w:lang w:val="es-AR" w:eastAsia="es-AR"/>
              </w:rPr>
              <w:t>Si el</w:t>
            </w:r>
            <w:r w:rsidRPr="00E20FA9">
              <w:rPr>
                <w:rFonts w:ascii="Calibri" w:eastAsia="Times New Roman" w:hAnsi="Calibri" w:cs="Calibri"/>
                <w:sz w:val="20"/>
                <w:szCs w:val="20"/>
                <w:lang w:val="es-AR" w:eastAsia="es-AR"/>
              </w:rPr>
              <w:t xml:space="preserve"> proyecto avanza a la siguiente iteración </w:t>
            </w:r>
            <w:r>
              <w:rPr>
                <w:rFonts w:ascii="Calibri" w:eastAsia="Times New Roman" w:hAnsi="Calibri" w:cs="Calibri"/>
                <w:sz w:val="20"/>
                <w:szCs w:val="20"/>
                <w:lang w:val="es-AR" w:eastAsia="es-AR"/>
              </w:rPr>
              <w:t>continua en extensión 1c</w:t>
            </w:r>
            <w:r w:rsidRPr="00E20FA9">
              <w:rPr>
                <w:rFonts w:ascii="Calibri" w:eastAsia="Times New Roman" w:hAnsi="Calibri" w:cs="Calibri"/>
                <w:sz w:val="20"/>
                <w:szCs w:val="20"/>
                <w:lang w:val="es-AR" w:eastAsia="es-AR"/>
              </w:rPr>
              <w:t>.</w:t>
            </w:r>
          </w:p>
        </w:tc>
      </w:tr>
      <w:tr w:rsidR="00233CCD" w:rsidRPr="00233CCD" w14:paraId="1AA6AD4E" w14:textId="77777777" w:rsidTr="00834B3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FA132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61CF063" w14:textId="04382F6E" w:rsidR="00233CCD" w:rsidRPr="00233CCD" w:rsidRDefault="00E20FA9"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r w:rsidR="00233CCD"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2F3EE367" w14:textId="453689D1" w:rsidR="00233CCD" w:rsidRPr="00834B31" w:rsidRDefault="00E20FA9"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solicita a </w:t>
            </w:r>
            <w:r w:rsidR="00C65D4C" w:rsidRPr="00834B31">
              <w:rPr>
                <w:rFonts w:ascii="Calibri" w:eastAsia="Times New Roman" w:hAnsi="Calibri" w:cs="Calibri"/>
                <w:sz w:val="20"/>
                <w:szCs w:val="20"/>
                <w:lang w:val="es-AR" w:eastAsia="es-AR"/>
              </w:rPr>
              <w:t xml:space="preserve">InterfazUsuario </w:t>
            </w:r>
            <w:proofErr w:type="spellStart"/>
            <w:r w:rsidR="00C65D4C" w:rsidRPr="00834B31">
              <w:rPr>
                <w:rFonts w:ascii="Calibri" w:eastAsia="Times New Roman" w:hAnsi="Calibri" w:cs="Calibri"/>
                <w:sz w:val="20"/>
                <w:szCs w:val="20"/>
                <w:lang w:val="es-AR" w:eastAsia="es-AR"/>
              </w:rPr>
              <w:t>marcarRiesgo</w:t>
            </w:r>
            <w:proofErr w:type="spellEnd"/>
            <w:r w:rsidR="00C65D4C" w:rsidRPr="00834B31">
              <w:rPr>
                <w:rFonts w:ascii="Calibri" w:eastAsia="Times New Roman" w:hAnsi="Calibri" w:cs="Calibri"/>
                <w:sz w:val="20"/>
                <w:szCs w:val="20"/>
                <w:lang w:val="es-AR" w:eastAsia="es-AR"/>
              </w:rPr>
              <w:t xml:space="preserve">(“Evaluar”). La InterfazUsuario muestra una marca visual del riesgo, notificando que necesita ser evaluado. </w:t>
            </w:r>
          </w:p>
        </w:tc>
      </w:tr>
      <w:tr w:rsidR="00233CCD" w:rsidRPr="00233CCD" w14:paraId="148F55B8" w14:textId="77777777" w:rsidTr="00834B3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FFF5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BC45B2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76EA4614" w14:textId="77777777" w:rsidR="00233CCD" w:rsidRPr="00834B31" w:rsidRDefault="00233CCD" w:rsidP="000270B7">
            <w:pPr>
              <w:spacing w:before="0" w:line="240" w:lineRule="auto"/>
              <w:ind w:left="0" w:firstLine="0"/>
              <w:jc w:val="center"/>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Acción de Derivación</w:t>
            </w:r>
          </w:p>
        </w:tc>
      </w:tr>
      <w:tr w:rsidR="00233CCD" w:rsidRPr="00233CCD" w14:paraId="1AE5E61A" w14:textId="77777777" w:rsidTr="00834B3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9D82F6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59FB87E" w14:textId="684087DD"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C65D4C">
              <w:rPr>
                <w:rFonts w:ascii="Calibri" w:eastAsia="Times New Roman" w:hAnsi="Calibri" w:cs="Calibri"/>
                <w:color w:val="000000"/>
                <w:sz w:val="20"/>
                <w:szCs w:val="20"/>
                <w:lang w:val="es-AR" w:eastAsia="es-AR"/>
              </w:rPr>
              <w:t>1a</w:t>
            </w:r>
          </w:p>
        </w:tc>
        <w:tc>
          <w:tcPr>
            <w:tcW w:w="3586" w:type="pct"/>
            <w:tcBorders>
              <w:top w:val="nil"/>
              <w:left w:val="nil"/>
              <w:bottom w:val="single" w:sz="4" w:space="0" w:color="auto"/>
              <w:right w:val="single" w:sz="4" w:space="0" w:color="auto"/>
            </w:tcBorders>
            <w:shd w:val="clear" w:color="auto" w:fill="auto"/>
            <w:vAlign w:val="center"/>
            <w:hideMark/>
          </w:tcPr>
          <w:p w14:paraId="31ADB55D" w14:textId="349DA35C" w:rsidR="00233CCD" w:rsidRPr="00834B31" w:rsidRDefault="00C65D4C"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menor a 9 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r w:rsidR="00834B31" w:rsidRPr="00834B31">
              <w:rPr>
                <w:rFonts w:ascii="Calibri" w:eastAsia="Times New Roman" w:hAnsi="Calibri" w:cs="Calibri"/>
                <w:sz w:val="20"/>
                <w:szCs w:val="20"/>
                <w:lang w:val="es-AR" w:eastAsia="es-AR"/>
              </w:rPr>
              <w:t xml:space="preserve">envía el evento </w:t>
            </w:r>
            <w:proofErr w:type="spellStart"/>
            <w:r w:rsidR="00834B31" w:rsidRPr="00834B31">
              <w:rPr>
                <w:rFonts w:ascii="Calibri" w:eastAsia="Times New Roman" w:hAnsi="Calibri" w:cs="Calibri"/>
                <w:sz w:val="20"/>
                <w:szCs w:val="20"/>
                <w:lang w:val="es-AR" w:eastAsia="es-AR"/>
              </w:rPr>
              <w:t>marcarRiesgo</w:t>
            </w:r>
            <w:proofErr w:type="spellEnd"/>
            <w:r w:rsidR="00834B31" w:rsidRPr="00834B31">
              <w:rPr>
                <w:rFonts w:ascii="Calibri" w:eastAsia="Times New Roman" w:hAnsi="Calibri" w:cs="Calibri"/>
                <w:sz w:val="20"/>
                <w:szCs w:val="20"/>
                <w:lang w:val="es-AR" w:eastAsia="es-AR"/>
              </w:rPr>
              <w:t>(“Ignorar</w:t>
            </w:r>
            <w:proofErr w:type="gramStart"/>
            <w:r w:rsidR="00834B31" w:rsidRPr="00834B31">
              <w:rPr>
                <w:rFonts w:ascii="Calibri" w:eastAsia="Times New Roman" w:hAnsi="Calibri" w:cs="Calibri"/>
                <w:sz w:val="20"/>
                <w:szCs w:val="20"/>
                <w:lang w:val="es-AR" w:eastAsia="es-AR"/>
              </w:rPr>
              <w:t xml:space="preserve">”) </w:t>
            </w:r>
            <w:r w:rsidRPr="00834B31">
              <w:rPr>
                <w:rFonts w:ascii="Calibri" w:eastAsia="Times New Roman" w:hAnsi="Calibri" w:cs="Calibri"/>
                <w:sz w:val="20"/>
                <w:szCs w:val="20"/>
                <w:lang w:val="es-AR" w:eastAsia="es-AR"/>
              </w:rPr>
              <w:t xml:space="preserve"> a</w:t>
            </w:r>
            <w:proofErr w:type="gramEnd"/>
            <w:r w:rsidRPr="00834B31">
              <w:rPr>
                <w:rFonts w:ascii="Calibri" w:eastAsia="Times New Roman" w:hAnsi="Calibri" w:cs="Calibri"/>
                <w:sz w:val="20"/>
                <w:szCs w:val="20"/>
                <w:lang w:val="es-AR" w:eastAsia="es-AR"/>
              </w:rPr>
              <w:t xml:space="preserve"> InterfazUsuario. La InterfazUsuario muestra una marca visual del riesgo, notificando que no necesita acciones y deshabilita las opciones evaluar y planificar.</w:t>
            </w:r>
          </w:p>
          <w:p w14:paraId="7D6F2640" w14:textId="495D756E" w:rsidR="00C65D4C" w:rsidRPr="00834B31" w:rsidRDefault="00C65D4C" w:rsidP="00C65D4C">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mayor igual a 9 y menor que 36 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r w:rsidR="00834B31" w:rsidRPr="00834B31">
              <w:rPr>
                <w:rFonts w:ascii="Calibri" w:eastAsia="Times New Roman" w:hAnsi="Calibri" w:cs="Calibri"/>
                <w:sz w:val="20"/>
                <w:szCs w:val="20"/>
                <w:lang w:val="es-AR" w:eastAsia="es-AR"/>
              </w:rPr>
              <w:t xml:space="preserve">envía el evento </w:t>
            </w:r>
            <w:proofErr w:type="spellStart"/>
            <w:r w:rsidR="00834B31" w:rsidRPr="00834B31">
              <w:rPr>
                <w:rFonts w:ascii="Calibri" w:eastAsia="Times New Roman" w:hAnsi="Calibri" w:cs="Calibri"/>
                <w:sz w:val="20"/>
                <w:szCs w:val="20"/>
                <w:lang w:val="es-AR" w:eastAsia="es-AR"/>
              </w:rPr>
              <w:t>marcarRiesgo</w:t>
            </w:r>
            <w:proofErr w:type="spellEnd"/>
            <w:r w:rsidR="00834B31" w:rsidRPr="00834B31">
              <w:rPr>
                <w:rFonts w:ascii="Calibri" w:eastAsia="Times New Roman" w:hAnsi="Calibri" w:cs="Calibri"/>
                <w:sz w:val="20"/>
                <w:szCs w:val="20"/>
                <w:lang w:val="es-AR" w:eastAsia="es-AR"/>
              </w:rPr>
              <w:t xml:space="preserve">(“Reevaluar”) </w:t>
            </w:r>
            <w:r w:rsidRPr="00834B31">
              <w:rPr>
                <w:rFonts w:ascii="Calibri" w:eastAsia="Times New Roman" w:hAnsi="Calibri" w:cs="Calibri"/>
                <w:sz w:val="20"/>
                <w:szCs w:val="20"/>
                <w:lang w:val="es-AR" w:eastAsia="es-AR"/>
              </w:rPr>
              <w:t>a InterfazUsuari</w:t>
            </w:r>
            <w:r w:rsidR="00834B31" w:rsidRPr="00834B31">
              <w:rPr>
                <w:rFonts w:ascii="Calibri" w:eastAsia="Times New Roman" w:hAnsi="Calibri" w:cs="Calibri"/>
                <w:sz w:val="20"/>
                <w:szCs w:val="20"/>
                <w:lang w:val="es-AR" w:eastAsia="es-AR"/>
              </w:rPr>
              <w:t>o</w:t>
            </w:r>
            <w:r w:rsidRPr="00834B31">
              <w:rPr>
                <w:rFonts w:ascii="Calibri" w:eastAsia="Times New Roman" w:hAnsi="Calibri" w:cs="Calibri"/>
                <w:sz w:val="20"/>
                <w:szCs w:val="20"/>
                <w:lang w:val="es-AR" w:eastAsia="es-AR"/>
              </w:rPr>
              <w:t>. La InterfazUsuario muestra una marca visual del riesgo, notificando que necesita ser reevaluado en la próxima iteración, y deshabilita las opciones evaluar y planificar.</w:t>
            </w:r>
          </w:p>
          <w:p w14:paraId="2C1B6395" w14:textId="3EEDB761" w:rsidR="00C65D4C" w:rsidRPr="00834B31" w:rsidRDefault="00C65D4C" w:rsidP="00C65D4C">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mayor o igual a 36 y menor que 64 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proofErr w:type="spellStart"/>
            <w:r w:rsidR="00834B31" w:rsidRPr="00834B31">
              <w:rPr>
                <w:rFonts w:ascii="Calibri" w:eastAsia="Times New Roman" w:hAnsi="Calibri" w:cs="Calibri"/>
                <w:sz w:val="20"/>
                <w:szCs w:val="20"/>
                <w:lang w:val="es-AR" w:eastAsia="es-AR"/>
              </w:rPr>
              <w:t>envia</w:t>
            </w:r>
            <w:proofErr w:type="spellEnd"/>
            <w:r w:rsidR="00834B31" w:rsidRPr="00834B31">
              <w:rPr>
                <w:rFonts w:ascii="Calibri" w:eastAsia="Times New Roman" w:hAnsi="Calibri" w:cs="Calibri"/>
                <w:sz w:val="20"/>
                <w:szCs w:val="20"/>
                <w:lang w:val="es-AR" w:eastAsia="es-AR"/>
              </w:rPr>
              <w:t xml:space="preserve"> el evento </w:t>
            </w:r>
            <w:proofErr w:type="spellStart"/>
            <w:r w:rsidR="00834B31" w:rsidRPr="00834B31">
              <w:rPr>
                <w:rFonts w:ascii="Calibri" w:eastAsia="Times New Roman" w:hAnsi="Calibri" w:cs="Calibri"/>
                <w:sz w:val="20"/>
                <w:szCs w:val="20"/>
                <w:lang w:val="es-AR" w:eastAsia="es-AR"/>
              </w:rPr>
              <w:t>marcarRiesgo</w:t>
            </w:r>
            <w:proofErr w:type="spellEnd"/>
            <w:r w:rsidR="00834B31" w:rsidRPr="00834B31">
              <w:rPr>
                <w:rFonts w:ascii="Calibri" w:eastAsia="Times New Roman" w:hAnsi="Calibri" w:cs="Calibri"/>
                <w:sz w:val="20"/>
                <w:szCs w:val="20"/>
                <w:lang w:val="es-AR" w:eastAsia="es-AR"/>
              </w:rPr>
              <w:t xml:space="preserve">(“Planificar”) </w:t>
            </w:r>
            <w:r w:rsidRPr="00834B31">
              <w:rPr>
                <w:rFonts w:ascii="Calibri" w:eastAsia="Times New Roman" w:hAnsi="Calibri" w:cs="Calibri"/>
                <w:sz w:val="20"/>
                <w:szCs w:val="20"/>
                <w:lang w:val="es-AR" w:eastAsia="es-AR"/>
              </w:rPr>
              <w:t>a InterfazUsuario</w:t>
            </w:r>
            <w:r w:rsidR="00834B31" w:rsidRPr="00834B31">
              <w:rPr>
                <w:rFonts w:ascii="Calibri" w:eastAsia="Times New Roman" w:hAnsi="Calibri" w:cs="Calibri"/>
                <w:sz w:val="20"/>
                <w:szCs w:val="20"/>
                <w:lang w:val="es-AR" w:eastAsia="es-AR"/>
              </w:rPr>
              <w:t xml:space="preserve">. </w:t>
            </w:r>
            <w:r w:rsidRPr="00834B31">
              <w:rPr>
                <w:rFonts w:ascii="Calibri" w:eastAsia="Times New Roman" w:hAnsi="Calibri" w:cs="Calibri"/>
                <w:sz w:val="20"/>
                <w:szCs w:val="20"/>
                <w:lang w:val="es-AR" w:eastAsia="es-AR"/>
              </w:rPr>
              <w:t>La InterfazUsuario muestra una marca visual del riesgo, notificando que necesita ser planificado, y habilita la opción planificar.</w:t>
            </w:r>
          </w:p>
          <w:p w14:paraId="6B75A272" w14:textId="1D2EEBCC" w:rsidR="00C65D4C" w:rsidRPr="00834B31" w:rsidRDefault="00C65D4C"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mayor o igual que 64 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r w:rsidR="00834B31" w:rsidRPr="00834B31">
              <w:rPr>
                <w:rFonts w:ascii="Calibri" w:eastAsia="Times New Roman" w:hAnsi="Calibri" w:cs="Calibri"/>
                <w:sz w:val="20"/>
                <w:szCs w:val="20"/>
                <w:lang w:val="es-AR" w:eastAsia="es-AR"/>
              </w:rPr>
              <w:t xml:space="preserve">envía el evento </w:t>
            </w:r>
            <w:proofErr w:type="spellStart"/>
            <w:r w:rsidR="00834B31" w:rsidRPr="00834B31">
              <w:rPr>
                <w:rFonts w:ascii="Calibri" w:eastAsia="Times New Roman" w:hAnsi="Calibri" w:cs="Calibri"/>
                <w:sz w:val="20"/>
                <w:szCs w:val="20"/>
                <w:lang w:val="es-AR" w:eastAsia="es-AR"/>
              </w:rPr>
              <w:t>marcarRiesgo</w:t>
            </w:r>
            <w:proofErr w:type="spellEnd"/>
            <w:r w:rsidR="00834B31" w:rsidRPr="00834B31">
              <w:rPr>
                <w:rFonts w:ascii="Calibri" w:eastAsia="Times New Roman" w:hAnsi="Calibri" w:cs="Calibri"/>
                <w:sz w:val="20"/>
                <w:szCs w:val="20"/>
                <w:lang w:val="es-AR" w:eastAsia="es-AR"/>
              </w:rPr>
              <w:t xml:space="preserve">(“Critico”) </w:t>
            </w:r>
            <w:r w:rsidRPr="00834B31">
              <w:rPr>
                <w:rFonts w:ascii="Calibri" w:eastAsia="Times New Roman" w:hAnsi="Calibri" w:cs="Calibri"/>
                <w:sz w:val="20"/>
                <w:szCs w:val="20"/>
                <w:lang w:val="es-AR" w:eastAsia="es-AR"/>
              </w:rPr>
              <w:t>a InterfazUsuario</w:t>
            </w:r>
            <w:r w:rsidR="00834B31" w:rsidRPr="00834B31">
              <w:rPr>
                <w:rFonts w:ascii="Calibri" w:eastAsia="Times New Roman" w:hAnsi="Calibri" w:cs="Calibri"/>
                <w:sz w:val="20"/>
                <w:szCs w:val="20"/>
                <w:lang w:val="es-AR" w:eastAsia="es-AR"/>
              </w:rPr>
              <w:t xml:space="preserve">. </w:t>
            </w:r>
            <w:r w:rsidRPr="00834B31">
              <w:rPr>
                <w:rFonts w:ascii="Calibri" w:eastAsia="Times New Roman" w:hAnsi="Calibri" w:cs="Calibri"/>
                <w:sz w:val="20"/>
                <w:szCs w:val="20"/>
                <w:lang w:val="es-AR" w:eastAsia="es-AR"/>
              </w:rPr>
              <w:t>La InterfazUsuario muestra una marca visual del riesgo, notificando que necesita ser planificado de manera urgente, y habilita la opción planificar.</w:t>
            </w:r>
          </w:p>
        </w:tc>
      </w:tr>
      <w:tr w:rsidR="00834B31" w:rsidRPr="00233CCD" w14:paraId="2F3C4F9C" w14:textId="77777777" w:rsidTr="00834B31">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763D8751" w14:textId="77777777" w:rsidR="00834B31" w:rsidRPr="00233CCD" w:rsidRDefault="00834B31"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317D299C" w14:textId="7B5946F4" w:rsidR="00834B31" w:rsidRPr="00233CCD" w:rsidRDefault="00834B31"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1b</w:t>
            </w:r>
          </w:p>
        </w:tc>
        <w:tc>
          <w:tcPr>
            <w:tcW w:w="3586" w:type="pct"/>
            <w:tcBorders>
              <w:top w:val="single" w:sz="4" w:space="0" w:color="auto"/>
              <w:left w:val="nil"/>
              <w:bottom w:val="single" w:sz="4" w:space="0" w:color="auto"/>
              <w:right w:val="single" w:sz="4" w:space="0" w:color="auto"/>
            </w:tcBorders>
            <w:shd w:val="clear" w:color="auto" w:fill="auto"/>
            <w:vAlign w:val="center"/>
          </w:tcPr>
          <w:p w14:paraId="29B210D4" w14:textId="06A30500" w:rsidR="00834B31" w:rsidRPr="00834B31" w:rsidRDefault="00834B31"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envía el evento </w:t>
            </w:r>
            <w:proofErr w:type="spellStart"/>
            <w:r w:rsidRPr="00834B31">
              <w:rPr>
                <w:rFonts w:ascii="Calibri" w:eastAsia="Times New Roman" w:hAnsi="Calibri" w:cs="Calibri"/>
                <w:sz w:val="20"/>
                <w:szCs w:val="20"/>
                <w:lang w:val="es-AR" w:eastAsia="es-AR"/>
              </w:rPr>
              <w:t>marcarRiesgo</w:t>
            </w:r>
            <w:proofErr w:type="spellEnd"/>
            <w:r w:rsidRPr="00834B31">
              <w:rPr>
                <w:rFonts w:ascii="Calibri" w:eastAsia="Times New Roman" w:hAnsi="Calibri" w:cs="Calibri"/>
                <w:sz w:val="20"/>
                <w:szCs w:val="20"/>
                <w:lang w:val="es-AR" w:eastAsia="es-AR"/>
              </w:rPr>
              <w:t>(“Planificado”) a InterfazUsuario. La InterfazUsuario muestra una marca visual del riesgo, notificando que existen planes de riesgo de ese riesgo para la iteración actual.</w:t>
            </w:r>
          </w:p>
        </w:tc>
      </w:tr>
      <w:tr w:rsidR="00834B31" w:rsidRPr="00233CCD" w14:paraId="7ADA8C05" w14:textId="77777777" w:rsidTr="00834B31">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6002A69" w14:textId="77777777" w:rsidR="00834B31" w:rsidRPr="00233CCD" w:rsidRDefault="00834B31"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F67CCD3" w14:textId="3DE4AD87" w:rsidR="00834B31" w:rsidRDefault="00834B31"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1c</w:t>
            </w:r>
          </w:p>
        </w:tc>
        <w:tc>
          <w:tcPr>
            <w:tcW w:w="3586" w:type="pct"/>
            <w:tcBorders>
              <w:top w:val="single" w:sz="4" w:space="0" w:color="auto"/>
              <w:left w:val="nil"/>
              <w:bottom w:val="single" w:sz="4" w:space="0" w:color="auto"/>
              <w:right w:val="single" w:sz="4" w:space="0" w:color="auto"/>
            </w:tcBorders>
            <w:shd w:val="clear" w:color="auto" w:fill="auto"/>
            <w:vAlign w:val="center"/>
          </w:tcPr>
          <w:p w14:paraId="1C29637E" w14:textId="74327528" w:rsidR="00834B31" w:rsidRPr="00834B31" w:rsidRDefault="00834B31"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proofErr w:type="spellStart"/>
            <w:r w:rsidRPr="00834B31">
              <w:rPr>
                <w:rFonts w:ascii="Calibri" w:eastAsia="Times New Roman" w:hAnsi="Calibri" w:cs="Calibri"/>
                <w:sz w:val="20"/>
                <w:szCs w:val="20"/>
                <w:lang w:val="es-AR" w:eastAsia="es-AR"/>
              </w:rPr>
              <w:t>envia</w:t>
            </w:r>
            <w:proofErr w:type="spellEnd"/>
            <w:r w:rsidRPr="00834B31">
              <w:rPr>
                <w:rFonts w:ascii="Calibri" w:eastAsia="Times New Roman" w:hAnsi="Calibri" w:cs="Calibri"/>
                <w:sz w:val="20"/>
                <w:szCs w:val="20"/>
                <w:lang w:val="es-AR" w:eastAsia="es-AR"/>
              </w:rPr>
              <w:t xml:space="preserve"> el evento </w:t>
            </w:r>
            <w:proofErr w:type="spellStart"/>
            <w:proofErr w:type="gramStart"/>
            <w:r w:rsidRPr="00834B31">
              <w:rPr>
                <w:rFonts w:ascii="Calibri" w:eastAsia="Times New Roman" w:hAnsi="Calibri" w:cs="Calibri"/>
                <w:sz w:val="20"/>
                <w:szCs w:val="20"/>
                <w:lang w:val="es-AR" w:eastAsia="es-AR"/>
              </w:rPr>
              <w:t>marcarRiesgos</w:t>
            </w:r>
            <w:proofErr w:type="spellEnd"/>
            <w:r w:rsidRPr="00834B31">
              <w:rPr>
                <w:rFonts w:ascii="Calibri" w:eastAsia="Times New Roman" w:hAnsi="Calibri" w:cs="Calibri"/>
                <w:sz w:val="20"/>
                <w:szCs w:val="20"/>
                <w:lang w:val="es-AR" w:eastAsia="es-AR"/>
              </w:rPr>
              <w:t>(</w:t>
            </w:r>
            <w:proofErr w:type="gramEnd"/>
            <w:r w:rsidRPr="00834B31">
              <w:rPr>
                <w:rFonts w:ascii="Calibri" w:eastAsia="Times New Roman" w:hAnsi="Calibri" w:cs="Calibri"/>
                <w:sz w:val="20"/>
                <w:szCs w:val="20"/>
                <w:lang w:val="es-AR" w:eastAsia="es-AR"/>
              </w:rPr>
              <w:t>) a InterfazUsuario. La InterfazUsuario muestra una marca visual en todos los riesgos activos (que no estén marcados como “ignorar”), notificando que los riesgos necesitan ser evaluados, habilita la opción de evaluación y deshabilita la de planificación.</w:t>
            </w:r>
          </w:p>
        </w:tc>
      </w:tr>
    </w:tbl>
    <w:p w14:paraId="3B86AE60" w14:textId="77777777" w:rsidR="00233CCD" w:rsidRDefault="00233CCD" w:rsidP="00E9200B"/>
    <w:p w14:paraId="571771A7" w14:textId="77777777" w:rsidR="00AB1800" w:rsidRDefault="00AB1800" w:rsidP="00AB1800">
      <w:pPr>
        <w:pStyle w:val="PSI-Ttulo3"/>
      </w:pPr>
      <w:bookmarkStart w:id="53" w:name="_Toc181723009"/>
      <w:r>
        <w:t>Diagrama de paquetes</w:t>
      </w:r>
      <w:bookmarkEnd w:id="53"/>
    </w:p>
    <w:p w14:paraId="32413388" w14:textId="77777777" w:rsidR="00A915A7" w:rsidRDefault="00A915A7" w:rsidP="00A915A7">
      <w:pPr>
        <w:ind w:left="0" w:firstLine="0"/>
      </w:pPr>
      <w:r>
        <w:t>Los objetos que fueron identificados en este caso de uso fueron:</w:t>
      </w:r>
    </w:p>
    <w:p w14:paraId="0A62AD92" w14:textId="77777777" w:rsidR="00A915A7" w:rsidRDefault="00A915A7" w:rsidP="00A915A7">
      <w:pPr>
        <w:pStyle w:val="Prrafodelista"/>
        <w:numPr>
          <w:ilvl w:val="0"/>
          <w:numId w:val="17"/>
        </w:numPr>
      </w:pPr>
      <w:proofErr w:type="spellStart"/>
      <w:r>
        <w:t>GestorRiesgo</w:t>
      </w:r>
      <w:proofErr w:type="spellEnd"/>
      <w:r>
        <w:t>.</w:t>
      </w:r>
    </w:p>
    <w:p w14:paraId="06A96042" w14:textId="79ADCCC2"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w:t>
      </w:r>
      <w:r>
        <w:lastRenderedPageBreak/>
        <w:t>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r w:rsidR="00D86E98">
        <w:t>evaluación</w:t>
      </w:r>
      <w:r>
        <w:t>, comprobar si riesgo necesita un plan, comprobar si riesgo necesita dos planes.</w:t>
      </w:r>
    </w:p>
    <w:p w14:paraId="2ADE6984" w14:textId="77777777" w:rsidR="00A915A7" w:rsidRDefault="00A915A7" w:rsidP="00A915A7">
      <w:pPr>
        <w:pStyle w:val="Prrafodelista"/>
        <w:numPr>
          <w:ilvl w:val="0"/>
          <w:numId w:val="17"/>
        </w:numPr>
      </w:pPr>
      <w:r>
        <w:t xml:space="preserve">Riesgo. </w:t>
      </w:r>
    </w:p>
    <w:p w14:paraId="3182C6DE" w14:textId="4CA07515" w:rsidR="00A915A7" w:rsidRDefault="00A915A7" w:rsidP="00A915A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1140B4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proofErr w:type="spellStart"/>
      <w:r>
        <w:t>Categoria</w:t>
      </w:r>
      <w:proofErr w:type="spellEnd"/>
    </w:p>
    <w:p w14:paraId="59A705C5" w14:textId="1326351D" w:rsidR="00A915A7" w:rsidRDefault="00A915A7" w:rsidP="00A915A7">
      <w:pPr>
        <w:pStyle w:val="Prrafodelista"/>
        <w:numPr>
          <w:ilvl w:val="1"/>
          <w:numId w:val="17"/>
        </w:numPr>
      </w:pPr>
      <w:r>
        <w:t xml:space="preserve">Tendrá los atributos: nombre, </w:t>
      </w:r>
      <w:r w:rsidR="00D86E98">
        <w:t>descripción</w:t>
      </w:r>
      <w:r>
        <w:t xml:space="preserve"> y conexión</w:t>
      </w:r>
      <w:r w:rsidR="00D86E98">
        <w:t>.</w:t>
      </w:r>
    </w:p>
    <w:p w14:paraId="77952A68"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proofErr w:type="spellStart"/>
      <w:r>
        <w:t>Evaluacion</w:t>
      </w:r>
      <w:proofErr w:type="spellEnd"/>
    </w:p>
    <w:p w14:paraId="77CD1D26" w14:textId="77777777" w:rsidR="00A915A7" w:rsidRDefault="00A915A7" w:rsidP="00A915A7">
      <w:pPr>
        <w:pStyle w:val="Prrafodelista"/>
        <w:numPr>
          <w:ilvl w:val="1"/>
          <w:numId w:val="17"/>
        </w:numPr>
      </w:pPr>
      <w:r>
        <w:t>Tendrá los atributos: impacto, probabilidad y conexión</w:t>
      </w:r>
    </w:p>
    <w:p w14:paraId="12E431DE" w14:textId="34AE5723"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759DD40" w14:textId="6C453CDA" w:rsidR="00A915A7" w:rsidRDefault="00A915A7" w:rsidP="00A915A7">
      <w:pPr>
        <w:pStyle w:val="Prrafodelista"/>
        <w:numPr>
          <w:ilvl w:val="1"/>
          <w:numId w:val="17"/>
        </w:numPr>
      </w:pPr>
      <w:r>
        <w:t>Comentario: Esta clase se utiliza de manera implícita en este diagrama de secuencia</w:t>
      </w:r>
      <w:r w:rsidR="00D86E98">
        <w:t>.</w:t>
      </w:r>
    </w:p>
    <w:p w14:paraId="2D89C4A8" w14:textId="77777777" w:rsidR="00A915A7" w:rsidRDefault="00A915A7" w:rsidP="00A915A7">
      <w:pPr>
        <w:pStyle w:val="Prrafodelista"/>
        <w:numPr>
          <w:ilvl w:val="0"/>
          <w:numId w:val="17"/>
        </w:numPr>
      </w:pPr>
      <w:proofErr w:type="spellStart"/>
      <w:r>
        <w:t>PlanDeRiesgo</w:t>
      </w:r>
      <w:proofErr w:type="spellEnd"/>
    </w:p>
    <w:p w14:paraId="194A23CC" w14:textId="19264582" w:rsidR="00A915A7" w:rsidRDefault="00A915A7" w:rsidP="00A915A7">
      <w:pPr>
        <w:pStyle w:val="Prrafodelista"/>
        <w:numPr>
          <w:ilvl w:val="1"/>
          <w:numId w:val="17"/>
        </w:numPr>
      </w:pPr>
      <w:r>
        <w:t xml:space="preserve">Tendrá los atributos: nombre, </w:t>
      </w:r>
      <w:r w:rsidR="00D86E98">
        <w:t>descripción</w:t>
      </w:r>
      <w:r>
        <w:t>, tipo, tareas y conexión.</w:t>
      </w:r>
    </w:p>
    <w:p w14:paraId="4C4BF684"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45C80675" w:rsidR="00A915A7" w:rsidRDefault="00A915A7" w:rsidP="00A915A7">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5D7AFA1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4D98E3FF" w14:textId="607AE8C4" w:rsidR="0099110E" w:rsidRDefault="0099110E" w:rsidP="0099110E">
      <w:r>
        <w:t>Estas clases están vinculadas al subsistema de Riesgos.</w:t>
      </w:r>
    </w:p>
    <w:p w14:paraId="193EC023" w14:textId="5DD1DC20" w:rsidR="00AB1800" w:rsidRDefault="00AB1800" w:rsidP="00A915A7">
      <w:pPr>
        <w:pStyle w:val="PSI-Ttulo3"/>
      </w:pPr>
      <w:bookmarkStart w:id="54" w:name="_Toc181723010"/>
      <w:r>
        <w:lastRenderedPageBreak/>
        <w:t>Diagrama de Interacción</w:t>
      </w:r>
      <w:bookmarkEnd w:id="54"/>
      <w:r>
        <w:t xml:space="preserve"> </w:t>
      </w:r>
    </w:p>
    <w:p w14:paraId="175DCA05" w14:textId="70B00F44" w:rsidR="00AB1800" w:rsidRDefault="0037028D" w:rsidP="00AB1800">
      <w:pPr>
        <w:pStyle w:val="PSI-Comentario"/>
      </w:pPr>
      <w:r>
        <w:rPr>
          <w:noProof/>
          <w:lang w:eastAsia="es-AR"/>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55" w:name="_Toc181723011"/>
      <w:r>
        <w:lastRenderedPageBreak/>
        <w:t>Diagramas</w:t>
      </w:r>
      <w:bookmarkEnd w:id="55"/>
      <w:r>
        <w:t xml:space="preserve"> </w:t>
      </w:r>
    </w:p>
    <w:p w14:paraId="3C298131" w14:textId="77777777" w:rsidR="00C5422D" w:rsidRPr="00C5422D" w:rsidRDefault="00C5422D" w:rsidP="00F10660">
      <w:pPr>
        <w:pStyle w:val="PSI-Ttulo2"/>
      </w:pPr>
      <w:bookmarkStart w:id="56" w:name="_Toc181723012"/>
      <w:r w:rsidRPr="00C5422D">
        <w:t>Diagrama de componentes</w:t>
      </w:r>
      <w:bookmarkEnd w:id="56"/>
    </w:p>
    <w:p w14:paraId="6719216E" w14:textId="2FC9B630" w:rsidR="00F12217" w:rsidRDefault="00A4646C" w:rsidP="00A4646C">
      <w:pPr>
        <w:jc w:val="center"/>
      </w:pPr>
      <w:r>
        <w:rPr>
          <w:noProof/>
          <w:lang w:val="es-AR" w:eastAsia="es-AR"/>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57" w:name="_Toc181723013"/>
      <w:r w:rsidRPr="0054740D">
        <w:lastRenderedPageBreak/>
        <w:t>Diagrama de Clases</w:t>
      </w:r>
      <w:bookmarkEnd w:id="57"/>
    </w:p>
    <w:p w14:paraId="475A18FE" w14:textId="4A1A52B0" w:rsidR="00055F99" w:rsidRDefault="0099110E" w:rsidP="00F12217">
      <w:pPr>
        <w:pStyle w:val="PSI-ComentarioVieta"/>
        <w:numPr>
          <w:ilvl w:val="0"/>
          <w:numId w:val="0"/>
        </w:numPr>
        <w:ind w:left="1072" w:hanging="360"/>
        <w:jc w:val="center"/>
        <w:rPr>
          <w:lang w:val="en-US"/>
        </w:rPr>
      </w:pPr>
      <w:r>
        <w:rPr>
          <w:noProof/>
          <w:lang w:eastAsia="es-AR"/>
        </w:rPr>
        <w:drawing>
          <wp:inline distT="0" distB="0" distL="0" distR="0" wp14:anchorId="3CB022F3" wp14:editId="05953E42">
            <wp:extent cx="3105150" cy="8229987"/>
            <wp:effectExtent l="0" t="0" r="0" b="0"/>
            <wp:docPr id="20278809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179" cy="8259219"/>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lastRenderedPageBreak/>
        <w:t>Aclaracion</w:t>
      </w:r>
      <w:r>
        <w:rPr>
          <w:noProof/>
        </w:rPr>
        <w:t>: Este diagrama esta pendiente a modificaciones.</w:t>
      </w:r>
    </w:p>
    <w:p w14:paraId="1B2A213E" w14:textId="0546E31E" w:rsidR="00C5211A" w:rsidRDefault="00006311" w:rsidP="00C5211A">
      <w:pPr>
        <w:pStyle w:val="PSI-Ttulo2"/>
      </w:pPr>
      <w:bookmarkStart w:id="58" w:name="_Toc181723014"/>
      <w:r w:rsidRPr="00354809">
        <w:t>Diagramas de Paquetes</w:t>
      </w:r>
      <w:bookmarkEnd w:id="58"/>
    </w:p>
    <w:p w14:paraId="40E65BCD" w14:textId="39E8E365" w:rsidR="0007574B" w:rsidRDefault="00C5211A" w:rsidP="0007574B">
      <w:pPr>
        <w:pStyle w:val="MNormal"/>
        <w:jc w:val="center"/>
        <w:rPr>
          <w:noProof/>
        </w:rPr>
      </w:pPr>
      <w:r>
        <w:rPr>
          <w:noProof/>
          <w:lang w:val="es-AR"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A4EEEF" w14:textId="77777777" w:rsidR="00CF5B2E" w:rsidRDefault="00CF5B2E" w:rsidP="00C94FBE">
      <w:pPr>
        <w:spacing w:before="0" w:line="240" w:lineRule="auto"/>
      </w:pPr>
      <w:r>
        <w:separator/>
      </w:r>
    </w:p>
    <w:p w14:paraId="0C6EE9AB" w14:textId="77777777" w:rsidR="00CF5B2E" w:rsidRDefault="00CF5B2E"/>
  </w:endnote>
  <w:endnote w:type="continuationSeparator" w:id="0">
    <w:p w14:paraId="27252F99" w14:textId="77777777" w:rsidR="00CF5B2E" w:rsidRDefault="00CF5B2E" w:rsidP="00C94FBE">
      <w:pPr>
        <w:spacing w:before="0" w:line="240" w:lineRule="auto"/>
      </w:pPr>
      <w:r>
        <w:continuationSeparator/>
      </w:r>
    </w:p>
    <w:p w14:paraId="589FD669" w14:textId="77777777" w:rsidR="00CF5B2E" w:rsidRDefault="00CF5B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0270B7"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0270B7">
          <w:t>T-Code</w:t>
        </w:r>
      </w:sdtContent>
    </w:sdt>
    <w:r w:rsidR="000270B7">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0270B7">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0270B7">
          <w:tab/>
        </w:r>
        <w:r w:rsidR="000270B7">
          <w:tab/>
        </w:r>
        <w:r w:rsidR="000270B7">
          <w:tab/>
        </w:r>
        <w:r w:rsidR="000270B7">
          <w:tab/>
        </w:r>
        <w:r w:rsidR="000270B7" w:rsidRPr="00DD5A70">
          <w:rPr>
            <w:rFonts w:asciiTheme="majorHAnsi" w:hAnsiTheme="majorHAnsi" w:cstheme="majorHAnsi"/>
          </w:rPr>
          <w:t xml:space="preserve">Página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PAGE </w:instrText>
        </w:r>
        <w:r w:rsidR="000270B7" w:rsidRPr="00DD5A70">
          <w:rPr>
            <w:rFonts w:asciiTheme="majorHAnsi" w:hAnsiTheme="majorHAnsi" w:cstheme="majorHAnsi"/>
          </w:rPr>
          <w:fldChar w:fldCharType="separate"/>
        </w:r>
        <w:r w:rsidR="00D67E9B">
          <w:rPr>
            <w:rFonts w:asciiTheme="majorHAnsi" w:hAnsiTheme="majorHAnsi" w:cstheme="majorHAnsi"/>
            <w:noProof/>
          </w:rPr>
          <w:t>25</w:t>
        </w:r>
        <w:r w:rsidR="000270B7" w:rsidRPr="00DD5A70">
          <w:rPr>
            <w:rFonts w:asciiTheme="majorHAnsi" w:hAnsiTheme="majorHAnsi" w:cstheme="majorHAnsi"/>
          </w:rPr>
          <w:fldChar w:fldCharType="end"/>
        </w:r>
        <w:r w:rsidR="000270B7" w:rsidRPr="00DD5A70">
          <w:rPr>
            <w:rFonts w:asciiTheme="majorHAnsi" w:hAnsiTheme="majorHAnsi" w:cstheme="majorHAnsi"/>
          </w:rPr>
          <w:t xml:space="preserve"> de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NUMPAGES  </w:instrText>
        </w:r>
        <w:r w:rsidR="000270B7" w:rsidRPr="00DD5A70">
          <w:rPr>
            <w:rFonts w:asciiTheme="majorHAnsi" w:hAnsiTheme="majorHAnsi" w:cstheme="majorHAnsi"/>
          </w:rPr>
          <w:fldChar w:fldCharType="separate"/>
        </w:r>
        <w:r w:rsidR="00D67E9B">
          <w:rPr>
            <w:rFonts w:asciiTheme="majorHAnsi" w:hAnsiTheme="majorHAnsi" w:cstheme="majorHAnsi"/>
            <w:noProof/>
          </w:rPr>
          <w:t>41</w:t>
        </w:r>
        <w:r w:rsidR="000270B7" w:rsidRPr="00DD5A70">
          <w:rPr>
            <w:rFonts w:asciiTheme="majorHAnsi" w:hAnsiTheme="majorHAnsi" w:cstheme="majorHAnsi"/>
          </w:rPr>
          <w:fldChar w:fldCharType="end"/>
        </w:r>
      </w:sdtContent>
    </w:sdt>
    <w:r w:rsidR="000270B7">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0270B7" w:rsidRDefault="000270B7"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BF7EB1" w14:textId="77777777" w:rsidR="00CF5B2E" w:rsidRDefault="00CF5B2E" w:rsidP="00C94FBE">
      <w:pPr>
        <w:spacing w:before="0" w:line="240" w:lineRule="auto"/>
      </w:pPr>
      <w:r>
        <w:separator/>
      </w:r>
    </w:p>
    <w:p w14:paraId="0F6C1A74" w14:textId="77777777" w:rsidR="00CF5B2E" w:rsidRDefault="00CF5B2E"/>
  </w:footnote>
  <w:footnote w:type="continuationSeparator" w:id="0">
    <w:p w14:paraId="3FDA8C32" w14:textId="77777777" w:rsidR="00CF5B2E" w:rsidRDefault="00CF5B2E" w:rsidP="00C94FBE">
      <w:pPr>
        <w:spacing w:before="0" w:line="240" w:lineRule="auto"/>
      </w:pPr>
      <w:r>
        <w:continuationSeparator/>
      </w:r>
    </w:p>
    <w:p w14:paraId="3E413AAC" w14:textId="77777777" w:rsidR="00CF5B2E" w:rsidRDefault="00CF5B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0270B7" w:rsidRDefault="000270B7">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0270B7" w:rsidRPr="000F4F97" w:rsidRDefault="000270B7"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86943DF"/>
    <w:multiLevelType w:val="hybridMultilevel"/>
    <w:tmpl w:val="41A0EB10"/>
    <w:lvl w:ilvl="0" w:tplc="8B641422">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567C4"/>
    <w:multiLevelType w:val="hybridMultilevel"/>
    <w:tmpl w:val="01B61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884A0C"/>
    <w:multiLevelType w:val="hybridMultilevel"/>
    <w:tmpl w:val="334C3A02"/>
    <w:lvl w:ilvl="0" w:tplc="07023C22">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8"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9" w15:restartNumberingAfterBreak="0">
    <w:nsid w:val="129504A3"/>
    <w:multiLevelType w:val="hybridMultilevel"/>
    <w:tmpl w:val="BBAA17AC"/>
    <w:lvl w:ilvl="0" w:tplc="8DDA81E6">
      <w:start w:val="1"/>
      <w:numFmt w:val="decimal"/>
      <w:lvlText w:val="%1."/>
      <w:lvlJc w:val="left"/>
      <w:pPr>
        <w:ind w:left="720" w:hanging="360"/>
      </w:pPr>
      <w:rPr>
        <w:rFonts w:hint="default"/>
        <w:color w:val="auto"/>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16A8575B"/>
    <w:multiLevelType w:val="hybridMultilevel"/>
    <w:tmpl w:val="FF18DB6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CB617A2"/>
    <w:multiLevelType w:val="hybridMultilevel"/>
    <w:tmpl w:val="B906A8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14"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C72AEB"/>
    <w:multiLevelType w:val="hybridMultilevel"/>
    <w:tmpl w:val="F5BE07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2C4C269C"/>
    <w:multiLevelType w:val="hybridMultilevel"/>
    <w:tmpl w:val="953E17F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32DB4C01"/>
    <w:multiLevelType w:val="hybridMultilevel"/>
    <w:tmpl w:val="E7A8A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B9214FB"/>
    <w:multiLevelType w:val="hybridMultilevel"/>
    <w:tmpl w:val="D938B67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BDE739D"/>
    <w:multiLevelType w:val="hybridMultilevel"/>
    <w:tmpl w:val="1786D0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0C86BE5"/>
    <w:multiLevelType w:val="hybridMultilevel"/>
    <w:tmpl w:val="077EBC64"/>
    <w:lvl w:ilvl="0" w:tplc="2C0A000F">
      <w:start w:val="1"/>
      <w:numFmt w:val="decimal"/>
      <w:lvlText w:val="%1."/>
      <w:lvlJc w:val="left"/>
      <w:pPr>
        <w:ind w:left="765" w:hanging="360"/>
      </w:pPr>
    </w:lvl>
    <w:lvl w:ilvl="1" w:tplc="2C0A0019" w:tentative="1">
      <w:start w:val="1"/>
      <w:numFmt w:val="lowerLetter"/>
      <w:lvlText w:val="%2."/>
      <w:lvlJc w:val="left"/>
      <w:pPr>
        <w:ind w:left="1485" w:hanging="360"/>
      </w:pPr>
    </w:lvl>
    <w:lvl w:ilvl="2" w:tplc="2C0A001B" w:tentative="1">
      <w:start w:val="1"/>
      <w:numFmt w:val="lowerRoman"/>
      <w:lvlText w:val="%3."/>
      <w:lvlJc w:val="right"/>
      <w:pPr>
        <w:ind w:left="2205" w:hanging="180"/>
      </w:pPr>
    </w:lvl>
    <w:lvl w:ilvl="3" w:tplc="2C0A000F" w:tentative="1">
      <w:start w:val="1"/>
      <w:numFmt w:val="decimal"/>
      <w:lvlText w:val="%4."/>
      <w:lvlJc w:val="left"/>
      <w:pPr>
        <w:ind w:left="2925" w:hanging="360"/>
      </w:pPr>
    </w:lvl>
    <w:lvl w:ilvl="4" w:tplc="2C0A0019" w:tentative="1">
      <w:start w:val="1"/>
      <w:numFmt w:val="lowerLetter"/>
      <w:lvlText w:val="%5."/>
      <w:lvlJc w:val="left"/>
      <w:pPr>
        <w:ind w:left="3645" w:hanging="360"/>
      </w:pPr>
    </w:lvl>
    <w:lvl w:ilvl="5" w:tplc="2C0A001B" w:tentative="1">
      <w:start w:val="1"/>
      <w:numFmt w:val="lowerRoman"/>
      <w:lvlText w:val="%6."/>
      <w:lvlJc w:val="right"/>
      <w:pPr>
        <w:ind w:left="4365" w:hanging="180"/>
      </w:pPr>
    </w:lvl>
    <w:lvl w:ilvl="6" w:tplc="2C0A000F" w:tentative="1">
      <w:start w:val="1"/>
      <w:numFmt w:val="decimal"/>
      <w:lvlText w:val="%7."/>
      <w:lvlJc w:val="left"/>
      <w:pPr>
        <w:ind w:left="5085" w:hanging="360"/>
      </w:pPr>
    </w:lvl>
    <w:lvl w:ilvl="7" w:tplc="2C0A0019" w:tentative="1">
      <w:start w:val="1"/>
      <w:numFmt w:val="lowerLetter"/>
      <w:lvlText w:val="%8."/>
      <w:lvlJc w:val="left"/>
      <w:pPr>
        <w:ind w:left="5805" w:hanging="360"/>
      </w:pPr>
    </w:lvl>
    <w:lvl w:ilvl="8" w:tplc="2C0A001B" w:tentative="1">
      <w:start w:val="1"/>
      <w:numFmt w:val="lowerRoman"/>
      <w:lvlText w:val="%9."/>
      <w:lvlJc w:val="right"/>
      <w:pPr>
        <w:ind w:left="6525" w:hanging="180"/>
      </w:pPr>
    </w:lvl>
  </w:abstractNum>
  <w:abstractNum w:abstractNumId="22" w15:restartNumberingAfterBreak="0">
    <w:nsid w:val="41191B58"/>
    <w:multiLevelType w:val="hybridMultilevel"/>
    <w:tmpl w:val="0944EF7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42086132"/>
    <w:multiLevelType w:val="hybridMultilevel"/>
    <w:tmpl w:val="01B615B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45547220"/>
    <w:multiLevelType w:val="hybridMultilevel"/>
    <w:tmpl w:val="A47827D2"/>
    <w:lvl w:ilvl="0" w:tplc="310AD098">
      <w:start w:val="1"/>
      <w:numFmt w:val="decimal"/>
      <w:lvlText w:val="%1."/>
      <w:lvlJc w:val="left"/>
      <w:pPr>
        <w:ind w:left="72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26" w15:restartNumberingAfterBreak="0">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FDD06C1"/>
    <w:multiLevelType w:val="hybridMultilevel"/>
    <w:tmpl w:val="778A504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50312CD6"/>
    <w:multiLevelType w:val="hybridMultilevel"/>
    <w:tmpl w:val="C456C86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505C1CDE"/>
    <w:multiLevelType w:val="hybridMultilevel"/>
    <w:tmpl w:val="FD262426"/>
    <w:lvl w:ilvl="0" w:tplc="2716D63C">
      <w:start w:val="1"/>
      <w:numFmt w:val="decimal"/>
      <w:lvlText w:val="%1."/>
      <w:lvlJc w:val="left"/>
      <w:pPr>
        <w:ind w:left="720" w:hanging="360"/>
      </w:pPr>
      <w:rPr>
        <w:rFonts w:hint="default"/>
        <w:color w:val="000000" w:themeColor="tex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53065330"/>
    <w:multiLevelType w:val="hybridMultilevel"/>
    <w:tmpl w:val="5934B28E"/>
    <w:lvl w:ilvl="0" w:tplc="681A3F52">
      <w:start w:val="1"/>
      <w:numFmt w:val="decimal"/>
      <w:lvlText w:val="%1."/>
      <w:lvlJc w:val="left"/>
      <w:pPr>
        <w:ind w:left="720" w:hanging="360"/>
      </w:pPr>
      <w:rPr>
        <w:rFonts w:hint="default"/>
        <w:color w:val="000000" w:themeColor="text1"/>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5CCA7741"/>
    <w:multiLevelType w:val="hybridMultilevel"/>
    <w:tmpl w:val="736682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67A02F84"/>
    <w:multiLevelType w:val="hybridMultilevel"/>
    <w:tmpl w:val="98D00DA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67F61B40"/>
    <w:multiLevelType w:val="hybridMultilevel"/>
    <w:tmpl w:val="91BC7E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6B962F46"/>
    <w:multiLevelType w:val="hybridMultilevel"/>
    <w:tmpl w:val="E9D2B454"/>
    <w:lvl w:ilvl="0" w:tplc="95F44DD2">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35"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36"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76EF6F14"/>
    <w:multiLevelType w:val="hybridMultilevel"/>
    <w:tmpl w:val="4BDA71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692873941">
    <w:abstractNumId w:val="13"/>
  </w:num>
  <w:num w:numId="2" w16cid:durableId="1891383849">
    <w:abstractNumId w:val="25"/>
  </w:num>
  <w:num w:numId="3" w16cid:durableId="778841418">
    <w:abstractNumId w:val="25"/>
  </w:num>
  <w:num w:numId="4" w16cid:durableId="368841878">
    <w:abstractNumId w:val="25"/>
  </w:num>
  <w:num w:numId="5" w16cid:durableId="2139908045">
    <w:abstractNumId w:val="1"/>
  </w:num>
  <w:num w:numId="6" w16cid:durableId="1336961338">
    <w:abstractNumId w:val="2"/>
  </w:num>
  <w:num w:numId="7" w16cid:durableId="1302072375">
    <w:abstractNumId w:val="3"/>
  </w:num>
  <w:num w:numId="8" w16cid:durableId="579561770">
    <w:abstractNumId w:val="0"/>
  </w:num>
  <w:num w:numId="9" w16cid:durableId="166403019">
    <w:abstractNumId w:val="36"/>
  </w:num>
  <w:num w:numId="10" w16cid:durableId="300237722">
    <w:abstractNumId w:val="39"/>
  </w:num>
  <w:num w:numId="11" w16cid:durableId="1498375627">
    <w:abstractNumId w:val="8"/>
  </w:num>
  <w:num w:numId="12" w16cid:durableId="341510625">
    <w:abstractNumId w:val="35"/>
  </w:num>
  <w:num w:numId="13" w16cid:durableId="1349332570">
    <w:abstractNumId w:val="5"/>
  </w:num>
  <w:num w:numId="14" w16cid:durableId="1466773498">
    <w:abstractNumId w:val="14"/>
  </w:num>
  <w:num w:numId="15" w16cid:durableId="1331329473">
    <w:abstractNumId w:val="17"/>
  </w:num>
  <w:num w:numId="16" w16cid:durableId="770592986">
    <w:abstractNumId w:val="37"/>
  </w:num>
  <w:num w:numId="17" w16cid:durableId="18553504">
    <w:abstractNumId w:val="11"/>
  </w:num>
  <w:num w:numId="18" w16cid:durableId="883295523">
    <w:abstractNumId w:val="26"/>
  </w:num>
  <w:num w:numId="19" w16cid:durableId="1883906821">
    <w:abstractNumId w:val="21"/>
  </w:num>
  <w:num w:numId="20" w16cid:durableId="1794250191">
    <w:abstractNumId w:val="31"/>
  </w:num>
  <w:num w:numId="21" w16cid:durableId="1913735500">
    <w:abstractNumId w:val="38"/>
  </w:num>
  <w:num w:numId="22" w16cid:durableId="2146265975">
    <w:abstractNumId w:val="33"/>
  </w:num>
  <w:num w:numId="23" w16cid:durableId="401757645">
    <w:abstractNumId w:val="15"/>
  </w:num>
  <w:num w:numId="24" w16cid:durableId="1884249124">
    <w:abstractNumId w:val="22"/>
  </w:num>
  <w:num w:numId="25" w16cid:durableId="2120559161">
    <w:abstractNumId w:val="4"/>
  </w:num>
  <w:num w:numId="26" w16cid:durableId="1780679500">
    <w:abstractNumId w:val="30"/>
  </w:num>
  <w:num w:numId="27" w16cid:durableId="3825366">
    <w:abstractNumId w:val="27"/>
  </w:num>
  <w:num w:numId="28" w16cid:durableId="742484139">
    <w:abstractNumId w:val="29"/>
  </w:num>
  <w:num w:numId="29" w16cid:durableId="785344516">
    <w:abstractNumId w:val="23"/>
  </w:num>
  <w:num w:numId="30" w16cid:durableId="1099445784">
    <w:abstractNumId w:val="7"/>
  </w:num>
  <w:num w:numId="31" w16cid:durableId="1062824506">
    <w:abstractNumId w:val="24"/>
  </w:num>
  <w:num w:numId="32" w16cid:durableId="1152410946">
    <w:abstractNumId w:val="28"/>
  </w:num>
  <w:num w:numId="33" w16cid:durableId="1725175056">
    <w:abstractNumId w:val="16"/>
  </w:num>
  <w:num w:numId="34" w16cid:durableId="1623420220">
    <w:abstractNumId w:val="18"/>
  </w:num>
  <w:num w:numId="35" w16cid:durableId="317614029">
    <w:abstractNumId w:val="19"/>
  </w:num>
  <w:num w:numId="36" w16cid:durableId="1513455412">
    <w:abstractNumId w:val="34"/>
  </w:num>
  <w:num w:numId="37" w16cid:durableId="620384711">
    <w:abstractNumId w:val="10"/>
  </w:num>
  <w:num w:numId="38" w16cid:durableId="1503936324">
    <w:abstractNumId w:val="9"/>
  </w:num>
  <w:num w:numId="39" w16cid:durableId="1626735451">
    <w:abstractNumId w:val="12"/>
  </w:num>
  <w:num w:numId="40" w16cid:durableId="129058091">
    <w:abstractNumId w:val="32"/>
  </w:num>
  <w:num w:numId="41" w16cid:durableId="487357441">
    <w:abstractNumId w:val="20"/>
  </w:num>
  <w:num w:numId="42" w16cid:durableId="1029641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24F0"/>
    <w:rsid w:val="00013907"/>
    <w:rsid w:val="000146B1"/>
    <w:rsid w:val="00017EFE"/>
    <w:rsid w:val="000270B7"/>
    <w:rsid w:val="00032321"/>
    <w:rsid w:val="00034444"/>
    <w:rsid w:val="00044727"/>
    <w:rsid w:val="00045838"/>
    <w:rsid w:val="00045F1A"/>
    <w:rsid w:val="00055F99"/>
    <w:rsid w:val="0007574B"/>
    <w:rsid w:val="00075DD9"/>
    <w:rsid w:val="00083520"/>
    <w:rsid w:val="00083D37"/>
    <w:rsid w:val="00087F53"/>
    <w:rsid w:val="00092BC0"/>
    <w:rsid w:val="00093424"/>
    <w:rsid w:val="00094281"/>
    <w:rsid w:val="000A0FE7"/>
    <w:rsid w:val="000A244A"/>
    <w:rsid w:val="000B1B32"/>
    <w:rsid w:val="000B397B"/>
    <w:rsid w:val="000B3BCB"/>
    <w:rsid w:val="000B4B51"/>
    <w:rsid w:val="000B6F49"/>
    <w:rsid w:val="000C4C42"/>
    <w:rsid w:val="000C4E31"/>
    <w:rsid w:val="000D2DE5"/>
    <w:rsid w:val="000D4C6E"/>
    <w:rsid w:val="000E0178"/>
    <w:rsid w:val="000E2662"/>
    <w:rsid w:val="000E3E7D"/>
    <w:rsid w:val="000E4697"/>
    <w:rsid w:val="000F0E00"/>
    <w:rsid w:val="000F1888"/>
    <w:rsid w:val="000F4CCB"/>
    <w:rsid w:val="000F4F97"/>
    <w:rsid w:val="000F79DF"/>
    <w:rsid w:val="00101C4D"/>
    <w:rsid w:val="0010416D"/>
    <w:rsid w:val="001117D6"/>
    <w:rsid w:val="001118D5"/>
    <w:rsid w:val="001154CC"/>
    <w:rsid w:val="00115781"/>
    <w:rsid w:val="001163FF"/>
    <w:rsid w:val="00120E70"/>
    <w:rsid w:val="0012205F"/>
    <w:rsid w:val="0013416B"/>
    <w:rsid w:val="00136775"/>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97106"/>
    <w:rsid w:val="001A2EE6"/>
    <w:rsid w:val="001A56F0"/>
    <w:rsid w:val="001B5995"/>
    <w:rsid w:val="001C27FD"/>
    <w:rsid w:val="001C2C13"/>
    <w:rsid w:val="001C6104"/>
    <w:rsid w:val="001C654E"/>
    <w:rsid w:val="001C799E"/>
    <w:rsid w:val="001E2F84"/>
    <w:rsid w:val="001E5996"/>
    <w:rsid w:val="001F0E22"/>
    <w:rsid w:val="001F45DD"/>
    <w:rsid w:val="001F5F92"/>
    <w:rsid w:val="001F5F9A"/>
    <w:rsid w:val="002027E8"/>
    <w:rsid w:val="00204A7E"/>
    <w:rsid w:val="0020621B"/>
    <w:rsid w:val="002145E7"/>
    <w:rsid w:val="002150EB"/>
    <w:rsid w:val="00217A70"/>
    <w:rsid w:val="00220BCF"/>
    <w:rsid w:val="00222AA1"/>
    <w:rsid w:val="00224B75"/>
    <w:rsid w:val="00226125"/>
    <w:rsid w:val="00227B5B"/>
    <w:rsid w:val="00231F38"/>
    <w:rsid w:val="00233CCD"/>
    <w:rsid w:val="00244929"/>
    <w:rsid w:val="00251E3D"/>
    <w:rsid w:val="002548A5"/>
    <w:rsid w:val="00255FF8"/>
    <w:rsid w:val="00262D41"/>
    <w:rsid w:val="00266C42"/>
    <w:rsid w:val="00270685"/>
    <w:rsid w:val="00272B47"/>
    <w:rsid w:val="00274B1B"/>
    <w:rsid w:val="00275D0F"/>
    <w:rsid w:val="00276C5D"/>
    <w:rsid w:val="00280105"/>
    <w:rsid w:val="0029094B"/>
    <w:rsid w:val="002934B2"/>
    <w:rsid w:val="00295CA9"/>
    <w:rsid w:val="00295E2B"/>
    <w:rsid w:val="00296193"/>
    <w:rsid w:val="002A41AA"/>
    <w:rsid w:val="002A523C"/>
    <w:rsid w:val="002A7780"/>
    <w:rsid w:val="002A77DF"/>
    <w:rsid w:val="002B2FFC"/>
    <w:rsid w:val="002B30D4"/>
    <w:rsid w:val="002B506A"/>
    <w:rsid w:val="002B5AF9"/>
    <w:rsid w:val="002C4E71"/>
    <w:rsid w:val="002C50DC"/>
    <w:rsid w:val="002C71C4"/>
    <w:rsid w:val="002D0CCB"/>
    <w:rsid w:val="002D4F1A"/>
    <w:rsid w:val="002D57DA"/>
    <w:rsid w:val="002E0AB6"/>
    <w:rsid w:val="002E7874"/>
    <w:rsid w:val="002F1461"/>
    <w:rsid w:val="002F379C"/>
    <w:rsid w:val="00304E11"/>
    <w:rsid w:val="003104DC"/>
    <w:rsid w:val="003130E3"/>
    <w:rsid w:val="003149A1"/>
    <w:rsid w:val="003151F8"/>
    <w:rsid w:val="00330714"/>
    <w:rsid w:val="003316D2"/>
    <w:rsid w:val="00334148"/>
    <w:rsid w:val="00343AC9"/>
    <w:rsid w:val="00343F7C"/>
    <w:rsid w:val="00344258"/>
    <w:rsid w:val="00346C04"/>
    <w:rsid w:val="00354809"/>
    <w:rsid w:val="003560F2"/>
    <w:rsid w:val="00363FD1"/>
    <w:rsid w:val="00364305"/>
    <w:rsid w:val="003647C9"/>
    <w:rsid w:val="003658E8"/>
    <w:rsid w:val="003660CD"/>
    <w:rsid w:val="0037028D"/>
    <w:rsid w:val="003718CE"/>
    <w:rsid w:val="0037611B"/>
    <w:rsid w:val="003803CC"/>
    <w:rsid w:val="00386540"/>
    <w:rsid w:val="0039560F"/>
    <w:rsid w:val="003958A9"/>
    <w:rsid w:val="003973B3"/>
    <w:rsid w:val="003A3115"/>
    <w:rsid w:val="003A56DA"/>
    <w:rsid w:val="003A57AD"/>
    <w:rsid w:val="003A5BB7"/>
    <w:rsid w:val="003A674F"/>
    <w:rsid w:val="003B139E"/>
    <w:rsid w:val="003B683A"/>
    <w:rsid w:val="003B7F1F"/>
    <w:rsid w:val="003C0218"/>
    <w:rsid w:val="003C42D9"/>
    <w:rsid w:val="003C4F2C"/>
    <w:rsid w:val="003C54B1"/>
    <w:rsid w:val="003E12FE"/>
    <w:rsid w:val="003E1542"/>
    <w:rsid w:val="003E37B2"/>
    <w:rsid w:val="003E74FD"/>
    <w:rsid w:val="003F0BEB"/>
    <w:rsid w:val="003F5EFE"/>
    <w:rsid w:val="0040066E"/>
    <w:rsid w:val="00414F1E"/>
    <w:rsid w:val="004152DA"/>
    <w:rsid w:val="00432628"/>
    <w:rsid w:val="004347A4"/>
    <w:rsid w:val="0044055D"/>
    <w:rsid w:val="00441CED"/>
    <w:rsid w:val="004444C0"/>
    <w:rsid w:val="004525FF"/>
    <w:rsid w:val="0046068C"/>
    <w:rsid w:val="00465617"/>
    <w:rsid w:val="004807AF"/>
    <w:rsid w:val="00492130"/>
    <w:rsid w:val="00493288"/>
    <w:rsid w:val="004A54C8"/>
    <w:rsid w:val="004B0DED"/>
    <w:rsid w:val="004B63B0"/>
    <w:rsid w:val="004C2335"/>
    <w:rsid w:val="004C5D7E"/>
    <w:rsid w:val="004D45CD"/>
    <w:rsid w:val="004D5185"/>
    <w:rsid w:val="004D52A6"/>
    <w:rsid w:val="004E30FF"/>
    <w:rsid w:val="004E4935"/>
    <w:rsid w:val="004F4D25"/>
    <w:rsid w:val="005017FA"/>
    <w:rsid w:val="0050366D"/>
    <w:rsid w:val="005046A5"/>
    <w:rsid w:val="00504A67"/>
    <w:rsid w:val="00511D9A"/>
    <w:rsid w:val="00515617"/>
    <w:rsid w:val="00525145"/>
    <w:rsid w:val="00527F9E"/>
    <w:rsid w:val="00546BAD"/>
    <w:rsid w:val="00547ABF"/>
    <w:rsid w:val="00550C32"/>
    <w:rsid w:val="005535B9"/>
    <w:rsid w:val="005536DA"/>
    <w:rsid w:val="00556BFC"/>
    <w:rsid w:val="00564033"/>
    <w:rsid w:val="00565670"/>
    <w:rsid w:val="00566CAB"/>
    <w:rsid w:val="00570F4F"/>
    <w:rsid w:val="00571137"/>
    <w:rsid w:val="00572E12"/>
    <w:rsid w:val="00574912"/>
    <w:rsid w:val="00575B80"/>
    <w:rsid w:val="00576051"/>
    <w:rsid w:val="00581D90"/>
    <w:rsid w:val="005849F6"/>
    <w:rsid w:val="005857BB"/>
    <w:rsid w:val="005859EB"/>
    <w:rsid w:val="0059143A"/>
    <w:rsid w:val="00597A23"/>
    <w:rsid w:val="005A0664"/>
    <w:rsid w:val="005A52A2"/>
    <w:rsid w:val="005A7E52"/>
    <w:rsid w:val="005B5286"/>
    <w:rsid w:val="005B6373"/>
    <w:rsid w:val="005B7004"/>
    <w:rsid w:val="005C1F28"/>
    <w:rsid w:val="005C3BED"/>
    <w:rsid w:val="005C471B"/>
    <w:rsid w:val="005C47A5"/>
    <w:rsid w:val="005C62E3"/>
    <w:rsid w:val="005D54D9"/>
    <w:rsid w:val="005D7A6A"/>
    <w:rsid w:val="005E76A4"/>
    <w:rsid w:val="005F133C"/>
    <w:rsid w:val="005F2C6C"/>
    <w:rsid w:val="005F3363"/>
    <w:rsid w:val="005F3B9E"/>
    <w:rsid w:val="005F5429"/>
    <w:rsid w:val="005F60BA"/>
    <w:rsid w:val="00606234"/>
    <w:rsid w:val="006062D8"/>
    <w:rsid w:val="006124BF"/>
    <w:rsid w:val="00616A6E"/>
    <w:rsid w:val="00617F80"/>
    <w:rsid w:val="006254FD"/>
    <w:rsid w:val="0062789E"/>
    <w:rsid w:val="006327F9"/>
    <w:rsid w:val="00632A6D"/>
    <w:rsid w:val="00640212"/>
    <w:rsid w:val="00640B73"/>
    <w:rsid w:val="00645A9D"/>
    <w:rsid w:val="0065120B"/>
    <w:rsid w:val="00654720"/>
    <w:rsid w:val="006642F0"/>
    <w:rsid w:val="00671F48"/>
    <w:rsid w:val="00673016"/>
    <w:rsid w:val="00674730"/>
    <w:rsid w:val="006776B1"/>
    <w:rsid w:val="006919D5"/>
    <w:rsid w:val="006942D2"/>
    <w:rsid w:val="00696E13"/>
    <w:rsid w:val="006A2495"/>
    <w:rsid w:val="006B3371"/>
    <w:rsid w:val="006B35D9"/>
    <w:rsid w:val="006B7B83"/>
    <w:rsid w:val="006C1DBE"/>
    <w:rsid w:val="006D7DDE"/>
    <w:rsid w:val="006E4059"/>
    <w:rsid w:val="006F3A19"/>
    <w:rsid w:val="0070494E"/>
    <w:rsid w:val="00705C02"/>
    <w:rsid w:val="00706A07"/>
    <w:rsid w:val="00711DF8"/>
    <w:rsid w:val="007139AE"/>
    <w:rsid w:val="00716200"/>
    <w:rsid w:val="00720B6B"/>
    <w:rsid w:val="00722F52"/>
    <w:rsid w:val="00723B0C"/>
    <w:rsid w:val="00724745"/>
    <w:rsid w:val="007251BA"/>
    <w:rsid w:val="00742CAD"/>
    <w:rsid w:val="00744304"/>
    <w:rsid w:val="007447BE"/>
    <w:rsid w:val="00744C05"/>
    <w:rsid w:val="00751361"/>
    <w:rsid w:val="00765889"/>
    <w:rsid w:val="007860A2"/>
    <w:rsid w:val="00787DF6"/>
    <w:rsid w:val="007930BB"/>
    <w:rsid w:val="007A2EAE"/>
    <w:rsid w:val="007A33C6"/>
    <w:rsid w:val="007B151B"/>
    <w:rsid w:val="007B1CAC"/>
    <w:rsid w:val="007B2E53"/>
    <w:rsid w:val="007B44EB"/>
    <w:rsid w:val="007C16E7"/>
    <w:rsid w:val="007C61B7"/>
    <w:rsid w:val="007C742C"/>
    <w:rsid w:val="007D0232"/>
    <w:rsid w:val="007D0E6C"/>
    <w:rsid w:val="007D3177"/>
    <w:rsid w:val="007D7477"/>
    <w:rsid w:val="007E37C5"/>
    <w:rsid w:val="007E66A5"/>
    <w:rsid w:val="007F38C0"/>
    <w:rsid w:val="00801130"/>
    <w:rsid w:val="008070F4"/>
    <w:rsid w:val="00810B12"/>
    <w:rsid w:val="00816B5F"/>
    <w:rsid w:val="00817955"/>
    <w:rsid w:val="00817E2D"/>
    <w:rsid w:val="008225EF"/>
    <w:rsid w:val="00822C20"/>
    <w:rsid w:val="00831CF9"/>
    <w:rsid w:val="00834B31"/>
    <w:rsid w:val="0083589A"/>
    <w:rsid w:val="00836E56"/>
    <w:rsid w:val="0084080D"/>
    <w:rsid w:val="008461F9"/>
    <w:rsid w:val="008539BD"/>
    <w:rsid w:val="008560EE"/>
    <w:rsid w:val="008571E7"/>
    <w:rsid w:val="00861B8F"/>
    <w:rsid w:val="008652EE"/>
    <w:rsid w:val="00865A7F"/>
    <w:rsid w:val="00866124"/>
    <w:rsid w:val="00866435"/>
    <w:rsid w:val="00867DE9"/>
    <w:rsid w:val="00870574"/>
    <w:rsid w:val="008722D6"/>
    <w:rsid w:val="00874711"/>
    <w:rsid w:val="008822B9"/>
    <w:rsid w:val="00885BB2"/>
    <w:rsid w:val="008860FE"/>
    <w:rsid w:val="00894EBD"/>
    <w:rsid w:val="008970F4"/>
    <w:rsid w:val="008A00C2"/>
    <w:rsid w:val="008A040A"/>
    <w:rsid w:val="008B3B0F"/>
    <w:rsid w:val="008B6C9A"/>
    <w:rsid w:val="008C36AB"/>
    <w:rsid w:val="008C6248"/>
    <w:rsid w:val="008C67B6"/>
    <w:rsid w:val="008C6D0E"/>
    <w:rsid w:val="008E48FB"/>
    <w:rsid w:val="00904CB6"/>
    <w:rsid w:val="009113E0"/>
    <w:rsid w:val="00911BDC"/>
    <w:rsid w:val="0091357B"/>
    <w:rsid w:val="00920EBE"/>
    <w:rsid w:val="0092483A"/>
    <w:rsid w:val="00926D99"/>
    <w:rsid w:val="00930AF6"/>
    <w:rsid w:val="00931895"/>
    <w:rsid w:val="00934B12"/>
    <w:rsid w:val="00942049"/>
    <w:rsid w:val="00951EBD"/>
    <w:rsid w:val="0095311D"/>
    <w:rsid w:val="0096683E"/>
    <w:rsid w:val="009702DA"/>
    <w:rsid w:val="0099110E"/>
    <w:rsid w:val="00993D10"/>
    <w:rsid w:val="00997193"/>
    <w:rsid w:val="009A0929"/>
    <w:rsid w:val="009A3173"/>
    <w:rsid w:val="009A6BDE"/>
    <w:rsid w:val="009B7594"/>
    <w:rsid w:val="009C595B"/>
    <w:rsid w:val="009D60AB"/>
    <w:rsid w:val="009E25EF"/>
    <w:rsid w:val="009E4DA8"/>
    <w:rsid w:val="009E728C"/>
    <w:rsid w:val="009F05F2"/>
    <w:rsid w:val="009F4449"/>
    <w:rsid w:val="00A02559"/>
    <w:rsid w:val="00A0436A"/>
    <w:rsid w:val="00A10ED7"/>
    <w:rsid w:val="00A12B5B"/>
    <w:rsid w:val="00A13DBA"/>
    <w:rsid w:val="00A202F9"/>
    <w:rsid w:val="00A2159E"/>
    <w:rsid w:val="00A2496D"/>
    <w:rsid w:val="00A347DC"/>
    <w:rsid w:val="00A45630"/>
    <w:rsid w:val="00A4646C"/>
    <w:rsid w:val="00A46B1A"/>
    <w:rsid w:val="00A50ABB"/>
    <w:rsid w:val="00A535DD"/>
    <w:rsid w:val="00A53A7E"/>
    <w:rsid w:val="00A66FAA"/>
    <w:rsid w:val="00A670E3"/>
    <w:rsid w:val="00A8070B"/>
    <w:rsid w:val="00A90401"/>
    <w:rsid w:val="00A915A7"/>
    <w:rsid w:val="00AA083F"/>
    <w:rsid w:val="00AB1800"/>
    <w:rsid w:val="00AB390F"/>
    <w:rsid w:val="00AC646D"/>
    <w:rsid w:val="00AD0A1F"/>
    <w:rsid w:val="00AD46CA"/>
    <w:rsid w:val="00AD7ADB"/>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0C4E"/>
    <w:rsid w:val="00B31D66"/>
    <w:rsid w:val="00B32896"/>
    <w:rsid w:val="00B33FEC"/>
    <w:rsid w:val="00B36B62"/>
    <w:rsid w:val="00B4104C"/>
    <w:rsid w:val="00B50EE6"/>
    <w:rsid w:val="00B6049B"/>
    <w:rsid w:val="00B75B6C"/>
    <w:rsid w:val="00B77F48"/>
    <w:rsid w:val="00B90684"/>
    <w:rsid w:val="00B91979"/>
    <w:rsid w:val="00BA14D6"/>
    <w:rsid w:val="00BA17FD"/>
    <w:rsid w:val="00BA3572"/>
    <w:rsid w:val="00BA4648"/>
    <w:rsid w:val="00BA699A"/>
    <w:rsid w:val="00BB23C2"/>
    <w:rsid w:val="00BB4A41"/>
    <w:rsid w:val="00BB4D6F"/>
    <w:rsid w:val="00BB6AAE"/>
    <w:rsid w:val="00BB7855"/>
    <w:rsid w:val="00BC2960"/>
    <w:rsid w:val="00BC423F"/>
    <w:rsid w:val="00BC4FDE"/>
    <w:rsid w:val="00BC5404"/>
    <w:rsid w:val="00BC768F"/>
    <w:rsid w:val="00BD711D"/>
    <w:rsid w:val="00BE3A1B"/>
    <w:rsid w:val="00BF18E7"/>
    <w:rsid w:val="00BF263E"/>
    <w:rsid w:val="00C05700"/>
    <w:rsid w:val="00C22643"/>
    <w:rsid w:val="00C23F8C"/>
    <w:rsid w:val="00C23FA5"/>
    <w:rsid w:val="00C24CDC"/>
    <w:rsid w:val="00C26C78"/>
    <w:rsid w:val="00C30342"/>
    <w:rsid w:val="00C31F1B"/>
    <w:rsid w:val="00C33C96"/>
    <w:rsid w:val="00C34607"/>
    <w:rsid w:val="00C37985"/>
    <w:rsid w:val="00C4057F"/>
    <w:rsid w:val="00C42873"/>
    <w:rsid w:val="00C436D4"/>
    <w:rsid w:val="00C468D1"/>
    <w:rsid w:val="00C46DEB"/>
    <w:rsid w:val="00C46F82"/>
    <w:rsid w:val="00C478D3"/>
    <w:rsid w:val="00C5135E"/>
    <w:rsid w:val="00C518A4"/>
    <w:rsid w:val="00C5211A"/>
    <w:rsid w:val="00C5422D"/>
    <w:rsid w:val="00C56DAA"/>
    <w:rsid w:val="00C65D4C"/>
    <w:rsid w:val="00C72506"/>
    <w:rsid w:val="00C7670E"/>
    <w:rsid w:val="00C77C65"/>
    <w:rsid w:val="00C872BB"/>
    <w:rsid w:val="00C92F52"/>
    <w:rsid w:val="00C94FBE"/>
    <w:rsid w:val="00C952BA"/>
    <w:rsid w:val="00C97238"/>
    <w:rsid w:val="00CA61D7"/>
    <w:rsid w:val="00CB2194"/>
    <w:rsid w:val="00CB2CC9"/>
    <w:rsid w:val="00CB2DA6"/>
    <w:rsid w:val="00CB2FA2"/>
    <w:rsid w:val="00CC212F"/>
    <w:rsid w:val="00CC2623"/>
    <w:rsid w:val="00CC671B"/>
    <w:rsid w:val="00CD1522"/>
    <w:rsid w:val="00CD323E"/>
    <w:rsid w:val="00CD352E"/>
    <w:rsid w:val="00CE0252"/>
    <w:rsid w:val="00CE0C6E"/>
    <w:rsid w:val="00CE428F"/>
    <w:rsid w:val="00CE7C8F"/>
    <w:rsid w:val="00CE7F5B"/>
    <w:rsid w:val="00CF2025"/>
    <w:rsid w:val="00CF5B2E"/>
    <w:rsid w:val="00D01B23"/>
    <w:rsid w:val="00D06E99"/>
    <w:rsid w:val="00D1490B"/>
    <w:rsid w:val="00D15FB2"/>
    <w:rsid w:val="00D255E1"/>
    <w:rsid w:val="00D57F72"/>
    <w:rsid w:val="00D649B2"/>
    <w:rsid w:val="00D67E9B"/>
    <w:rsid w:val="00D71F98"/>
    <w:rsid w:val="00D77721"/>
    <w:rsid w:val="00D80E83"/>
    <w:rsid w:val="00D81BC3"/>
    <w:rsid w:val="00D86E98"/>
    <w:rsid w:val="00D9018B"/>
    <w:rsid w:val="00D93FEC"/>
    <w:rsid w:val="00DA284A"/>
    <w:rsid w:val="00DB566D"/>
    <w:rsid w:val="00DC1CCE"/>
    <w:rsid w:val="00DC6867"/>
    <w:rsid w:val="00DD0159"/>
    <w:rsid w:val="00DD2E56"/>
    <w:rsid w:val="00DD5A70"/>
    <w:rsid w:val="00DE7D2A"/>
    <w:rsid w:val="00DF4558"/>
    <w:rsid w:val="00DF6AB4"/>
    <w:rsid w:val="00DF6EF6"/>
    <w:rsid w:val="00E01FEC"/>
    <w:rsid w:val="00E024D8"/>
    <w:rsid w:val="00E037C9"/>
    <w:rsid w:val="00E03FFC"/>
    <w:rsid w:val="00E1742A"/>
    <w:rsid w:val="00E20FA9"/>
    <w:rsid w:val="00E27CA0"/>
    <w:rsid w:val="00E32BB9"/>
    <w:rsid w:val="00E34178"/>
    <w:rsid w:val="00E36A01"/>
    <w:rsid w:val="00E41820"/>
    <w:rsid w:val="00E41E7A"/>
    <w:rsid w:val="00E438FE"/>
    <w:rsid w:val="00E4612A"/>
    <w:rsid w:val="00E50B9A"/>
    <w:rsid w:val="00E51375"/>
    <w:rsid w:val="00E51561"/>
    <w:rsid w:val="00E5392A"/>
    <w:rsid w:val="00E67DB5"/>
    <w:rsid w:val="00E76D7D"/>
    <w:rsid w:val="00E7708C"/>
    <w:rsid w:val="00E8096E"/>
    <w:rsid w:val="00E84E25"/>
    <w:rsid w:val="00E9031A"/>
    <w:rsid w:val="00E9200B"/>
    <w:rsid w:val="00E93312"/>
    <w:rsid w:val="00E96B2E"/>
    <w:rsid w:val="00E96E32"/>
    <w:rsid w:val="00EA7D8C"/>
    <w:rsid w:val="00EB2CE1"/>
    <w:rsid w:val="00ED64CE"/>
    <w:rsid w:val="00EE0084"/>
    <w:rsid w:val="00EE2747"/>
    <w:rsid w:val="00EE3CEB"/>
    <w:rsid w:val="00F0105E"/>
    <w:rsid w:val="00F045A2"/>
    <w:rsid w:val="00F10660"/>
    <w:rsid w:val="00F12217"/>
    <w:rsid w:val="00F163F8"/>
    <w:rsid w:val="00F23068"/>
    <w:rsid w:val="00F36808"/>
    <w:rsid w:val="00F438B1"/>
    <w:rsid w:val="00F45427"/>
    <w:rsid w:val="00F51A74"/>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10E"/>
    <w:pPr>
      <w:jc w:val="both"/>
    </w:pPr>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7139AE"/>
    <w:rPr>
      <w:sz w:val="16"/>
      <w:szCs w:val="16"/>
    </w:rPr>
  </w:style>
  <w:style w:type="paragraph" w:styleId="Textocomentario">
    <w:name w:val="annotation text"/>
    <w:basedOn w:val="Normal"/>
    <w:link w:val="TextocomentarioCar"/>
    <w:uiPriority w:val="99"/>
    <w:semiHidden/>
    <w:unhideWhenUsed/>
    <w:rsid w:val="007139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39AE"/>
    <w:rPr>
      <w:sz w:val="20"/>
      <w:szCs w:val="20"/>
    </w:rPr>
  </w:style>
  <w:style w:type="paragraph" w:styleId="Asuntodelcomentario">
    <w:name w:val="annotation subject"/>
    <w:basedOn w:val="Textocomentario"/>
    <w:next w:val="Textocomentario"/>
    <w:link w:val="AsuntodelcomentarioCar"/>
    <w:uiPriority w:val="99"/>
    <w:semiHidden/>
    <w:unhideWhenUsed/>
    <w:rsid w:val="007139AE"/>
    <w:rPr>
      <w:b/>
      <w:bCs/>
    </w:rPr>
  </w:style>
  <w:style w:type="character" w:customStyle="1" w:styleId="AsuntodelcomentarioCar">
    <w:name w:val="Asunto del comentario Car"/>
    <w:basedOn w:val="TextocomentarioCar"/>
    <w:link w:val="Asuntodelcomentario"/>
    <w:uiPriority w:val="99"/>
    <w:semiHidden/>
    <w:rsid w:val="007139AE"/>
    <w:rPr>
      <w:b/>
      <w:bCs/>
      <w:sz w:val="20"/>
      <w:szCs w:val="20"/>
    </w:rPr>
  </w:style>
  <w:style w:type="character" w:styleId="nfasis">
    <w:name w:val="Emphasis"/>
    <w:basedOn w:val="Fuentedeprrafopredeter"/>
    <w:uiPriority w:val="20"/>
    <w:qFormat/>
    <w:rsid w:val="00D67E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47332116">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236021420">
      <w:bodyDiv w:val="1"/>
      <w:marLeft w:val="0"/>
      <w:marRight w:val="0"/>
      <w:marTop w:val="0"/>
      <w:marBottom w:val="0"/>
      <w:divBdr>
        <w:top w:val="none" w:sz="0" w:space="0" w:color="auto"/>
        <w:left w:val="none" w:sz="0" w:space="0" w:color="auto"/>
        <w:bottom w:val="none" w:sz="0" w:space="0" w:color="auto"/>
        <w:right w:val="none" w:sz="0" w:space="0" w:color="auto"/>
      </w:divBdr>
    </w:div>
    <w:div w:id="256251638">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694042856">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731797">
      <w:bodyDiv w:val="1"/>
      <w:marLeft w:val="0"/>
      <w:marRight w:val="0"/>
      <w:marTop w:val="0"/>
      <w:marBottom w:val="0"/>
      <w:divBdr>
        <w:top w:val="none" w:sz="0" w:space="0" w:color="auto"/>
        <w:left w:val="none" w:sz="0" w:space="0" w:color="auto"/>
        <w:bottom w:val="none" w:sz="0" w:space="0" w:color="auto"/>
        <w:right w:val="none" w:sz="0" w:space="0" w:color="auto"/>
      </w:divBdr>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581132949">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 w:id="1882937864">
      <w:bodyDiv w:val="1"/>
      <w:marLeft w:val="0"/>
      <w:marRight w:val="0"/>
      <w:marTop w:val="0"/>
      <w:marBottom w:val="0"/>
      <w:divBdr>
        <w:top w:val="none" w:sz="0" w:space="0" w:color="auto"/>
        <w:left w:val="none" w:sz="0" w:space="0" w:color="auto"/>
        <w:bottom w:val="none" w:sz="0" w:space="0" w:color="auto"/>
        <w:right w:val="none" w:sz="0" w:space="0" w:color="auto"/>
      </w:divBdr>
    </w:div>
    <w:div w:id="214395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CF0EFF-0D9F-4C8B-9BB0-311CDE43C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Template>
  <TotalTime>170</TotalTime>
  <Pages>44</Pages>
  <Words>8642</Words>
  <Characters>47533</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56063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Cintia Hernández</cp:lastModifiedBy>
  <cp:revision>17</cp:revision>
  <cp:lastPrinted>2024-11-05T21:15:00Z</cp:lastPrinted>
  <dcterms:created xsi:type="dcterms:W3CDTF">2024-11-01T00:39:00Z</dcterms:created>
  <dcterms:modified xsi:type="dcterms:W3CDTF">2024-11-11T19:37:00Z</dcterms:modified>
</cp:coreProperties>
</file>