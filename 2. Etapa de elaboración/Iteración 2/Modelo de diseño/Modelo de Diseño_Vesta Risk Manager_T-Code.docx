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14:paraId="45AF6EBD" w14:textId="77777777" w:rsidR="006919D5" w:rsidRDefault="006919D5">
          <w:pPr>
            <w:pStyle w:val="Sinespaciado"/>
            <w:rPr>
              <w:rFonts w:asciiTheme="majorHAnsi" w:eastAsiaTheme="majorEastAsia" w:hAnsiTheme="majorHAnsi" w:cstheme="majorBidi"/>
              <w:sz w:val="72"/>
              <w:szCs w:val="72"/>
            </w:rPr>
          </w:pPr>
        </w:p>
        <w:p w14:paraId="7638336E" w14:textId="77777777" w:rsidR="006919D5" w:rsidRDefault="006919D5">
          <w:pPr>
            <w:pStyle w:val="Sinespaciado"/>
            <w:rPr>
              <w:rFonts w:asciiTheme="majorHAnsi" w:eastAsiaTheme="majorEastAsia" w:hAnsiTheme="majorHAnsi" w:cstheme="majorBidi"/>
              <w:sz w:val="72"/>
              <w:szCs w:val="72"/>
            </w:rPr>
          </w:pPr>
        </w:p>
        <w:p w14:paraId="6519FCF1" w14:textId="4C61583D" w:rsidR="00D06E99" w:rsidRDefault="00ED64CE">
          <w:pPr>
            <w:pStyle w:val="Sinespaciado"/>
            <w:rPr>
              <w:rFonts w:asciiTheme="majorHAnsi" w:eastAsiaTheme="majorEastAsia" w:hAnsiTheme="majorHAnsi" w:cstheme="majorBidi"/>
              <w:sz w:val="72"/>
              <w:szCs w:val="72"/>
            </w:rPr>
          </w:pPr>
          <w:r>
            <w:rPr>
              <w:rFonts w:eastAsiaTheme="majorEastAsia" w:cstheme="majorBidi"/>
              <w:noProof/>
              <w:lang w:val="es-AR" w:eastAsia="es-AR"/>
            </w:rPr>
            <mc:AlternateContent>
              <mc:Choice Requires="wps">
                <w:drawing>
                  <wp:anchor distT="0" distB="0" distL="114300" distR="114300" simplePos="0" relativeHeight="251660288" behindDoc="0" locked="0" layoutInCell="0" allowOverlap="1" wp14:anchorId="3588B1E3" wp14:editId="68958D79">
                    <wp:simplePos x="0" y="0"/>
                    <wp:positionH relativeFrom="page">
                      <wp:align>center</wp:align>
                    </wp:positionH>
                    <wp:positionV relativeFrom="page">
                      <wp:align>bottom</wp:align>
                    </wp:positionV>
                    <wp:extent cx="7921625" cy="856615"/>
                    <wp:effectExtent l="10795" t="13335" r="11430" b="6350"/>
                    <wp:wrapNone/>
                    <wp:docPr id="65422568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3CA0C17" id="Rectangle 6" o:spid="_x0000_s1026" style="position:absolute;margin-left:0;margin-top:0;width:623.75pt;height:67.4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3360" behindDoc="0" locked="0" layoutInCell="0" allowOverlap="1" wp14:anchorId="581D2B9A" wp14:editId="5EEA4F81">
                    <wp:simplePos x="0" y="0"/>
                    <wp:positionH relativeFrom="leftMargin">
                      <wp:align>center</wp:align>
                    </wp:positionH>
                    <wp:positionV relativeFrom="page">
                      <wp:align>center</wp:align>
                    </wp:positionV>
                    <wp:extent cx="90805" cy="11212195"/>
                    <wp:effectExtent l="6350" t="8890" r="7620" b="8890"/>
                    <wp:wrapNone/>
                    <wp:docPr id="160560622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DBBF81A" id="Rectangle 9" o:spid="_x0000_s1026" style="position:absolute;margin-left:0;margin-top:0;width:7.15pt;height:882.85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2336" behindDoc="0" locked="0" layoutInCell="0" allowOverlap="1" wp14:anchorId="721EA07D" wp14:editId="334AC9B9">
                    <wp:simplePos x="0" y="0"/>
                    <wp:positionH relativeFrom="rightMargin">
                      <wp:align>center</wp:align>
                    </wp:positionH>
                    <wp:positionV relativeFrom="page">
                      <wp:align>center</wp:align>
                    </wp:positionV>
                    <wp:extent cx="90805" cy="11212195"/>
                    <wp:effectExtent l="9525" t="8890" r="13970" b="8890"/>
                    <wp:wrapNone/>
                    <wp:docPr id="22159204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61068AB" id="Rectangle 8" o:spid="_x0000_s1026" style="position:absolute;margin-left:0;margin-top:0;width:7.15pt;height:882.85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1312" behindDoc="0" locked="0" layoutInCell="0" allowOverlap="1" wp14:anchorId="1BFFCAAE" wp14:editId="1DA86F3C">
                    <wp:simplePos x="0" y="0"/>
                    <wp:positionH relativeFrom="page">
                      <wp:align>center</wp:align>
                    </wp:positionH>
                    <wp:positionV relativeFrom="topMargin">
                      <wp:align>top</wp:align>
                    </wp:positionV>
                    <wp:extent cx="7921625" cy="856615"/>
                    <wp:effectExtent l="10795" t="9525" r="11430" b="10160"/>
                    <wp:wrapNone/>
                    <wp:docPr id="22429585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A75EF7D" id="Rectangle 7" o:spid="_x0000_s1026" style="position:absolute;margin-left:0;margin-top:0;width:623.75pt;height:67.4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margin"/>
                  </v:rect>
                </w:pict>
              </mc:Fallback>
            </mc:AlternateConten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14:paraId="31099EAA" w14:textId="77777777" w:rsidR="00D06E99" w:rsidRDefault="002D57DA">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Modelo de Diseño</w:t>
              </w:r>
            </w:p>
          </w:sdtContent>
        </w:sdt>
        <w:sdt>
          <w:sdtPr>
            <w:rPr>
              <w:rFonts w:asciiTheme="majorHAnsi" w:eastAsiaTheme="majorEastAsia" w:hAnsiTheme="majorHAnsi" w:cstheme="majorBidi"/>
              <w:sz w:val="36"/>
              <w:szCs w:val="36"/>
              <w:lang w:val="es-AR"/>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14:paraId="5918B5ED" w14:textId="13F804DB" w:rsidR="00D06E99" w:rsidRPr="002C4E71" w:rsidRDefault="00C5211A">
              <w:pPr>
                <w:pStyle w:val="Sinespaciado"/>
                <w:rPr>
                  <w:rFonts w:asciiTheme="majorHAnsi" w:eastAsiaTheme="majorEastAsia" w:hAnsiTheme="majorHAnsi" w:cstheme="majorBidi"/>
                  <w:sz w:val="36"/>
                  <w:szCs w:val="36"/>
                  <w:lang w:val="es-AR"/>
                </w:rPr>
              </w:pPr>
              <w:r w:rsidRPr="002C4E71">
                <w:rPr>
                  <w:rFonts w:asciiTheme="majorHAnsi" w:eastAsiaTheme="majorEastAsia" w:hAnsiTheme="majorHAnsi" w:cstheme="majorBidi"/>
                  <w:sz w:val="36"/>
                  <w:szCs w:val="36"/>
                  <w:lang w:val="es-AR"/>
                </w:rPr>
                <w:t xml:space="preserve">Vesta </w:t>
              </w:r>
              <w:proofErr w:type="spellStart"/>
              <w:r w:rsidRPr="002C4E71">
                <w:rPr>
                  <w:rFonts w:asciiTheme="majorHAnsi" w:eastAsiaTheme="majorEastAsia" w:hAnsiTheme="majorHAnsi" w:cstheme="majorBidi"/>
                  <w:sz w:val="36"/>
                  <w:szCs w:val="36"/>
                  <w:lang w:val="es-AR"/>
                </w:rPr>
                <w:t>Risk</w:t>
              </w:r>
              <w:proofErr w:type="spellEnd"/>
              <w:r w:rsidRPr="002C4E71">
                <w:rPr>
                  <w:rFonts w:asciiTheme="majorHAnsi" w:eastAsiaTheme="majorEastAsia" w:hAnsiTheme="majorHAnsi" w:cstheme="majorBidi"/>
                  <w:sz w:val="36"/>
                  <w:szCs w:val="36"/>
                  <w:lang w:val="es-AR"/>
                </w:rPr>
                <w:t xml:space="preserve"> Manager</w:t>
              </w:r>
            </w:p>
          </w:sdtContent>
        </w:sdt>
        <w:p w14:paraId="24081A98" w14:textId="77777777" w:rsidR="00D06E99" w:rsidRPr="002C4E71" w:rsidRDefault="00D06E99">
          <w:pPr>
            <w:pStyle w:val="Sinespaciado"/>
            <w:rPr>
              <w:lang w:val="es-AR"/>
            </w:rPr>
          </w:pPr>
        </w:p>
        <w:p w14:paraId="65F0F65C" w14:textId="77777777" w:rsidR="006919D5" w:rsidRPr="002C4E71" w:rsidRDefault="006919D5">
          <w:pPr>
            <w:pStyle w:val="Sinespaciado"/>
            <w:rPr>
              <w:lang w:val="es-AR"/>
            </w:rPr>
          </w:pPr>
        </w:p>
        <w:p w14:paraId="682809A7" w14:textId="77777777" w:rsidR="006919D5" w:rsidRPr="002C4E71" w:rsidRDefault="006919D5">
          <w:pPr>
            <w:pStyle w:val="Sinespaciado"/>
            <w:rPr>
              <w:lang w:val="es-AR"/>
            </w:rPr>
          </w:pPr>
        </w:p>
        <w:p w14:paraId="63072A86" w14:textId="77777777" w:rsidR="006919D5" w:rsidRPr="002C4E71" w:rsidRDefault="006919D5">
          <w:pPr>
            <w:pStyle w:val="Sinespaciado"/>
            <w:rPr>
              <w:lang w:val="es-AR"/>
            </w:rPr>
          </w:pPr>
        </w:p>
        <w:sdt>
          <w:sdtPr>
            <w:rPr>
              <w:lang w:val="es-AR"/>
            </w:rPr>
            <w:alias w:val="Compañía"/>
            <w:id w:val="3224807"/>
            <w:dataBinding w:prefixMappings="xmlns:ns0='http://schemas.openxmlformats.org/officeDocument/2006/extended-properties' " w:xpath="/ns0:Properties[1]/ns0:Company[1]" w:storeItemID="{6668398D-A668-4E3E-A5EB-62B293D839F1}"/>
            <w:text/>
          </w:sdtPr>
          <w:sdtContent>
            <w:p w14:paraId="24F7553C" w14:textId="7B77FF0E" w:rsidR="00D06E99" w:rsidRPr="00C5211A" w:rsidRDefault="00C5211A">
              <w:pPr>
                <w:pStyle w:val="Sinespaciado"/>
                <w:rPr>
                  <w:lang w:val="es-AR"/>
                </w:rPr>
              </w:pPr>
              <w:r w:rsidRPr="00C5211A">
                <w:rPr>
                  <w:lang w:val="es-AR"/>
                </w:rPr>
                <w:t>T-Code</w:t>
              </w:r>
            </w:p>
          </w:sdtContent>
        </w:sdt>
        <w:sdt>
          <w:sdtPr>
            <w:alias w:val="Autor"/>
            <w:id w:val="14700094"/>
            <w:dataBinding w:prefixMappings="xmlns:ns0='http://schemas.openxmlformats.org/package/2006/metadata/core-properties' xmlns:ns1='http://purl.org/dc/elements/1.1/'" w:xpath="/ns0:coreProperties[1]/ns1:creator[1]" w:storeItemID="{6C3C8BC8-F283-45AE-878A-BAB7291924A1}"/>
            <w:text/>
          </w:sdtPr>
          <w:sdtContent>
            <w:p w14:paraId="3F8DB09E" w14:textId="61B884E8" w:rsidR="00D06E99" w:rsidRDefault="00C5211A">
              <w:pPr>
                <w:pStyle w:val="Sinespaciado"/>
              </w:pPr>
              <w:r>
                <w:t xml:space="preserve">Agustín Collareda, </w:t>
              </w:r>
              <w:r w:rsidR="00ED64CE">
                <w:t>Cintia Hern</w:t>
              </w:r>
              <w:r>
                <w:t>a</w:t>
              </w:r>
              <w:r w:rsidR="00ED64CE">
                <w:t>ndez</w:t>
              </w:r>
              <w:r>
                <w:t>, Hugo Frey</w:t>
              </w:r>
            </w:p>
          </w:sdtContent>
        </w:sdt>
        <w:p w14:paraId="39BD84BA" w14:textId="77777777" w:rsidR="00D06E99" w:rsidRDefault="00D06E99"/>
        <w:p w14:paraId="3699998E" w14:textId="4BF4F75D" w:rsidR="00BC5404" w:rsidRDefault="00C5211A" w:rsidP="000F4F97">
          <w:pPr>
            <w:pStyle w:val="PSI-Comentario"/>
          </w:pPr>
          <w:r>
            <w:rPr>
              <w:noProof/>
              <w:lang w:eastAsia="es-AR"/>
            </w:rPr>
            <w:drawing>
              <wp:anchor distT="0" distB="0" distL="114300" distR="114300" simplePos="0" relativeHeight="251686912" behindDoc="0" locked="0" layoutInCell="1" allowOverlap="1" wp14:anchorId="0FC293B0" wp14:editId="74CB413A">
                <wp:simplePos x="0" y="0"/>
                <wp:positionH relativeFrom="margin">
                  <wp:align>left</wp:align>
                </wp:positionH>
                <wp:positionV relativeFrom="paragraph">
                  <wp:posOffset>3114040</wp:posOffset>
                </wp:positionV>
                <wp:extent cx="2519429" cy="1266825"/>
                <wp:effectExtent l="0" t="0" r="0" b="0"/>
                <wp:wrapNone/>
                <wp:docPr id="91125643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56435" name="Imagen 9112564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9429" cy="1266825"/>
                        </a:xfrm>
                        <a:prstGeom prst="rect">
                          <a:avLst/>
                        </a:prstGeom>
                      </pic:spPr>
                    </pic:pic>
                  </a:graphicData>
                </a:graphic>
                <wp14:sizeRelH relativeFrom="margin">
                  <wp14:pctWidth>0</wp14:pctWidth>
                </wp14:sizeRelH>
                <wp14:sizeRelV relativeFrom="margin">
                  <wp14:pctHeight>0</wp14:pctHeight>
                </wp14:sizeRelV>
              </wp:anchor>
            </w:drawing>
          </w:r>
          <w:r w:rsidR="006124BF">
            <w:rPr>
              <w:noProof/>
              <w:lang w:eastAsia="es-AR"/>
            </w:rPr>
            <w:drawing>
              <wp:anchor distT="0" distB="0" distL="114300" distR="114300" simplePos="0" relativeHeight="251666432" behindDoc="0" locked="0" layoutInCell="1" allowOverlap="1" wp14:anchorId="290DC9BC" wp14:editId="5C2C3A96">
                <wp:simplePos x="0" y="0"/>
                <wp:positionH relativeFrom="margin">
                  <wp:posOffset>4301490</wp:posOffset>
                </wp:positionH>
                <wp:positionV relativeFrom="margin">
                  <wp:posOffset>6530975</wp:posOffset>
                </wp:positionV>
                <wp:extent cx="1304925" cy="2019300"/>
                <wp:effectExtent l="171450" t="133350" r="371475" b="304800"/>
                <wp:wrapSquare wrapText="bothSides"/>
                <wp:docPr id="4" name="2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10" cstate="print"/>
                        <a:stretch>
                          <a:fillRect/>
                        </a:stretch>
                      </pic:blipFill>
                      <pic:spPr>
                        <a:xfrm>
                          <a:off x="0" y="0"/>
                          <a:ext cx="1304925" cy="2019300"/>
                        </a:xfrm>
                        <a:prstGeom prst="rect">
                          <a:avLst/>
                        </a:prstGeom>
                        <a:ln>
                          <a:noFill/>
                        </a:ln>
                        <a:effectLst>
                          <a:outerShdw blurRad="292100" dist="139700" dir="2700000" algn="tl" rotWithShape="0">
                            <a:srgbClr val="333333">
                              <a:alpha val="65000"/>
                            </a:srgbClr>
                          </a:outerShdw>
                        </a:effectLst>
                      </pic:spPr>
                    </pic:pic>
                  </a:graphicData>
                </a:graphic>
              </wp:anchor>
            </w:drawing>
          </w:r>
          <w:r w:rsidR="00D06E99" w:rsidRPr="008B3B0F">
            <w:br w:type="page"/>
          </w:r>
        </w:p>
        <w:p w14:paraId="3DA4A917" w14:textId="4F24E705" w:rsidR="00BC5404" w:rsidRDefault="00ED64CE" w:rsidP="000F4F97">
          <w:pPr>
            <w:pStyle w:val="PSI-Comentario"/>
          </w:pPr>
          <w:r>
            <w:rPr>
              <w:noProof/>
              <w:lang w:eastAsia="es-AR"/>
            </w:rPr>
            <w:lastRenderedPageBreak/>
            <mc:AlternateContent>
              <mc:Choice Requires="wps">
                <w:drawing>
                  <wp:anchor distT="0" distB="0" distL="114300" distR="114300" simplePos="0" relativeHeight="251684864" behindDoc="0" locked="0" layoutInCell="1" allowOverlap="1" wp14:anchorId="6C9157DD" wp14:editId="7A920709">
                    <wp:simplePos x="0" y="0"/>
                    <wp:positionH relativeFrom="margin">
                      <wp:posOffset>3577590</wp:posOffset>
                    </wp:positionH>
                    <wp:positionV relativeFrom="margin">
                      <wp:posOffset>67310</wp:posOffset>
                    </wp:positionV>
                    <wp:extent cx="2047875" cy="7336155"/>
                    <wp:effectExtent l="9525" t="13335" r="9525" b="13335"/>
                    <wp:wrapSquare wrapText="bothSides"/>
                    <wp:docPr id="56111805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chemeClr val="bg1">
                                <a:lumMod val="100000"/>
                                <a:lumOff val="0"/>
                              </a:schemeClr>
                            </a:solidFill>
                            <a:ln w="9525">
                              <a:solidFill>
                                <a:schemeClr val="accent5">
                                  <a:lumMod val="75000"/>
                                  <a:lumOff val="0"/>
                                </a:schemeClr>
                              </a:solidFill>
                              <a:miter lim="800000"/>
                              <a:headEnd/>
                              <a:tailEnd/>
                            </a:ln>
                          </wps:spPr>
                          <wps:txbx>
                            <w:txbxContent>
                              <w:p w14:paraId="111500AD" w14:textId="77777777" w:rsidR="00343AC9" w:rsidRDefault="00343AC9" w:rsidP="00C5211A">
                                <w:pPr>
                                  <w:rPr>
                                    <w:lang w:val="es-AR"/>
                                  </w:rPr>
                                </w:pPr>
                                <w:r>
                                  <w:rPr>
                                    <w:lang w:val="es-AR"/>
                                  </w:rPr>
                                  <w:br/>
                                </w:r>
                                <w:r w:rsidRPr="00F64ED5">
                                  <w:rPr>
                                    <w:lang w:val="es-AR"/>
                                  </w:rPr>
                                  <w:t xml:space="preserve">El propósito del </w:t>
                                </w:r>
                                <w:r>
                                  <w:rPr>
                                    <w:lang w:val="es-AR"/>
                                  </w:rPr>
                                  <w:t xml:space="preserve">Modelo de </w:t>
                                </w:r>
                                <w:r w:rsidRPr="00F64ED5">
                                  <w:rPr>
                                    <w:lang w:val="es-AR"/>
                                  </w:rPr>
                                  <w:t xml:space="preserve"> Diseño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w:t>
                                </w:r>
                                <w:r w:rsidRPr="00F64ED5">
                                  <w:rPr>
                                    <w:lang w:val="es-AR"/>
                                  </w:rPr>
                                  <w:t xml:space="preserve"> </w:t>
                                </w:r>
                                <w:r>
                                  <w:rPr>
                                    <w:lang w:val="es-AR"/>
                                  </w:rPr>
                                  <w:t xml:space="preserve">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9157DD" id="_x0000_t202" coordsize="21600,21600" o:spt="202" path="m,l,21600r21600,l21600,xe">
                    <v:stroke joinstyle="miter"/>
                    <v:path gradientshapeok="t" o:connecttype="rect"/>
                  </v:shapetype>
                  <v:shape id="Text Box 20" o:spid="_x0000_s1026" type="#_x0000_t202" style="position:absolute;left:0;text-align:left;margin-left:281.7pt;margin-top:5.3pt;width:161.25pt;height:577.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" fillcolor="white [3212]" strokecolor="#31849b [2408]">
                    <v:textbox>
                      <w:txbxContent>
                        <w:p w14:paraId="111500AD" w14:textId="77777777" w:rsidR="00343AC9" w:rsidRDefault="00343AC9" w:rsidP="00C5211A">
                          <w:pPr>
                            <w:rPr>
                              <w:lang w:val="es-AR"/>
                            </w:rPr>
                          </w:pPr>
                          <w:r>
                            <w:rPr>
                              <w:lang w:val="es-AR"/>
                            </w:rPr>
                            <w:br/>
                          </w:r>
                          <w:r w:rsidRPr="00F64ED5">
                            <w:rPr>
                              <w:lang w:val="es-AR"/>
                            </w:rPr>
                            <w:t xml:space="preserve">El propósito del </w:t>
                          </w:r>
                          <w:r>
                            <w:rPr>
                              <w:lang w:val="es-AR"/>
                            </w:rPr>
                            <w:t xml:space="preserve">Modelo de </w:t>
                          </w:r>
                          <w:r w:rsidRPr="00F64ED5">
                            <w:rPr>
                              <w:lang w:val="es-AR"/>
                            </w:rPr>
                            <w:t xml:space="preserve"> Diseño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w:t>
                          </w:r>
                          <w:r w:rsidRPr="00F64ED5">
                            <w:rPr>
                              <w:lang w:val="es-AR"/>
                            </w:rPr>
                            <w:t xml:space="preserve"> </w:t>
                          </w:r>
                          <w:r>
                            <w:rPr>
                              <w:lang w:val="es-AR"/>
                            </w:rPr>
                            <w:t xml:space="preserve">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v:textbox>
                    <w10:wrap type="square" anchorx="margin" anchory="margin"/>
                  </v:shape>
                </w:pict>
              </mc:Fallback>
            </mc:AlternateContent>
          </w:r>
        </w:p>
        <w:p w14:paraId="65B12FB6" w14:textId="2AC1F64C" w:rsidR="008B3B0F" w:rsidRPr="008B3B0F" w:rsidRDefault="00ED64CE" w:rsidP="00C5211A">
          <w:pPr>
            <w:pStyle w:val="PSI-Comentario"/>
          </w:pPr>
          <w:r>
            <w:rPr>
              <w:noProof/>
              <w:lang w:eastAsia="es-AR"/>
            </w:rPr>
            <mc:AlternateContent>
              <mc:Choice Requires="wps">
                <w:drawing>
                  <wp:anchor distT="0" distB="0" distL="114300" distR="114300" simplePos="0" relativeHeight="251672576" behindDoc="1" locked="0" layoutInCell="1" allowOverlap="1" wp14:anchorId="1EE4AA94" wp14:editId="11F92BF3">
                    <wp:simplePos x="0" y="0"/>
                    <wp:positionH relativeFrom="margin">
                      <wp:posOffset>4009390</wp:posOffset>
                    </wp:positionH>
                    <wp:positionV relativeFrom="margin">
                      <wp:posOffset>-968375</wp:posOffset>
                    </wp:positionV>
                    <wp:extent cx="2480945" cy="10730230"/>
                    <wp:effectExtent l="12700" t="6350" r="11430" b="7620"/>
                    <wp:wrapSquare wrapText="bothSides"/>
                    <wp:docPr id="107750962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730230"/>
                            </a:xfrm>
                            <a:prstGeom prst="rect">
                              <a:avLst/>
                            </a:prstGeom>
                            <a:solidFill>
                              <a:srgbClr val="4BACC6"/>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C1F5BA" id="Rectangle 17" o:spid="_x0000_s1026" style="position:absolute;margin-left:315.7pt;margin-top:-76.25pt;width:195.35pt;height:844.9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" fillcolor="#4bacc6" strokecolor="#31849b [2408]">
                    <w10:wrap type="square" anchorx="margin" anchory="margin"/>
                  </v:rect>
                </w:pict>
              </mc:Fallback>
            </mc:AlternateContent>
          </w:r>
        </w:p>
        <w:p w14:paraId="598038E0" w14:textId="77777777" w:rsidR="00D06E99" w:rsidRDefault="00000000"/>
      </w:sdtContent>
    </w:sdt>
    <w:p w14:paraId="2712C876" w14:textId="77777777" w:rsidR="00A13DBA" w:rsidRDefault="00BC5404" w:rsidP="00A13DBA">
      <w:pPr>
        <w:ind w:left="0" w:firstLine="0"/>
      </w:pPr>
      <w:r>
        <w:rPr>
          <w:noProof/>
          <w:lang w:val="es-AR" w:eastAsia="es-AR"/>
        </w:rPr>
        <w:drawing>
          <wp:anchor distT="0" distB="0" distL="114300" distR="114300" simplePos="0" relativeHeight="251682816" behindDoc="0" locked="0" layoutInCell="1" allowOverlap="1" wp14:anchorId="4570BBD1" wp14:editId="10E228C8">
            <wp:simplePos x="0" y="0"/>
            <wp:positionH relativeFrom="margin">
              <wp:posOffset>4730115</wp:posOffset>
            </wp:positionH>
            <wp:positionV relativeFrom="margin">
              <wp:posOffset>7712075</wp:posOffset>
            </wp:positionV>
            <wp:extent cx="1200150" cy="1200150"/>
            <wp:effectExtent l="76200" t="38100" r="247650" b="209550"/>
            <wp:wrapSquare wrapText="bothSides"/>
            <wp:docPr id="12" name="4 Imagen" descr="psi-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11" cstate="print"/>
                    <a:stretch>
                      <a:fillRect/>
                    </a:stretch>
                  </pic:blipFill>
                  <pic:spPr>
                    <a:xfrm>
                      <a:off x="0" y="0"/>
                      <a:ext cx="1200150" cy="1200150"/>
                    </a:xfrm>
                    <a:prstGeom prst="rect">
                      <a:avLst/>
                    </a:prstGeom>
                    <a:ln>
                      <a:noFill/>
                    </a:ln>
                    <a:effectLst>
                      <a:outerShdw blurRad="292100" dist="139700" dir="2700000" algn="tl" rotWithShape="0">
                        <a:srgbClr val="333333">
                          <a:alpha val="65000"/>
                        </a:srgbClr>
                      </a:outerShdw>
                    </a:effectLst>
                  </pic:spPr>
                </pic:pic>
              </a:graphicData>
            </a:graphic>
          </wp:anchor>
        </w:drawing>
      </w:r>
      <w:r w:rsidR="007F38C0">
        <w:br w:type="page"/>
      </w:r>
    </w:p>
    <w:sdt>
      <w:sdtPr>
        <w:rPr>
          <w:rFonts w:asciiTheme="minorHAnsi" w:eastAsiaTheme="minorHAnsi" w:hAnsiTheme="minorHAnsi" w:cstheme="minorBidi"/>
          <w:b w:val="0"/>
          <w:bCs w:val="0"/>
          <w:i/>
          <w:iCs/>
          <w:color w:val="auto"/>
          <w:sz w:val="22"/>
          <w:szCs w:val="22"/>
        </w:rPr>
        <w:id w:val="3709532"/>
        <w:docPartObj>
          <w:docPartGallery w:val="Table of Contents"/>
          <w:docPartUnique/>
        </w:docPartObj>
      </w:sdtPr>
      <w:sdtEndPr>
        <w:rPr>
          <w:i w:val="0"/>
          <w:iCs w:val="0"/>
        </w:rPr>
      </w:sdtEndPr>
      <w:sdtContent>
        <w:p w14:paraId="16A11D9A" w14:textId="77777777" w:rsidR="004D52A6" w:rsidRDefault="004D52A6" w:rsidP="000F79DF">
          <w:pPr>
            <w:pStyle w:val="TtuloTDC"/>
            <w:tabs>
              <w:tab w:val="left" w:pos="5954"/>
            </w:tabs>
            <w:rPr>
              <w:rFonts w:asciiTheme="minorHAnsi" w:eastAsiaTheme="minorHAnsi" w:hAnsiTheme="minorHAnsi" w:cstheme="minorBidi"/>
              <w:b w:val="0"/>
              <w:bCs w:val="0"/>
              <w:i/>
              <w:iCs/>
              <w:color w:val="auto"/>
              <w:sz w:val="22"/>
              <w:szCs w:val="22"/>
            </w:rPr>
          </w:pPr>
        </w:p>
        <w:p w14:paraId="3DF96267" w14:textId="77777777" w:rsidR="000F79DF" w:rsidRDefault="000F79DF" w:rsidP="000F79DF">
          <w:pPr>
            <w:pStyle w:val="TtuloTDC"/>
            <w:tabs>
              <w:tab w:val="left" w:pos="5954"/>
            </w:tabs>
          </w:pPr>
          <w:r>
            <w:t>Tabla de contenido</w:t>
          </w:r>
        </w:p>
        <w:p w14:paraId="398CFFF4" w14:textId="72034B37" w:rsidR="00AB1800" w:rsidRDefault="00CB2194">
          <w:pPr>
            <w:pStyle w:val="TDC1"/>
            <w:rPr>
              <w:rFonts w:eastAsiaTheme="minorEastAsia"/>
              <w:b w:val="0"/>
              <w:bCs w:val="0"/>
              <w:noProof/>
              <w:kern w:val="2"/>
              <w:sz w:val="22"/>
              <w:szCs w:val="22"/>
              <w:lang w:val="es-AR" w:eastAsia="es-AR"/>
              <w14:ligatures w14:val="standardContextual"/>
            </w:rPr>
          </w:pPr>
          <w:r>
            <w:fldChar w:fldCharType="begin"/>
          </w:r>
          <w:r w:rsidR="000F79DF">
            <w:instrText xml:space="preserve"> TOC \o "1-3" \h \z \u </w:instrText>
          </w:r>
          <w:r>
            <w:fldChar w:fldCharType="separate"/>
          </w:r>
          <w:hyperlink w:anchor="_Toc179102695" w:history="1">
            <w:r w:rsidR="00AB1800" w:rsidRPr="000E05E6">
              <w:rPr>
                <w:rStyle w:val="Hipervnculo"/>
                <w:noProof/>
              </w:rPr>
              <w:t>Introducción</w:t>
            </w:r>
            <w:r w:rsidR="00AB1800">
              <w:rPr>
                <w:noProof/>
                <w:webHidden/>
              </w:rPr>
              <w:tab/>
            </w:r>
            <w:r w:rsidR="00AB1800">
              <w:rPr>
                <w:noProof/>
                <w:webHidden/>
              </w:rPr>
              <w:fldChar w:fldCharType="begin"/>
            </w:r>
            <w:r w:rsidR="00AB1800">
              <w:rPr>
                <w:noProof/>
                <w:webHidden/>
              </w:rPr>
              <w:instrText xml:space="preserve"> PAGEREF _Toc179102695 \h </w:instrText>
            </w:r>
            <w:r w:rsidR="00AB1800">
              <w:rPr>
                <w:noProof/>
                <w:webHidden/>
              </w:rPr>
            </w:r>
            <w:r w:rsidR="00AB1800">
              <w:rPr>
                <w:noProof/>
                <w:webHidden/>
              </w:rPr>
              <w:fldChar w:fldCharType="separate"/>
            </w:r>
            <w:r w:rsidR="00AB1800">
              <w:rPr>
                <w:noProof/>
                <w:webHidden/>
              </w:rPr>
              <w:t>5</w:t>
            </w:r>
            <w:r w:rsidR="00AB1800">
              <w:rPr>
                <w:noProof/>
                <w:webHidden/>
              </w:rPr>
              <w:fldChar w:fldCharType="end"/>
            </w:r>
          </w:hyperlink>
        </w:p>
        <w:p w14:paraId="71441485" w14:textId="2A9C144A" w:rsidR="00AB1800" w:rsidRDefault="00AB1800">
          <w:pPr>
            <w:pStyle w:val="TDC2"/>
            <w:rPr>
              <w:rFonts w:eastAsiaTheme="minorEastAsia"/>
              <w:i w:val="0"/>
              <w:iCs w:val="0"/>
              <w:noProof/>
              <w:kern w:val="2"/>
              <w:sz w:val="22"/>
              <w:szCs w:val="22"/>
              <w:lang w:val="es-AR" w:eastAsia="es-AR"/>
              <w14:ligatures w14:val="standardContextual"/>
            </w:rPr>
          </w:pPr>
          <w:hyperlink w:anchor="_Toc179102696" w:history="1">
            <w:r w:rsidRPr="000E05E6">
              <w:rPr>
                <w:rStyle w:val="Hipervnculo"/>
                <w:noProof/>
              </w:rPr>
              <w:t>Propósito</w:t>
            </w:r>
            <w:r>
              <w:rPr>
                <w:noProof/>
                <w:webHidden/>
              </w:rPr>
              <w:tab/>
            </w:r>
            <w:r>
              <w:rPr>
                <w:noProof/>
                <w:webHidden/>
              </w:rPr>
              <w:fldChar w:fldCharType="begin"/>
            </w:r>
            <w:r>
              <w:rPr>
                <w:noProof/>
                <w:webHidden/>
              </w:rPr>
              <w:instrText xml:space="preserve"> PAGEREF _Toc179102696 \h </w:instrText>
            </w:r>
            <w:r>
              <w:rPr>
                <w:noProof/>
                <w:webHidden/>
              </w:rPr>
            </w:r>
            <w:r>
              <w:rPr>
                <w:noProof/>
                <w:webHidden/>
              </w:rPr>
              <w:fldChar w:fldCharType="separate"/>
            </w:r>
            <w:r>
              <w:rPr>
                <w:noProof/>
                <w:webHidden/>
              </w:rPr>
              <w:t>5</w:t>
            </w:r>
            <w:r>
              <w:rPr>
                <w:noProof/>
                <w:webHidden/>
              </w:rPr>
              <w:fldChar w:fldCharType="end"/>
            </w:r>
          </w:hyperlink>
        </w:p>
        <w:p w14:paraId="5BD42D33" w14:textId="2B20BA6D" w:rsidR="00AB1800" w:rsidRDefault="00AB1800">
          <w:pPr>
            <w:pStyle w:val="TDC2"/>
            <w:rPr>
              <w:rFonts w:eastAsiaTheme="minorEastAsia"/>
              <w:i w:val="0"/>
              <w:iCs w:val="0"/>
              <w:noProof/>
              <w:kern w:val="2"/>
              <w:sz w:val="22"/>
              <w:szCs w:val="22"/>
              <w:lang w:val="es-AR" w:eastAsia="es-AR"/>
              <w14:ligatures w14:val="standardContextual"/>
            </w:rPr>
          </w:pPr>
          <w:hyperlink w:anchor="_Toc179102697" w:history="1">
            <w:r w:rsidRPr="000E05E6">
              <w:rPr>
                <w:rStyle w:val="Hipervnculo"/>
                <w:noProof/>
              </w:rPr>
              <w:t>Alcance</w:t>
            </w:r>
            <w:r>
              <w:rPr>
                <w:noProof/>
                <w:webHidden/>
              </w:rPr>
              <w:tab/>
            </w:r>
            <w:r>
              <w:rPr>
                <w:noProof/>
                <w:webHidden/>
              </w:rPr>
              <w:fldChar w:fldCharType="begin"/>
            </w:r>
            <w:r>
              <w:rPr>
                <w:noProof/>
                <w:webHidden/>
              </w:rPr>
              <w:instrText xml:space="preserve"> PAGEREF _Toc179102697 \h </w:instrText>
            </w:r>
            <w:r>
              <w:rPr>
                <w:noProof/>
                <w:webHidden/>
              </w:rPr>
            </w:r>
            <w:r>
              <w:rPr>
                <w:noProof/>
                <w:webHidden/>
              </w:rPr>
              <w:fldChar w:fldCharType="separate"/>
            </w:r>
            <w:r>
              <w:rPr>
                <w:noProof/>
                <w:webHidden/>
              </w:rPr>
              <w:t>5</w:t>
            </w:r>
            <w:r>
              <w:rPr>
                <w:noProof/>
                <w:webHidden/>
              </w:rPr>
              <w:fldChar w:fldCharType="end"/>
            </w:r>
          </w:hyperlink>
        </w:p>
        <w:p w14:paraId="75D6D32B" w14:textId="7D5A2152" w:rsidR="00AB1800" w:rsidRDefault="00AB1800">
          <w:pPr>
            <w:pStyle w:val="TDC2"/>
            <w:rPr>
              <w:rFonts w:eastAsiaTheme="minorEastAsia"/>
              <w:i w:val="0"/>
              <w:iCs w:val="0"/>
              <w:noProof/>
              <w:kern w:val="2"/>
              <w:sz w:val="22"/>
              <w:szCs w:val="22"/>
              <w:lang w:val="es-AR" w:eastAsia="es-AR"/>
              <w14:ligatures w14:val="standardContextual"/>
            </w:rPr>
          </w:pPr>
          <w:hyperlink w:anchor="_Toc179102698" w:history="1">
            <w:r w:rsidRPr="000E05E6">
              <w:rPr>
                <w:rStyle w:val="Hipervnculo"/>
                <w:noProof/>
              </w:rPr>
              <w:t>Definiciones, siglas y abreviaturas.</w:t>
            </w:r>
            <w:r>
              <w:rPr>
                <w:noProof/>
                <w:webHidden/>
              </w:rPr>
              <w:tab/>
            </w:r>
            <w:r>
              <w:rPr>
                <w:noProof/>
                <w:webHidden/>
              </w:rPr>
              <w:fldChar w:fldCharType="begin"/>
            </w:r>
            <w:r>
              <w:rPr>
                <w:noProof/>
                <w:webHidden/>
              </w:rPr>
              <w:instrText xml:space="preserve"> PAGEREF _Toc179102698 \h </w:instrText>
            </w:r>
            <w:r>
              <w:rPr>
                <w:noProof/>
                <w:webHidden/>
              </w:rPr>
            </w:r>
            <w:r>
              <w:rPr>
                <w:noProof/>
                <w:webHidden/>
              </w:rPr>
              <w:fldChar w:fldCharType="separate"/>
            </w:r>
            <w:r>
              <w:rPr>
                <w:noProof/>
                <w:webHidden/>
              </w:rPr>
              <w:t>5</w:t>
            </w:r>
            <w:r>
              <w:rPr>
                <w:noProof/>
                <w:webHidden/>
              </w:rPr>
              <w:fldChar w:fldCharType="end"/>
            </w:r>
          </w:hyperlink>
        </w:p>
        <w:p w14:paraId="4D700A10" w14:textId="68EB6CB3" w:rsidR="00AB1800" w:rsidRDefault="00AB1800">
          <w:pPr>
            <w:pStyle w:val="TDC1"/>
            <w:rPr>
              <w:rFonts w:eastAsiaTheme="minorEastAsia"/>
              <w:b w:val="0"/>
              <w:bCs w:val="0"/>
              <w:noProof/>
              <w:kern w:val="2"/>
              <w:sz w:val="22"/>
              <w:szCs w:val="22"/>
              <w:lang w:val="es-AR" w:eastAsia="es-AR"/>
              <w14:ligatures w14:val="standardContextual"/>
            </w:rPr>
          </w:pPr>
          <w:hyperlink w:anchor="_Toc179102699" w:history="1">
            <w:r w:rsidRPr="000E05E6">
              <w:rPr>
                <w:rStyle w:val="Hipervnculo"/>
                <w:noProof/>
              </w:rPr>
              <w:t>Referencias</w:t>
            </w:r>
            <w:r>
              <w:rPr>
                <w:noProof/>
                <w:webHidden/>
              </w:rPr>
              <w:tab/>
            </w:r>
            <w:r>
              <w:rPr>
                <w:noProof/>
                <w:webHidden/>
              </w:rPr>
              <w:fldChar w:fldCharType="begin"/>
            </w:r>
            <w:r>
              <w:rPr>
                <w:noProof/>
                <w:webHidden/>
              </w:rPr>
              <w:instrText xml:space="preserve"> PAGEREF _Toc179102699 \h </w:instrText>
            </w:r>
            <w:r>
              <w:rPr>
                <w:noProof/>
                <w:webHidden/>
              </w:rPr>
            </w:r>
            <w:r>
              <w:rPr>
                <w:noProof/>
                <w:webHidden/>
              </w:rPr>
              <w:fldChar w:fldCharType="separate"/>
            </w:r>
            <w:r>
              <w:rPr>
                <w:noProof/>
                <w:webHidden/>
              </w:rPr>
              <w:t>6</w:t>
            </w:r>
            <w:r>
              <w:rPr>
                <w:noProof/>
                <w:webHidden/>
              </w:rPr>
              <w:fldChar w:fldCharType="end"/>
            </w:r>
          </w:hyperlink>
        </w:p>
        <w:p w14:paraId="5E3EE1F3" w14:textId="63D5AAD1" w:rsidR="00AB1800" w:rsidRDefault="00AB1800">
          <w:pPr>
            <w:pStyle w:val="TDC2"/>
            <w:rPr>
              <w:rFonts w:eastAsiaTheme="minorEastAsia"/>
              <w:i w:val="0"/>
              <w:iCs w:val="0"/>
              <w:noProof/>
              <w:kern w:val="2"/>
              <w:sz w:val="22"/>
              <w:szCs w:val="22"/>
              <w:lang w:val="es-AR" w:eastAsia="es-AR"/>
              <w14:ligatures w14:val="standardContextual"/>
            </w:rPr>
          </w:pPr>
          <w:hyperlink w:anchor="_Toc179102700" w:history="1">
            <w:r w:rsidRPr="000E05E6">
              <w:rPr>
                <w:rStyle w:val="Hipervnculo"/>
                <w:noProof/>
              </w:rPr>
              <w:t>Visión general</w:t>
            </w:r>
            <w:r>
              <w:rPr>
                <w:noProof/>
                <w:webHidden/>
              </w:rPr>
              <w:tab/>
            </w:r>
            <w:r>
              <w:rPr>
                <w:noProof/>
                <w:webHidden/>
              </w:rPr>
              <w:fldChar w:fldCharType="begin"/>
            </w:r>
            <w:r>
              <w:rPr>
                <w:noProof/>
                <w:webHidden/>
              </w:rPr>
              <w:instrText xml:space="preserve"> PAGEREF _Toc179102700 \h </w:instrText>
            </w:r>
            <w:r>
              <w:rPr>
                <w:noProof/>
                <w:webHidden/>
              </w:rPr>
            </w:r>
            <w:r>
              <w:rPr>
                <w:noProof/>
                <w:webHidden/>
              </w:rPr>
              <w:fldChar w:fldCharType="separate"/>
            </w:r>
            <w:r>
              <w:rPr>
                <w:noProof/>
                <w:webHidden/>
              </w:rPr>
              <w:t>6</w:t>
            </w:r>
            <w:r>
              <w:rPr>
                <w:noProof/>
                <w:webHidden/>
              </w:rPr>
              <w:fldChar w:fldCharType="end"/>
            </w:r>
          </w:hyperlink>
        </w:p>
        <w:p w14:paraId="2D6F14D3" w14:textId="0D0A62DD" w:rsidR="00AB1800" w:rsidRDefault="00AB1800">
          <w:pPr>
            <w:pStyle w:val="TDC1"/>
            <w:rPr>
              <w:rFonts w:eastAsiaTheme="minorEastAsia"/>
              <w:b w:val="0"/>
              <w:bCs w:val="0"/>
              <w:noProof/>
              <w:kern w:val="2"/>
              <w:sz w:val="22"/>
              <w:szCs w:val="22"/>
              <w:lang w:val="es-AR" w:eastAsia="es-AR"/>
              <w14:ligatures w14:val="standardContextual"/>
            </w:rPr>
          </w:pPr>
          <w:hyperlink w:anchor="_Toc179102701" w:history="1">
            <w:r w:rsidRPr="000E05E6">
              <w:rPr>
                <w:rStyle w:val="Hipervnculo"/>
                <w:noProof/>
              </w:rPr>
              <w:t>Diseño de Casos de Uso</w:t>
            </w:r>
            <w:r>
              <w:rPr>
                <w:noProof/>
                <w:webHidden/>
              </w:rPr>
              <w:tab/>
            </w:r>
            <w:r>
              <w:rPr>
                <w:noProof/>
                <w:webHidden/>
              </w:rPr>
              <w:fldChar w:fldCharType="begin"/>
            </w:r>
            <w:r>
              <w:rPr>
                <w:noProof/>
                <w:webHidden/>
              </w:rPr>
              <w:instrText xml:space="preserve"> PAGEREF _Toc179102701 \h </w:instrText>
            </w:r>
            <w:r>
              <w:rPr>
                <w:noProof/>
                <w:webHidden/>
              </w:rPr>
            </w:r>
            <w:r>
              <w:rPr>
                <w:noProof/>
                <w:webHidden/>
              </w:rPr>
              <w:fldChar w:fldCharType="separate"/>
            </w:r>
            <w:r>
              <w:rPr>
                <w:noProof/>
                <w:webHidden/>
              </w:rPr>
              <w:t>6</w:t>
            </w:r>
            <w:r>
              <w:rPr>
                <w:noProof/>
                <w:webHidden/>
              </w:rPr>
              <w:fldChar w:fldCharType="end"/>
            </w:r>
          </w:hyperlink>
        </w:p>
        <w:p w14:paraId="197EAB8F" w14:textId="77F82251" w:rsidR="00AB1800" w:rsidRDefault="00AB1800">
          <w:pPr>
            <w:pStyle w:val="TDC2"/>
            <w:rPr>
              <w:rFonts w:eastAsiaTheme="minorEastAsia"/>
              <w:i w:val="0"/>
              <w:iCs w:val="0"/>
              <w:noProof/>
              <w:kern w:val="2"/>
              <w:sz w:val="22"/>
              <w:szCs w:val="22"/>
              <w:lang w:val="es-AR" w:eastAsia="es-AR"/>
              <w14:ligatures w14:val="standardContextual"/>
            </w:rPr>
          </w:pPr>
          <w:hyperlink w:anchor="_Toc179102702" w:history="1">
            <w:r w:rsidRPr="000E05E6">
              <w:rPr>
                <w:rStyle w:val="Hipervnculo"/>
                <w:noProof/>
              </w:rPr>
              <w:t>Caso de Uso 1: Autentificarse</w:t>
            </w:r>
            <w:r>
              <w:rPr>
                <w:noProof/>
                <w:webHidden/>
              </w:rPr>
              <w:tab/>
            </w:r>
            <w:r>
              <w:rPr>
                <w:noProof/>
                <w:webHidden/>
              </w:rPr>
              <w:fldChar w:fldCharType="begin"/>
            </w:r>
            <w:r>
              <w:rPr>
                <w:noProof/>
                <w:webHidden/>
              </w:rPr>
              <w:instrText xml:space="preserve"> PAGEREF _Toc179102702 \h </w:instrText>
            </w:r>
            <w:r>
              <w:rPr>
                <w:noProof/>
                <w:webHidden/>
              </w:rPr>
            </w:r>
            <w:r>
              <w:rPr>
                <w:noProof/>
                <w:webHidden/>
              </w:rPr>
              <w:fldChar w:fldCharType="separate"/>
            </w:r>
            <w:r>
              <w:rPr>
                <w:noProof/>
                <w:webHidden/>
              </w:rPr>
              <w:t>6</w:t>
            </w:r>
            <w:r>
              <w:rPr>
                <w:noProof/>
                <w:webHidden/>
              </w:rPr>
              <w:fldChar w:fldCharType="end"/>
            </w:r>
          </w:hyperlink>
        </w:p>
        <w:p w14:paraId="2B885CAD" w14:textId="7ADA83B2" w:rsidR="00AB1800" w:rsidRDefault="00AB1800">
          <w:pPr>
            <w:pStyle w:val="TDC3"/>
            <w:rPr>
              <w:rFonts w:eastAsiaTheme="minorEastAsia"/>
              <w:noProof/>
              <w:kern w:val="2"/>
              <w:sz w:val="22"/>
              <w:szCs w:val="22"/>
              <w:lang w:val="es-AR" w:eastAsia="es-AR"/>
              <w14:ligatures w14:val="standardContextual"/>
            </w:rPr>
          </w:pPr>
          <w:hyperlink w:anchor="_Toc179102703" w:history="1">
            <w:r w:rsidRPr="000E05E6">
              <w:rPr>
                <w:rStyle w:val="Hipervnculo"/>
                <w:noProof/>
              </w:rPr>
              <w:t>Diagrama de paquetes</w:t>
            </w:r>
            <w:r>
              <w:rPr>
                <w:noProof/>
                <w:webHidden/>
              </w:rPr>
              <w:tab/>
            </w:r>
            <w:r>
              <w:rPr>
                <w:noProof/>
                <w:webHidden/>
              </w:rPr>
              <w:fldChar w:fldCharType="begin"/>
            </w:r>
            <w:r>
              <w:rPr>
                <w:noProof/>
                <w:webHidden/>
              </w:rPr>
              <w:instrText xml:space="preserve"> PAGEREF _Toc179102703 \h </w:instrText>
            </w:r>
            <w:r>
              <w:rPr>
                <w:noProof/>
                <w:webHidden/>
              </w:rPr>
            </w:r>
            <w:r>
              <w:rPr>
                <w:noProof/>
                <w:webHidden/>
              </w:rPr>
              <w:fldChar w:fldCharType="separate"/>
            </w:r>
            <w:r>
              <w:rPr>
                <w:noProof/>
                <w:webHidden/>
              </w:rPr>
              <w:t>6</w:t>
            </w:r>
            <w:r>
              <w:rPr>
                <w:noProof/>
                <w:webHidden/>
              </w:rPr>
              <w:fldChar w:fldCharType="end"/>
            </w:r>
          </w:hyperlink>
        </w:p>
        <w:p w14:paraId="29581684" w14:textId="5BAA642D" w:rsidR="00AB1800" w:rsidRDefault="00AB1800">
          <w:pPr>
            <w:pStyle w:val="TDC3"/>
            <w:rPr>
              <w:rFonts w:eastAsiaTheme="minorEastAsia"/>
              <w:noProof/>
              <w:kern w:val="2"/>
              <w:sz w:val="22"/>
              <w:szCs w:val="22"/>
              <w:lang w:val="es-AR" w:eastAsia="es-AR"/>
              <w14:ligatures w14:val="standardContextual"/>
            </w:rPr>
          </w:pPr>
          <w:hyperlink w:anchor="_Toc179102704" w:history="1">
            <w:r w:rsidRPr="000E05E6">
              <w:rPr>
                <w:rStyle w:val="Hipervnculo"/>
                <w:noProof/>
              </w:rPr>
              <w:t>Diagrama de Interacción</w:t>
            </w:r>
            <w:r>
              <w:rPr>
                <w:noProof/>
                <w:webHidden/>
              </w:rPr>
              <w:tab/>
            </w:r>
            <w:r>
              <w:rPr>
                <w:noProof/>
                <w:webHidden/>
              </w:rPr>
              <w:fldChar w:fldCharType="begin"/>
            </w:r>
            <w:r>
              <w:rPr>
                <w:noProof/>
                <w:webHidden/>
              </w:rPr>
              <w:instrText xml:space="preserve"> PAGEREF _Toc179102704 \h </w:instrText>
            </w:r>
            <w:r>
              <w:rPr>
                <w:noProof/>
                <w:webHidden/>
              </w:rPr>
            </w:r>
            <w:r>
              <w:rPr>
                <w:noProof/>
                <w:webHidden/>
              </w:rPr>
              <w:fldChar w:fldCharType="separate"/>
            </w:r>
            <w:r>
              <w:rPr>
                <w:noProof/>
                <w:webHidden/>
              </w:rPr>
              <w:t>6</w:t>
            </w:r>
            <w:r>
              <w:rPr>
                <w:noProof/>
                <w:webHidden/>
              </w:rPr>
              <w:fldChar w:fldCharType="end"/>
            </w:r>
          </w:hyperlink>
        </w:p>
        <w:p w14:paraId="33648C3D" w14:textId="7D187A28" w:rsidR="00AB1800" w:rsidRDefault="00AB1800">
          <w:pPr>
            <w:pStyle w:val="TDC3"/>
            <w:rPr>
              <w:rFonts w:eastAsiaTheme="minorEastAsia"/>
              <w:noProof/>
              <w:kern w:val="2"/>
              <w:sz w:val="22"/>
              <w:szCs w:val="22"/>
              <w:lang w:val="es-AR" w:eastAsia="es-AR"/>
              <w14:ligatures w14:val="standardContextual"/>
            </w:rPr>
          </w:pPr>
          <w:hyperlink w:anchor="_Toc179102705" w:history="1">
            <w:r w:rsidRPr="000E05E6">
              <w:rPr>
                <w:rStyle w:val="Hipervnculo"/>
                <w:noProof/>
              </w:rPr>
              <w:t>Diseño de Flujo de eventos</w:t>
            </w:r>
            <w:r>
              <w:rPr>
                <w:noProof/>
                <w:webHidden/>
              </w:rPr>
              <w:tab/>
            </w:r>
            <w:r>
              <w:rPr>
                <w:noProof/>
                <w:webHidden/>
              </w:rPr>
              <w:fldChar w:fldCharType="begin"/>
            </w:r>
            <w:r>
              <w:rPr>
                <w:noProof/>
                <w:webHidden/>
              </w:rPr>
              <w:instrText xml:space="preserve"> PAGEREF _Toc179102705 \h </w:instrText>
            </w:r>
            <w:r>
              <w:rPr>
                <w:noProof/>
                <w:webHidden/>
              </w:rPr>
            </w:r>
            <w:r>
              <w:rPr>
                <w:noProof/>
                <w:webHidden/>
              </w:rPr>
              <w:fldChar w:fldCharType="separate"/>
            </w:r>
            <w:r>
              <w:rPr>
                <w:noProof/>
                <w:webHidden/>
              </w:rPr>
              <w:t>6</w:t>
            </w:r>
            <w:r>
              <w:rPr>
                <w:noProof/>
                <w:webHidden/>
              </w:rPr>
              <w:fldChar w:fldCharType="end"/>
            </w:r>
          </w:hyperlink>
        </w:p>
        <w:p w14:paraId="3364C22C" w14:textId="37B7D127" w:rsidR="00AB1800" w:rsidRDefault="00AB1800">
          <w:pPr>
            <w:pStyle w:val="TDC3"/>
            <w:rPr>
              <w:rFonts w:eastAsiaTheme="minorEastAsia"/>
              <w:noProof/>
              <w:kern w:val="2"/>
              <w:sz w:val="22"/>
              <w:szCs w:val="22"/>
              <w:lang w:val="es-AR" w:eastAsia="es-AR"/>
              <w14:ligatures w14:val="standardContextual"/>
            </w:rPr>
          </w:pPr>
          <w:hyperlink w:anchor="_Toc179102706" w:history="1">
            <w:r w:rsidRPr="000E05E6">
              <w:rPr>
                <w:rStyle w:val="Hipervnculo"/>
                <w:noProof/>
              </w:rPr>
              <w:t>Requerimientos especiales o de implementación</w:t>
            </w:r>
            <w:r>
              <w:rPr>
                <w:noProof/>
                <w:webHidden/>
              </w:rPr>
              <w:tab/>
            </w:r>
            <w:r>
              <w:rPr>
                <w:noProof/>
                <w:webHidden/>
              </w:rPr>
              <w:fldChar w:fldCharType="begin"/>
            </w:r>
            <w:r>
              <w:rPr>
                <w:noProof/>
                <w:webHidden/>
              </w:rPr>
              <w:instrText xml:space="preserve"> PAGEREF _Toc179102706 \h </w:instrText>
            </w:r>
            <w:r>
              <w:rPr>
                <w:noProof/>
                <w:webHidden/>
              </w:rPr>
            </w:r>
            <w:r>
              <w:rPr>
                <w:noProof/>
                <w:webHidden/>
              </w:rPr>
              <w:fldChar w:fldCharType="separate"/>
            </w:r>
            <w:r>
              <w:rPr>
                <w:noProof/>
                <w:webHidden/>
              </w:rPr>
              <w:t>7</w:t>
            </w:r>
            <w:r>
              <w:rPr>
                <w:noProof/>
                <w:webHidden/>
              </w:rPr>
              <w:fldChar w:fldCharType="end"/>
            </w:r>
          </w:hyperlink>
        </w:p>
        <w:p w14:paraId="3B79ECCC" w14:textId="43B92306" w:rsidR="00AB1800" w:rsidRDefault="00AB1800">
          <w:pPr>
            <w:pStyle w:val="TDC2"/>
            <w:rPr>
              <w:rFonts w:eastAsiaTheme="minorEastAsia"/>
              <w:i w:val="0"/>
              <w:iCs w:val="0"/>
              <w:noProof/>
              <w:kern w:val="2"/>
              <w:sz w:val="22"/>
              <w:szCs w:val="22"/>
              <w:lang w:val="es-AR" w:eastAsia="es-AR"/>
              <w14:ligatures w14:val="standardContextual"/>
            </w:rPr>
          </w:pPr>
          <w:hyperlink w:anchor="_Toc179102707" w:history="1">
            <w:r w:rsidRPr="000E05E6">
              <w:rPr>
                <w:rStyle w:val="Hipervnculo"/>
                <w:noProof/>
              </w:rPr>
              <w:t>Caso de Uso 2: Administrar acceso al sistema</w:t>
            </w:r>
            <w:r>
              <w:rPr>
                <w:noProof/>
                <w:webHidden/>
              </w:rPr>
              <w:tab/>
            </w:r>
            <w:r>
              <w:rPr>
                <w:noProof/>
                <w:webHidden/>
              </w:rPr>
              <w:fldChar w:fldCharType="begin"/>
            </w:r>
            <w:r>
              <w:rPr>
                <w:noProof/>
                <w:webHidden/>
              </w:rPr>
              <w:instrText xml:space="preserve"> PAGEREF _Toc179102707 \h </w:instrText>
            </w:r>
            <w:r>
              <w:rPr>
                <w:noProof/>
                <w:webHidden/>
              </w:rPr>
            </w:r>
            <w:r>
              <w:rPr>
                <w:noProof/>
                <w:webHidden/>
              </w:rPr>
              <w:fldChar w:fldCharType="separate"/>
            </w:r>
            <w:r>
              <w:rPr>
                <w:noProof/>
                <w:webHidden/>
              </w:rPr>
              <w:t>8</w:t>
            </w:r>
            <w:r>
              <w:rPr>
                <w:noProof/>
                <w:webHidden/>
              </w:rPr>
              <w:fldChar w:fldCharType="end"/>
            </w:r>
          </w:hyperlink>
        </w:p>
        <w:p w14:paraId="4F7E2DA4" w14:textId="26E905BA" w:rsidR="00AB1800" w:rsidRDefault="00AB1800">
          <w:pPr>
            <w:pStyle w:val="TDC3"/>
            <w:rPr>
              <w:rFonts w:eastAsiaTheme="minorEastAsia"/>
              <w:noProof/>
              <w:kern w:val="2"/>
              <w:sz w:val="22"/>
              <w:szCs w:val="22"/>
              <w:lang w:val="es-AR" w:eastAsia="es-AR"/>
              <w14:ligatures w14:val="standardContextual"/>
            </w:rPr>
          </w:pPr>
          <w:hyperlink w:anchor="_Toc179102708" w:history="1">
            <w:r w:rsidRPr="000E05E6">
              <w:rPr>
                <w:rStyle w:val="Hipervnculo"/>
                <w:noProof/>
              </w:rPr>
              <w:t>Diagrama de paquetes</w:t>
            </w:r>
            <w:r>
              <w:rPr>
                <w:noProof/>
                <w:webHidden/>
              </w:rPr>
              <w:tab/>
            </w:r>
            <w:r>
              <w:rPr>
                <w:noProof/>
                <w:webHidden/>
              </w:rPr>
              <w:fldChar w:fldCharType="begin"/>
            </w:r>
            <w:r>
              <w:rPr>
                <w:noProof/>
                <w:webHidden/>
              </w:rPr>
              <w:instrText xml:space="preserve"> PAGEREF _Toc179102708 \h </w:instrText>
            </w:r>
            <w:r>
              <w:rPr>
                <w:noProof/>
                <w:webHidden/>
              </w:rPr>
            </w:r>
            <w:r>
              <w:rPr>
                <w:noProof/>
                <w:webHidden/>
              </w:rPr>
              <w:fldChar w:fldCharType="separate"/>
            </w:r>
            <w:r>
              <w:rPr>
                <w:noProof/>
                <w:webHidden/>
              </w:rPr>
              <w:t>8</w:t>
            </w:r>
            <w:r>
              <w:rPr>
                <w:noProof/>
                <w:webHidden/>
              </w:rPr>
              <w:fldChar w:fldCharType="end"/>
            </w:r>
          </w:hyperlink>
        </w:p>
        <w:p w14:paraId="36A9DD1F" w14:textId="7C2C81DD" w:rsidR="00AB1800" w:rsidRDefault="00AB1800">
          <w:pPr>
            <w:pStyle w:val="TDC3"/>
            <w:rPr>
              <w:rFonts w:eastAsiaTheme="minorEastAsia"/>
              <w:noProof/>
              <w:kern w:val="2"/>
              <w:sz w:val="22"/>
              <w:szCs w:val="22"/>
              <w:lang w:val="es-AR" w:eastAsia="es-AR"/>
              <w14:ligatures w14:val="standardContextual"/>
            </w:rPr>
          </w:pPr>
          <w:hyperlink w:anchor="_Toc179102709" w:history="1">
            <w:r w:rsidRPr="000E05E6">
              <w:rPr>
                <w:rStyle w:val="Hipervnculo"/>
                <w:noProof/>
              </w:rPr>
              <w:t>Diagrama de Interacción</w:t>
            </w:r>
            <w:r>
              <w:rPr>
                <w:noProof/>
                <w:webHidden/>
              </w:rPr>
              <w:tab/>
            </w:r>
            <w:r>
              <w:rPr>
                <w:noProof/>
                <w:webHidden/>
              </w:rPr>
              <w:fldChar w:fldCharType="begin"/>
            </w:r>
            <w:r>
              <w:rPr>
                <w:noProof/>
                <w:webHidden/>
              </w:rPr>
              <w:instrText xml:space="preserve"> PAGEREF _Toc179102709 \h </w:instrText>
            </w:r>
            <w:r>
              <w:rPr>
                <w:noProof/>
                <w:webHidden/>
              </w:rPr>
            </w:r>
            <w:r>
              <w:rPr>
                <w:noProof/>
                <w:webHidden/>
              </w:rPr>
              <w:fldChar w:fldCharType="separate"/>
            </w:r>
            <w:r>
              <w:rPr>
                <w:noProof/>
                <w:webHidden/>
              </w:rPr>
              <w:t>8</w:t>
            </w:r>
            <w:r>
              <w:rPr>
                <w:noProof/>
                <w:webHidden/>
              </w:rPr>
              <w:fldChar w:fldCharType="end"/>
            </w:r>
          </w:hyperlink>
        </w:p>
        <w:p w14:paraId="2D94C15C" w14:textId="0DBE57CB" w:rsidR="00AB1800" w:rsidRDefault="00AB1800">
          <w:pPr>
            <w:pStyle w:val="TDC3"/>
            <w:rPr>
              <w:rFonts w:eastAsiaTheme="minorEastAsia"/>
              <w:noProof/>
              <w:kern w:val="2"/>
              <w:sz w:val="22"/>
              <w:szCs w:val="22"/>
              <w:lang w:val="es-AR" w:eastAsia="es-AR"/>
              <w14:ligatures w14:val="standardContextual"/>
            </w:rPr>
          </w:pPr>
          <w:hyperlink w:anchor="_Toc179102710" w:history="1">
            <w:r w:rsidRPr="000E05E6">
              <w:rPr>
                <w:rStyle w:val="Hipervnculo"/>
                <w:noProof/>
              </w:rPr>
              <w:t>Diseño de Flujo de eventos</w:t>
            </w:r>
            <w:r>
              <w:rPr>
                <w:noProof/>
                <w:webHidden/>
              </w:rPr>
              <w:tab/>
            </w:r>
            <w:r>
              <w:rPr>
                <w:noProof/>
                <w:webHidden/>
              </w:rPr>
              <w:fldChar w:fldCharType="begin"/>
            </w:r>
            <w:r>
              <w:rPr>
                <w:noProof/>
                <w:webHidden/>
              </w:rPr>
              <w:instrText xml:space="preserve"> PAGEREF _Toc179102710 \h </w:instrText>
            </w:r>
            <w:r>
              <w:rPr>
                <w:noProof/>
                <w:webHidden/>
              </w:rPr>
            </w:r>
            <w:r>
              <w:rPr>
                <w:noProof/>
                <w:webHidden/>
              </w:rPr>
              <w:fldChar w:fldCharType="separate"/>
            </w:r>
            <w:r>
              <w:rPr>
                <w:noProof/>
                <w:webHidden/>
              </w:rPr>
              <w:t>8</w:t>
            </w:r>
            <w:r>
              <w:rPr>
                <w:noProof/>
                <w:webHidden/>
              </w:rPr>
              <w:fldChar w:fldCharType="end"/>
            </w:r>
          </w:hyperlink>
        </w:p>
        <w:p w14:paraId="3ECAAAC2" w14:textId="3E730730" w:rsidR="00AB1800" w:rsidRDefault="00AB1800">
          <w:pPr>
            <w:pStyle w:val="TDC3"/>
            <w:rPr>
              <w:rFonts w:eastAsiaTheme="minorEastAsia"/>
              <w:noProof/>
              <w:kern w:val="2"/>
              <w:sz w:val="22"/>
              <w:szCs w:val="22"/>
              <w:lang w:val="es-AR" w:eastAsia="es-AR"/>
              <w14:ligatures w14:val="standardContextual"/>
            </w:rPr>
          </w:pPr>
          <w:hyperlink w:anchor="_Toc179102711" w:history="1">
            <w:r w:rsidRPr="000E05E6">
              <w:rPr>
                <w:rStyle w:val="Hipervnculo"/>
                <w:noProof/>
              </w:rPr>
              <w:t>Requerimientos especiales o de implementación</w:t>
            </w:r>
            <w:r>
              <w:rPr>
                <w:noProof/>
                <w:webHidden/>
              </w:rPr>
              <w:tab/>
            </w:r>
            <w:r>
              <w:rPr>
                <w:noProof/>
                <w:webHidden/>
              </w:rPr>
              <w:fldChar w:fldCharType="begin"/>
            </w:r>
            <w:r>
              <w:rPr>
                <w:noProof/>
                <w:webHidden/>
              </w:rPr>
              <w:instrText xml:space="preserve"> PAGEREF _Toc179102711 \h </w:instrText>
            </w:r>
            <w:r>
              <w:rPr>
                <w:noProof/>
                <w:webHidden/>
              </w:rPr>
            </w:r>
            <w:r>
              <w:rPr>
                <w:noProof/>
                <w:webHidden/>
              </w:rPr>
              <w:fldChar w:fldCharType="separate"/>
            </w:r>
            <w:r>
              <w:rPr>
                <w:noProof/>
                <w:webHidden/>
              </w:rPr>
              <w:t>8</w:t>
            </w:r>
            <w:r>
              <w:rPr>
                <w:noProof/>
                <w:webHidden/>
              </w:rPr>
              <w:fldChar w:fldCharType="end"/>
            </w:r>
          </w:hyperlink>
        </w:p>
        <w:p w14:paraId="0005A122" w14:textId="1A428964" w:rsidR="00AB1800" w:rsidRDefault="00AB1800">
          <w:pPr>
            <w:pStyle w:val="TDC2"/>
            <w:rPr>
              <w:rFonts w:eastAsiaTheme="minorEastAsia"/>
              <w:i w:val="0"/>
              <w:iCs w:val="0"/>
              <w:noProof/>
              <w:kern w:val="2"/>
              <w:sz w:val="22"/>
              <w:szCs w:val="22"/>
              <w:lang w:val="es-AR" w:eastAsia="es-AR"/>
              <w14:ligatures w14:val="standardContextual"/>
            </w:rPr>
          </w:pPr>
          <w:hyperlink w:anchor="_Toc179102712" w:history="1">
            <w:r w:rsidRPr="000E05E6">
              <w:rPr>
                <w:rStyle w:val="Hipervnculo"/>
                <w:noProof/>
              </w:rPr>
              <w:t>Caso de Uso 3: Administrar proyectos</w:t>
            </w:r>
            <w:r>
              <w:rPr>
                <w:noProof/>
                <w:webHidden/>
              </w:rPr>
              <w:tab/>
            </w:r>
            <w:r>
              <w:rPr>
                <w:noProof/>
                <w:webHidden/>
              </w:rPr>
              <w:fldChar w:fldCharType="begin"/>
            </w:r>
            <w:r>
              <w:rPr>
                <w:noProof/>
                <w:webHidden/>
              </w:rPr>
              <w:instrText xml:space="preserve"> PAGEREF _Toc179102712 \h </w:instrText>
            </w:r>
            <w:r>
              <w:rPr>
                <w:noProof/>
                <w:webHidden/>
              </w:rPr>
            </w:r>
            <w:r>
              <w:rPr>
                <w:noProof/>
                <w:webHidden/>
              </w:rPr>
              <w:fldChar w:fldCharType="separate"/>
            </w:r>
            <w:r>
              <w:rPr>
                <w:noProof/>
                <w:webHidden/>
              </w:rPr>
              <w:t>8</w:t>
            </w:r>
            <w:r>
              <w:rPr>
                <w:noProof/>
                <w:webHidden/>
              </w:rPr>
              <w:fldChar w:fldCharType="end"/>
            </w:r>
          </w:hyperlink>
        </w:p>
        <w:p w14:paraId="730341DB" w14:textId="29251E67" w:rsidR="00AB1800" w:rsidRDefault="00AB1800">
          <w:pPr>
            <w:pStyle w:val="TDC3"/>
            <w:rPr>
              <w:rFonts w:eastAsiaTheme="minorEastAsia"/>
              <w:noProof/>
              <w:kern w:val="2"/>
              <w:sz w:val="22"/>
              <w:szCs w:val="22"/>
              <w:lang w:val="es-AR" w:eastAsia="es-AR"/>
              <w14:ligatures w14:val="standardContextual"/>
            </w:rPr>
          </w:pPr>
          <w:hyperlink w:anchor="_Toc179102713" w:history="1">
            <w:r w:rsidRPr="000E05E6">
              <w:rPr>
                <w:rStyle w:val="Hipervnculo"/>
                <w:noProof/>
              </w:rPr>
              <w:t>Diagrama de paquetes</w:t>
            </w:r>
            <w:r>
              <w:rPr>
                <w:noProof/>
                <w:webHidden/>
              </w:rPr>
              <w:tab/>
            </w:r>
            <w:r>
              <w:rPr>
                <w:noProof/>
                <w:webHidden/>
              </w:rPr>
              <w:fldChar w:fldCharType="begin"/>
            </w:r>
            <w:r>
              <w:rPr>
                <w:noProof/>
                <w:webHidden/>
              </w:rPr>
              <w:instrText xml:space="preserve"> PAGEREF _Toc179102713 \h </w:instrText>
            </w:r>
            <w:r>
              <w:rPr>
                <w:noProof/>
                <w:webHidden/>
              </w:rPr>
            </w:r>
            <w:r>
              <w:rPr>
                <w:noProof/>
                <w:webHidden/>
              </w:rPr>
              <w:fldChar w:fldCharType="separate"/>
            </w:r>
            <w:r>
              <w:rPr>
                <w:noProof/>
                <w:webHidden/>
              </w:rPr>
              <w:t>8</w:t>
            </w:r>
            <w:r>
              <w:rPr>
                <w:noProof/>
                <w:webHidden/>
              </w:rPr>
              <w:fldChar w:fldCharType="end"/>
            </w:r>
          </w:hyperlink>
        </w:p>
        <w:p w14:paraId="5F026AB7" w14:textId="27DA598E" w:rsidR="00AB1800" w:rsidRDefault="00AB1800">
          <w:pPr>
            <w:pStyle w:val="TDC3"/>
            <w:rPr>
              <w:rFonts w:eastAsiaTheme="minorEastAsia"/>
              <w:noProof/>
              <w:kern w:val="2"/>
              <w:sz w:val="22"/>
              <w:szCs w:val="22"/>
              <w:lang w:val="es-AR" w:eastAsia="es-AR"/>
              <w14:ligatures w14:val="standardContextual"/>
            </w:rPr>
          </w:pPr>
          <w:hyperlink w:anchor="_Toc179102714" w:history="1">
            <w:r w:rsidRPr="000E05E6">
              <w:rPr>
                <w:rStyle w:val="Hipervnculo"/>
                <w:noProof/>
              </w:rPr>
              <w:t>Diagrama de Interacción</w:t>
            </w:r>
            <w:r>
              <w:rPr>
                <w:noProof/>
                <w:webHidden/>
              </w:rPr>
              <w:tab/>
            </w:r>
            <w:r>
              <w:rPr>
                <w:noProof/>
                <w:webHidden/>
              </w:rPr>
              <w:fldChar w:fldCharType="begin"/>
            </w:r>
            <w:r>
              <w:rPr>
                <w:noProof/>
                <w:webHidden/>
              </w:rPr>
              <w:instrText xml:space="preserve"> PAGEREF _Toc179102714 \h </w:instrText>
            </w:r>
            <w:r>
              <w:rPr>
                <w:noProof/>
                <w:webHidden/>
              </w:rPr>
            </w:r>
            <w:r>
              <w:rPr>
                <w:noProof/>
                <w:webHidden/>
              </w:rPr>
              <w:fldChar w:fldCharType="separate"/>
            </w:r>
            <w:r>
              <w:rPr>
                <w:noProof/>
                <w:webHidden/>
              </w:rPr>
              <w:t>8</w:t>
            </w:r>
            <w:r>
              <w:rPr>
                <w:noProof/>
                <w:webHidden/>
              </w:rPr>
              <w:fldChar w:fldCharType="end"/>
            </w:r>
          </w:hyperlink>
        </w:p>
        <w:p w14:paraId="7AC4D55B" w14:textId="3D69BBD9" w:rsidR="00AB1800" w:rsidRDefault="00AB1800">
          <w:pPr>
            <w:pStyle w:val="TDC3"/>
            <w:rPr>
              <w:rFonts w:eastAsiaTheme="minorEastAsia"/>
              <w:noProof/>
              <w:kern w:val="2"/>
              <w:sz w:val="22"/>
              <w:szCs w:val="22"/>
              <w:lang w:val="es-AR" w:eastAsia="es-AR"/>
              <w14:ligatures w14:val="standardContextual"/>
            </w:rPr>
          </w:pPr>
          <w:hyperlink w:anchor="_Toc179102715" w:history="1">
            <w:r w:rsidRPr="000E05E6">
              <w:rPr>
                <w:rStyle w:val="Hipervnculo"/>
                <w:noProof/>
              </w:rPr>
              <w:t>Diseño de Flujo de eventos</w:t>
            </w:r>
            <w:r>
              <w:rPr>
                <w:noProof/>
                <w:webHidden/>
              </w:rPr>
              <w:tab/>
            </w:r>
            <w:r>
              <w:rPr>
                <w:noProof/>
                <w:webHidden/>
              </w:rPr>
              <w:fldChar w:fldCharType="begin"/>
            </w:r>
            <w:r>
              <w:rPr>
                <w:noProof/>
                <w:webHidden/>
              </w:rPr>
              <w:instrText xml:space="preserve"> PAGEREF _Toc179102715 \h </w:instrText>
            </w:r>
            <w:r>
              <w:rPr>
                <w:noProof/>
                <w:webHidden/>
              </w:rPr>
            </w:r>
            <w:r>
              <w:rPr>
                <w:noProof/>
                <w:webHidden/>
              </w:rPr>
              <w:fldChar w:fldCharType="separate"/>
            </w:r>
            <w:r>
              <w:rPr>
                <w:noProof/>
                <w:webHidden/>
              </w:rPr>
              <w:t>8</w:t>
            </w:r>
            <w:r>
              <w:rPr>
                <w:noProof/>
                <w:webHidden/>
              </w:rPr>
              <w:fldChar w:fldCharType="end"/>
            </w:r>
          </w:hyperlink>
        </w:p>
        <w:p w14:paraId="6C39ECF5" w14:textId="21F38AC7" w:rsidR="00AB1800" w:rsidRDefault="00AB1800">
          <w:pPr>
            <w:pStyle w:val="TDC3"/>
            <w:rPr>
              <w:rFonts w:eastAsiaTheme="minorEastAsia"/>
              <w:noProof/>
              <w:kern w:val="2"/>
              <w:sz w:val="22"/>
              <w:szCs w:val="22"/>
              <w:lang w:val="es-AR" w:eastAsia="es-AR"/>
              <w14:ligatures w14:val="standardContextual"/>
            </w:rPr>
          </w:pPr>
          <w:hyperlink w:anchor="_Toc179102716" w:history="1">
            <w:r w:rsidRPr="000E05E6">
              <w:rPr>
                <w:rStyle w:val="Hipervnculo"/>
                <w:noProof/>
              </w:rPr>
              <w:t>Requerimientos especiales o de implementación</w:t>
            </w:r>
            <w:r>
              <w:rPr>
                <w:noProof/>
                <w:webHidden/>
              </w:rPr>
              <w:tab/>
            </w:r>
            <w:r>
              <w:rPr>
                <w:noProof/>
                <w:webHidden/>
              </w:rPr>
              <w:fldChar w:fldCharType="begin"/>
            </w:r>
            <w:r>
              <w:rPr>
                <w:noProof/>
                <w:webHidden/>
              </w:rPr>
              <w:instrText xml:space="preserve"> PAGEREF _Toc179102716 \h </w:instrText>
            </w:r>
            <w:r>
              <w:rPr>
                <w:noProof/>
                <w:webHidden/>
              </w:rPr>
            </w:r>
            <w:r>
              <w:rPr>
                <w:noProof/>
                <w:webHidden/>
              </w:rPr>
              <w:fldChar w:fldCharType="separate"/>
            </w:r>
            <w:r>
              <w:rPr>
                <w:noProof/>
                <w:webHidden/>
              </w:rPr>
              <w:t>8</w:t>
            </w:r>
            <w:r>
              <w:rPr>
                <w:noProof/>
                <w:webHidden/>
              </w:rPr>
              <w:fldChar w:fldCharType="end"/>
            </w:r>
          </w:hyperlink>
        </w:p>
        <w:p w14:paraId="0544583C" w14:textId="6ADB83F4" w:rsidR="00AB1800" w:rsidRDefault="00AB1800">
          <w:pPr>
            <w:pStyle w:val="TDC2"/>
            <w:rPr>
              <w:rFonts w:eastAsiaTheme="minorEastAsia"/>
              <w:i w:val="0"/>
              <w:iCs w:val="0"/>
              <w:noProof/>
              <w:kern w:val="2"/>
              <w:sz w:val="22"/>
              <w:szCs w:val="22"/>
              <w:lang w:val="es-AR" w:eastAsia="es-AR"/>
              <w14:ligatures w14:val="standardContextual"/>
            </w:rPr>
          </w:pPr>
          <w:hyperlink w:anchor="_Toc179102717" w:history="1">
            <w:r w:rsidRPr="000E05E6">
              <w:rPr>
                <w:rStyle w:val="Hipervnculo"/>
                <w:noProof/>
              </w:rPr>
              <w:t>Caso de Uso 4: Añadir riesgo a la lista</w:t>
            </w:r>
            <w:r>
              <w:rPr>
                <w:noProof/>
                <w:webHidden/>
              </w:rPr>
              <w:tab/>
            </w:r>
            <w:r>
              <w:rPr>
                <w:noProof/>
                <w:webHidden/>
              </w:rPr>
              <w:fldChar w:fldCharType="begin"/>
            </w:r>
            <w:r>
              <w:rPr>
                <w:noProof/>
                <w:webHidden/>
              </w:rPr>
              <w:instrText xml:space="preserve"> PAGEREF _Toc179102717 \h </w:instrText>
            </w:r>
            <w:r>
              <w:rPr>
                <w:noProof/>
                <w:webHidden/>
              </w:rPr>
            </w:r>
            <w:r>
              <w:rPr>
                <w:noProof/>
                <w:webHidden/>
              </w:rPr>
              <w:fldChar w:fldCharType="separate"/>
            </w:r>
            <w:r>
              <w:rPr>
                <w:noProof/>
                <w:webHidden/>
              </w:rPr>
              <w:t>8</w:t>
            </w:r>
            <w:r>
              <w:rPr>
                <w:noProof/>
                <w:webHidden/>
              </w:rPr>
              <w:fldChar w:fldCharType="end"/>
            </w:r>
          </w:hyperlink>
        </w:p>
        <w:p w14:paraId="29F9B88F" w14:textId="7BE4ACBD" w:rsidR="00AB1800" w:rsidRDefault="00AB1800">
          <w:pPr>
            <w:pStyle w:val="TDC3"/>
            <w:rPr>
              <w:rFonts w:eastAsiaTheme="minorEastAsia"/>
              <w:noProof/>
              <w:kern w:val="2"/>
              <w:sz w:val="22"/>
              <w:szCs w:val="22"/>
              <w:lang w:val="es-AR" w:eastAsia="es-AR"/>
              <w14:ligatures w14:val="standardContextual"/>
            </w:rPr>
          </w:pPr>
          <w:hyperlink w:anchor="_Toc179102718" w:history="1">
            <w:r w:rsidRPr="000E05E6">
              <w:rPr>
                <w:rStyle w:val="Hipervnculo"/>
                <w:noProof/>
              </w:rPr>
              <w:t>Diagrama de paquetes</w:t>
            </w:r>
            <w:r>
              <w:rPr>
                <w:noProof/>
                <w:webHidden/>
              </w:rPr>
              <w:tab/>
            </w:r>
            <w:r>
              <w:rPr>
                <w:noProof/>
                <w:webHidden/>
              </w:rPr>
              <w:fldChar w:fldCharType="begin"/>
            </w:r>
            <w:r>
              <w:rPr>
                <w:noProof/>
                <w:webHidden/>
              </w:rPr>
              <w:instrText xml:space="preserve"> PAGEREF _Toc179102718 \h </w:instrText>
            </w:r>
            <w:r>
              <w:rPr>
                <w:noProof/>
                <w:webHidden/>
              </w:rPr>
            </w:r>
            <w:r>
              <w:rPr>
                <w:noProof/>
                <w:webHidden/>
              </w:rPr>
              <w:fldChar w:fldCharType="separate"/>
            </w:r>
            <w:r>
              <w:rPr>
                <w:noProof/>
                <w:webHidden/>
              </w:rPr>
              <w:t>8</w:t>
            </w:r>
            <w:r>
              <w:rPr>
                <w:noProof/>
                <w:webHidden/>
              </w:rPr>
              <w:fldChar w:fldCharType="end"/>
            </w:r>
          </w:hyperlink>
        </w:p>
        <w:p w14:paraId="6C2A19B7" w14:textId="35479D15" w:rsidR="00AB1800" w:rsidRDefault="00AB1800">
          <w:pPr>
            <w:pStyle w:val="TDC3"/>
            <w:rPr>
              <w:rFonts w:eastAsiaTheme="minorEastAsia"/>
              <w:noProof/>
              <w:kern w:val="2"/>
              <w:sz w:val="22"/>
              <w:szCs w:val="22"/>
              <w:lang w:val="es-AR" w:eastAsia="es-AR"/>
              <w14:ligatures w14:val="standardContextual"/>
            </w:rPr>
          </w:pPr>
          <w:hyperlink w:anchor="_Toc179102719" w:history="1">
            <w:r w:rsidRPr="000E05E6">
              <w:rPr>
                <w:rStyle w:val="Hipervnculo"/>
                <w:noProof/>
              </w:rPr>
              <w:t>Diagrama de Interacción</w:t>
            </w:r>
            <w:r>
              <w:rPr>
                <w:noProof/>
                <w:webHidden/>
              </w:rPr>
              <w:tab/>
            </w:r>
            <w:r>
              <w:rPr>
                <w:noProof/>
                <w:webHidden/>
              </w:rPr>
              <w:fldChar w:fldCharType="begin"/>
            </w:r>
            <w:r>
              <w:rPr>
                <w:noProof/>
                <w:webHidden/>
              </w:rPr>
              <w:instrText xml:space="preserve"> PAGEREF _Toc179102719 \h </w:instrText>
            </w:r>
            <w:r>
              <w:rPr>
                <w:noProof/>
                <w:webHidden/>
              </w:rPr>
            </w:r>
            <w:r>
              <w:rPr>
                <w:noProof/>
                <w:webHidden/>
              </w:rPr>
              <w:fldChar w:fldCharType="separate"/>
            </w:r>
            <w:r>
              <w:rPr>
                <w:noProof/>
                <w:webHidden/>
              </w:rPr>
              <w:t>8</w:t>
            </w:r>
            <w:r>
              <w:rPr>
                <w:noProof/>
                <w:webHidden/>
              </w:rPr>
              <w:fldChar w:fldCharType="end"/>
            </w:r>
          </w:hyperlink>
        </w:p>
        <w:p w14:paraId="26298488" w14:textId="4F939C96" w:rsidR="00AB1800" w:rsidRDefault="00AB1800">
          <w:pPr>
            <w:pStyle w:val="TDC3"/>
            <w:rPr>
              <w:rFonts w:eastAsiaTheme="minorEastAsia"/>
              <w:noProof/>
              <w:kern w:val="2"/>
              <w:sz w:val="22"/>
              <w:szCs w:val="22"/>
              <w:lang w:val="es-AR" w:eastAsia="es-AR"/>
              <w14:ligatures w14:val="standardContextual"/>
            </w:rPr>
          </w:pPr>
          <w:hyperlink w:anchor="_Toc179102720" w:history="1">
            <w:r w:rsidRPr="000E05E6">
              <w:rPr>
                <w:rStyle w:val="Hipervnculo"/>
                <w:noProof/>
              </w:rPr>
              <w:t>Diseño de Flujo de eventos</w:t>
            </w:r>
            <w:r>
              <w:rPr>
                <w:noProof/>
                <w:webHidden/>
              </w:rPr>
              <w:tab/>
            </w:r>
            <w:r>
              <w:rPr>
                <w:noProof/>
                <w:webHidden/>
              </w:rPr>
              <w:fldChar w:fldCharType="begin"/>
            </w:r>
            <w:r>
              <w:rPr>
                <w:noProof/>
                <w:webHidden/>
              </w:rPr>
              <w:instrText xml:space="preserve"> PAGEREF _Toc179102720 \h </w:instrText>
            </w:r>
            <w:r>
              <w:rPr>
                <w:noProof/>
                <w:webHidden/>
              </w:rPr>
            </w:r>
            <w:r>
              <w:rPr>
                <w:noProof/>
                <w:webHidden/>
              </w:rPr>
              <w:fldChar w:fldCharType="separate"/>
            </w:r>
            <w:r>
              <w:rPr>
                <w:noProof/>
                <w:webHidden/>
              </w:rPr>
              <w:t>8</w:t>
            </w:r>
            <w:r>
              <w:rPr>
                <w:noProof/>
                <w:webHidden/>
              </w:rPr>
              <w:fldChar w:fldCharType="end"/>
            </w:r>
          </w:hyperlink>
        </w:p>
        <w:p w14:paraId="21CE2369" w14:textId="7AFC1B24" w:rsidR="00AB1800" w:rsidRDefault="00AB1800">
          <w:pPr>
            <w:pStyle w:val="TDC3"/>
            <w:rPr>
              <w:rFonts w:eastAsiaTheme="minorEastAsia"/>
              <w:noProof/>
              <w:kern w:val="2"/>
              <w:sz w:val="22"/>
              <w:szCs w:val="22"/>
              <w:lang w:val="es-AR" w:eastAsia="es-AR"/>
              <w14:ligatures w14:val="standardContextual"/>
            </w:rPr>
          </w:pPr>
          <w:hyperlink w:anchor="_Toc179102721" w:history="1">
            <w:r w:rsidRPr="000E05E6">
              <w:rPr>
                <w:rStyle w:val="Hipervnculo"/>
                <w:noProof/>
              </w:rPr>
              <w:t>Requerimientos especiales o de implementación</w:t>
            </w:r>
            <w:r>
              <w:rPr>
                <w:noProof/>
                <w:webHidden/>
              </w:rPr>
              <w:tab/>
            </w:r>
            <w:r>
              <w:rPr>
                <w:noProof/>
                <w:webHidden/>
              </w:rPr>
              <w:fldChar w:fldCharType="begin"/>
            </w:r>
            <w:r>
              <w:rPr>
                <w:noProof/>
                <w:webHidden/>
              </w:rPr>
              <w:instrText xml:space="preserve"> PAGEREF _Toc179102721 \h </w:instrText>
            </w:r>
            <w:r>
              <w:rPr>
                <w:noProof/>
                <w:webHidden/>
              </w:rPr>
            </w:r>
            <w:r>
              <w:rPr>
                <w:noProof/>
                <w:webHidden/>
              </w:rPr>
              <w:fldChar w:fldCharType="separate"/>
            </w:r>
            <w:r>
              <w:rPr>
                <w:noProof/>
                <w:webHidden/>
              </w:rPr>
              <w:t>9</w:t>
            </w:r>
            <w:r>
              <w:rPr>
                <w:noProof/>
                <w:webHidden/>
              </w:rPr>
              <w:fldChar w:fldCharType="end"/>
            </w:r>
          </w:hyperlink>
        </w:p>
        <w:p w14:paraId="7C3129FD" w14:textId="1CD1C830" w:rsidR="00AB1800" w:rsidRDefault="00AB1800">
          <w:pPr>
            <w:pStyle w:val="TDC2"/>
            <w:rPr>
              <w:rFonts w:eastAsiaTheme="minorEastAsia"/>
              <w:i w:val="0"/>
              <w:iCs w:val="0"/>
              <w:noProof/>
              <w:kern w:val="2"/>
              <w:sz w:val="22"/>
              <w:szCs w:val="22"/>
              <w:lang w:val="es-AR" w:eastAsia="es-AR"/>
              <w14:ligatures w14:val="standardContextual"/>
            </w:rPr>
          </w:pPr>
          <w:hyperlink w:anchor="_Toc179102722" w:history="1">
            <w:r w:rsidRPr="000E05E6">
              <w:rPr>
                <w:rStyle w:val="Hipervnculo"/>
                <w:noProof/>
              </w:rPr>
              <w:t>Caso de Uso 5: Modificar lista de riesgos</w:t>
            </w:r>
            <w:r>
              <w:rPr>
                <w:noProof/>
                <w:webHidden/>
              </w:rPr>
              <w:tab/>
            </w:r>
            <w:r>
              <w:rPr>
                <w:noProof/>
                <w:webHidden/>
              </w:rPr>
              <w:fldChar w:fldCharType="begin"/>
            </w:r>
            <w:r>
              <w:rPr>
                <w:noProof/>
                <w:webHidden/>
              </w:rPr>
              <w:instrText xml:space="preserve"> PAGEREF _Toc179102722 \h </w:instrText>
            </w:r>
            <w:r>
              <w:rPr>
                <w:noProof/>
                <w:webHidden/>
              </w:rPr>
            </w:r>
            <w:r>
              <w:rPr>
                <w:noProof/>
                <w:webHidden/>
              </w:rPr>
              <w:fldChar w:fldCharType="separate"/>
            </w:r>
            <w:r>
              <w:rPr>
                <w:noProof/>
                <w:webHidden/>
              </w:rPr>
              <w:t>9</w:t>
            </w:r>
            <w:r>
              <w:rPr>
                <w:noProof/>
                <w:webHidden/>
              </w:rPr>
              <w:fldChar w:fldCharType="end"/>
            </w:r>
          </w:hyperlink>
        </w:p>
        <w:p w14:paraId="0524CD9E" w14:textId="1497E49C" w:rsidR="00AB1800" w:rsidRDefault="00AB1800">
          <w:pPr>
            <w:pStyle w:val="TDC3"/>
            <w:rPr>
              <w:rFonts w:eastAsiaTheme="minorEastAsia"/>
              <w:noProof/>
              <w:kern w:val="2"/>
              <w:sz w:val="22"/>
              <w:szCs w:val="22"/>
              <w:lang w:val="es-AR" w:eastAsia="es-AR"/>
              <w14:ligatures w14:val="standardContextual"/>
            </w:rPr>
          </w:pPr>
          <w:hyperlink w:anchor="_Toc179102723" w:history="1">
            <w:r w:rsidRPr="000E05E6">
              <w:rPr>
                <w:rStyle w:val="Hipervnculo"/>
                <w:noProof/>
              </w:rPr>
              <w:t>Diagrama de paquetes</w:t>
            </w:r>
            <w:r>
              <w:rPr>
                <w:noProof/>
                <w:webHidden/>
              </w:rPr>
              <w:tab/>
            </w:r>
            <w:r>
              <w:rPr>
                <w:noProof/>
                <w:webHidden/>
              </w:rPr>
              <w:fldChar w:fldCharType="begin"/>
            </w:r>
            <w:r>
              <w:rPr>
                <w:noProof/>
                <w:webHidden/>
              </w:rPr>
              <w:instrText xml:space="preserve"> PAGEREF _Toc179102723 \h </w:instrText>
            </w:r>
            <w:r>
              <w:rPr>
                <w:noProof/>
                <w:webHidden/>
              </w:rPr>
            </w:r>
            <w:r>
              <w:rPr>
                <w:noProof/>
                <w:webHidden/>
              </w:rPr>
              <w:fldChar w:fldCharType="separate"/>
            </w:r>
            <w:r>
              <w:rPr>
                <w:noProof/>
                <w:webHidden/>
              </w:rPr>
              <w:t>9</w:t>
            </w:r>
            <w:r>
              <w:rPr>
                <w:noProof/>
                <w:webHidden/>
              </w:rPr>
              <w:fldChar w:fldCharType="end"/>
            </w:r>
          </w:hyperlink>
        </w:p>
        <w:p w14:paraId="6FF0DFDE" w14:textId="6A0CB5A9" w:rsidR="00AB1800" w:rsidRDefault="00AB1800">
          <w:pPr>
            <w:pStyle w:val="TDC3"/>
            <w:rPr>
              <w:rFonts w:eastAsiaTheme="minorEastAsia"/>
              <w:noProof/>
              <w:kern w:val="2"/>
              <w:sz w:val="22"/>
              <w:szCs w:val="22"/>
              <w:lang w:val="es-AR" w:eastAsia="es-AR"/>
              <w14:ligatures w14:val="standardContextual"/>
            </w:rPr>
          </w:pPr>
          <w:hyperlink w:anchor="_Toc179102724" w:history="1">
            <w:r w:rsidRPr="000E05E6">
              <w:rPr>
                <w:rStyle w:val="Hipervnculo"/>
                <w:noProof/>
              </w:rPr>
              <w:t>Diagrama de Interacción</w:t>
            </w:r>
            <w:r>
              <w:rPr>
                <w:noProof/>
                <w:webHidden/>
              </w:rPr>
              <w:tab/>
            </w:r>
            <w:r>
              <w:rPr>
                <w:noProof/>
                <w:webHidden/>
              </w:rPr>
              <w:fldChar w:fldCharType="begin"/>
            </w:r>
            <w:r>
              <w:rPr>
                <w:noProof/>
                <w:webHidden/>
              </w:rPr>
              <w:instrText xml:space="preserve"> PAGEREF _Toc179102724 \h </w:instrText>
            </w:r>
            <w:r>
              <w:rPr>
                <w:noProof/>
                <w:webHidden/>
              </w:rPr>
            </w:r>
            <w:r>
              <w:rPr>
                <w:noProof/>
                <w:webHidden/>
              </w:rPr>
              <w:fldChar w:fldCharType="separate"/>
            </w:r>
            <w:r>
              <w:rPr>
                <w:noProof/>
                <w:webHidden/>
              </w:rPr>
              <w:t>9</w:t>
            </w:r>
            <w:r>
              <w:rPr>
                <w:noProof/>
                <w:webHidden/>
              </w:rPr>
              <w:fldChar w:fldCharType="end"/>
            </w:r>
          </w:hyperlink>
        </w:p>
        <w:p w14:paraId="06C92DB4" w14:textId="11AEB9B7" w:rsidR="00AB1800" w:rsidRDefault="00AB1800">
          <w:pPr>
            <w:pStyle w:val="TDC3"/>
            <w:rPr>
              <w:rFonts w:eastAsiaTheme="minorEastAsia"/>
              <w:noProof/>
              <w:kern w:val="2"/>
              <w:sz w:val="22"/>
              <w:szCs w:val="22"/>
              <w:lang w:val="es-AR" w:eastAsia="es-AR"/>
              <w14:ligatures w14:val="standardContextual"/>
            </w:rPr>
          </w:pPr>
          <w:hyperlink w:anchor="_Toc179102725" w:history="1">
            <w:r w:rsidRPr="000E05E6">
              <w:rPr>
                <w:rStyle w:val="Hipervnculo"/>
                <w:noProof/>
              </w:rPr>
              <w:t>Diseño de Flujo de eventos</w:t>
            </w:r>
            <w:r>
              <w:rPr>
                <w:noProof/>
                <w:webHidden/>
              </w:rPr>
              <w:tab/>
            </w:r>
            <w:r>
              <w:rPr>
                <w:noProof/>
                <w:webHidden/>
              </w:rPr>
              <w:fldChar w:fldCharType="begin"/>
            </w:r>
            <w:r>
              <w:rPr>
                <w:noProof/>
                <w:webHidden/>
              </w:rPr>
              <w:instrText xml:space="preserve"> PAGEREF _Toc179102725 \h </w:instrText>
            </w:r>
            <w:r>
              <w:rPr>
                <w:noProof/>
                <w:webHidden/>
              </w:rPr>
            </w:r>
            <w:r>
              <w:rPr>
                <w:noProof/>
                <w:webHidden/>
              </w:rPr>
              <w:fldChar w:fldCharType="separate"/>
            </w:r>
            <w:r>
              <w:rPr>
                <w:noProof/>
                <w:webHidden/>
              </w:rPr>
              <w:t>9</w:t>
            </w:r>
            <w:r>
              <w:rPr>
                <w:noProof/>
                <w:webHidden/>
              </w:rPr>
              <w:fldChar w:fldCharType="end"/>
            </w:r>
          </w:hyperlink>
        </w:p>
        <w:p w14:paraId="6EEB1526" w14:textId="03AF97DC" w:rsidR="00AB1800" w:rsidRDefault="00AB1800">
          <w:pPr>
            <w:pStyle w:val="TDC3"/>
            <w:rPr>
              <w:rFonts w:eastAsiaTheme="minorEastAsia"/>
              <w:noProof/>
              <w:kern w:val="2"/>
              <w:sz w:val="22"/>
              <w:szCs w:val="22"/>
              <w:lang w:val="es-AR" w:eastAsia="es-AR"/>
              <w14:ligatures w14:val="standardContextual"/>
            </w:rPr>
          </w:pPr>
          <w:hyperlink w:anchor="_Toc179102726" w:history="1">
            <w:r w:rsidRPr="000E05E6">
              <w:rPr>
                <w:rStyle w:val="Hipervnculo"/>
                <w:noProof/>
              </w:rPr>
              <w:t>Requerimientos especiales o de implementación</w:t>
            </w:r>
            <w:r>
              <w:rPr>
                <w:noProof/>
                <w:webHidden/>
              </w:rPr>
              <w:tab/>
            </w:r>
            <w:r>
              <w:rPr>
                <w:noProof/>
                <w:webHidden/>
              </w:rPr>
              <w:fldChar w:fldCharType="begin"/>
            </w:r>
            <w:r>
              <w:rPr>
                <w:noProof/>
                <w:webHidden/>
              </w:rPr>
              <w:instrText xml:space="preserve"> PAGEREF _Toc179102726 \h </w:instrText>
            </w:r>
            <w:r>
              <w:rPr>
                <w:noProof/>
                <w:webHidden/>
              </w:rPr>
            </w:r>
            <w:r>
              <w:rPr>
                <w:noProof/>
                <w:webHidden/>
              </w:rPr>
              <w:fldChar w:fldCharType="separate"/>
            </w:r>
            <w:r>
              <w:rPr>
                <w:noProof/>
                <w:webHidden/>
              </w:rPr>
              <w:t>9</w:t>
            </w:r>
            <w:r>
              <w:rPr>
                <w:noProof/>
                <w:webHidden/>
              </w:rPr>
              <w:fldChar w:fldCharType="end"/>
            </w:r>
          </w:hyperlink>
        </w:p>
        <w:p w14:paraId="4B974CF0" w14:textId="339BCF7C" w:rsidR="00AB1800" w:rsidRDefault="00AB1800">
          <w:pPr>
            <w:pStyle w:val="TDC2"/>
            <w:rPr>
              <w:rFonts w:eastAsiaTheme="minorEastAsia"/>
              <w:i w:val="0"/>
              <w:iCs w:val="0"/>
              <w:noProof/>
              <w:kern w:val="2"/>
              <w:sz w:val="22"/>
              <w:szCs w:val="22"/>
              <w:lang w:val="es-AR" w:eastAsia="es-AR"/>
              <w14:ligatures w14:val="standardContextual"/>
            </w:rPr>
          </w:pPr>
          <w:hyperlink w:anchor="_Toc179102727" w:history="1">
            <w:r w:rsidRPr="000E05E6">
              <w:rPr>
                <w:rStyle w:val="Hipervnculo"/>
                <w:noProof/>
              </w:rPr>
              <w:t>Caso de Uso 6: Administrar categorías de riesgos</w:t>
            </w:r>
            <w:r>
              <w:rPr>
                <w:noProof/>
                <w:webHidden/>
              </w:rPr>
              <w:tab/>
            </w:r>
            <w:r>
              <w:rPr>
                <w:noProof/>
                <w:webHidden/>
              </w:rPr>
              <w:fldChar w:fldCharType="begin"/>
            </w:r>
            <w:r>
              <w:rPr>
                <w:noProof/>
                <w:webHidden/>
              </w:rPr>
              <w:instrText xml:space="preserve"> PAGEREF _Toc179102727 \h </w:instrText>
            </w:r>
            <w:r>
              <w:rPr>
                <w:noProof/>
                <w:webHidden/>
              </w:rPr>
            </w:r>
            <w:r>
              <w:rPr>
                <w:noProof/>
                <w:webHidden/>
              </w:rPr>
              <w:fldChar w:fldCharType="separate"/>
            </w:r>
            <w:r>
              <w:rPr>
                <w:noProof/>
                <w:webHidden/>
              </w:rPr>
              <w:t>9</w:t>
            </w:r>
            <w:r>
              <w:rPr>
                <w:noProof/>
                <w:webHidden/>
              </w:rPr>
              <w:fldChar w:fldCharType="end"/>
            </w:r>
          </w:hyperlink>
        </w:p>
        <w:p w14:paraId="066F7007" w14:textId="4E5520EF" w:rsidR="00AB1800" w:rsidRDefault="00AB1800">
          <w:pPr>
            <w:pStyle w:val="TDC3"/>
            <w:rPr>
              <w:rFonts w:eastAsiaTheme="minorEastAsia"/>
              <w:noProof/>
              <w:kern w:val="2"/>
              <w:sz w:val="22"/>
              <w:szCs w:val="22"/>
              <w:lang w:val="es-AR" w:eastAsia="es-AR"/>
              <w14:ligatures w14:val="standardContextual"/>
            </w:rPr>
          </w:pPr>
          <w:hyperlink w:anchor="_Toc179102728" w:history="1">
            <w:r w:rsidRPr="000E05E6">
              <w:rPr>
                <w:rStyle w:val="Hipervnculo"/>
                <w:noProof/>
              </w:rPr>
              <w:t>Diagrama de paquetes</w:t>
            </w:r>
            <w:r>
              <w:rPr>
                <w:noProof/>
                <w:webHidden/>
              </w:rPr>
              <w:tab/>
            </w:r>
            <w:r>
              <w:rPr>
                <w:noProof/>
                <w:webHidden/>
              </w:rPr>
              <w:fldChar w:fldCharType="begin"/>
            </w:r>
            <w:r>
              <w:rPr>
                <w:noProof/>
                <w:webHidden/>
              </w:rPr>
              <w:instrText xml:space="preserve"> PAGEREF _Toc179102728 \h </w:instrText>
            </w:r>
            <w:r>
              <w:rPr>
                <w:noProof/>
                <w:webHidden/>
              </w:rPr>
            </w:r>
            <w:r>
              <w:rPr>
                <w:noProof/>
                <w:webHidden/>
              </w:rPr>
              <w:fldChar w:fldCharType="separate"/>
            </w:r>
            <w:r>
              <w:rPr>
                <w:noProof/>
                <w:webHidden/>
              </w:rPr>
              <w:t>9</w:t>
            </w:r>
            <w:r>
              <w:rPr>
                <w:noProof/>
                <w:webHidden/>
              </w:rPr>
              <w:fldChar w:fldCharType="end"/>
            </w:r>
          </w:hyperlink>
        </w:p>
        <w:p w14:paraId="7C29720A" w14:textId="635F1A87" w:rsidR="00AB1800" w:rsidRDefault="00AB1800">
          <w:pPr>
            <w:pStyle w:val="TDC3"/>
            <w:rPr>
              <w:rFonts w:eastAsiaTheme="minorEastAsia"/>
              <w:noProof/>
              <w:kern w:val="2"/>
              <w:sz w:val="22"/>
              <w:szCs w:val="22"/>
              <w:lang w:val="es-AR" w:eastAsia="es-AR"/>
              <w14:ligatures w14:val="standardContextual"/>
            </w:rPr>
          </w:pPr>
          <w:hyperlink w:anchor="_Toc179102729" w:history="1">
            <w:r w:rsidRPr="000E05E6">
              <w:rPr>
                <w:rStyle w:val="Hipervnculo"/>
                <w:noProof/>
              </w:rPr>
              <w:t>Diagrama de Interacción</w:t>
            </w:r>
            <w:r>
              <w:rPr>
                <w:noProof/>
                <w:webHidden/>
              </w:rPr>
              <w:tab/>
            </w:r>
            <w:r>
              <w:rPr>
                <w:noProof/>
                <w:webHidden/>
              </w:rPr>
              <w:fldChar w:fldCharType="begin"/>
            </w:r>
            <w:r>
              <w:rPr>
                <w:noProof/>
                <w:webHidden/>
              </w:rPr>
              <w:instrText xml:space="preserve"> PAGEREF _Toc179102729 \h </w:instrText>
            </w:r>
            <w:r>
              <w:rPr>
                <w:noProof/>
                <w:webHidden/>
              </w:rPr>
            </w:r>
            <w:r>
              <w:rPr>
                <w:noProof/>
                <w:webHidden/>
              </w:rPr>
              <w:fldChar w:fldCharType="separate"/>
            </w:r>
            <w:r>
              <w:rPr>
                <w:noProof/>
                <w:webHidden/>
              </w:rPr>
              <w:t>9</w:t>
            </w:r>
            <w:r>
              <w:rPr>
                <w:noProof/>
                <w:webHidden/>
              </w:rPr>
              <w:fldChar w:fldCharType="end"/>
            </w:r>
          </w:hyperlink>
        </w:p>
        <w:p w14:paraId="5D08DDFF" w14:textId="79B78622" w:rsidR="00AB1800" w:rsidRDefault="00AB1800">
          <w:pPr>
            <w:pStyle w:val="TDC3"/>
            <w:rPr>
              <w:rFonts w:eastAsiaTheme="minorEastAsia"/>
              <w:noProof/>
              <w:kern w:val="2"/>
              <w:sz w:val="22"/>
              <w:szCs w:val="22"/>
              <w:lang w:val="es-AR" w:eastAsia="es-AR"/>
              <w14:ligatures w14:val="standardContextual"/>
            </w:rPr>
          </w:pPr>
          <w:hyperlink w:anchor="_Toc179102730" w:history="1">
            <w:r w:rsidRPr="000E05E6">
              <w:rPr>
                <w:rStyle w:val="Hipervnculo"/>
                <w:noProof/>
              </w:rPr>
              <w:t>Diseño de Flujo de eventos</w:t>
            </w:r>
            <w:r>
              <w:rPr>
                <w:noProof/>
                <w:webHidden/>
              </w:rPr>
              <w:tab/>
            </w:r>
            <w:r>
              <w:rPr>
                <w:noProof/>
                <w:webHidden/>
              </w:rPr>
              <w:fldChar w:fldCharType="begin"/>
            </w:r>
            <w:r>
              <w:rPr>
                <w:noProof/>
                <w:webHidden/>
              </w:rPr>
              <w:instrText xml:space="preserve"> PAGEREF _Toc179102730 \h </w:instrText>
            </w:r>
            <w:r>
              <w:rPr>
                <w:noProof/>
                <w:webHidden/>
              </w:rPr>
            </w:r>
            <w:r>
              <w:rPr>
                <w:noProof/>
                <w:webHidden/>
              </w:rPr>
              <w:fldChar w:fldCharType="separate"/>
            </w:r>
            <w:r>
              <w:rPr>
                <w:noProof/>
                <w:webHidden/>
              </w:rPr>
              <w:t>9</w:t>
            </w:r>
            <w:r>
              <w:rPr>
                <w:noProof/>
                <w:webHidden/>
              </w:rPr>
              <w:fldChar w:fldCharType="end"/>
            </w:r>
          </w:hyperlink>
        </w:p>
        <w:p w14:paraId="38395CEC" w14:textId="33EBD28E" w:rsidR="00AB1800" w:rsidRDefault="00AB1800">
          <w:pPr>
            <w:pStyle w:val="TDC3"/>
            <w:rPr>
              <w:rFonts w:eastAsiaTheme="minorEastAsia"/>
              <w:noProof/>
              <w:kern w:val="2"/>
              <w:sz w:val="22"/>
              <w:szCs w:val="22"/>
              <w:lang w:val="es-AR" w:eastAsia="es-AR"/>
              <w14:ligatures w14:val="standardContextual"/>
            </w:rPr>
          </w:pPr>
          <w:hyperlink w:anchor="_Toc179102731" w:history="1">
            <w:r w:rsidRPr="000E05E6">
              <w:rPr>
                <w:rStyle w:val="Hipervnculo"/>
                <w:noProof/>
              </w:rPr>
              <w:t>Requerimientos especiales o de implementación</w:t>
            </w:r>
            <w:r>
              <w:rPr>
                <w:noProof/>
                <w:webHidden/>
              </w:rPr>
              <w:tab/>
            </w:r>
            <w:r>
              <w:rPr>
                <w:noProof/>
                <w:webHidden/>
              </w:rPr>
              <w:fldChar w:fldCharType="begin"/>
            </w:r>
            <w:r>
              <w:rPr>
                <w:noProof/>
                <w:webHidden/>
              </w:rPr>
              <w:instrText xml:space="preserve"> PAGEREF _Toc179102731 \h </w:instrText>
            </w:r>
            <w:r>
              <w:rPr>
                <w:noProof/>
                <w:webHidden/>
              </w:rPr>
            </w:r>
            <w:r>
              <w:rPr>
                <w:noProof/>
                <w:webHidden/>
              </w:rPr>
              <w:fldChar w:fldCharType="separate"/>
            </w:r>
            <w:r>
              <w:rPr>
                <w:noProof/>
                <w:webHidden/>
              </w:rPr>
              <w:t>9</w:t>
            </w:r>
            <w:r>
              <w:rPr>
                <w:noProof/>
                <w:webHidden/>
              </w:rPr>
              <w:fldChar w:fldCharType="end"/>
            </w:r>
          </w:hyperlink>
        </w:p>
        <w:p w14:paraId="0BAEA90C" w14:textId="3221404A" w:rsidR="00AB1800" w:rsidRDefault="00AB1800">
          <w:pPr>
            <w:pStyle w:val="TDC2"/>
            <w:rPr>
              <w:rFonts w:eastAsiaTheme="minorEastAsia"/>
              <w:i w:val="0"/>
              <w:iCs w:val="0"/>
              <w:noProof/>
              <w:kern w:val="2"/>
              <w:sz w:val="22"/>
              <w:szCs w:val="22"/>
              <w:lang w:val="es-AR" w:eastAsia="es-AR"/>
              <w14:ligatures w14:val="standardContextual"/>
            </w:rPr>
          </w:pPr>
          <w:hyperlink w:anchor="_Toc179102732" w:history="1">
            <w:r w:rsidRPr="000E05E6">
              <w:rPr>
                <w:rStyle w:val="Hipervnculo"/>
                <w:noProof/>
              </w:rPr>
              <w:t>Caso de Uso 7: Realizar evaluación de riesgo</w:t>
            </w:r>
            <w:r>
              <w:rPr>
                <w:noProof/>
                <w:webHidden/>
              </w:rPr>
              <w:tab/>
            </w:r>
            <w:r>
              <w:rPr>
                <w:noProof/>
                <w:webHidden/>
              </w:rPr>
              <w:fldChar w:fldCharType="begin"/>
            </w:r>
            <w:r>
              <w:rPr>
                <w:noProof/>
                <w:webHidden/>
              </w:rPr>
              <w:instrText xml:space="preserve"> PAGEREF _Toc179102732 \h </w:instrText>
            </w:r>
            <w:r>
              <w:rPr>
                <w:noProof/>
                <w:webHidden/>
              </w:rPr>
            </w:r>
            <w:r>
              <w:rPr>
                <w:noProof/>
                <w:webHidden/>
              </w:rPr>
              <w:fldChar w:fldCharType="separate"/>
            </w:r>
            <w:r>
              <w:rPr>
                <w:noProof/>
                <w:webHidden/>
              </w:rPr>
              <w:t>9</w:t>
            </w:r>
            <w:r>
              <w:rPr>
                <w:noProof/>
                <w:webHidden/>
              </w:rPr>
              <w:fldChar w:fldCharType="end"/>
            </w:r>
          </w:hyperlink>
        </w:p>
        <w:p w14:paraId="4697E6A2" w14:textId="5E080749" w:rsidR="00AB1800" w:rsidRDefault="00AB1800">
          <w:pPr>
            <w:pStyle w:val="TDC3"/>
            <w:rPr>
              <w:rFonts w:eastAsiaTheme="minorEastAsia"/>
              <w:noProof/>
              <w:kern w:val="2"/>
              <w:sz w:val="22"/>
              <w:szCs w:val="22"/>
              <w:lang w:val="es-AR" w:eastAsia="es-AR"/>
              <w14:ligatures w14:val="standardContextual"/>
            </w:rPr>
          </w:pPr>
          <w:hyperlink w:anchor="_Toc179102733" w:history="1">
            <w:r w:rsidRPr="000E05E6">
              <w:rPr>
                <w:rStyle w:val="Hipervnculo"/>
                <w:noProof/>
              </w:rPr>
              <w:t>Diagrama de paquetes</w:t>
            </w:r>
            <w:r>
              <w:rPr>
                <w:noProof/>
                <w:webHidden/>
              </w:rPr>
              <w:tab/>
            </w:r>
            <w:r>
              <w:rPr>
                <w:noProof/>
                <w:webHidden/>
              </w:rPr>
              <w:fldChar w:fldCharType="begin"/>
            </w:r>
            <w:r>
              <w:rPr>
                <w:noProof/>
                <w:webHidden/>
              </w:rPr>
              <w:instrText xml:space="preserve"> PAGEREF _Toc179102733 \h </w:instrText>
            </w:r>
            <w:r>
              <w:rPr>
                <w:noProof/>
                <w:webHidden/>
              </w:rPr>
            </w:r>
            <w:r>
              <w:rPr>
                <w:noProof/>
                <w:webHidden/>
              </w:rPr>
              <w:fldChar w:fldCharType="separate"/>
            </w:r>
            <w:r>
              <w:rPr>
                <w:noProof/>
                <w:webHidden/>
              </w:rPr>
              <w:t>9</w:t>
            </w:r>
            <w:r>
              <w:rPr>
                <w:noProof/>
                <w:webHidden/>
              </w:rPr>
              <w:fldChar w:fldCharType="end"/>
            </w:r>
          </w:hyperlink>
        </w:p>
        <w:p w14:paraId="4C77B44F" w14:textId="13E1B614" w:rsidR="00AB1800" w:rsidRDefault="00AB1800">
          <w:pPr>
            <w:pStyle w:val="TDC3"/>
            <w:rPr>
              <w:rFonts w:eastAsiaTheme="minorEastAsia"/>
              <w:noProof/>
              <w:kern w:val="2"/>
              <w:sz w:val="22"/>
              <w:szCs w:val="22"/>
              <w:lang w:val="es-AR" w:eastAsia="es-AR"/>
              <w14:ligatures w14:val="standardContextual"/>
            </w:rPr>
          </w:pPr>
          <w:hyperlink w:anchor="_Toc179102734" w:history="1">
            <w:r w:rsidRPr="000E05E6">
              <w:rPr>
                <w:rStyle w:val="Hipervnculo"/>
                <w:noProof/>
              </w:rPr>
              <w:t>Diagrama de Interacción</w:t>
            </w:r>
            <w:r>
              <w:rPr>
                <w:noProof/>
                <w:webHidden/>
              </w:rPr>
              <w:tab/>
            </w:r>
            <w:r>
              <w:rPr>
                <w:noProof/>
                <w:webHidden/>
              </w:rPr>
              <w:fldChar w:fldCharType="begin"/>
            </w:r>
            <w:r>
              <w:rPr>
                <w:noProof/>
                <w:webHidden/>
              </w:rPr>
              <w:instrText xml:space="preserve"> PAGEREF _Toc179102734 \h </w:instrText>
            </w:r>
            <w:r>
              <w:rPr>
                <w:noProof/>
                <w:webHidden/>
              </w:rPr>
            </w:r>
            <w:r>
              <w:rPr>
                <w:noProof/>
                <w:webHidden/>
              </w:rPr>
              <w:fldChar w:fldCharType="separate"/>
            </w:r>
            <w:r>
              <w:rPr>
                <w:noProof/>
                <w:webHidden/>
              </w:rPr>
              <w:t>9</w:t>
            </w:r>
            <w:r>
              <w:rPr>
                <w:noProof/>
                <w:webHidden/>
              </w:rPr>
              <w:fldChar w:fldCharType="end"/>
            </w:r>
          </w:hyperlink>
        </w:p>
        <w:p w14:paraId="274D2446" w14:textId="78FC439F" w:rsidR="00AB1800" w:rsidRDefault="00AB1800">
          <w:pPr>
            <w:pStyle w:val="TDC3"/>
            <w:rPr>
              <w:rFonts w:eastAsiaTheme="minorEastAsia"/>
              <w:noProof/>
              <w:kern w:val="2"/>
              <w:sz w:val="22"/>
              <w:szCs w:val="22"/>
              <w:lang w:val="es-AR" w:eastAsia="es-AR"/>
              <w14:ligatures w14:val="standardContextual"/>
            </w:rPr>
          </w:pPr>
          <w:hyperlink w:anchor="_Toc179102735" w:history="1">
            <w:r w:rsidRPr="000E05E6">
              <w:rPr>
                <w:rStyle w:val="Hipervnculo"/>
                <w:noProof/>
              </w:rPr>
              <w:t>Diseño de Flujo de eventos</w:t>
            </w:r>
            <w:r>
              <w:rPr>
                <w:noProof/>
                <w:webHidden/>
              </w:rPr>
              <w:tab/>
            </w:r>
            <w:r>
              <w:rPr>
                <w:noProof/>
                <w:webHidden/>
              </w:rPr>
              <w:fldChar w:fldCharType="begin"/>
            </w:r>
            <w:r>
              <w:rPr>
                <w:noProof/>
                <w:webHidden/>
              </w:rPr>
              <w:instrText xml:space="preserve"> PAGEREF _Toc179102735 \h </w:instrText>
            </w:r>
            <w:r>
              <w:rPr>
                <w:noProof/>
                <w:webHidden/>
              </w:rPr>
            </w:r>
            <w:r>
              <w:rPr>
                <w:noProof/>
                <w:webHidden/>
              </w:rPr>
              <w:fldChar w:fldCharType="separate"/>
            </w:r>
            <w:r>
              <w:rPr>
                <w:noProof/>
                <w:webHidden/>
              </w:rPr>
              <w:t>9</w:t>
            </w:r>
            <w:r>
              <w:rPr>
                <w:noProof/>
                <w:webHidden/>
              </w:rPr>
              <w:fldChar w:fldCharType="end"/>
            </w:r>
          </w:hyperlink>
        </w:p>
        <w:p w14:paraId="557568A5" w14:textId="1812B095" w:rsidR="00AB1800" w:rsidRDefault="00AB1800">
          <w:pPr>
            <w:pStyle w:val="TDC3"/>
            <w:rPr>
              <w:rFonts w:eastAsiaTheme="minorEastAsia"/>
              <w:noProof/>
              <w:kern w:val="2"/>
              <w:sz w:val="22"/>
              <w:szCs w:val="22"/>
              <w:lang w:val="es-AR" w:eastAsia="es-AR"/>
              <w14:ligatures w14:val="standardContextual"/>
            </w:rPr>
          </w:pPr>
          <w:hyperlink w:anchor="_Toc179102736" w:history="1">
            <w:r w:rsidRPr="000E05E6">
              <w:rPr>
                <w:rStyle w:val="Hipervnculo"/>
                <w:noProof/>
              </w:rPr>
              <w:t>Requerimientos especiales o de implementación</w:t>
            </w:r>
            <w:r>
              <w:rPr>
                <w:noProof/>
                <w:webHidden/>
              </w:rPr>
              <w:tab/>
            </w:r>
            <w:r>
              <w:rPr>
                <w:noProof/>
                <w:webHidden/>
              </w:rPr>
              <w:fldChar w:fldCharType="begin"/>
            </w:r>
            <w:r>
              <w:rPr>
                <w:noProof/>
                <w:webHidden/>
              </w:rPr>
              <w:instrText xml:space="preserve"> PAGEREF _Toc179102736 \h </w:instrText>
            </w:r>
            <w:r>
              <w:rPr>
                <w:noProof/>
                <w:webHidden/>
              </w:rPr>
            </w:r>
            <w:r>
              <w:rPr>
                <w:noProof/>
                <w:webHidden/>
              </w:rPr>
              <w:fldChar w:fldCharType="separate"/>
            </w:r>
            <w:r>
              <w:rPr>
                <w:noProof/>
                <w:webHidden/>
              </w:rPr>
              <w:t>10</w:t>
            </w:r>
            <w:r>
              <w:rPr>
                <w:noProof/>
                <w:webHidden/>
              </w:rPr>
              <w:fldChar w:fldCharType="end"/>
            </w:r>
          </w:hyperlink>
        </w:p>
        <w:p w14:paraId="143C6C45" w14:textId="40A03D92" w:rsidR="00AB1800" w:rsidRDefault="00AB1800">
          <w:pPr>
            <w:pStyle w:val="TDC2"/>
            <w:rPr>
              <w:rFonts w:eastAsiaTheme="minorEastAsia"/>
              <w:i w:val="0"/>
              <w:iCs w:val="0"/>
              <w:noProof/>
              <w:kern w:val="2"/>
              <w:sz w:val="22"/>
              <w:szCs w:val="22"/>
              <w:lang w:val="es-AR" w:eastAsia="es-AR"/>
              <w14:ligatures w14:val="standardContextual"/>
            </w:rPr>
          </w:pPr>
          <w:hyperlink w:anchor="_Toc179102737" w:history="1">
            <w:r w:rsidRPr="000E05E6">
              <w:rPr>
                <w:rStyle w:val="Hipervnculo"/>
                <w:noProof/>
              </w:rPr>
              <w:t>Caso de Uso 8: Añadir plan de acción</w:t>
            </w:r>
            <w:r>
              <w:rPr>
                <w:noProof/>
                <w:webHidden/>
              </w:rPr>
              <w:tab/>
            </w:r>
            <w:r>
              <w:rPr>
                <w:noProof/>
                <w:webHidden/>
              </w:rPr>
              <w:fldChar w:fldCharType="begin"/>
            </w:r>
            <w:r>
              <w:rPr>
                <w:noProof/>
                <w:webHidden/>
              </w:rPr>
              <w:instrText xml:space="preserve"> PAGEREF _Toc179102737 \h </w:instrText>
            </w:r>
            <w:r>
              <w:rPr>
                <w:noProof/>
                <w:webHidden/>
              </w:rPr>
            </w:r>
            <w:r>
              <w:rPr>
                <w:noProof/>
                <w:webHidden/>
              </w:rPr>
              <w:fldChar w:fldCharType="separate"/>
            </w:r>
            <w:r>
              <w:rPr>
                <w:noProof/>
                <w:webHidden/>
              </w:rPr>
              <w:t>10</w:t>
            </w:r>
            <w:r>
              <w:rPr>
                <w:noProof/>
                <w:webHidden/>
              </w:rPr>
              <w:fldChar w:fldCharType="end"/>
            </w:r>
          </w:hyperlink>
        </w:p>
        <w:p w14:paraId="6D123CE0" w14:textId="16187D82" w:rsidR="00AB1800" w:rsidRDefault="00AB1800">
          <w:pPr>
            <w:pStyle w:val="TDC3"/>
            <w:rPr>
              <w:rFonts w:eastAsiaTheme="minorEastAsia"/>
              <w:noProof/>
              <w:kern w:val="2"/>
              <w:sz w:val="22"/>
              <w:szCs w:val="22"/>
              <w:lang w:val="es-AR" w:eastAsia="es-AR"/>
              <w14:ligatures w14:val="standardContextual"/>
            </w:rPr>
          </w:pPr>
          <w:hyperlink w:anchor="_Toc179102738" w:history="1">
            <w:r w:rsidRPr="000E05E6">
              <w:rPr>
                <w:rStyle w:val="Hipervnculo"/>
                <w:noProof/>
              </w:rPr>
              <w:t>Diagrama de paquetes</w:t>
            </w:r>
            <w:r>
              <w:rPr>
                <w:noProof/>
                <w:webHidden/>
              </w:rPr>
              <w:tab/>
            </w:r>
            <w:r>
              <w:rPr>
                <w:noProof/>
                <w:webHidden/>
              </w:rPr>
              <w:fldChar w:fldCharType="begin"/>
            </w:r>
            <w:r>
              <w:rPr>
                <w:noProof/>
                <w:webHidden/>
              </w:rPr>
              <w:instrText xml:space="preserve"> PAGEREF _Toc179102738 \h </w:instrText>
            </w:r>
            <w:r>
              <w:rPr>
                <w:noProof/>
                <w:webHidden/>
              </w:rPr>
            </w:r>
            <w:r>
              <w:rPr>
                <w:noProof/>
                <w:webHidden/>
              </w:rPr>
              <w:fldChar w:fldCharType="separate"/>
            </w:r>
            <w:r>
              <w:rPr>
                <w:noProof/>
                <w:webHidden/>
              </w:rPr>
              <w:t>10</w:t>
            </w:r>
            <w:r>
              <w:rPr>
                <w:noProof/>
                <w:webHidden/>
              </w:rPr>
              <w:fldChar w:fldCharType="end"/>
            </w:r>
          </w:hyperlink>
        </w:p>
        <w:p w14:paraId="6FB644D9" w14:textId="12E3FBBA" w:rsidR="00AB1800" w:rsidRDefault="00AB1800">
          <w:pPr>
            <w:pStyle w:val="TDC3"/>
            <w:rPr>
              <w:rFonts w:eastAsiaTheme="minorEastAsia"/>
              <w:noProof/>
              <w:kern w:val="2"/>
              <w:sz w:val="22"/>
              <w:szCs w:val="22"/>
              <w:lang w:val="es-AR" w:eastAsia="es-AR"/>
              <w14:ligatures w14:val="standardContextual"/>
            </w:rPr>
          </w:pPr>
          <w:hyperlink w:anchor="_Toc179102739" w:history="1">
            <w:r w:rsidRPr="000E05E6">
              <w:rPr>
                <w:rStyle w:val="Hipervnculo"/>
                <w:noProof/>
              </w:rPr>
              <w:t>Diagrama de Interacción</w:t>
            </w:r>
            <w:r>
              <w:rPr>
                <w:noProof/>
                <w:webHidden/>
              </w:rPr>
              <w:tab/>
            </w:r>
            <w:r>
              <w:rPr>
                <w:noProof/>
                <w:webHidden/>
              </w:rPr>
              <w:fldChar w:fldCharType="begin"/>
            </w:r>
            <w:r>
              <w:rPr>
                <w:noProof/>
                <w:webHidden/>
              </w:rPr>
              <w:instrText xml:space="preserve"> PAGEREF _Toc179102739 \h </w:instrText>
            </w:r>
            <w:r>
              <w:rPr>
                <w:noProof/>
                <w:webHidden/>
              </w:rPr>
            </w:r>
            <w:r>
              <w:rPr>
                <w:noProof/>
                <w:webHidden/>
              </w:rPr>
              <w:fldChar w:fldCharType="separate"/>
            </w:r>
            <w:r>
              <w:rPr>
                <w:noProof/>
                <w:webHidden/>
              </w:rPr>
              <w:t>10</w:t>
            </w:r>
            <w:r>
              <w:rPr>
                <w:noProof/>
                <w:webHidden/>
              </w:rPr>
              <w:fldChar w:fldCharType="end"/>
            </w:r>
          </w:hyperlink>
        </w:p>
        <w:p w14:paraId="3E7C3331" w14:textId="1C3DDB9B" w:rsidR="00AB1800" w:rsidRDefault="00AB1800">
          <w:pPr>
            <w:pStyle w:val="TDC3"/>
            <w:rPr>
              <w:rFonts w:eastAsiaTheme="minorEastAsia"/>
              <w:noProof/>
              <w:kern w:val="2"/>
              <w:sz w:val="22"/>
              <w:szCs w:val="22"/>
              <w:lang w:val="es-AR" w:eastAsia="es-AR"/>
              <w14:ligatures w14:val="standardContextual"/>
            </w:rPr>
          </w:pPr>
          <w:hyperlink w:anchor="_Toc179102740" w:history="1">
            <w:r w:rsidRPr="000E05E6">
              <w:rPr>
                <w:rStyle w:val="Hipervnculo"/>
                <w:noProof/>
              </w:rPr>
              <w:t>Diseño de Flujo de eventos</w:t>
            </w:r>
            <w:r>
              <w:rPr>
                <w:noProof/>
                <w:webHidden/>
              </w:rPr>
              <w:tab/>
            </w:r>
            <w:r>
              <w:rPr>
                <w:noProof/>
                <w:webHidden/>
              </w:rPr>
              <w:fldChar w:fldCharType="begin"/>
            </w:r>
            <w:r>
              <w:rPr>
                <w:noProof/>
                <w:webHidden/>
              </w:rPr>
              <w:instrText xml:space="preserve"> PAGEREF _Toc179102740 \h </w:instrText>
            </w:r>
            <w:r>
              <w:rPr>
                <w:noProof/>
                <w:webHidden/>
              </w:rPr>
            </w:r>
            <w:r>
              <w:rPr>
                <w:noProof/>
                <w:webHidden/>
              </w:rPr>
              <w:fldChar w:fldCharType="separate"/>
            </w:r>
            <w:r>
              <w:rPr>
                <w:noProof/>
                <w:webHidden/>
              </w:rPr>
              <w:t>10</w:t>
            </w:r>
            <w:r>
              <w:rPr>
                <w:noProof/>
                <w:webHidden/>
              </w:rPr>
              <w:fldChar w:fldCharType="end"/>
            </w:r>
          </w:hyperlink>
        </w:p>
        <w:p w14:paraId="3DC4AA1B" w14:textId="2F57D337" w:rsidR="00AB1800" w:rsidRDefault="00AB1800">
          <w:pPr>
            <w:pStyle w:val="TDC3"/>
            <w:rPr>
              <w:rFonts w:eastAsiaTheme="minorEastAsia"/>
              <w:noProof/>
              <w:kern w:val="2"/>
              <w:sz w:val="22"/>
              <w:szCs w:val="22"/>
              <w:lang w:val="es-AR" w:eastAsia="es-AR"/>
              <w14:ligatures w14:val="standardContextual"/>
            </w:rPr>
          </w:pPr>
          <w:hyperlink w:anchor="_Toc179102741" w:history="1">
            <w:r w:rsidRPr="000E05E6">
              <w:rPr>
                <w:rStyle w:val="Hipervnculo"/>
                <w:noProof/>
              </w:rPr>
              <w:t>Requerimientos especiales o de implementación</w:t>
            </w:r>
            <w:r>
              <w:rPr>
                <w:noProof/>
                <w:webHidden/>
              </w:rPr>
              <w:tab/>
            </w:r>
            <w:r>
              <w:rPr>
                <w:noProof/>
                <w:webHidden/>
              </w:rPr>
              <w:fldChar w:fldCharType="begin"/>
            </w:r>
            <w:r>
              <w:rPr>
                <w:noProof/>
                <w:webHidden/>
              </w:rPr>
              <w:instrText xml:space="preserve"> PAGEREF _Toc179102741 \h </w:instrText>
            </w:r>
            <w:r>
              <w:rPr>
                <w:noProof/>
                <w:webHidden/>
              </w:rPr>
            </w:r>
            <w:r>
              <w:rPr>
                <w:noProof/>
                <w:webHidden/>
              </w:rPr>
              <w:fldChar w:fldCharType="separate"/>
            </w:r>
            <w:r>
              <w:rPr>
                <w:noProof/>
                <w:webHidden/>
              </w:rPr>
              <w:t>10</w:t>
            </w:r>
            <w:r>
              <w:rPr>
                <w:noProof/>
                <w:webHidden/>
              </w:rPr>
              <w:fldChar w:fldCharType="end"/>
            </w:r>
          </w:hyperlink>
        </w:p>
        <w:p w14:paraId="3CBE9657" w14:textId="1E594247" w:rsidR="00AB1800" w:rsidRDefault="00AB1800">
          <w:pPr>
            <w:pStyle w:val="TDC2"/>
            <w:rPr>
              <w:rFonts w:eastAsiaTheme="minorEastAsia"/>
              <w:i w:val="0"/>
              <w:iCs w:val="0"/>
              <w:noProof/>
              <w:kern w:val="2"/>
              <w:sz w:val="22"/>
              <w:szCs w:val="22"/>
              <w:lang w:val="es-AR" w:eastAsia="es-AR"/>
              <w14:ligatures w14:val="standardContextual"/>
            </w:rPr>
          </w:pPr>
          <w:hyperlink w:anchor="_Toc179102742" w:history="1">
            <w:r w:rsidRPr="000E05E6">
              <w:rPr>
                <w:rStyle w:val="Hipervnculo"/>
                <w:noProof/>
              </w:rPr>
              <w:t>Caso de Uso 9: Modificar plan de acción</w:t>
            </w:r>
            <w:r>
              <w:rPr>
                <w:noProof/>
                <w:webHidden/>
              </w:rPr>
              <w:tab/>
            </w:r>
            <w:r>
              <w:rPr>
                <w:noProof/>
                <w:webHidden/>
              </w:rPr>
              <w:fldChar w:fldCharType="begin"/>
            </w:r>
            <w:r>
              <w:rPr>
                <w:noProof/>
                <w:webHidden/>
              </w:rPr>
              <w:instrText xml:space="preserve"> PAGEREF _Toc179102742 \h </w:instrText>
            </w:r>
            <w:r>
              <w:rPr>
                <w:noProof/>
                <w:webHidden/>
              </w:rPr>
            </w:r>
            <w:r>
              <w:rPr>
                <w:noProof/>
                <w:webHidden/>
              </w:rPr>
              <w:fldChar w:fldCharType="separate"/>
            </w:r>
            <w:r>
              <w:rPr>
                <w:noProof/>
                <w:webHidden/>
              </w:rPr>
              <w:t>10</w:t>
            </w:r>
            <w:r>
              <w:rPr>
                <w:noProof/>
                <w:webHidden/>
              </w:rPr>
              <w:fldChar w:fldCharType="end"/>
            </w:r>
          </w:hyperlink>
        </w:p>
        <w:p w14:paraId="769A5AD9" w14:textId="02FBF490" w:rsidR="00AB1800" w:rsidRDefault="00AB1800">
          <w:pPr>
            <w:pStyle w:val="TDC3"/>
            <w:rPr>
              <w:rFonts w:eastAsiaTheme="minorEastAsia"/>
              <w:noProof/>
              <w:kern w:val="2"/>
              <w:sz w:val="22"/>
              <w:szCs w:val="22"/>
              <w:lang w:val="es-AR" w:eastAsia="es-AR"/>
              <w14:ligatures w14:val="standardContextual"/>
            </w:rPr>
          </w:pPr>
          <w:hyperlink w:anchor="_Toc179102743" w:history="1">
            <w:r w:rsidRPr="000E05E6">
              <w:rPr>
                <w:rStyle w:val="Hipervnculo"/>
                <w:noProof/>
              </w:rPr>
              <w:t>Diagrama de paquetes</w:t>
            </w:r>
            <w:r>
              <w:rPr>
                <w:noProof/>
                <w:webHidden/>
              </w:rPr>
              <w:tab/>
            </w:r>
            <w:r>
              <w:rPr>
                <w:noProof/>
                <w:webHidden/>
              </w:rPr>
              <w:fldChar w:fldCharType="begin"/>
            </w:r>
            <w:r>
              <w:rPr>
                <w:noProof/>
                <w:webHidden/>
              </w:rPr>
              <w:instrText xml:space="preserve"> PAGEREF _Toc179102743 \h </w:instrText>
            </w:r>
            <w:r>
              <w:rPr>
                <w:noProof/>
                <w:webHidden/>
              </w:rPr>
            </w:r>
            <w:r>
              <w:rPr>
                <w:noProof/>
                <w:webHidden/>
              </w:rPr>
              <w:fldChar w:fldCharType="separate"/>
            </w:r>
            <w:r>
              <w:rPr>
                <w:noProof/>
                <w:webHidden/>
              </w:rPr>
              <w:t>10</w:t>
            </w:r>
            <w:r>
              <w:rPr>
                <w:noProof/>
                <w:webHidden/>
              </w:rPr>
              <w:fldChar w:fldCharType="end"/>
            </w:r>
          </w:hyperlink>
        </w:p>
        <w:p w14:paraId="1A9C2F78" w14:textId="0BC67FEF" w:rsidR="00AB1800" w:rsidRDefault="00AB1800">
          <w:pPr>
            <w:pStyle w:val="TDC3"/>
            <w:rPr>
              <w:rFonts w:eastAsiaTheme="minorEastAsia"/>
              <w:noProof/>
              <w:kern w:val="2"/>
              <w:sz w:val="22"/>
              <w:szCs w:val="22"/>
              <w:lang w:val="es-AR" w:eastAsia="es-AR"/>
              <w14:ligatures w14:val="standardContextual"/>
            </w:rPr>
          </w:pPr>
          <w:hyperlink w:anchor="_Toc179102744" w:history="1">
            <w:r w:rsidRPr="000E05E6">
              <w:rPr>
                <w:rStyle w:val="Hipervnculo"/>
                <w:noProof/>
              </w:rPr>
              <w:t>Diagrama de Interacción</w:t>
            </w:r>
            <w:r>
              <w:rPr>
                <w:noProof/>
                <w:webHidden/>
              </w:rPr>
              <w:tab/>
            </w:r>
            <w:r>
              <w:rPr>
                <w:noProof/>
                <w:webHidden/>
              </w:rPr>
              <w:fldChar w:fldCharType="begin"/>
            </w:r>
            <w:r>
              <w:rPr>
                <w:noProof/>
                <w:webHidden/>
              </w:rPr>
              <w:instrText xml:space="preserve"> PAGEREF _Toc179102744 \h </w:instrText>
            </w:r>
            <w:r>
              <w:rPr>
                <w:noProof/>
                <w:webHidden/>
              </w:rPr>
            </w:r>
            <w:r>
              <w:rPr>
                <w:noProof/>
                <w:webHidden/>
              </w:rPr>
              <w:fldChar w:fldCharType="separate"/>
            </w:r>
            <w:r>
              <w:rPr>
                <w:noProof/>
                <w:webHidden/>
              </w:rPr>
              <w:t>10</w:t>
            </w:r>
            <w:r>
              <w:rPr>
                <w:noProof/>
                <w:webHidden/>
              </w:rPr>
              <w:fldChar w:fldCharType="end"/>
            </w:r>
          </w:hyperlink>
        </w:p>
        <w:p w14:paraId="74D5D326" w14:textId="3630C3AC" w:rsidR="00AB1800" w:rsidRDefault="00AB1800">
          <w:pPr>
            <w:pStyle w:val="TDC3"/>
            <w:rPr>
              <w:rFonts w:eastAsiaTheme="minorEastAsia"/>
              <w:noProof/>
              <w:kern w:val="2"/>
              <w:sz w:val="22"/>
              <w:szCs w:val="22"/>
              <w:lang w:val="es-AR" w:eastAsia="es-AR"/>
              <w14:ligatures w14:val="standardContextual"/>
            </w:rPr>
          </w:pPr>
          <w:hyperlink w:anchor="_Toc179102745" w:history="1">
            <w:r w:rsidRPr="000E05E6">
              <w:rPr>
                <w:rStyle w:val="Hipervnculo"/>
                <w:noProof/>
              </w:rPr>
              <w:t>Diseño de Flujo de eventos</w:t>
            </w:r>
            <w:r>
              <w:rPr>
                <w:noProof/>
                <w:webHidden/>
              </w:rPr>
              <w:tab/>
            </w:r>
            <w:r>
              <w:rPr>
                <w:noProof/>
                <w:webHidden/>
              </w:rPr>
              <w:fldChar w:fldCharType="begin"/>
            </w:r>
            <w:r>
              <w:rPr>
                <w:noProof/>
                <w:webHidden/>
              </w:rPr>
              <w:instrText xml:space="preserve"> PAGEREF _Toc179102745 \h </w:instrText>
            </w:r>
            <w:r>
              <w:rPr>
                <w:noProof/>
                <w:webHidden/>
              </w:rPr>
            </w:r>
            <w:r>
              <w:rPr>
                <w:noProof/>
                <w:webHidden/>
              </w:rPr>
              <w:fldChar w:fldCharType="separate"/>
            </w:r>
            <w:r>
              <w:rPr>
                <w:noProof/>
                <w:webHidden/>
              </w:rPr>
              <w:t>10</w:t>
            </w:r>
            <w:r>
              <w:rPr>
                <w:noProof/>
                <w:webHidden/>
              </w:rPr>
              <w:fldChar w:fldCharType="end"/>
            </w:r>
          </w:hyperlink>
        </w:p>
        <w:p w14:paraId="4A1260B9" w14:textId="252C3AB8" w:rsidR="00AB1800" w:rsidRDefault="00AB1800">
          <w:pPr>
            <w:pStyle w:val="TDC3"/>
            <w:rPr>
              <w:rFonts w:eastAsiaTheme="minorEastAsia"/>
              <w:noProof/>
              <w:kern w:val="2"/>
              <w:sz w:val="22"/>
              <w:szCs w:val="22"/>
              <w:lang w:val="es-AR" w:eastAsia="es-AR"/>
              <w14:ligatures w14:val="standardContextual"/>
            </w:rPr>
          </w:pPr>
          <w:hyperlink w:anchor="_Toc179102746" w:history="1">
            <w:r w:rsidRPr="000E05E6">
              <w:rPr>
                <w:rStyle w:val="Hipervnculo"/>
                <w:noProof/>
              </w:rPr>
              <w:t>Requerimientos especiales o de implementación</w:t>
            </w:r>
            <w:r>
              <w:rPr>
                <w:noProof/>
                <w:webHidden/>
              </w:rPr>
              <w:tab/>
            </w:r>
            <w:r>
              <w:rPr>
                <w:noProof/>
                <w:webHidden/>
              </w:rPr>
              <w:fldChar w:fldCharType="begin"/>
            </w:r>
            <w:r>
              <w:rPr>
                <w:noProof/>
                <w:webHidden/>
              </w:rPr>
              <w:instrText xml:space="preserve"> PAGEREF _Toc179102746 \h </w:instrText>
            </w:r>
            <w:r>
              <w:rPr>
                <w:noProof/>
                <w:webHidden/>
              </w:rPr>
            </w:r>
            <w:r>
              <w:rPr>
                <w:noProof/>
                <w:webHidden/>
              </w:rPr>
              <w:fldChar w:fldCharType="separate"/>
            </w:r>
            <w:r>
              <w:rPr>
                <w:noProof/>
                <w:webHidden/>
              </w:rPr>
              <w:t>10</w:t>
            </w:r>
            <w:r>
              <w:rPr>
                <w:noProof/>
                <w:webHidden/>
              </w:rPr>
              <w:fldChar w:fldCharType="end"/>
            </w:r>
          </w:hyperlink>
        </w:p>
        <w:p w14:paraId="3E15863A" w14:textId="143BE394" w:rsidR="00AB1800" w:rsidRDefault="00AB1800">
          <w:pPr>
            <w:pStyle w:val="TDC2"/>
            <w:rPr>
              <w:rFonts w:eastAsiaTheme="minorEastAsia"/>
              <w:i w:val="0"/>
              <w:iCs w:val="0"/>
              <w:noProof/>
              <w:kern w:val="2"/>
              <w:sz w:val="22"/>
              <w:szCs w:val="22"/>
              <w:lang w:val="es-AR" w:eastAsia="es-AR"/>
              <w14:ligatures w14:val="standardContextual"/>
            </w:rPr>
          </w:pPr>
          <w:hyperlink w:anchor="_Toc179102747" w:history="1">
            <w:r w:rsidRPr="000E05E6">
              <w:rPr>
                <w:rStyle w:val="Hipervnculo"/>
                <w:noProof/>
              </w:rPr>
              <w:t>Caso de Uso 10: Programar evaluación de riesgo</w:t>
            </w:r>
            <w:r>
              <w:rPr>
                <w:noProof/>
                <w:webHidden/>
              </w:rPr>
              <w:tab/>
            </w:r>
            <w:r>
              <w:rPr>
                <w:noProof/>
                <w:webHidden/>
              </w:rPr>
              <w:fldChar w:fldCharType="begin"/>
            </w:r>
            <w:r>
              <w:rPr>
                <w:noProof/>
                <w:webHidden/>
              </w:rPr>
              <w:instrText xml:space="preserve"> PAGEREF _Toc179102747 \h </w:instrText>
            </w:r>
            <w:r>
              <w:rPr>
                <w:noProof/>
                <w:webHidden/>
              </w:rPr>
            </w:r>
            <w:r>
              <w:rPr>
                <w:noProof/>
                <w:webHidden/>
              </w:rPr>
              <w:fldChar w:fldCharType="separate"/>
            </w:r>
            <w:r>
              <w:rPr>
                <w:noProof/>
                <w:webHidden/>
              </w:rPr>
              <w:t>10</w:t>
            </w:r>
            <w:r>
              <w:rPr>
                <w:noProof/>
                <w:webHidden/>
              </w:rPr>
              <w:fldChar w:fldCharType="end"/>
            </w:r>
          </w:hyperlink>
        </w:p>
        <w:p w14:paraId="5ACB43EC" w14:textId="4D5DFC14" w:rsidR="00AB1800" w:rsidRDefault="00AB1800">
          <w:pPr>
            <w:pStyle w:val="TDC3"/>
            <w:rPr>
              <w:rFonts w:eastAsiaTheme="minorEastAsia"/>
              <w:noProof/>
              <w:kern w:val="2"/>
              <w:sz w:val="22"/>
              <w:szCs w:val="22"/>
              <w:lang w:val="es-AR" w:eastAsia="es-AR"/>
              <w14:ligatures w14:val="standardContextual"/>
            </w:rPr>
          </w:pPr>
          <w:hyperlink w:anchor="_Toc179102748" w:history="1">
            <w:r w:rsidRPr="000E05E6">
              <w:rPr>
                <w:rStyle w:val="Hipervnculo"/>
                <w:noProof/>
              </w:rPr>
              <w:t>Diagrama de paquetes</w:t>
            </w:r>
            <w:r>
              <w:rPr>
                <w:noProof/>
                <w:webHidden/>
              </w:rPr>
              <w:tab/>
            </w:r>
            <w:r>
              <w:rPr>
                <w:noProof/>
                <w:webHidden/>
              </w:rPr>
              <w:fldChar w:fldCharType="begin"/>
            </w:r>
            <w:r>
              <w:rPr>
                <w:noProof/>
                <w:webHidden/>
              </w:rPr>
              <w:instrText xml:space="preserve"> PAGEREF _Toc179102748 \h </w:instrText>
            </w:r>
            <w:r>
              <w:rPr>
                <w:noProof/>
                <w:webHidden/>
              </w:rPr>
            </w:r>
            <w:r>
              <w:rPr>
                <w:noProof/>
                <w:webHidden/>
              </w:rPr>
              <w:fldChar w:fldCharType="separate"/>
            </w:r>
            <w:r>
              <w:rPr>
                <w:noProof/>
                <w:webHidden/>
              </w:rPr>
              <w:t>10</w:t>
            </w:r>
            <w:r>
              <w:rPr>
                <w:noProof/>
                <w:webHidden/>
              </w:rPr>
              <w:fldChar w:fldCharType="end"/>
            </w:r>
          </w:hyperlink>
        </w:p>
        <w:p w14:paraId="42F9A14E" w14:textId="6690139A" w:rsidR="00AB1800" w:rsidRDefault="00AB1800">
          <w:pPr>
            <w:pStyle w:val="TDC3"/>
            <w:rPr>
              <w:rFonts w:eastAsiaTheme="minorEastAsia"/>
              <w:noProof/>
              <w:kern w:val="2"/>
              <w:sz w:val="22"/>
              <w:szCs w:val="22"/>
              <w:lang w:val="es-AR" w:eastAsia="es-AR"/>
              <w14:ligatures w14:val="standardContextual"/>
            </w:rPr>
          </w:pPr>
          <w:hyperlink w:anchor="_Toc179102749" w:history="1">
            <w:r w:rsidRPr="000E05E6">
              <w:rPr>
                <w:rStyle w:val="Hipervnculo"/>
                <w:noProof/>
              </w:rPr>
              <w:t>Diagrama de Interacción</w:t>
            </w:r>
            <w:r>
              <w:rPr>
                <w:noProof/>
                <w:webHidden/>
              </w:rPr>
              <w:tab/>
            </w:r>
            <w:r>
              <w:rPr>
                <w:noProof/>
                <w:webHidden/>
              </w:rPr>
              <w:fldChar w:fldCharType="begin"/>
            </w:r>
            <w:r>
              <w:rPr>
                <w:noProof/>
                <w:webHidden/>
              </w:rPr>
              <w:instrText xml:space="preserve"> PAGEREF _Toc179102749 \h </w:instrText>
            </w:r>
            <w:r>
              <w:rPr>
                <w:noProof/>
                <w:webHidden/>
              </w:rPr>
            </w:r>
            <w:r>
              <w:rPr>
                <w:noProof/>
                <w:webHidden/>
              </w:rPr>
              <w:fldChar w:fldCharType="separate"/>
            </w:r>
            <w:r>
              <w:rPr>
                <w:noProof/>
                <w:webHidden/>
              </w:rPr>
              <w:t>10</w:t>
            </w:r>
            <w:r>
              <w:rPr>
                <w:noProof/>
                <w:webHidden/>
              </w:rPr>
              <w:fldChar w:fldCharType="end"/>
            </w:r>
          </w:hyperlink>
        </w:p>
        <w:p w14:paraId="7DAE0EBD" w14:textId="496E2433" w:rsidR="00AB1800" w:rsidRDefault="00AB1800">
          <w:pPr>
            <w:pStyle w:val="TDC3"/>
            <w:rPr>
              <w:rFonts w:eastAsiaTheme="minorEastAsia"/>
              <w:noProof/>
              <w:kern w:val="2"/>
              <w:sz w:val="22"/>
              <w:szCs w:val="22"/>
              <w:lang w:val="es-AR" w:eastAsia="es-AR"/>
              <w14:ligatures w14:val="standardContextual"/>
            </w:rPr>
          </w:pPr>
          <w:hyperlink w:anchor="_Toc179102750" w:history="1">
            <w:r w:rsidRPr="000E05E6">
              <w:rPr>
                <w:rStyle w:val="Hipervnculo"/>
                <w:noProof/>
              </w:rPr>
              <w:t>Diseño de Flujo de eventos</w:t>
            </w:r>
            <w:r>
              <w:rPr>
                <w:noProof/>
                <w:webHidden/>
              </w:rPr>
              <w:tab/>
            </w:r>
            <w:r>
              <w:rPr>
                <w:noProof/>
                <w:webHidden/>
              </w:rPr>
              <w:fldChar w:fldCharType="begin"/>
            </w:r>
            <w:r>
              <w:rPr>
                <w:noProof/>
                <w:webHidden/>
              </w:rPr>
              <w:instrText xml:space="preserve"> PAGEREF _Toc179102750 \h </w:instrText>
            </w:r>
            <w:r>
              <w:rPr>
                <w:noProof/>
                <w:webHidden/>
              </w:rPr>
            </w:r>
            <w:r>
              <w:rPr>
                <w:noProof/>
                <w:webHidden/>
              </w:rPr>
              <w:fldChar w:fldCharType="separate"/>
            </w:r>
            <w:r>
              <w:rPr>
                <w:noProof/>
                <w:webHidden/>
              </w:rPr>
              <w:t>10</w:t>
            </w:r>
            <w:r>
              <w:rPr>
                <w:noProof/>
                <w:webHidden/>
              </w:rPr>
              <w:fldChar w:fldCharType="end"/>
            </w:r>
          </w:hyperlink>
        </w:p>
        <w:p w14:paraId="19786DF6" w14:textId="6D69D424" w:rsidR="00AB1800" w:rsidRDefault="00AB1800">
          <w:pPr>
            <w:pStyle w:val="TDC3"/>
            <w:rPr>
              <w:rFonts w:eastAsiaTheme="minorEastAsia"/>
              <w:noProof/>
              <w:kern w:val="2"/>
              <w:sz w:val="22"/>
              <w:szCs w:val="22"/>
              <w:lang w:val="es-AR" w:eastAsia="es-AR"/>
              <w14:ligatures w14:val="standardContextual"/>
            </w:rPr>
          </w:pPr>
          <w:hyperlink w:anchor="_Toc179102751" w:history="1">
            <w:r w:rsidRPr="000E05E6">
              <w:rPr>
                <w:rStyle w:val="Hipervnculo"/>
                <w:noProof/>
              </w:rPr>
              <w:t>Requerimientos especiales o de implementación</w:t>
            </w:r>
            <w:r>
              <w:rPr>
                <w:noProof/>
                <w:webHidden/>
              </w:rPr>
              <w:tab/>
            </w:r>
            <w:r>
              <w:rPr>
                <w:noProof/>
                <w:webHidden/>
              </w:rPr>
              <w:fldChar w:fldCharType="begin"/>
            </w:r>
            <w:r>
              <w:rPr>
                <w:noProof/>
                <w:webHidden/>
              </w:rPr>
              <w:instrText xml:space="preserve"> PAGEREF _Toc179102751 \h </w:instrText>
            </w:r>
            <w:r>
              <w:rPr>
                <w:noProof/>
                <w:webHidden/>
              </w:rPr>
            </w:r>
            <w:r>
              <w:rPr>
                <w:noProof/>
                <w:webHidden/>
              </w:rPr>
              <w:fldChar w:fldCharType="separate"/>
            </w:r>
            <w:r>
              <w:rPr>
                <w:noProof/>
                <w:webHidden/>
              </w:rPr>
              <w:t>11</w:t>
            </w:r>
            <w:r>
              <w:rPr>
                <w:noProof/>
                <w:webHidden/>
              </w:rPr>
              <w:fldChar w:fldCharType="end"/>
            </w:r>
          </w:hyperlink>
        </w:p>
        <w:p w14:paraId="3C1F2F3D" w14:textId="6B4C947A" w:rsidR="00AB1800" w:rsidRDefault="00AB1800">
          <w:pPr>
            <w:pStyle w:val="TDC2"/>
            <w:rPr>
              <w:rFonts w:eastAsiaTheme="minorEastAsia"/>
              <w:i w:val="0"/>
              <w:iCs w:val="0"/>
              <w:noProof/>
              <w:kern w:val="2"/>
              <w:sz w:val="22"/>
              <w:szCs w:val="22"/>
              <w:lang w:val="es-AR" w:eastAsia="es-AR"/>
              <w14:ligatures w14:val="standardContextual"/>
            </w:rPr>
          </w:pPr>
          <w:hyperlink w:anchor="_Toc179102752" w:history="1">
            <w:r w:rsidRPr="000E05E6">
              <w:rPr>
                <w:rStyle w:val="Hipervnculo"/>
                <w:noProof/>
              </w:rPr>
              <w:t>Caso de Uso 11: Realizar informes</w:t>
            </w:r>
            <w:r>
              <w:rPr>
                <w:noProof/>
                <w:webHidden/>
              </w:rPr>
              <w:tab/>
            </w:r>
            <w:r>
              <w:rPr>
                <w:noProof/>
                <w:webHidden/>
              </w:rPr>
              <w:fldChar w:fldCharType="begin"/>
            </w:r>
            <w:r>
              <w:rPr>
                <w:noProof/>
                <w:webHidden/>
              </w:rPr>
              <w:instrText xml:space="preserve"> PAGEREF _Toc179102752 \h </w:instrText>
            </w:r>
            <w:r>
              <w:rPr>
                <w:noProof/>
                <w:webHidden/>
              </w:rPr>
            </w:r>
            <w:r>
              <w:rPr>
                <w:noProof/>
                <w:webHidden/>
              </w:rPr>
              <w:fldChar w:fldCharType="separate"/>
            </w:r>
            <w:r>
              <w:rPr>
                <w:noProof/>
                <w:webHidden/>
              </w:rPr>
              <w:t>11</w:t>
            </w:r>
            <w:r>
              <w:rPr>
                <w:noProof/>
                <w:webHidden/>
              </w:rPr>
              <w:fldChar w:fldCharType="end"/>
            </w:r>
          </w:hyperlink>
        </w:p>
        <w:p w14:paraId="13640BD5" w14:textId="3ABD2217" w:rsidR="00AB1800" w:rsidRDefault="00AB1800">
          <w:pPr>
            <w:pStyle w:val="TDC3"/>
            <w:rPr>
              <w:rFonts w:eastAsiaTheme="minorEastAsia"/>
              <w:noProof/>
              <w:kern w:val="2"/>
              <w:sz w:val="22"/>
              <w:szCs w:val="22"/>
              <w:lang w:val="es-AR" w:eastAsia="es-AR"/>
              <w14:ligatures w14:val="standardContextual"/>
            </w:rPr>
          </w:pPr>
          <w:hyperlink w:anchor="_Toc179102753" w:history="1">
            <w:r w:rsidRPr="000E05E6">
              <w:rPr>
                <w:rStyle w:val="Hipervnculo"/>
                <w:noProof/>
              </w:rPr>
              <w:t>Diagrama de paquetes</w:t>
            </w:r>
            <w:r>
              <w:rPr>
                <w:noProof/>
                <w:webHidden/>
              </w:rPr>
              <w:tab/>
            </w:r>
            <w:r>
              <w:rPr>
                <w:noProof/>
                <w:webHidden/>
              </w:rPr>
              <w:fldChar w:fldCharType="begin"/>
            </w:r>
            <w:r>
              <w:rPr>
                <w:noProof/>
                <w:webHidden/>
              </w:rPr>
              <w:instrText xml:space="preserve"> PAGEREF _Toc179102753 \h </w:instrText>
            </w:r>
            <w:r>
              <w:rPr>
                <w:noProof/>
                <w:webHidden/>
              </w:rPr>
            </w:r>
            <w:r>
              <w:rPr>
                <w:noProof/>
                <w:webHidden/>
              </w:rPr>
              <w:fldChar w:fldCharType="separate"/>
            </w:r>
            <w:r>
              <w:rPr>
                <w:noProof/>
                <w:webHidden/>
              </w:rPr>
              <w:t>11</w:t>
            </w:r>
            <w:r>
              <w:rPr>
                <w:noProof/>
                <w:webHidden/>
              </w:rPr>
              <w:fldChar w:fldCharType="end"/>
            </w:r>
          </w:hyperlink>
        </w:p>
        <w:p w14:paraId="0026A799" w14:textId="5F90113D" w:rsidR="00AB1800" w:rsidRDefault="00AB1800">
          <w:pPr>
            <w:pStyle w:val="TDC3"/>
            <w:rPr>
              <w:rFonts w:eastAsiaTheme="minorEastAsia"/>
              <w:noProof/>
              <w:kern w:val="2"/>
              <w:sz w:val="22"/>
              <w:szCs w:val="22"/>
              <w:lang w:val="es-AR" w:eastAsia="es-AR"/>
              <w14:ligatures w14:val="standardContextual"/>
            </w:rPr>
          </w:pPr>
          <w:hyperlink w:anchor="_Toc179102754" w:history="1">
            <w:r w:rsidRPr="000E05E6">
              <w:rPr>
                <w:rStyle w:val="Hipervnculo"/>
                <w:noProof/>
              </w:rPr>
              <w:t>Diagrama de Interacción</w:t>
            </w:r>
            <w:r>
              <w:rPr>
                <w:noProof/>
                <w:webHidden/>
              </w:rPr>
              <w:tab/>
            </w:r>
            <w:r>
              <w:rPr>
                <w:noProof/>
                <w:webHidden/>
              </w:rPr>
              <w:fldChar w:fldCharType="begin"/>
            </w:r>
            <w:r>
              <w:rPr>
                <w:noProof/>
                <w:webHidden/>
              </w:rPr>
              <w:instrText xml:space="preserve"> PAGEREF _Toc179102754 \h </w:instrText>
            </w:r>
            <w:r>
              <w:rPr>
                <w:noProof/>
                <w:webHidden/>
              </w:rPr>
            </w:r>
            <w:r>
              <w:rPr>
                <w:noProof/>
                <w:webHidden/>
              </w:rPr>
              <w:fldChar w:fldCharType="separate"/>
            </w:r>
            <w:r>
              <w:rPr>
                <w:noProof/>
                <w:webHidden/>
              </w:rPr>
              <w:t>11</w:t>
            </w:r>
            <w:r>
              <w:rPr>
                <w:noProof/>
                <w:webHidden/>
              </w:rPr>
              <w:fldChar w:fldCharType="end"/>
            </w:r>
          </w:hyperlink>
        </w:p>
        <w:p w14:paraId="65F85B6B" w14:textId="0F848C61" w:rsidR="00AB1800" w:rsidRDefault="00AB1800">
          <w:pPr>
            <w:pStyle w:val="TDC3"/>
            <w:rPr>
              <w:rFonts w:eastAsiaTheme="minorEastAsia"/>
              <w:noProof/>
              <w:kern w:val="2"/>
              <w:sz w:val="22"/>
              <w:szCs w:val="22"/>
              <w:lang w:val="es-AR" w:eastAsia="es-AR"/>
              <w14:ligatures w14:val="standardContextual"/>
            </w:rPr>
          </w:pPr>
          <w:hyperlink w:anchor="_Toc179102755" w:history="1">
            <w:r w:rsidRPr="000E05E6">
              <w:rPr>
                <w:rStyle w:val="Hipervnculo"/>
                <w:noProof/>
              </w:rPr>
              <w:t>Diseño de Flujo de eventos</w:t>
            </w:r>
            <w:r>
              <w:rPr>
                <w:noProof/>
                <w:webHidden/>
              </w:rPr>
              <w:tab/>
            </w:r>
            <w:r>
              <w:rPr>
                <w:noProof/>
                <w:webHidden/>
              </w:rPr>
              <w:fldChar w:fldCharType="begin"/>
            </w:r>
            <w:r>
              <w:rPr>
                <w:noProof/>
                <w:webHidden/>
              </w:rPr>
              <w:instrText xml:space="preserve"> PAGEREF _Toc179102755 \h </w:instrText>
            </w:r>
            <w:r>
              <w:rPr>
                <w:noProof/>
                <w:webHidden/>
              </w:rPr>
            </w:r>
            <w:r>
              <w:rPr>
                <w:noProof/>
                <w:webHidden/>
              </w:rPr>
              <w:fldChar w:fldCharType="separate"/>
            </w:r>
            <w:r>
              <w:rPr>
                <w:noProof/>
                <w:webHidden/>
              </w:rPr>
              <w:t>11</w:t>
            </w:r>
            <w:r>
              <w:rPr>
                <w:noProof/>
                <w:webHidden/>
              </w:rPr>
              <w:fldChar w:fldCharType="end"/>
            </w:r>
          </w:hyperlink>
        </w:p>
        <w:p w14:paraId="03D7F29D" w14:textId="7FEA2115" w:rsidR="00AB1800" w:rsidRDefault="00AB1800">
          <w:pPr>
            <w:pStyle w:val="TDC3"/>
            <w:rPr>
              <w:rFonts w:eastAsiaTheme="minorEastAsia"/>
              <w:noProof/>
              <w:kern w:val="2"/>
              <w:sz w:val="22"/>
              <w:szCs w:val="22"/>
              <w:lang w:val="es-AR" w:eastAsia="es-AR"/>
              <w14:ligatures w14:val="standardContextual"/>
            </w:rPr>
          </w:pPr>
          <w:hyperlink w:anchor="_Toc179102756" w:history="1">
            <w:r w:rsidRPr="000E05E6">
              <w:rPr>
                <w:rStyle w:val="Hipervnculo"/>
                <w:noProof/>
              </w:rPr>
              <w:t>Requerimientos especiales o de implementación</w:t>
            </w:r>
            <w:r>
              <w:rPr>
                <w:noProof/>
                <w:webHidden/>
              </w:rPr>
              <w:tab/>
            </w:r>
            <w:r>
              <w:rPr>
                <w:noProof/>
                <w:webHidden/>
              </w:rPr>
              <w:fldChar w:fldCharType="begin"/>
            </w:r>
            <w:r>
              <w:rPr>
                <w:noProof/>
                <w:webHidden/>
              </w:rPr>
              <w:instrText xml:space="preserve"> PAGEREF _Toc179102756 \h </w:instrText>
            </w:r>
            <w:r>
              <w:rPr>
                <w:noProof/>
                <w:webHidden/>
              </w:rPr>
            </w:r>
            <w:r>
              <w:rPr>
                <w:noProof/>
                <w:webHidden/>
              </w:rPr>
              <w:fldChar w:fldCharType="separate"/>
            </w:r>
            <w:r>
              <w:rPr>
                <w:noProof/>
                <w:webHidden/>
              </w:rPr>
              <w:t>11</w:t>
            </w:r>
            <w:r>
              <w:rPr>
                <w:noProof/>
                <w:webHidden/>
              </w:rPr>
              <w:fldChar w:fldCharType="end"/>
            </w:r>
          </w:hyperlink>
        </w:p>
        <w:p w14:paraId="0E8331A0" w14:textId="7ED222EA" w:rsidR="00AB1800" w:rsidRDefault="00AB1800">
          <w:pPr>
            <w:pStyle w:val="TDC2"/>
            <w:rPr>
              <w:rFonts w:eastAsiaTheme="minorEastAsia"/>
              <w:i w:val="0"/>
              <w:iCs w:val="0"/>
              <w:noProof/>
              <w:kern w:val="2"/>
              <w:sz w:val="22"/>
              <w:szCs w:val="22"/>
              <w:lang w:val="es-AR" w:eastAsia="es-AR"/>
              <w14:ligatures w14:val="standardContextual"/>
            </w:rPr>
          </w:pPr>
          <w:hyperlink w:anchor="_Toc179102757" w:history="1">
            <w:r w:rsidRPr="000E05E6">
              <w:rPr>
                <w:rStyle w:val="Hipervnculo"/>
                <w:noProof/>
              </w:rPr>
              <w:t>Caso de Uso 12: Exportar archivos</w:t>
            </w:r>
            <w:r>
              <w:rPr>
                <w:noProof/>
                <w:webHidden/>
              </w:rPr>
              <w:tab/>
            </w:r>
            <w:r>
              <w:rPr>
                <w:noProof/>
                <w:webHidden/>
              </w:rPr>
              <w:fldChar w:fldCharType="begin"/>
            </w:r>
            <w:r>
              <w:rPr>
                <w:noProof/>
                <w:webHidden/>
              </w:rPr>
              <w:instrText xml:space="preserve"> PAGEREF _Toc179102757 \h </w:instrText>
            </w:r>
            <w:r>
              <w:rPr>
                <w:noProof/>
                <w:webHidden/>
              </w:rPr>
            </w:r>
            <w:r>
              <w:rPr>
                <w:noProof/>
                <w:webHidden/>
              </w:rPr>
              <w:fldChar w:fldCharType="separate"/>
            </w:r>
            <w:r>
              <w:rPr>
                <w:noProof/>
                <w:webHidden/>
              </w:rPr>
              <w:t>11</w:t>
            </w:r>
            <w:r>
              <w:rPr>
                <w:noProof/>
                <w:webHidden/>
              </w:rPr>
              <w:fldChar w:fldCharType="end"/>
            </w:r>
          </w:hyperlink>
        </w:p>
        <w:p w14:paraId="5A1390A1" w14:textId="48CCEECE" w:rsidR="00AB1800" w:rsidRDefault="00AB1800">
          <w:pPr>
            <w:pStyle w:val="TDC3"/>
            <w:rPr>
              <w:rFonts w:eastAsiaTheme="minorEastAsia"/>
              <w:noProof/>
              <w:kern w:val="2"/>
              <w:sz w:val="22"/>
              <w:szCs w:val="22"/>
              <w:lang w:val="es-AR" w:eastAsia="es-AR"/>
              <w14:ligatures w14:val="standardContextual"/>
            </w:rPr>
          </w:pPr>
          <w:hyperlink w:anchor="_Toc179102758" w:history="1">
            <w:r w:rsidRPr="000E05E6">
              <w:rPr>
                <w:rStyle w:val="Hipervnculo"/>
                <w:noProof/>
              </w:rPr>
              <w:t>Diagrama de paquetes</w:t>
            </w:r>
            <w:r>
              <w:rPr>
                <w:noProof/>
                <w:webHidden/>
              </w:rPr>
              <w:tab/>
            </w:r>
            <w:r>
              <w:rPr>
                <w:noProof/>
                <w:webHidden/>
              </w:rPr>
              <w:fldChar w:fldCharType="begin"/>
            </w:r>
            <w:r>
              <w:rPr>
                <w:noProof/>
                <w:webHidden/>
              </w:rPr>
              <w:instrText xml:space="preserve"> PAGEREF _Toc179102758 \h </w:instrText>
            </w:r>
            <w:r>
              <w:rPr>
                <w:noProof/>
                <w:webHidden/>
              </w:rPr>
            </w:r>
            <w:r>
              <w:rPr>
                <w:noProof/>
                <w:webHidden/>
              </w:rPr>
              <w:fldChar w:fldCharType="separate"/>
            </w:r>
            <w:r>
              <w:rPr>
                <w:noProof/>
                <w:webHidden/>
              </w:rPr>
              <w:t>11</w:t>
            </w:r>
            <w:r>
              <w:rPr>
                <w:noProof/>
                <w:webHidden/>
              </w:rPr>
              <w:fldChar w:fldCharType="end"/>
            </w:r>
          </w:hyperlink>
        </w:p>
        <w:p w14:paraId="3BA05199" w14:textId="0DB5981B" w:rsidR="00AB1800" w:rsidRDefault="00AB1800">
          <w:pPr>
            <w:pStyle w:val="TDC3"/>
            <w:rPr>
              <w:rFonts w:eastAsiaTheme="minorEastAsia"/>
              <w:noProof/>
              <w:kern w:val="2"/>
              <w:sz w:val="22"/>
              <w:szCs w:val="22"/>
              <w:lang w:val="es-AR" w:eastAsia="es-AR"/>
              <w14:ligatures w14:val="standardContextual"/>
            </w:rPr>
          </w:pPr>
          <w:hyperlink w:anchor="_Toc179102759" w:history="1">
            <w:r w:rsidRPr="000E05E6">
              <w:rPr>
                <w:rStyle w:val="Hipervnculo"/>
                <w:noProof/>
              </w:rPr>
              <w:t>Diagrama de Interacción</w:t>
            </w:r>
            <w:r>
              <w:rPr>
                <w:noProof/>
                <w:webHidden/>
              </w:rPr>
              <w:tab/>
            </w:r>
            <w:r>
              <w:rPr>
                <w:noProof/>
                <w:webHidden/>
              </w:rPr>
              <w:fldChar w:fldCharType="begin"/>
            </w:r>
            <w:r>
              <w:rPr>
                <w:noProof/>
                <w:webHidden/>
              </w:rPr>
              <w:instrText xml:space="preserve"> PAGEREF _Toc179102759 \h </w:instrText>
            </w:r>
            <w:r>
              <w:rPr>
                <w:noProof/>
                <w:webHidden/>
              </w:rPr>
            </w:r>
            <w:r>
              <w:rPr>
                <w:noProof/>
                <w:webHidden/>
              </w:rPr>
              <w:fldChar w:fldCharType="separate"/>
            </w:r>
            <w:r>
              <w:rPr>
                <w:noProof/>
                <w:webHidden/>
              </w:rPr>
              <w:t>11</w:t>
            </w:r>
            <w:r>
              <w:rPr>
                <w:noProof/>
                <w:webHidden/>
              </w:rPr>
              <w:fldChar w:fldCharType="end"/>
            </w:r>
          </w:hyperlink>
        </w:p>
        <w:p w14:paraId="10671DA5" w14:textId="1E8FFBF1" w:rsidR="00AB1800" w:rsidRDefault="00AB1800">
          <w:pPr>
            <w:pStyle w:val="TDC3"/>
            <w:rPr>
              <w:rFonts w:eastAsiaTheme="minorEastAsia"/>
              <w:noProof/>
              <w:kern w:val="2"/>
              <w:sz w:val="22"/>
              <w:szCs w:val="22"/>
              <w:lang w:val="es-AR" w:eastAsia="es-AR"/>
              <w14:ligatures w14:val="standardContextual"/>
            </w:rPr>
          </w:pPr>
          <w:hyperlink w:anchor="_Toc179102760" w:history="1">
            <w:r w:rsidRPr="000E05E6">
              <w:rPr>
                <w:rStyle w:val="Hipervnculo"/>
                <w:noProof/>
              </w:rPr>
              <w:t>Diseño de Flujo de eventos</w:t>
            </w:r>
            <w:r>
              <w:rPr>
                <w:noProof/>
                <w:webHidden/>
              </w:rPr>
              <w:tab/>
            </w:r>
            <w:r>
              <w:rPr>
                <w:noProof/>
                <w:webHidden/>
              </w:rPr>
              <w:fldChar w:fldCharType="begin"/>
            </w:r>
            <w:r>
              <w:rPr>
                <w:noProof/>
                <w:webHidden/>
              </w:rPr>
              <w:instrText xml:space="preserve"> PAGEREF _Toc179102760 \h </w:instrText>
            </w:r>
            <w:r>
              <w:rPr>
                <w:noProof/>
                <w:webHidden/>
              </w:rPr>
            </w:r>
            <w:r>
              <w:rPr>
                <w:noProof/>
                <w:webHidden/>
              </w:rPr>
              <w:fldChar w:fldCharType="separate"/>
            </w:r>
            <w:r>
              <w:rPr>
                <w:noProof/>
                <w:webHidden/>
              </w:rPr>
              <w:t>11</w:t>
            </w:r>
            <w:r>
              <w:rPr>
                <w:noProof/>
                <w:webHidden/>
              </w:rPr>
              <w:fldChar w:fldCharType="end"/>
            </w:r>
          </w:hyperlink>
        </w:p>
        <w:p w14:paraId="5EE90C38" w14:textId="18CC5116" w:rsidR="00AB1800" w:rsidRDefault="00AB1800">
          <w:pPr>
            <w:pStyle w:val="TDC3"/>
            <w:rPr>
              <w:rFonts w:eastAsiaTheme="minorEastAsia"/>
              <w:noProof/>
              <w:kern w:val="2"/>
              <w:sz w:val="22"/>
              <w:szCs w:val="22"/>
              <w:lang w:val="es-AR" w:eastAsia="es-AR"/>
              <w14:ligatures w14:val="standardContextual"/>
            </w:rPr>
          </w:pPr>
          <w:hyperlink w:anchor="_Toc179102761" w:history="1">
            <w:r w:rsidRPr="000E05E6">
              <w:rPr>
                <w:rStyle w:val="Hipervnculo"/>
                <w:noProof/>
              </w:rPr>
              <w:t>Requerimientos especiales o de implementación</w:t>
            </w:r>
            <w:r>
              <w:rPr>
                <w:noProof/>
                <w:webHidden/>
              </w:rPr>
              <w:tab/>
            </w:r>
            <w:r>
              <w:rPr>
                <w:noProof/>
                <w:webHidden/>
              </w:rPr>
              <w:fldChar w:fldCharType="begin"/>
            </w:r>
            <w:r>
              <w:rPr>
                <w:noProof/>
                <w:webHidden/>
              </w:rPr>
              <w:instrText xml:space="preserve"> PAGEREF _Toc179102761 \h </w:instrText>
            </w:r>
            <w:r>
              <w:rPr>
                <w:noProof/>
                <w:webHidden/>
              </w:rPr>
            </w:r>
            <w:r>
              <w:rPr>
                <w:noProof/>
                <w:webHidden/>
              </w:rPr>
              <w:fldChar w:fldCharType="separate"/>
            </w:r>
            <w:r>
              <w:rPr>
                <w:noProof/>
                <w:webHidden/>
              </w:rPr>
              <w:t>11</w:t>
            </w:r>
            <w:r>
              <w:rPr>
                <w:noProof/>
                <w:webHidden/>
              </w:rPr>
              <w:fldChar w:fldCharType="end"/>
            </w:r>
          </w:hyperlink>
        </w:p>
        <w:p w14:paraId="2D86B2E9" w14:textId="72768491" w:rsidR="00AB1800" w:rsidRDefault="00AB1800">
          <w:pPr>
            <w:pStyle w:val="TDC2"/>
            <w:rPr>
              <w:rFonts w:eastAsiaTheme="minorEastAsia"/>
              <w:i w:val="0"/>
              <w:iCs w:val="0"/>
              <w:noProof/>
              <w:kern w:val="2"/>
              <w:sz w:val="22"/>
              <w:szCs w:val="22"/>
              <w:lang w:val="es-AR" w:eastAsia="es-AR"/>
              <w14:ligatures w14:val="standardContextual"/>
            </w:rPr>
          </w:pPr>
          <w:hyperlink w:anchor="_Toc179102762" w:history="1">
            <w:r w:rsidRPr="000E05E6">
              <w:rPr>
                <w:rStyle w:val="Hipervnculo"/>
                <w:noProof/>
              </w:rPr>
              <w:t>Caso de Uso 13: Realizar análisis de riesgo</w:t>
            </w:r>
            <w:r>
              <w:rPr>
                <w:noProof/>
                <w:webHidden/>
              </w:rPr>
              <w:tab/>
            </w:r>
            <w:r>
              <w:rPr>
                <w:noProof/>
                <w:webHidden/>
              </w:rPr>
              <w:fldChar w:fldCharType="begin"/>
            </w:r>
            <w:r>
              <w:rPr>
                <w:noProof/>
                <w:webHidden/>
              </w:rPr>
              <w:instrText xml:space="preserve"> PAGEREF _Toc179102762 \h </w:instrText>
            </w:r>
            <w:r>
              <w:rPr>
                <w:noProof/>
                <w:webHidden/>
              </w:rPr>
            </w:r>
            <w:r>
              <w:rPr>
                <w:noProof/>
                <w:webHidden/>
              </w:rPr>
              <w:fldChar w:fldCharType="separate"/>
            </w:r>
            <w:r>
              <w:rPr>
                <w:noProof/>
                <w:webHidden/>
              </w:rPr>
              <w:t>11</w:t>
            </w:r>
            <w:r>
              <w:rPr>
                <w:noProof/>
                <w:webHidden/>
              </w:rPr>
              <w:fldChar w:fldCharType="end"/>
            </w:r>
          </w:hyperlink>
        </w:p>
        <w:p w14:paraId="238A6412" w14:textId="0B6B1692" w:rsidR="00AB1800" w:rsidRDefault="00AB1800">
          <w:pPr>
            <w:pStyle w:val="TDC3"/>
            <w:rPr>
              <w:rFonts w:eastAsiaTheme="minorEastAsia"/>
              <w:noProof/>
              <w:kern w:val="2"/>
              <w:sz w:val="22"/>
              <w:szCs w:val="22"/>
              <w:lang w:val="es-AR" w:eastAsia="es-AR"/>
              <w14:ligatures w14:val="standardContextual"/>
            </w:rPr>
          </w:pPr>
          <w:hyperlink w:anchor="_Toc179102763" w:history="1">
            <w:r w:rsidRPr="000E05E6">
              <w:rPr>
                <w:rStyle w:val="Hipervnculo"/>
                <w:noProof/>
              </w:rPr>
              <w:t>Diagrama de paquetes</w:t>
            </w:r>
            <w:r>
              <w:rPr>
                <w:noProof/>
                <w:webHidden/>
              </w:rPr>
              <w:tab/>
            </w:r>
            <w:r>
              <w:rPr>
                <w:noProof/>
                <w:webHidden/>
              </w:rPr>
              <w:fldChar w:fldCharType="begin"/>
            </w:r>
            <w:r>
              <w:rPr>
                <w:noProof/>
                <w:webHidden/>
              </w:rPr>
              <w:instrText xml:space="preserve"> PAGEREF _Toc179102763 \h </w:instrText>
            </w:r>
            <w:r>
              <w:rPr>
                <w:noProof/>
                <w:webHidden/>
              </w:rPr>
            </w:r>
            <w:r>
              <w:rPr>
                <w:noProof/>
                <w:webHidden/>
              </w:rPr>
              <w:fldChar w:fldCharType="separate"/>
            </w:r>
            <w:r>
              <w:rPr>
                <w:noProof/>
                <w:webHidden/>
              </w:rPr>
              <w:t>11</w:t>
            </w:r>
            <w:r>
              <w:rPr>
                <w:noProof/>
                <w:webHidden/>
              </w:rPr>
              <w:fldChar w:fldCharType="end"/>
            </w:r>
          </w:hyperlink>
        </w:p>
        <w:p w14:paraId="0F2DCEB3" w14:textId="76CAA8C3" w:rsidR="00AB1800" w:rsidRDefault="00AB1800">
          <w:pPr>
            <w:pStyle w:val="TDC3"/>
            <w:rPr>
              <w:rFonts w:eastAsiaTheme="minorEastAsia"/>
              <w:noProof/>
              <w:kern w:val="2"/>
              <w:sz w:val="22"/>
              <w:szCs w:val="22"/>
              <w:lang w:val="es-AR" w:eastAsia="es-AR"/>
              <w14:ligatures w14:val="standardContextual"/>
            </w:rPr>
          </w:pPr>
          <w:hyperlink w:anchor="_Toc179102764" w:history="1">
            <w:r w:rsidRPr="000E05E6">
              <w:rPr>
                <w:rStyle w:val="Hipervnculo"/>
                <w:noProof/>
              </w:rPr>
              <w:t>Diagrama de Interacción</w:t>
            </w:r>
            <w:r>
              <w:rPr>
                <w:noProof/>
                <w:webHidden/>
              </w:rPr>
              <w:tab/>
            </w:r>
            <w:r>
              <w:rPr>
                <w:noProof/>
                <w:webHidden/>
              </w:rPr>
              <w:fldChar w:fldCharType="begin"/>
            </w:r>
            <w:r>
              <w:rPr>
                <w:noProof/>
                <w:webHidden/>
              </w:rPr>
              <w:instrText xml:space="preserve"> PAGEREF _Toc179102764 \h </w:instrText>
            </w:r>
            <w:r>
              <w:rPr>
                <w:noProof/>
                <w:webHidden/>
              </w:rPr>
            </w:r>
            <w:r>
              <w:rPr>
                <w:noProof/>
                <w:webHidden/>
              </w:rPr>
              <w:fldChar w:fldCharType="separate"/>
            </w:r>
            <w:r>
              <w:rPr>
                <w:noProof/>
                <w:webHidden/>
              </w:rPr>
              <w:t>11</w:t>
            </w:r>
            <w:r>
              <w:rPr>
                <w:noProof/>
                <w:webHidden/>
              </w:rPr>
              <w:fldChar w:fldCharType="end"/>
            </w:r>
          </w:hyperlink>
        </w:p>
        <w:p w14:paraId="6B5F596E" w14:textId="6AE1B7B5" w:rsidR="00AB1800" w:rsidRDefault="00AB1800">
          <w:pPr>
            <w:pStyle w:val="TDC3"/>
            <w:rPr>
              <w:rFonts w:eastAsiaTheme="minorEastAsia"/>
              <w:noProof/>
              <w:kern w:val="2"/>
              <w:sz w:val="22"/>
              <w:szCs w:val="22"/>
              <w:lang w:val="es-AR" w:eastAsia="es-AR"/>
              <w14:ligatures w14:val="standardContextual"/>
            </w:rPr>
          </w:pPr>
          <w:hyperlink w:anchor="_Toc179102765" w:history="1">
            <w:r w:rsidRPr="000E05E6">
              <w:rPr>
                <w:rStyle w:val="Hipervnculo"/>
                <w:noProof/>
              </w:rPr>
              <w:t>Diseño de Flujo de eventos</w:t>
            </w:r>
            <w:r>
              <w:rPr>
                <w:noProof/>
                <w:webHidden/>
              </w:rPr>
              <w:tab/>
            </w:r>
            <w:r>
              <w:rPr>
                <w:noProof/>
                <w:webHidden/>
              </w:rPr>
              <w:fldChar w:fldCharType="begin"/>
            </w:r>
            <w:r>
              <w:rPr>
                <w:noProof/>
                <w:webHidden/>
              </w:rPr>
              <w:instrText xml:space="preserve"> PAGEREF _Toc179102765 \h </w:instrText>
            </w:r>
            <w:r>
              <w:rPr>
                <w:noProof/>
                <w:webHidden/>
              </w:rPr>
            </w:r>
            <w:r>
              <w:rPr>
                <w:noProof/>
                <w:webHidden/>
              </w:rPr>
              <w:fldChar w:fldCharType="separate"/>
            </w:r>
            <w:r>
              <w:rPr>
                <w:noProof/>
                <w:webHidden/>
              </w:rPr>
              <w:t>11</w:t>
            </w:r>
            <w:r>
              <w:rPr>
                <w:noProof/>
                <w:webHidden/>
              </w:rPr>
              <w:fldChar w:fldCharType="end"/>
            </w:r>
          </w:hyperlink>
        </w:p>
        <w:p w14:paraId="43F6B7D6" w14:textId="46B559EF" w:rsidR="00AB1800" w:rsidRDefault="00AB1800">
          <w:pPr>
            <w:pStyle w:val="TDC3"/>
            <w:rPr>
              <w:rFonts w:eastAsiaTheme="minorEastAsia"/>
              <w:noProof/>
              <w:kern w:val="2"/>
              <w:sz w:val="22"/>
              <w:szCs w:val="22"/>
              <w:lang w:val="es-AR" w:eastAsia="es-AR"/>
              <w14:ligatures w14:val="standardContextual"/>
            </w:rPr>
          </w:pPr>
          <w:hyperlink w:anchor="_Toc179102766" w:history="1">
            <w:r w:rsidRPr="000E05E6">
              <w:rPr>
                <w:rStyle w:val="Hipervnculo"/>
                <w:noProof/>
              </w:rPr>
              <w:t>Requerimientos especiales o de implementación</w:t>
            </w:r>
            <w:r>
              <w:rPr>
                <w:noProof/>
                <w:webHidden/>
              </w:rPr>
              <w:tab/>
            </w:r>
            <w:r>
              <w:rPr>
                <w:noProof/>
                <w:webHidden/>
              </w:rPr>
              <w:fldChar w:fldCharType="begin"/>
            </w:r>
            <w:r>
              <w:rPr>
                <w:noProof/>
                <w:webHidden/>
              </w:rPr>
              <w:instrText xml:space="preserve"> PAGEREF _Toc179102766 \h </w:instrText>
            </w:r>
            <w:r>
              <w:rPr>
                <w:noProof/>
                <w:webHidden/>
              </w:rPr>
            </w:r>
            <w:r>
              <w:rPr>
                <w:noProof/>
                <w:webHidden/>
              </w:rPr>
              <w:fldChar w:fldCharType="separate"/>
            </w:r>
            <w:r>
              <w:rPr>
                <w:noProof/>
                <w:webHidden/>
              </w:rPr>
              <w:t>12</w:t>
            </w:r>
            <w:r>
              <w:rPr>
                <w:noProof/>
                <w:webHidden/>
              </w:rPr>
              <w:fldChar w:fldCharType="end"/>
            </w:r>
          </w:hyperlink>
        </w:p>
        <w:p w14:paraId="6AF775B7" w14:textId="51C34EE4" w:rsidR="00AB1800" w:rsidRDefault="00AB1800">
          <w:pPr>
            <w:pStyle w:val="TDC2"/>
            <w:rPr>
              <w:rFonts w:eastAsiaTheme="minorEastAsia"/>
              <w:i w:val="0"/>
              <w:iCs w:val="0"/>
              <w:noProof/>
              <w:kern w:val="2"/>
              <w:sz w:val="22"/>
              <w:szCs w:val="22"/>
              <w:lang w:val="es-AR" w:eastAsia="es-AR"/>
              <w14:ligatures w14:val="standardContextual"/>
            </w:rPr>
          </w:pPr>
          <w:hyperlink w:anchor="_Toc179102767" w:history="1">
            <w:r w:rsidRPr="000E05E6">
              <w:rPr>
                <w:rStyle w:val="Hipervnculo"/>
                <w:noProof/>
              </w:rPr>
              <w:t>Diseño de Objetos</w:t>
            </w:r>
            <w:r>
              <w:rPr>
                <w:noProof/>
                <w:webHidden/>
              </w:rPr>
              <w:tab/>
            </w:r>
            <w:r>
              <w:rPr>
                <w:noProof/>
                <w:webHidden/>
              </w:rPr>
              <w:fldChar w:fldCharType="begin"/>
            </w:r>
            <w:r>
              <w:rPr>
                <w:noProof/>
                <w:webHidden/>
              </w:rPr>
              <w:instrText xml:space="preserve"> PAGEREF _Toc179102767 \h </w:instrText>
            </w:r>
            <w:r>
              <w:rPr>
                <w:noProof/>
                <w:webHidden/>
              </w:rPr>
            </w:r>
            <w:r>
              <w:rPr>
                <w:noProof/>
                <w:webHidden/>
              </w:rPr>
              <w:fldChar w:fldCharType="separate"/>
            </w:r>
            <w:r>
              <w:rPr>
                <w:noProof/>
                <w:webHidden/>
              </w:rPr>
              <w:t>12</w:t>
            </w:r>
            <w:r>
              <w:rPr>
                <w:noProof/>
                <w:webHidden/>
              </w:rPr>
              <w:fldChar w:fldCharType="end"/>
            </w:r>
          </w:hyperlink>
        </w:p>
        <w:p w14:paraId="326BD9AE" w14:textId="3856CD08" w:rsidR="00AB1800" w:rsidRDefault="00AB1800">
          <w:pPr>
            <w:pStyle w:val="TDC2"/>
            <w:rPr>
              <w:rFonts w:eastAsiaTheme="minorEastAsia"/>
              <w:i w:val="0"/>
              <w:iCs w:val="0"/>
              <w:noProof/>
              <w:kern w:val="2"/>
              <w:sz w:val="22"/>
              <w:szCs w:val="22"/>
              <w:lang w:val="es-AR" w:eastAsia="es-AR"/>
              <w14:ligatures w14:val="standardContextual"/>
            </w:rPr>
          </w:pPr>
          <w:hyperlink w:anchor="_Toc179102768" w:history="1">
            <w:r w:rsidRPr="000E05E6">
              <w:rPr>
                <w:rStyle w:val="Hipervnculo"/>
                <w:noProof/>
              </w:rPr>
              <w:t>[Objeto 1]</w:t>
            </w:r>
            <w:r>
              <w:rPr>
                <w:noProof/>
                <w:webHidden/>
              </w:rPr>
              <w:tab/>
            </w:r>
            <w:r>
              <w:rPr>
                <w:noProof/>
                <w:webHidden/>
              </w:rPr>
              <w:fldChar w:fldCharType="begin"/>
            </w:r>
            <w:r>
              <w:rPr>
                <w:noProof/>
                <w:webHidden/>
              </w:rPr>
              <w:instrText xml:space="preserve"> PAGEREF _Toc179102768 \h </w:instrText>
            </w:r>
            <w:r>
              <w:rPr>
                <w:noProof/>
                <w:webHidden/>
              </w:rPr>
            </w:r>
            <w:r>
              <w:rPr>
                <w:noProof/>
                <w:webHidden/>
              </w:rPr>
              <w:fldChar w:fldCharType="separate"/>
            </w:r>
            <w:r>
              <w:rPr>
                <w:noProof/>
                <w:webHidden/>
              </w:rPr>
              <w:t>12</w:t>
            </w:r>
            <w:r>
              <w:rPr>
                <w:noProof/>
                <w:webHidden/>
              </w:rPr>
              <w:fldChar w:fldCharType="end"/>
            </w:r>
          </w:hyperlink>
        </w:p>
        <w:p w14:paraId="6E8AA6C6" w14:textId="7FC7DF9E" w:rsidR="00AB1800" w:rsidRDefault="00AB1800">
          <w:pPr>
            <w:pStyle w:val="TDC2"/>
            <w:rPr>
              <w:rFonts w:eastAsiaTheme="minorEastAsia"/>
              <w:i w:val="0"/>
              <w:iCs w:val="0"/>
              <w:noProof/>
              <w:kern w:val="2"/>
              <w:sz w:val="22"/>
              <w:szCs w:val="22"/>
              <w:lang w:val="es-AR" w:eastAsia="es-AR"/>
              <w14:ligatures w14:val="standardContextual"/>
            </w:rPr>
          </w:pPr>
          <w:hyperlink w:anchor="_Toc179102769" w:history="1">
            <w:r w:rsidRPr="000E05E6">
              <w:rPr>
                <w:rStyle w:val="Hipervnculo"/>
                <w:noProof/>
              </w:rPr>
              <w:t>[Objeto 2]</w:t>
            </w:r>
            <w:r>
              <w:rPr>
                <w:noProof/>
                <w:webHidden/>
              </w:rPr>
              <w:tab/>
            </w:r>
            <w:r>
              <w:rPr>
                <w:noProof/>
                <w:webHidden/>
              </w:rPr>
              <w:fldChar w:fldCharType="begin"/>
            </w:r>
            <w:r>
              <w:rPr>
                <w:noProof/>
                <w:webHidden/>
              </w:rPr>
              <w:instrText xml:space="preserve"> PAGEREF _Toc179102769 \h </w:instrText>
            </w:r>
            <w:r>
              <w:rPr>
                <w:noProof/>
                <w:webHidden/>
              </w:rPr>
            </w:r>
            <w:r>
              <w:rPr>
                <w:noProof/>
                <w:webHidden/>
              </w:rPr>
              <w:fldChar w:fldCharType="separate"/>
            </w:r>
            <w:r>
              <w:rPr>
                <w:noProof/>
                <w:webHidden/>
              </w:rPr>
              <w:t>12</w:t>
            </w:r>
            <w:r>
              <w:rPr>
                <w:noProof/>
                <w:webHidden/>
              </w:rPr>
              <w:fldChar w:fldCharType="end"/>
            </w:r>
          </w:hyperlink>
        </w:p>
        <w:p w14:paraId="582CED78" w14:textId="15F90A66" w:rsidR="00AB1800" w:rsidRDefault="00AB1800">
          <w:pPr>
            <w:pStyle w:val="TDC1"/>
            <w:rPr>
              <w:rFonts w:eastAsiaTheme="minorEastAsia"/>
              <w:b w:val="0"/>
              <w:bCs w:val="0"/>
              <w:noProof/>
              <w:kern w:val="2"/>
              <w:sz w:val="22"/>
              <w:szCs w:val="22"/>
              <w:lang w:val="es-AR" w:eastAsia="es-AR"/>
              <w14:ligatures w14:val="standardContextual"/>
            </w:rPr>
          </w:pPr>
          <w:hyperlink w:anchor="_Toc179102770" w:history="1">
            <w:r w:rsidRPr="000E05E6">
              <w:rPr>
                <w:rStyle w:val="Hipervnculo"/>
                <w:noProof/>
              </w:rPr>
              <w:t>Diseño de Subsistemas</w:t>
            </w:r>
            <w:r>
              <w:rPr>
                <w:noProof/>
                <w:webHidden/>
              </w:rPr>
              <w:tab/>
            </w:r>
            <w:r>
              <w:rPr>
                <w:noProof/>
                <w:webHidden/>
              </w:rPr>
              <w:fldChar w:fldCharType="begin"/>
            </w:r>
            <w:r>
              <w:rPr>
                <w:noProof/>
                <w:webHidden/>
              </w:rPr>
              <w:instrText xml:space="preserve"> PAGEREF _Toc179102770 \h </w:instrText>
            </w:r>
            <w:r>
              <w:rPr>
                <w:noProof/>
                <w:webHidden/>
              </w:rPr>
            </w:r>
            <w:r>
              <w:rPr>
                <w:noProof/>
                <w:webHidden/>
              </w:rPr>
              <w:fldChar w:fldCharType="separate"/>
            </w:r>
            <w:r>
              <w:rPr>
                <w:noProof/>
                <w:webHidden/>
              </w:rPr>
              <w:t>12</w:t>
            </w:r>
            <w:r>
              <w:rPr>
                <w:noProof/>
                <w:webHidden/>
              </w:rPr>
              <w:fldChar w:fldCharType="end"/>
            </w:r>
          </w:hyperlink>
        </w:p>
        <w:p w14:paraId="4E9EF207" w14:textId="4C57F6F1" w:rsidR="00AB1800" w:rsidRDefault="00AB1800">
          <w:pPr>
            <w:pStyle w:val="TDC2"/>
            <w:rPr>
              <w:rFonts w:eastAsiaTheme="minorEastAsia"/>
              <w:i w:val="0"/>
              <w:iCs w:val="0"/>
              <w:noProof/>
              <w:kern w:val="2"/>
              <w:sz w:val="22"/>
              <w:szCs w:val="22"/>
              <w:lang w:val="es-AR" w:eastAsia="es-AR"/>
              <w14:ligatures w14:val="standardContextual"/>
            </w:rPr>
          </w:pPr>
          <w:hyperlink w:anchor="_Toc179102771" w:history="1">
            <w:r w:rsidRPr="000E05E6">
              <w:rPr>
                <w:rStyle w:val="Hipervnculo"/>
                <w:noProof/>
              </w:rPr>
              <w:t>Subsistemas Específicos</w:t>
            </w:r>
            <w:r>
              <w:rPr>
                <w:noProof/>
                <w:webHidden/>
              </w:rPr>
              <w:tab/>
            </w:r>
            <w:r>
              <w:rPr>
                <w:noProof/>
                <w:webHidden/>
              </w:rPr>
              <w:fldChar w:fldCharType="begin"/>
            </w:r>
            <w:r>
              <w:rPr>
                <w:noProof/>
                <w:webHidden/>
              </w:rPr>
              <w:instrText xml:space="preserve"> PAGEREF _Toc179102771 \h </w:instrText>
            </w:r>
            <w:r>
              <w:rPr>
                <w:noProof/>
                <w:webHidden/>
              </w:rPr>
            </w:r>
            <w:r>
              <w:rPr>
                <w:noProof/>
                <w:webHidden/>
              </w:rPr>
              <w:fldChar w:fldCharType="separate"/>
            </w:r>
            <w:r>
              <w:rPr>
                <w:noProof/>
                <w:webHidden/>
              </w:rPr>
              <w:t>12</w:t>
            </w:r>
            <w:r>
              <w:rPr>
                <w:noProof/>
                <w:webHidden/>
              </w:rPr>
              <w:fldChar w:fldCharType="end"/>
            </w:r>
          </w:hyperlink>
        </w:p>
        <w:p w14:paraId="42B7E3CA" w14:textId="16C035BF" w:rsidR="00AB1800" w:rsidRDefault="00AB1800">
          <w:pPr>
            <w:pStyle w:val="TDC3"/>
            <w:rPr>
              <w:rFonts w:eastAsiaTheme="minorEastAsia"/>
              <w:noProof/>
              <w:kern w:val="2"/>
              <w:sz w:val="22"/>
              <w:szCs w:val="22"/>
              <w:lang w:val="es-AR" w:eastAsia="es-AR"/>
              <w14:ligatures w14:val="standardContextual"/>
            </w:rPr>
          </w:pPr>
          <w:hyperlink w:anchor="_Toc179102772" w:history="1">
            <w:r w:rsidRPr="000E05E6">
              <w:rPr>
                <w:rStyle w:val="Hipervnculo"/>
                <w:noProof/>
              </w:rPr>
              <w:t>[Nombre del Subsistema Específico 1]</w:t>
            </w:r>
            <w:r>
              <w:rPr>
                <w:noProof/>
                <w:webHidden/>
              </w:rPr>
              <w:tab/>
            </w:r>
            <w:r>
              <w:rPr>
                <w:noProof/>
                <w:webHidden/>
              </w:rPr>
              <w:fldChar w:fldCharType="begin"/>
            </w:r>
            <w:r>
              <w:rPr>
                <w:noProof/>
                <w:webHidden/>
              </w:rPr>
              <w:instrText xml:space="preserve"> PAGEREF _Toc179102772 \h </w:instrText>
            </w:r>
            <w:r>
              <w:rPr>
                <w:noProof/>
                <w:webHidden/>
              </w:rPr>
            </w:r>
            <w:r>
              <w:rPr>
                <w:noProof/>
                <w:webHidden/>
              </w:rPr>
              <w:fldChar w:fldCharType="separate"/>
            </w:r>
            <w:r>
              <w:rPr>
                <w:noProof/>
                <w:webHidden/>
              </w:rPr>
              <w:t>12</w:t>
            </w:r>
            <w:r>
              <w:rPr>
                <w:noProof/>
                <w:webHidden/>
              </w:rPr>
              <w:fldChar w:fldCharType="end"/>
            </w:r>
          </w:hyperlink>
        </w:p>
        <w:p w14:paraId="23AA8FC8" w14:textId="35193025" w:rsidR="00AB1800" w:rsidRDefault="00AB1800">
          <w:pPr>
            <w:pStyle w:val="TDC3"/>
            <w:rPr>
              <w:rFonts w:eastAsiaTheme="minorEastAsia"/>
              <w:noProof/>
              <w:kern w:val="2"/>
              <w:sz w:val="22"/>
              <w:szCs w:val="22"/>
              <w:lang w:val="es-AR" w:eastAsia="es-AR"/>
              <w14:ligatures w14:val="standardContextual"/>
            </w:rPr>
          </w:pPr>
          <w:hyperlink w:anchor="_Toc179102773" w:history="1">
            <w:r w:rsidRPr="000E05E6">
              <w:rPr>
                <w:rStyle w:val="Hipervnculo"/>
                <w:noProof/>
              </w:rPr>
              <w:t>Propósito</w:t>
            </w:r>
            <w:r>
              <w:rPr>
                <w:noProof/>
                <w:webHidden/>
              </w:rPr>
              <w:tab/>
            </w:r>
            <w:r>
              <w:rPr>
                <w:noProof/>
                <w:webHidden/>
              </w:rPr>
              <w:fldChar w:fldCharType="begin"/>
            </w:r>
            <w:r>
              <w:rPr>
                <w:noProof/>
                <w:webHidden/>
              </w:rPr>
              <w:instrText xml:space="preserve"> PAGEREF _Toc179102773 \h </w:instrText>
            </w:r>
            <w:r>
              <w:rPr>
                <w:noProof/>
                <w:webHidden/>
              </w:rPr>
            </w:r>
            <w:r>
              <w:rPr>
                <w:noProof/>
                <w:webHidden/>
              </w:rPr>
              <w:fldChar w:fldCharType="separate"/>
            </w:r>
            <w:r>
              <w:rPr>
                <w:noProof/>
                <w:webHidden/>
              </w:rPr>
              <w:t>12</w:t>
            </w:r>
            <w:r>
              <w:rPr>
                <w:noProof/>
                <w:webHidden/>
              </w:rPr>
              <w:fldChar w:fldCharType="end"/>
            </w:r>
          </w:hyperlink>
        </w:p>
        <w:p w14:paraId="615AA580" w14:textId="311EF61A" w:rsidR="00AB1800" w:rsidRDefault="00AB1800">
          <w:pPr>
            <w:pStyle w:val="TDC3"/>
            <w:rPr>
              <w:rFonts w:eastAsiaTheme="minorEastAsia"/>
              <w:noProof/>
              <w:kern w:val="2"/>
              <w:sz w:val="22"/>
              <w:szCs w:val="22"/>
              <w:lang w:val="es-AR" w:eastAsia="es-AR"/>
              <w14:ligatures w14:val="standardContextual"/>
            </w:rPr>
          </w:pPr>
          <w:hyperlink w:anchor="_Toc179102774" w:history="1">
            <w:r w:rsidRPr="000E05E6">
              <w:rPr>
                <w:rStyle w:val="Hipervnculo"/>
                <w:noProof/>
              </w:rPr>
              <w:t>Función</w:t>
            </w:r>
            <w:r>
              <w:rPr>
                <w:noProof/>
                <w:webHidden/>
              </w:rPr>
              <w:tab/>
            </w:r>
            <w:r>
              <w:rPr>
                <w:noProof/>
                <w:webHidden/>
              </w:rPr>
              <w:fldChar w:fldCharType="begin"/>
            </w:r>
            <w:r>
              <w:rPr>
                <w:noProof/>
                <w:webHidden/>
              </w:rPr>
              <w:instrText xml:space="preserve"> PAGEREF _Toc179102774 \h </w:instrText>
            </w:r>
            <w:r>
              <w:rPr>
                <w:noProof/>
                <w:webHidden/>
              </w:rPr>
            </w:r>
            <w:r>
              <w:rPr>
                <w:noProof/>
                <w:webHidden/>
              </w:rPr>
              <w:fldChar w:fldCharType="separate"/>
            </w:r>
            <w:r>
              <w:rPr>
                <w:noProof/>
                <w:webHidden/>
              </w:rPr>
              <w:t>12</w:t>
            </w:r>
            <w:r>
              <w:rPr>
                <w:noProof/>
                <w:webHidden/>
              </w:rPr>
              <w:fldChar w:fldCharType="end"/>
            </w:r>
          </w:hyperlink>
        </w:p>
        <w:p w14:paraId="6D8C0207" w14:textId="2F4ADDA6" w:rsidR="00AB1800" w:rsidRDefault="00AB1800">
          <w:pPr>
            <w:pStyle w:val="TDC3"/>
            <w:rPr>
              <w:rFonts w:eastAsiaTheme="minorEastAsia"/>
              <w:noProof/>
              <w:kern w:val="2"/>
              <w:sz w:val="22"/>
              <w:szCs w:val="22"/>
              <w:lang w:val="es-AR" w:eastAsia="es-AR"/>
              <w14:ligatures w14:val="standardContextual"/>
            </w:rPr>
          </w:pPr>
          <w:hyperlink w:anchor="_Toc179102775" w:history="1">
            <w:r w:rsidRPr="000E05E6">
              <w:rPr>
                <w:rStyle w:val="Hipervnculo"/>
                <w:noProof/>
              </w:rPr>
              <w:t>Subordinados</w:t>
            </w:r>
            <w:r>
              <w:rPr>
                <w:noProof/>
                <w:webHidden/>
              </w:rPr>
              <w:tab/>
            </w:r>
            <w:r>
              <w:rPr>
                <w:noProof/>
                <w:webHidden/>
              </w:rPr>
              <w:fldChar w:fldCharType="begin"/>
            </w:r>
            <w:r>
              <w:rPr>
                <w:noProof/>
                <w:webHidden/>
              </w:rPr>
              <w:instrText xml:space="preserve"> PAGEREF _Toc179102775 \h </w:instrText>
            </w:r>
            <w:r>
              <w:rPr>
                <w:noProof/>
                <w:webHidden/>
              </w:rPr>
            </w:r>
            <w:r>
              <w:rPr>
                <w:noProof/>
                <w:webHidden/>
              </w:rPr>
              <w:fldChar w:fldCharType="separate"/>
            </w:r>
            <w:r>
              <w:rPr>
                <w:noProof/>
                <w:webHidden/>
              </w:rPr>
              <w:t>13</w:t>
            </w:r>
            <w:r>
              <w:rPr>
                <w:noProof/>
                <w:webHidden/>
              </w:rPr>
              <w:fldChar w:fldCharType="end"/>
            </w:r>
          </w:hyperlink>
        </w:p>
        <w:p w14:paraId="2F36C147" w14:textId="7C9EB436" w:rsidR="00AB1800" w:rsidRDefault="00AB1800">
          <w:pPr>
            <w:pStyle w:val="TDC3"/>
            <w:rPr>
              <w:rFonts w:eastAsiaTheme="minorEastAsia"/>
              <w:noProof/>
              <w:kern w:val="2"/>
              <w:sz w:val="22"/>
              <w:szCs w:val="22"/>
              <w:lang w:val="es-AR" w:eastAsia="es-AR"/>
              <w14:ligatures w14:val="standardContextual"/>
            </w:rPr>
          </w:pPr>
          <w:hyperlink w:anchor="_Toc179102776" w:history="1">
            <w:r w:rsidRPr="000E05E6">
              <w:rPr>
                <w:rStyle w:val="Hipervnculo"/>
                <w:noProof/>
              </w:rPr>
              <w:t>Dependencias</w:t>
            </w:r>
            <w:r>
              <w:rPr>
                <w:noProof/>
                <w:webHidden/>
              </w:rPr>
              <w:tab/>
            </w:r>
            <w:r>
              <w:rPr>
                <w:noProof/>
                <w:webHidden/>
              </w:rPr>
              <w:fldChar w:fldCharType="begin"/>
            </w:r>
            <w:r>
              <w:rPr>
                <w:noProof/>
                <w:webHidden/>
              </w:rPr>
              <w:instrText xml:space="preserve"> PAGEREF _Toc179102776 \h </w:instrText>
            </w:r>
            <w:r>
              <w:rPr>
                <w:noProof/>
                <w:webHidden/>
              </w:rPr>
            </w:r>
            <w:r>
              <w:rPr>
                <w:noProof/>
                <w:webHidden/>
              </w:rPr>
              <w:fldChar w:fldCharType="separate"/>
            </w:r>
            <w:r>
              <w:rPr>
                <w:noProof/>
                <w:webHidden/>
              </w:rPr>
              <w:t>13</w:t>
            </w:r>
            <w:r>
              <w:rPr>
                <w:noProof/>
                <w:webHidden/>
              </w:rPr>
              <w:fldChar w:fldCharType="end"/>
            </w:r>
          </w:hyperlink>
        </w:p>
        <w:p w14:paraId="62A188A6" w14:textId="3D7FF925" w:rsidR="00AB1800" w:rsidRDefault="00AB1800">
          <w:pPr>
            <w:pStyle w:val="TDC3"/>
            <w:rPr>
              <w:rFonts w:eastAsiaTheme="minorEastAsia"/>
              <w:noProof/>
              <w:kern w:val="2"/>
              <w:sz w:val="22"/>
              <w:szCs w:val="22"/>
              <w:lang w:val="es-AR" w:eastAsia="es-AR"/>
              <w14:ligatures w14:val="standardContextual"/>
            </w:rPr>
          </w:pPr>
          <w:hyperlink w:anchor="_Toc179102777" w:history="1">
            <w:r w:rsidRPr="000E05E6">
              <w:rPr>
                <w:rStyle w:val="Hipervnculo"/>
                <w:noProof/>
              </w:rPr>
              <w:t>Recursos</w:t>
            </w:r>
            <w:r>
              <w:rPr>
                <w:noProof/>
                <w:webHidden/>
              </w:rPr>
              <w:tab/>
            </w:r>
            <w:r>
              <w:rPr>
                <w:noProof/>
                <w:webHidden/>
              </w:rPr>
              <w:fldChar w:fldCharType="begin"/>
            </w:r>
            <w:r>
              <w:rPr>
                <w:noProof/>
                <w:webHidden/>
              </w:rPr>
              <w:instrText xml:space="preserve"> PAGEREF _Toc179102777 \h </w:instrText>
            </w:r>
            <w:r>
              <w:rPr>
                <w:noProof/>
                <w:webHidden/>
              </w:rPr>
            </w:r>
            <w:r>
              <w:rPr>
                <w:noProof/>
                <w:webHidden/>
              </w:rPr>
              <w:fldChar w:fldCharType="separate"/>
            </w:r>
            <w:r>
              <w:rPr>
                <w:noProof/>
                <w:webHidden/>
              </w:rPr>
              <w:t>13</w:t>
            </w:r>
            <w:r>
              <w:rPr>
                <w:noProof/>
                <w:webHidden/>
              </w:rPr>
              <w:fldChar w:fldCharType="end"/>
            </w:r>
          </w:hyperlink>
        </w:p>
        <w:p w14:paraId="6A04298F" w14:textId="2D525E77" w:rsidR="00AB1800" w:rsidRDefault="00AB1800">
          <w:pPr>
            <w:pStyle w:val="TDC1"/>
            <w:rPr>
              <w:rFonts w:eastAsiaTheme="minorEastAsia"/>
              <w:b w:val="0"/>
              <w:bCs w:val="0"/>
              <w:noProof/>
              <w:kern w:val="2"/>
              <w:sz w:val="22"/>
              <w:szCs w:val="22"/>
              <w:lang w:val="es-AR" w:eastAsia="es-AR"/>
              <w14:ligatures w14:val="standardContextual"/>
            </w:rPr>
          </w:pPr>
          <w:hyperlink w:anchor="_Toc179102778" w:history="1">
            <w:r w:rsidRPr="000E05E6">
              <w:rPr>
                <w:rStyle w:val="Hipervnculo"/>
                <w:noProof/>
              </w:rPr>
              <w:t>Diagramas</w:t>
            </w:r>
            <w:r>
              <w:rPr>
                <w:noProof/>
                <w:webHidden/>
              </w:rPr>
              <w:tab/>
            </w:r>
            <w:r>
              <w:rPr>
                <w:noProof/>
                <w:webHidden/>
              </w:rPr>
              <w:fldChar w:fldCharType="begin"/>
            </w:r>
            <w:r>
              <w:rPr>
                <w:noProof/>
                <w:webHidden/>
              </w:rPr>
              <w:instrText xml:space="preserve"> PAGEREF _Toc179102778 \h </w:instrText>
            </w:r>
            <w:r>
              <w:rPr>
                <w:noProof/>
                <w:webHidden/>
              </w:rPr>
            </w:r>
            <w:r>
              <w:rPr>
                <w:noProof/>
                <w:webHidden/>
              </w:rPr>
              <w:fldChar w:fldCharType="separate"/>
            </w:r>
            <w:r>
              <w:rPr>
                <w:noProof/>
                <w:webHidden/>
              </w:rPr>
              <w:t>14</w:t>
            </w:r>
            <w:r>
              <w:rPr>
                <w:noProof/>
                <w:webHidden/>
              </w:rPr>
              <w:fldChar w:fldCharType="end"/>
            </w:r>
          </w:hyperlink>
        </w:p>
        <w:p w14:paraId="3CBB4A4F" w14:textId="5F37DFB4" w:rsidR="00AB1800" w:rsidRDefault="00AB1800">
          <w:pPr>
            <w:pStyle w:val="TDC2"/>
            <w:rPr>
              <w:rFonts w:eastAsiaTheme="minorEastAsia"/>
              <w:i w:val="0"/>
              <w:iCs w:val="0"/>
              <w:noProof/>
              <w:kern w:val="2"/>
              <w:sz w:val="22"/>
              <w:szCs w:val="22"/>
              <w:lang w:val="es-AR" w:eastAsia="es-AR"/>
              <w14:ligatures w14:val="standardContextual"/>
            </w:rPr>
          </w:pPr>
          <w:hyperlink w:anchor="_Toc179102779" w:history="1">
            <w:r w:rsidRPr="000E05E6">
              <w:rPr>
                <w:rStyle w:val="Hipervnculo"/>
                <w:noProof/>
              </w:rPr>
              <w:t>Diagrama de componentes</w:t>
            </w:r>
            <w:r>
              <w:rPr>
                <w:noProof/>
                <w:webHidden/>
              </w:rPr>
              <w:tab/>
            </w:r>
            <w:r>
              <w:rPr>
                <w:noProof/>
                <w:webHidden/>
              </w:rPr>
              <w:fldChar w:fldCharType="begin"/>
            </w:r>
            <w:r>
              <w:rPr>
                <w:noProof/>
                <w:webHidden/>
              </w:rPr>
              <w:instrText xml:space="preserve"> PAGEREF _Toc179102779 \h </w:instrText>
            </w:r>
            <w:r>
              <w:rPr>
                <w:noProof/>
                <w:webHidden/>
              </w:rPr>
            </w:r>
            <w:r>
              <w:rPr>
                <w:noProof/>
                <w:webHidden/>
              </w:rPr>
              <w:fldChar w:fldCharType="separate"/>
            </w:r>
            <w:r>
              <w:rPr>
                <w:noProof/>
                <w:webHidden/>
              </w:rPr>
              <w:t>14</w:t>
            </w:r>
            <w:r>
              <w:rPr>
                <w:noProof/>
                <w:webHidden/>
              </w:rPr>
              <w:fldChar w:fldCharType="end"/>
            </w:r>
          </w:hyperlink>
        </w:p>
        <w:p w14:paraId="781EA019" w14:textId="7E3E77AD" w:rsidR="00AB1800" w:rsidRDefault="00AB1800">
          <w:pPr>
            <w:pStyle w:val="TDC2"/>
            <w:rPr>
              <w:rFonts w:eastAsiaTheme="minorEastAsia"/>
              <w:i w:val="0"/>
              <w:iCs w:val="0"/>
              <w:noProof/>
              <w:kern w:val="2"/>
              <w:sz w:val="22"/>
              <w:szCs w:val="22"/>
              <w:lang w:val="es-AR" w:eastAsia="es-AR"/>
              <w14:ligatures w14:val="standardContextual"/>
            </w:rPr>
          </w:pPr>
          <w:hyperlink w:anchor="_Toc179102780" w:history="1">
            <w:r w:rsidRPr="000E05E6">
              <w:rPr>
                <w:rStyle w:val="Hipervnculo"/>
                <w:noProof/>
              </w:rPr>
              <w:t>Diagrama de Clases</w:t>
            </w:r>
            <w:r>
              <w:rPr>
                <w:noProof/>
                <w:webHidden/>
              </w:rPr>
              <w:tab/>
            </w:r>
            <w:r>
              <w:rPr>
                <w:noProof/>
                <w:webHidden/>
              </w:rPr>
              <w:fldChar w:fldCharType="begin"/>
            </w:r>
            <w:r>
              <w:rPr>
                <w:noProof/>
                <w:webHidden/>
              </w:rPr>
              <w:instrText xml:space="preserve"> PAGEREF _Toc179102780 \h </w:instrText>
            </w:r>
            <w:r>
              <w:rPr>
                <w:noProof/>
                <w:webHidden/>
              </w:rPr>
            </w:r>
            <w:r>
              <w:rPr>
                <w:noProof/>
                <w:webHidden/>
              </w:rPr>
              <w:fldChar w:fldCharType="separate"/>
            </w:r>
            <w:r>
              <w:rPr>
                <w:noProof/>
                <w:webHidden/>
              </w:rPr>
              <w:t>14</w:t>
            </w:r>
            <w:r>
              <w:rPr>
                <w:noProof/>
                <w:webHidden/>
              </w:rPr>
              <w:fldChar w:fldCharType="end"/>
            </w:r>
          </w:hyperlink>
        </w:p>
        <w:p w14:paraId="49F0D265" w14:textId="4F89A81E" w:rsidR="00AB1800" w:rsidRDefault="00AB1800">
          <w:pPr>
            <w:pStyle w:val="TDC2"/>
            <w:rPr>
              <w:rFonts w:eastAsiaTheme="minorEastAsia"/>
              <w:i w:val="0"/>
              <w:iCs w:val="0"/>
              <w:noProof/>
              <w:kern w:val="2"/>
              <w:sz w:val="22"/>
              <w:szCs w:val="22"/>
              <w:lang w:val="es-AR" w:eastAsia="es-AR"/>
              <w14:ligatures w14:val="standardContextual"/>
            </w:rPr>
          </w:pPr>
          <w:hyperlink w:anchor="_Toc179102781" w:history="1">
            <w:r w:rsidRPr="000E05E6">
              <w:rPr>
                <w:rStyle w:val="Hipervnculo"/>
                <w:noProof/>
              </w:rPr>
              <w:t>Diagrama de Secuencia</w:t>
            </w:r>
            <w:r>
              <w:rPr>
                <w:noProof/>
                <w:webHidden/>
              </w:rPr>
              <w:tab/>
            </w:r>
            <w:r>
              <w:rPr>
                <w:noProof/>
                <w:webHidden/>
              </w:rPr>
              <w:fldChar w:fldCharType="begin"/>
            </w:r>
            <w:r>
              <w:rPr>
                <w:noProof/>
                <w:webHidden/>
              </w:rPr>
              <w:instrText xml:space="preserve"> PAGEREF _Toc179102781 \h </w:instrText>
            </w:r>
            <w:r>
              <w:rPr>
                <w:noProof/>
                <w:webHidden/>
              </w:rPr>
            </w:r>
            <w:r>
              <w:rPr>
                <w:noProof/>
                <w:webHidden/>
              </w:rPr>
              <w:fldChar w:fldCharType="separate"/>
            </w:r>
            <w:r>
              <w:rPr>
                <w:noProof/>
                <w:webHidden/>
              </w:rPr>
              <w:t>15</w:t>
            </w:r>
            <w:r>
              <w:rPr>
                <w:noProof/>
                <w:webHidden/>
              </w:rPr>
              <w:fldChar w:fldCharType="end"/>
            </w:r>
          </w:hyperlink>
        </w:p>
        <w:p w14:paraId="36C45B83" w14:textId="06F8C6BF" w:rsidR="00AB1800" w:rsidRDefault="00AB1800">
          <w:pPr>
            <w:pStyle w:val="TDC2"/>
            <w:rPr>
              <w:rFonts w:eastAsiaTheme="minorEastAsia"/>
              <w:i w:val="0"/>
              <w:iCs w:val="0"/>
              <w:noProof/>
              <w:kern w:val="2"/>
              <w:sz w:val="22"/>
              <w:szCs w:val="22"/>
              <w:lang w:val="es-AR" w:eastAsia="es-AR"/>
              <w14:ligatures w14:val="standardContextual"/>
            </w:rPr>
          </w:pPr>
          <w:hyperlink w:anchor="_Toc179102782" w:history="1">
            <w:r w:rsidRPr="000E05E6">
              <w:rPr>
                <w:rStyle w:val="Hipervnculo"/>
                <w:noProof/>
              </w:rPr>
              <w:t>Diagramas de Paquetes</w:t>
            </w:r>
            <w:r>
              <w:rPr>
                <w:noProof/>
                <w:webHidden/>
              </w:rPr>
              <w:tab/>
            </w:r>
            <w:r>
              <w:rPr>
                <w:noProof/>
                <w:webHidden/>
              </w:rPr>
              <w:fldChar w:fldCharType="begin"/>
            </w:r>
            <w:r>
              <w:rPr>
                <w:noProof/>
                <w:webHidden/>
              </w:rPr>
              <w:instrText xml:space="preserve"> PAGEREF _Toc179102782 \h </w:instrText>
            </w:r>
            <w:r>
              <w:rPr>
                <w:noProof/>
                <w:webHidden/>
              </w:rPr>
            </w:r>
            <w:r>
              <w:rPr>
                <w:noProof/>
                <w:webHidden/>
              </w:rPr>
              <w:fldChar w:fldCharType="separate"/>
            </w:r>
            <w:r>
              <w:rPr>
                <w:noProof/>
                <w:webHidden/>
              </w:rPr>
              <w:t>16</w:t>
            </w:r>
            <w:r>
              <w:rPr>
                <w:noProof/>
                <w:webHidden/>
              </w:rPr>
              <w:fldChar w:fldCharType="end"/>
            </w:r>
          </w:hyperlink>
        </w:p>
        <w:p w14:paraId="25F77CDE" w14:textId="72FCD694" w:rsidR="00AB1800" w:rsidRDefault="00AB1800">
          <w:pPr>
            <w:pStyle w:val="TDC2"/>
            <w:rPr>
              <w:rFonts w:eastAsiaTheme="minorEastAsia"/>
              <w:i w:val="0"/>
              <w:iCs w:val="0"/>
              <w:noProof/>
              <w:kern w:val="2"/>
              <w:sz w:val="22"/>
              <w:szCs w:val="22"/>
              <w:lang w:val="es-AR" w:eastAsia="es-AR"/>
              <w14:ligatures w14:val="standardContextual"/>
            </w:rPr>
          </w:pPr>
          <w:hyperlink w:anchor="_Toc179102783" w:history="1">
            <w:r w:rsidRPr="000E05E6">
              <w:rPr>
                <w:rStyle w:val="Hipervnculo"/>
                <w:noProof/>
              </w:rPr>
              <w:t>Diagrama de Colaboración</w:t>
            </w:r>
            <w:r>
              <w:rPr>
                <w:noProof/>
                <w:webHidden/>
              </w:rPr>
              <w:tab/>
            </w:r>
            <w:r>
              <w:rPr>
                <w:noProof/>
                <w:webHidden/>
              </w:rPr>
              <w:fldChar w:fldCharType="begin"/>
            </w:r>
            <w:r>
              <w:rPr>
                <w:noProof/>
                <w:webHidden/>
              </w:rPr>
              <w:instrText xml:space="preserve"> PAGEREF _Toc179102783 \h </w:instrText>
            </w:r>
            <w:r>
              <w:rPr>
                <w:noProof/>
                <w:webHidden/>
              </w:rPr>
            </w:r>
            <w:r>
              <w:rPr>
                <w:noProof/>
                <w:webHidden/>
              </w:rPr>
              <w:fldChar w:fldCharType="separate"/>
            </w:r>
            <w:r>
              <w:rPr>
                <w:noProof/>
                <w:webHidden/>
              </w:rPr>
              <w:t>16</w:t>
            </w:r>
            <w:r>
              <w:rPr>
                <w:noProof/>
                <w:webHidden/>
              </w:rPr>
              <w:fldChar w:fldCharType="end"/>
            </w:r>
          </w:hyperlink>
        </w:p>
        <w:p w14:paraId="5C04F83C" w14:textId="77777777" w:rsidR="00AB1800" w:rsidRDefault="00CB2194" w:rsidP="004D52A6">
          <w:pPr>
            <w:pStyle w:val="TDC2"/>
          </w:pPr>
          <w:r>
            <w:fldChar w:fldCharType="end"/>
          </w:r>
        </w:p>
        <w:p w14:paraId="3C06F76A" w14:textId="6D89D7AA" w:rsidR="000F79DF" w:rsidRPr="00AB1800" w:rsidRDefault="00AB1800" w:rsidP="00AB1800">
          <w:pPr>
            <w:rPr>
              <w:i/>
              <w:iCs/>
              <w:sz w:val="20"/>
              <w:szCs w:val="20"/>
            </w:rPr>
          </w:pPr>
          <w:r>
            <w:br w:type="page"/>
          </w:r>
        </w:p>
      </w:sdtContent>
    </w:sdt>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14:paraId="724E69C8" w14:textId="77777777" w:rsidR="00A13DBA" w:rsidRDefault="002D57DA" w:rsidP="009A3173">
          <w:pPr>
            <w:pStyle w:val="PSI-Ttulo"/>
          </w:pPr>
          <w:r>
            <w:rPr>
              <w:lang w:val="es-AR"/>
            </w:rPr>
            <w:t>Modelo de Diseño</w:t>
          </w:r>
        </w:p>
      </w:sdtContent>
    </w:sdt>
    <w:p w14:paraId="542B189E" w14:textId="77777777" w:rsidR="002D57DA" w:rsidRDefault="002D57DA" w:rsidP="007251BA">
      <w:pPr>
        <w:pStyle w:val="PSI-Ttulo1"/>
      </w:pPr>
      <w:bookmarkStart w:id="0" w:name="_Toc179102695"/>
      <w:r>
        <w:t>Introducción</w:t>
      </w:r>
      <w:bookmarkEnd w:id="0"/>
    </w:p>
    <w:p w14:paraId="145C4383" w14:textId="3754C7E1" w:rsidR="00DF6AB4" w:rsidRDefault="001757B5" w:rsidP="008560EE">
      <w:pPr>
        <w:ind w:left="0" w:firstLine="0"/>
        <w:jc w:val="both"/>
      </w:pPr>
      <w:r w:rsidRPr="001757B5">
        <w:t>El presente documento detalla el modelo de diseño para</w:t>
      </w:r>
      <w:r>
        <w:t xml:space="preserve"> nuestro proyecto</w:t>
      </w:r>
      <w:r w:rsidR="008560EE">
        <w:t xml:space="preserve">, Vesta </w:t>
      </w:r>
      <w:proofErr w:type="spellStart"/>
      <w:r w:rsidR="008560EE">
        <w:t>Risk</w:t>
      </w:r>
      <w:proofErr w:type="spellEnd"/>
      <w:r w:rsidR="008560EE">
        <w:t xml:space="preserve"> </w:t>
      </w:r>
      <w:proofErr w:type="spellStart"/>
      <w:r w:rsidR="008560EE">
        <w:t>Manger</w:t>
      </w:r>
      <w:proofErr w:type="spellEnd"/>
      <w:r>
        <w:t xml:space="preserve">. </w:t>
      </w:r>
      <w:r w:rsidR="008560EE" w:rsidRPr="008560EE">
        <w:t>Este documento es una pieza clave en el proceso de desarrollo, ya que proporciona una visión integral de la arquitectura, componentes y estructura general del sistema que estamos construyendo.</w:t>
      </w:r>
      <w:r w:rsidR="008560EE">
        <w:t xml:space="preserve"> Además, </w:t>
      </w:r>
      <w:r w:rsidR="008560EE" w:rsidRPr="008560EE">
        <w:t>este documento actúa como una guía invaluable durante la fase de implementación. Proporciona a los desarrolladores una hoja de ruta clara, reduciendo la posibilidad de malentendidos y errores en la construcción del sistema.</w:t>
      </w:r>
      <w:r w:rsidR="00DF6AB4">
        <w:br/>
        <w:t xml:space="preserve"> </w:t>
      </w:r>
    </w:p>
    <w:p w14:paraId="3296B176" w14:textId="77777777" w:rsidR="002D57DA" w:rsidRDefault="003E74FD" w:rsidP="003E74FD">
      <w:pPr>
        <w:pStyle w:val="PSI-Ttulo2"/>
      </w:pPr>
      <w:bookmarkStart w:id="1" w:name="_Toc179102696"/>
      <w:r>
        <w:t>Propósito</w:t>
      </w:r>
      <w:bookmarkEnd w:id="1"/>
    </w:p>
    <w:p w14:paraId="04A6FB5A" w14:textId="2EE27399" w:rsidR="00DF6AB4" w:rsidRDefault="001757B5" w:rsidP="001757B5">
      <w:pPr>
        <w:ind w:left="0" w:firstLine="0"/>
        <w:jc w:val="both"/>
      </w:pPr>
      <w:r w:rsidRPr="001757B5">
        <w:t xml:space="preserve">El propósito principal de este documento es proporcionar una visión clara y completa del diseño de </w:t>
      </w:r>
      <w:r>
        <w:t xml:space="preserve">Vesta </w:t>
      </w:r>
      <w:proofErr w:type="spellStart"/>
      <w:r>
        <w:t>Risk</w:t>
      </w:r>
      <w:proofErr w:type="spellEnd"/>
      <w:r>
        <w:t xml:space="preserve"> Manager</w:t>
      </w:r>
      <w:r w:rsidRPr="001757B5">
        <w:t xml:space="preserve">. Sirve como un punto de referencia para todos los miembros del equipo de desarrollo, diseñadores, y </w:t>
      </w:r>
      <w:proofErr w:type="spellStart"/>
      <w:r w:rsidRPr="001757B5">
        <w:t>stakeholders</w:t>
      </w:r>
      <w:proofErr w:type="spellEnd"/>
      <w:r w:rsidRPr="001757B5">
        <w:t xml:space="preserve"> involucrados en el proyecto.</w:t>
      </w:r>
    </w:p>
    <w:p w14:paraId="6C2EFEBE" w14:textId="77777777" w:rsidR="001757B5" w:rsidRDefault="001757B5" w:rsidP="003E74FD">
      <w:pPr>
        <w:pStyle w:val="PSI-Comentario"/>
      </w:pPr>
    </w:p>
    <w:p w14:paraId="15056E89" w14:textId="77777777" w:rsidR="002D57DA" w:rsidRDefault="002D57DA" w:rsidP="003E74FD">
      <w:pPr>
        <w:pStyle w:val="PSI-Ttulo2"/>
      </w:pPr>
      <w:bookmarkStart w:id="2" w:name="_Toc179102697"/>
      <w:r>
        <w:t>Alcance</w:t>
      </w:r>
      <w:bookmarkEnd w:id="2"/>
    </w:p>
    <w:p w14:paraId="0C6E3226" w14:textId="7C0A503D" w:rsidR="00DF6AB4" w:rsidRDefault="008560EE" w:rsidP="008560EE">
      <w:pPr>
        <w:ind w:left="0" w:firstLine="0"/>
        <w:jc w:val="both"/>
      </w:pPr>
      <w:r w:rsidRPr="008560EE">
        <w:t>Este documento de Modelo de Diseño abarca la totalidad de</w:t>
      </w:r>
      <w:r>
        <w:t xml:space="preserve"> Vesta </w:t>
      </w:r>
      <w:proofErr w:type="spellStart"/>
      <w:r>
        <w:t>Risk</w:t>
      </w:r>
      <w:proofErr w:type="spellEnd"/>
      <w:r>
        <w:t xml:space="preserve"> Manager, </w:t>
      </w:r>
      <w:r w:rsidRPr="008560EE">
        <w:t>incluyendo todos sus componentes, módulos y funcionalidades. El alcance se extiende a la arquitectura general del sistema, el diseño de la interfaz de usuario, la estructura de la base de datos, los componentes del back-</w:t>
      </w:r>
      <w:proofErr w:type="spellStart"/>
      <w:r w:rsidRPr="008560EE">
        <w:t>end</w:t>
      </w:r>
      <w:proofErr w:type="spellEnd"/>
      <w:r w:rsidRPr="008560EE">
        <w:t>, las integraciones con sistemas externos, los flujos de datos y procesos principales, así como las consideraciones de seguridad y rendimiento.</w:t>
      </w:r>
    </w:p>
    <w:p w14:paraId="7A868E01" w14:textId="77777777" w:rsidR="00DF6AB4" w:rsidRDefault="00DF6AB4" w:rsidP="00DF6AB4">
      <w:pPr>
        <w:pStyle w:val="PSI-Comentario"/>
      </w:pPr>
    </w:p>
    <w:p w14:paraId="1702B108" w14:textId="77777777" w:rsidR="002D57DA" w:rsidRDefault="002D57DA" w:rsidP="003E74FD">
      <w:pPr>
        <w:pStyle w:val="PSI-Ttulo2"/>
      </w:pPr>
      <w:bookmarkStart w:id="3" w:name="_Toc179102698"/>
      <w:r>
        <w:t>Definiciones, siglas y abreviaturas.</w:t>
      </w:r>
      <w:bookmarkEnd w:id="3"/>
    </w:p>
    <w:p w14:paraId="5D4E2C56" w14:textId="77777777" w:rsidR="002D57DA" w:rsidRDefault="002D57DA" w:rsidP="003E74FD">
      <w:pPr>
        <w:pStyle w:val="PSI-Comentario"/>
      </w:pPr>
      <w:r>
        <w:t>[Esta sección debe proporcionar las definiciones de todos los términos, las siglas, y abreviaturas requeridas para interpretar apropiadamente el documento Modelo de Diseño.  Esta información puede proporcionarse por la referencia al Glosario del proyecto.]</w:t>
      </w:r>
    </w:p>
    <w:p w14:paraId="1B07D46F" w14:textId="77777777" w:rsidR="00DF6AB4" w:rsidRDefault="00DF6AB4" w:rsidP="003E74FD">
      <w:pPr>
        <w:pStyle w:val="PSI-Comentario"/>
      </w:pPr>
    </w:p>
    <w:p w14:paraId="166D5D1A" w14:textId="77777777" w:rsidR="002D57DA" w:rsidRDefault="002D57DA" w:rsidP="007251BA">
      <w:pPr>
        <w:pStyle w:val="PSI-Ttulo1"/>
      </w:pPr>
      <w:bookmarkStart w:id="4" w:name="_Toc179102699"/>
      <w:r>
        <w:t>Referencias</w:t>
      </w:r>
      <w:bookmarkEnd w:id="4"/>
    </w:p>
    <w:p w14:paraId="7C995973" w14:textId="77777777" w:rsidR="002D57DA" w:rsidRDefault="002D57DA" w:rsidP="003E74FD">
      <w:pPr>
        <w:pStyle w:val="PSI-Comentario"/>
      </w:pPr>
      <w:r>
        <w:t>[Esta sección debe proporcionar una lista completa de todos los documentos a los que se hace referencia en el documento Modelo de Diseño. Cada documento debe identificarse por el título, número del informe (si se aplica), fecha, y organización que lo publica. Especifique las fuentes de las que pueden obtenerse las referencias. Esta información puede proporcionarse por la referencia a un apéndice o a otro documento.]</w:t>
      </w:r>
    </w:p>
    <w:p w14:paraId="22099B06" w14:textId="77777777" w:rsidR="00DF6AB4" w:rsidRDefault="00DF6AB4" w:rsidP="003E74FD">
      <w:pPr>
        <w:pStyle w:val="PSI-Comentario"/>
      </w:pPr>
    </w:p>
    <w:p w14:paraId="64BA8D90" w14:textId="5D9FC6A6" w:rsidR="007251BA" w:rsidRDefault="002D57DA" w:rsidP="008560EE">
      <w:pPr>
        <w:pStyle w:val="PSI-Ttulo2"/>
      </w:pPr>
      <w:bookmarkStart w:id="5" w:name="_Toc179102700"/>
      <w:r>
        <w:lastRenderedPageBreak/>
        <w:t>Visión general</w:t>
      </w:r>
      <w:bookmarkEnd w:id="5"/>
    </w:p>
    <w:p w14:paraId="63D5B443" w14:textId="77777777" w:rsidR="002D57DA" w:rsidRDefault="002D57DA" w:rsidP="007251BA">
      <w:pPr>
        <w:pStyle w:val="PSI-Ttulo1"/>
      </w:pPr>
      <w:bookmarkStart w:id="6" w:name="_Toc179102701"/>
      <w:r>
        <w:t>Diseño de Casos de Uso</w:t>
      </w:r>
      <w:bookmarkEnd w:id="6"/>
    </w:p>
    <w:p w14:paraId="325214BD" w14:textId="4789FC5A" w:rsidR="002D57DA" w:rsidRDefault="00AB1800" w:rsidP="00251E3D">
      <w:pPr>
        <w:pStyle w:val="PSI-Ttulo2"/>
      </w:pPr>
      <w:bookmarkStart w:id="7" w:name="_Toc179102702"/>
      <w:r>
        <w:t>C</w:t>
      </w:r>
      <w:r w:rsidR="002D57DA">
        <w:t xml:space="preserve">aso de </w:t>
      </w:r>
      <w:r>
        <w:t>U</w:t>
      </w:r>
      <w:r w:rsidR="002D57DA">
        <w:t>so 1</w:t>
      </w:r>
      <w:r>
        <w:t>: Autentificarse</w:t>
      </w:r>
      <w:bookmarkEnd w:id="7"/>
    </w:p>
    <w:p w14:paraId="11F26616" w14:textId="77777777" w:rsidR="002D57DA" w:rsidRDefault="002D57DA" w:rsidP="00251E3D">
      <w:pPr>
        <w:pStyle w:val="PSI-Ttulo3"/>
      </w:pPr>
      <w:bookmarkStart w:id="8" w:name="_Toc179102703"/>
      <w:r>
        <w:t>Diagrama de paquetes</w:t>
      </w:r>
      <w:bookmarkEnd w:id="8"/>
    </w:p>
    <w:p w14:paraId="1B432227" w14:textId="52DD4B7D" w:rsidR="002D57DA" w:rsidRDefault="00115781" w:rsidP="00115781">
      <w:pPr>
        <w:ind w:left="0" w:firstLine="0"/>
      </w:pPr>
      <w:r>
        <w:t>Será definido en la siguiente entrega.</w:t>
      </w:r>
    </w:p>
    <w:p w14:paraId="06DDE1EB" w14:textId="77777777" w:rsidR="002D57DA" w:rsidRDefault="002D57DA" w:rsidP="00251E3D">
      <w:pPr>
        <w:pStyle w:val="PSI-Ttulo3"/>
      </w:pPr>
      <w:bookmarkStart w:id="9" w:name="_Toc179102704"/>
      <w:r>
        <w:t>Diagrama de Interacción</w:t>
      </w:r>
      <w:bookmarkEnd w:id="9"/>
      <w:r>
        <w:t xml:space="preserve"> </w:t>
      </w:r>
    </w:p>
    <w:p w14:paraId="2CE8A762" w14:textId="02389ADE" w:rsidR="00DF6AB4" w:rsidRDefault="00FA3B75" w:rsidP="00251E3D">
      <w:pPr>
        <w:pStyle w:val="PSI-Comentario"/>
      </w:pPr>
      <w:r>
        <w:t xml:space="preserve"> </w:t>
      </w:r>
      <w:r w:rsidR="00343AC9">
        <w:rPr>
          <w:noProof/>
          <w:lang w:eastAsia="es-AR"/>
        </w:rPr>
        <w:drawing>
          <wp:inline distT="0" distB="0" distL="0" distR="0" wp14:anchorId="1EA77A72" wp14:editId="6C227D94">
            <wp:extent cx="5397500" cy="4457700"/>
            <wp:effectExtent l="0" t="0" r="0" b="0"/>
            <wp:docPr id="5" name="Imagen 5" descr="C:\Users\Usuario\Downloads\ZP0NJ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ownloads\ZP0NJA~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7500" cy="4457700"/>
                    </a:xfrm>
                    <a:prstGeom prst="rect">
                      <a:avLst/>
                    </a:prstGeom>
                    <a:noFill/>
                    <a:ln>
                      <a:noFill/>
                    </a:ln>
                  </pic:spPr>
                </pic:pic>
              </a:graphicData>
            </a:graphic>
          </wp:inline>
        </w:drawing>
      </w:r>
    </w:p>
    <w:p w14:paraId="0ADDA7EC" w14:textId="6157A33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.1</w:t>
      </w:r>
      <w:r>
        <w:rPr>
          <w:noProof/>
        </w:rPr>
        <w:t xml:space="preserve">: Diagrama de </w:t>
      </w:r>
      <w:r>
        <w:rPr>
          <w:noProof/>
        </w:rPr>
        <w:t>secuencia CU01</w:t>
      </w:r>
      <w:r w:rsidRPr="00213641">
        <w:rPr>
          <w:noProof/>
        </w:rPr>
        <w:t>.</w:t>
      </w:r>
    </w:p>
    <w:p w14:paraId="746A192A" w14:textId="77777777" w:rsidR="002D57DA" w:rsidRDefault="002D57DA" w:rsidP="00251E3D">
      <w:pPr>
        <w:pStyle w:val="PSI-Ttulo3"/>
      </w:pPr>
      <w:bookmarkStart w:id="10" w:name="_Toc179102705"/>
      <w:r>
        <w:t>Diseño de Flujo de eventos</w:t>
      </w:r>
      <w:bookmarkEnd w:id="10"/>
    </w:p>
    <w:p w14:paraId="2F1F968C" w14:textId="3D1DACF5" w:rsidR="00DF6AB4" w:rsidRDefault="00115781" w:rsidP="00115781">
      <w:pPr>
        <w:ind w:left="0" w:firstLine="0"/>
      </w:pPr>
      <w:r w:rsidRPr="00115781">
        <w:t>El proceso comienza cuando el Usuario</w:t>
      </w:r>
      <w:r>
        <w:t xml:space="preserve"> (puede ser Administrador, Líder o Desarrollador)</w:t>
      </w:r>
      <w:r w:rsidRPr="00115781">
        <w:t xml:space="preserve"> inicia sesión con Google a través de </w:t>
      </w:r>
      <w:proofErr w:type="spellStart"/>
      <w:r w:rsidRPr="00115781">
        <w:t>UARGflow</w:t>
      </w:r>
      <w:proofErr w:type="spellEnd"/>
      <w:r w:rsidRPr="00115781">
        <w:t>. Este subsistema actúa como intermediario, enviando una solicitud de validación a la Base de Datos (BDD).</w:t>
      </w:r>
    </w:p>
    <w:p w14:paraId="2BFA764D" w14:textId="77777777" w:rsidR="00115781" w:rsidRPr="00115781" w:rsidRDefault="00115781" w:rsidP="00115781">
      <w:pPr>
        <w:ind w:left="0" w:firstLine="0"/>
        <w:rPr>
          <w:lang w:val="es-AR"/>
        </w:rPr>
      </w:pPr>
      <w:r w:rsidRPr="00115781">
        <w:rPr>
          <w:lang w:val="es-AR"/>
        </w:rPr>
        <w:t xml:space="preserve">La BDD verifica si la cuenta de Google está vinculada al sistema </w:t>
      </w:r>
      <w:proofErr w:type="spellStart"/>
      <w:r w:rsidRPr="00115781">
        <w:rPr>
          <w:lang w:val="es-AR"/>
        </w:rPr>
        <w:t>UARGflow</w:t>
      </w:r>
      <w:proofErr w:type="spellEnd"/>
      <w:r w:rsidRPr="00115781">
        <w:rPr>
          <w:lang w:val="es-AR"/>
        </w:rPr>
        <w:t>. Esta verificación resulta en dos posibles escenarios: acceso concedido o denegado.</w:t>
      </w:r>
    </w:p>
    <w:p w14:paraId="429943C3" w14:textId="77777777" w:rsidR="00115781" w:rsidRPr="00115781" w:rsidRDefault="00115781" w:rsidP="00115781">
      <w:pPr>
        <w:ind w:left="0" w:firstLine="0"/>
        <w:rPr>
          <w:lang w:val="es-AR"/>
        </w:rPr>
      </w:pPr>
      <w:r w:rsidRPr="00115781">
        <w:rPr>
          <w:lang w:val="es-AR"/>
        </w:rPr>
        <w:lastRenderedPageBreak/>
        <w:t xml:space="preserve">En caso de acceso concedido, la BDD informa a </w:t>
      </w:r>
      <w:proofErr w:type="spellStart"/>
      <w:r w:rsidRPr="00115781">
        <w:rPr>
          <w:lang w:val="es-AR"/>
        </w:rPr>
        <w:t>UARGflow</w:t>
      </w:r>
      <w:proofErr w:type="spellEnd"/>
      <w:r w:rsidRPr="00115781">
        <w:rPr>
          <w:lang w:val="es-AR"/>
        </w:rPr>
        <w:t>, que a su vez notifica al Usuario. Si el acceso es denegado, se sigue el mismo flujo de comunicación, pero el Usuario tiene la opción de reintentar el inicio de sesión.</w:t>
      </w:r>
    </w:p>
    <w:p w14:paraId="69DF3FBD" w14:textId="77777777" w:rsidR="002D57DA" w:rsidRDefault="002D57DA" w:rsidP="00251E3D">
      <w:pPr>
        <w:pStyle w:val="PSI-Ttulo3"/>
      </w:pPr>
      <w:bookmarkStart w:id="11" w:name="_Toc179102706"/>
      <w:r>
        <w:t>Requerimientos especiales o de implementación</w:t>
      </w:r>
      <w:bookmarkEnd w:id="11"/>
    </w:p>
    <w:p w14:paraId="49560B4C" w14:textId="77777777" w:rsidR="00671F48" w:rsidRPr="00467D26" w:rsidRDefault="00671F48" w:rsidP="00671F48">
      <w:pPr>
        <w:pStyle w:val="Prrafodelista"/>
        <w:numPr>
          <w:ilvl w:val="0"/>
          <w:numId w:val="16"/>
        </w:numPr>
        <w:jc w:val="both"/>
      </w:pPr>
      <w:bookmarkStart w:id="12" w:name="_Toc179102707"/>
      <w:r w:rsidRPr="00467D26">
        <w:rPr>
          <w:b/>
          <w:bCs/>
        </w:rPr>
        <w:t>(RNF04):</w:t>
      </w:r>
      <w:r>
        <w:t xml:space="preserve"> </w:t>
      </w:r>
      <w:r w:rsidRPr="00467D26">
        <w:t xml:space="preserve">El sistema deberá ser integrado con </w:t>
      </w:r>
      <w:proofErr w:type="spellStart"/>
      <w:r w:rsidRPr="00467D26">
        <w:t>UARGflow</w:t>
      </w:r>
      <w:proofErr w:type="spellEnd"/>
      <w:r w:rsidRPr="00467D26">
        <w:t xml:space="preserve"> para el inicio de sesión de los usuarios.</w:t>
      </w:r>
    </w:p>
    <w:p w14:paraId="2B436DCC" w14:textId="0D6FEE89" w:rsidR="002D57DA" w:rsidRDefault="00AB1800" w:rsidP="003F5EFE">
      <w:pPr>
        <w:pStyle w:val="PSI-Ttulo2"/>
        <w:ind w:left="0" w:firstLine="0"/>
      </w:pPr>
      <w:r>
        <w:t>Caso de Uso 2: Administrar acceso al sistema</w:t>
      </w:r>
      <w:bookmarkEnd w:id="12"/>
    </w:p>
    <w:p w14:paraId="54D7FF7A" w14:textId="77777777" w:rsidR="006D7DDE" w:rsidRDefault="006D7DDE" w:rsidP="006D7DDE">
      <w:pPr>
        <w:pStyle w:val="PSI-Ttulo3"/>
      </w:pPr>
      <w:bookmarkStart w:id="13" w:name="_Toc179102708"/>
      <w:r>
        <w:t>Diagrama de paquetes</w:t>
      </w:r>
      <w:bookmarkEnd w:id="13"/>
    </w:p>
    <w:p w14:paraId="44A1ABA6" w14:textId="77777777" w:rsidR="00115781" w:rsidRDefault="00115781" w:rsidP="00115781">
      <w:pPr>
        <w:ind w:left="0" w:firstLine="0"/>
      </w:pPr>
      <w:r>
        <w:t>Será definido en la siguiente entrega.</w:t>
      </w:r>
    </w:p>
    <w:p w14:paraId="49C94D8B" w14:textId="77777777" w:rsidR="006D7DDE" w:rsidRDefault="006D7DDE" w:rsidP="006D7DDE">
      <w:pPr>
        <w:pStyle w:val="PSI-Ttulo3"/>
      </w:pPr>
      <w:bookmarkStart w:id="14" w:name="_Toc179102709"/>
      <w:r>
        <w:lastRenderedPageBreak/>
        <w:t>Diagrama de Interacción</w:t>
      </w:r>
      <w:bookmarkEnd w:id="14"/>
      <w:r>
        <w:t xml:space="preserve"> </w:t>
      </w:r>
    </w:p>
    <w:p w14:paraId="77FEC9AB" w14:textId="0F40E7C2" w:rsidR="00DF6AB4" w:rsidRDefault="00993D10" w:rsidP="003F5EFE">
      <w:pPr>
        <w:pStyle w:val="PSI-Comentario"/>
        <w:jc w:val="center"/>
      </w:pPr>
      <w:r>
        <w:rPr>
          <w:noProof/>
          <w:lang w:eastAsia="es-AR"/>
        </w:rPr>
        <w:drawing>
          <wp:inline distT="0" distB="0" distL="0" distR="0" wp14:anchorId="4367BACF" wp14:editId="15C12D93">
            <wp:extent cx="3838575" cy="8228907"/>
            <wp:effectExtent l="0" t="0" r="0" b="1270"/>
            <wp:docPr id="6" name="Imagen 6" descr="C:\Users\Usuario\Downloads\RPN1R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ownloads\RPN1RJ~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44246" cy="8241064"/>
                    </a:xfrm>
                    <a:prstGeom prst="rect">
                      <a:avLst/>
                    </a:prstGeom>
                    <a:noFill/>
                    <a:ln>
                      <a:noFill/>
                    </a:ln>
                  </pic:spPr>
                </pic:pic>
              </a:graphicData>
            </a:graphic>
          </wp:inline>
        </w:drawing>
      </w:r>
    </w:p>
    <w:p w14:paraId="709869BE" w14:textId="723E830F" w:rsidR="00C56DAA" w:rsidRP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2</w:t>
      </w:r>
      <w:r>
        <w:rPr>
          <w:noProof/>
        </w:rPr>
        <w:t>: Diagrama de secuencia CU0</w:t>
      </w:r>
      <w:r>
        <w:rPr>
          <w:noProof/>
        </w:rPr>
        <w:t>2</w:t>
      </w:r>
      <w:r w:rsidRPr="00213641">
        <w:rPr>
          <w:noProof/>
        </w:rPr>
        <w:t>.</w:t>
      </w:r>
    </w:p>
    <w:p w14:paraId="048B9298" w14:textId="77777777" w:rsidR="006D7DDE" w:rsidRDefault="006D7DDE" w:rsidP="006D7DDE">
      <w:pPr>
        <w:pStyle w:val="PSI-Ttulo3"/>
      </w:pPr>
      <w:bookmarkStart w:id="15" w:name="_Toc179102710"/>
      <w:r>
        <w:lastRenderedPageBreak/>
        <w:t>Diseño de Flujo de eventos</w:t>
      </w:r>
      <w:bookmarkEnd w:id="15"/>
    </w:p>
    <w:p w14:paraId="473F3966" w14:textId="77777777" w:rsidR="00115781" w:rsidRPr="00115781" w:rsidRDefault="00115781" w:rsidP="00115781">
      <w:pPr>
        <w:ind w:left="0" w:firstLine="0"/>
        <w:jc w:val="both"/>
      </w:pPr>
      <w:r w:rsidRPr="00115781">
        <w:t>El Administrador interactúa con la Interfaz de registro para gestionar usuarios. El proceso incluye tres operaciones principales: registrar, eliminar y modificar usuarios. En cada operación, la Interfaz de registro actúa como intermediario entre el Administrador y la Base de Datos (BDD).</w:t>
      </w:r>
    </w:p>
    <w:p w14:paraId="47B4193F" w14:textId="07BB8514" w:rsidR="00DF6AB4" w:rsidRDefault="00115781" w:rsidP="00115781">
      <w:pPr>
        <w:ind w:left="0" w:firstLine="0"/>
        <w:jc w:val="both"/>
      </w:pPr>
      <w:r w:rsidRPr="00115781">
        <w:t>Para el registro, se recopilan datos del nuevo usuario, se envían a la BDD y se vinculan al usuario. Para la eliminación, se selecciona un usuario de la lista y se confirma la acción. La modificación implica seleccionar un usuario, editar sus datos y confirmar los cambios.</w:t>
      </w:r>
    </w:p>
    <w:p w14:paraId="6339656B" w14:textId="77777777" w:rsidR="006D7DDE" w:rsidRDefault="006D7DDE" w:rsidP="006D7DDE">
      <w:pPr>
        <w:pStyle w:val="PSI-Ttulo3"/>
      </w:pPr>
      <w:bookmarkStart w:id="16" w:name="_Toc179102711"/>
      <w:r>
        <w:t>Requerimientos especiales o de implementación</w:t>
      </w:r>
      <w:bookmarkEnd w:id="16"/>
    </w:p>
    <w:p w14:paraId="3A5AE8EA" w14:textId="77777777" w:rsidR="00AB1800" w:rsidRDefault="00AB1800" w:rsidP="006D7DDE">
      <w:pPr>
        <w:pStyle w:val="PSI-Ttulo2"/>
        <w:ind w:left="0" w:firstLine="0"/>
      </w:pPr>
    </w:p>
    <w:p w14:paraId="4CA627C2" w14:textId="591242D4" w:rsidR="00AB1800" w:rsidRDefault="00AB1800" w:rsidP="00AB1800">
      <w:pPr>
        <w:pStyle w:val="PSI-Ttulo2"/>
      </w:pPr>
      <w:bookmarkStart w:id="17" w:name="_Toc179102712"/>
      <w:r>
        <w:t>Caso de Uso 3: Administrar proyectos</w:t>
      </w:r>
      <w:bookmarkEnd w:id="17"/>
    </w:p>
    <w:p w14:paraId="1D5013A6" w14:textId="77777777" w:rsidR="00AB1800" w:rsidRDefault="00AB1800" w:rsidP="00AB1800">
      <w:pPr>
        <w:pStyle w:val="PSI-Ttulo3"/>
      </w:pPr>
      <w:bookmarkStart w:id="18" w:name="_Toc179102713"/>
      <w:r>
        <w:t>Diagrama de paquetes</w:t>
      </w:r>
      <w:bookmarkEnd w:id="18"/>
    </w:p>
    <w:p w14:paraId="77C30D6B" w14:textId="77777777" w:rsidR="00115781" w:rsidRDefault="00115781" w:rsidP="00115781">
      <w:pPr>
        <w:ind w:left="0" w:firstLine="0"/>
      </w:pPr>
      <w:r>
        <w:t>Será definido en la siguiente entrega.</w:t>
      </w:r>
    </w:p>
    <w:p w14:paraId="59E263D4" w14:textId="77777777" w:rsidR="00AB1800" w:rsidRDefault="00AB1800" w:rsidP="00AB1800">
      <w:pPr>
        <w:pStyle w:val="PSI-Ttulo3"/>
      </w:pPr>
      <w:bookmarkStart w:id="19" w:name="_Toc179102714"/>
      <w:r>
        <w:lastRenderedPageBreak/>
        <w:t>Diagrama de Interacción</w:t>
      </w:r>
      <w:bookmarkEnd w:id="19"/>
      <w:r>
        <w:t xml:space="preserve"> </w:t>
      </w:r>
    </w:p>
    <w:p w14:paraId="5D1C9E3F" w14:textId="224C661B" w:rsidR="00AB1800" w:rsidRDefault="00993D10" w:rsidP="00AB1800">
      <w:pPr>
        <w:pStyle w:val="PSI-Comentario"/>
      </w:pPr>
      <w:r>
        <w:rPr>
          <w:noProof/>
          <w:lang w:eastAsia="es-AR"/>
        </w:rPr>
        <w:drawing>
          <wp:inline distT="0" distB="0" distL="0" distR="0" wp14:anchorId="0D4F77E6" wp14:editId="0723D75B">
            <wp:extent cx="5038725" cy="8247347"/>
            <wp:effectExtent l="0" t="0" r="0" b="1905"/>
            <wp:docPr id="7" name="Imagen 7" descr="C:\Users\Usuario\Downloads\TPNDJ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ownloads\TPNDJX~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4355" cy="8256563"/>
                    </a:xfrm>
                    <a:prstGeom prst="rect">
                      <a:avLst/>
                    </a:prstGeom>
                    <a:noFill/>
                    <a:ln>
                      <a:noFill/>
                    </a:ln>
                  </pic:spPr>
                </pic:pic>
              </a:graphicData>
            </a:graphic>
          </wp:inline>
        </w:drawing>
      </w:r>
    </w:p>
    <w:p w14:paraId="4A5130EE" w14:textId="51747964"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3</w:t>
      </w:r>
      <w:r>
        <w:rPr>
          <w:noProof/>
        </w:rPr>
        <w:t>: Diagrama de secuencia CU0</w:t>
      </w:r>
      <w:r>
        <w:rPr>
          <w:noProof/>
        </w:rPr>
        <w:t>3</w:t>
      </w:r>
      <w:r w:rsidRPr="00213641">
        <w:rPr>
          <w:noProof/>
        </w:rPr>
        <w:t>.</w:t>
      </w:r>
    </w:p>
    <w:p w14:paraId="7FB43D52" w14:textId="77777777" w:rsidR="00C56DAA" w:rsidRPr="00C56DAA" w:rsidRDefault="00C56DAA" w:rsidP="00C56DAA">
      <w:pPr>
        <w:pStyle w:val="MNormal"/>
        <w:jc w:val="center"/>
        <w:rPr>
          <w:noProof/>
        </w:rPr>
      </w:pPr>
    </w:p>
    <w:p w14:paraId="2DEFB5BF" w14:textId="77777777" w:rsidR="00AB1800" w:rsidRDefault="00AB1800" w:rsidP="00AB1800">
      <w:pPr>
        <w:pStyle w:val="PSI-Ttulo3"/>
      </w:pPr>
      <w:bookmarkStart w:id="20" w:name="_Toc179102715"/>
      <w:r>
        <w:t>Diseño de Flujo de eventos</w:t>
      </w:r>
      <w:bookmarkEnd w:id="20"/>
    </w:p>
    <w:p w14:paraId="6C8EBABC" w14:textId="77777777" w:rsidR="003C0218" w:rsidRPr="003C0218" w:rsidRDefault="003C0218" w:rsidP="003C0218">
      <w:pPr>
        <w:ind w:left="0" w:firstLine="0"/>
        <w:jc w:val="both"/>
      </w:pPr>
      <w:r w:rsidRPr="003C0218">
        <w:t>El Administrador utiliza la Interfaz Principal para acceder a las opciones de crear o modificar proyectos. Para crear un proyecto, se completa un formulario con detalles como nombre, fechas y participantes. Para modificar, se selecciona un proyecto existente y se editan sus datos.</w:t>
      </w:r>
    </w:p>
    <w:p w14:paraId="601C3893" w14:textId="30EF799C" w:rsidR="00AB1800" w:rsidRDefault="003C0218" w:rsidP="003C0218">
      <w:pPr>
        <w:ind w:left="0" w:firstLine="0"/>
        <w:jc w:val="both"/>
      </w:pPr>
      <w:r w:rsidRPr="003C0218">
        <w:t>La Interfaz de proyectos media entre el Administrador y la BDD, gestionando la entrada de datos y las confirmaciones. La BDD almacena y actualiza la información del proyecto, mientras que el objeto Proyecto se utiliza para vincular los datos.</w:t>
      </w:r>
    </w:p>
    <w:p w14:paraId="35B35797" w14:textId="77777777" w:rsidR="00AB1800" w:rsidRDefault="00AB1800" w:rsidP="00AB1800">
      <w:pPr>
        <w:pStyle w:val="PSI-Ttulo3"/>
      </w:pPr>
      <w:bookmarkStart w:id="21" w:name="_Toc179102716"/>
      <w:r>
        <w:t>Requerimientos especiales o de implementación</w:t>
      </w:r>
      <w:bookmarkEnd w:id="21"/>
    </w:p>
    <w:p w14:paraId="414E8216" w14:textId="77777777" w:rsidR="00AB1800" w:rsidRDefault="00AB1800" w:rsidP="006D7DDE">
      <w:pPr>
        <w:pStyle w:val="PSI-Ttulo2"/>
        <w:ind w:left="0" w:firstLine="0"/>
      </w:pPr>
    </w:p>
    <w:p w14:paraId="7BE1539D" w14:textId="7FBACE51" w:rsidR="00AB1800" w:rsidRDefault="00AB1800" w:rsidP="00AB1800">
      <w:pPr>
        <w:pStyle w:val="PSI-Ttulo2"/>
      </w:pPr>
      <w:bookmarkStart w:id="22" w:name="_Toc179102717"/>
      <w:r>
        <w:t>Caso de Uso 4: Añadir riesgo a la lista</w:t>
      </w:r>
      <w:bookmarkEnd w:id="22"/>
    </w:p>
    <w:p w14:paraId="0E51B522" w14:textId="77777777" w:rsidR="00AB1800" w:rsidRDefault="00AB1800" w:rsidP="00AB1800">
      <w:pPr>
        <w:pStyle w:val="PSI-Ttulo3"/>
      </w:pPr>
      <w:bookmarkStart w:id="23" w:name="_Toc179102718"/>
      <w:r>
        <w:t>Diagrama de paquetes</w:t>
      </w:r>
      <w:bookmarkEnd w:id="23"/>
    </w:p>
    <w:p w14:paraId="10E6AB86" w14:textId="77777777" w:rsidR="00115781" w:rsidRDefault="00115781" w:rsidP="00115781">
      <w:pPr>
        <w:ind w:left="0" w:firstLine="0"/>
      </w:pPr>
      <w:r>
        <w:t>Será definido en la siguiente entrega.</w:t>
      </w:r>
    </w:p>
    <w:p w14:paraId="336D5195" w14:textId="77777777" w:rsidR="00AB1800" w:rsidRDefault="00AB1800" w:rsidP="00AB1800">
      <w:pPr>
        <w:pStyle w:val="PSI-Ttulo3"/>
      </w:pPr>
      <w:bookmarkStart w:id="24" w:name="_Toc179102719"/>
      <w:r>
        <w:lastRenderedPageBreak/>
        <w:t>Diagrama de Interacción</w:t>
      </w:r>
      <w:bookmarkEnd w:id="24"/>
      <w:r>
        <w:t xml:space="preserve"> </w:t>
      </w:r>
    </w:p>
    <w:p w14:paraId="03DF877E" w14:textId="0EC90ECC" w:rsidR="00AB1800" w:rsidRDefault="00C56DAA" w:rsidP="00AB1800">
      <w:pPr>
        <w:pStyle w:val="PSI-Comentario"/>
        <w:rPr>
          <w:noProof/>
          <w:lang w:eastAsia="es-AR"/>
        </w:rPr>
      </w:pPr>
      <w:r>
        <w:rPr>
          <w:noProof/>
          <w:lang w:eastAsia="es-AR"/>
        </w:rPr>
        <w:pict w14:anchorId="4DC114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385.5pt">
            <v:imagedata r:id="rId15" o:title="4"/>
          </v:shape>
        </w:pict>
      </w:r>
    </w:p>
    <w:p w14:paraId="7654BFE4" w14:textId="1586C931"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4</w:t>
      </w:r>
      <w:r>
        <w:rPr>
          <w:noProof/>
        </w:rPr>
        <w:t>: Diagrama de secuencia CU0</w:t>
      </w:r>
      <w:r>
        <w:rPr>
          <w:noProof/>
        </w:rPr>
        <w:t>4</w:t>
      </w:r>
      <w:r w:rsidRPr="00213641">
        <w:rPr>
          <w:noProof/>
        </w:rPr>
        <w:t>.</w:t>
      </w:r>
    </w:p>
    <w:p w14:paraId="3A875F03" w14:textId="77777777" w:rsidR="00C56DAA" w:rsidRPr="00C56DAA" w:rsidRDefault="00C56DAA" w:rsidP="00C56DAA">
      <w:pPr>
        <w:pStyle w:val="PSI-Comentario"/>
        <w:ind w:left="0" w:firstLine="0"/>
        <w:rPr>
          <w:lang w:val="es-ES"/>
        </w:rPr>
      </w:pPr>
    </w:p>
    <w:p w14:paraId="315D8F64" w14:textId="77777777" w:rsidR="00AB1800" w:rsidRDefault="00AB1800" w:rsidP="00AB1800">
      <w:pPr>
        <w:pStyle w:val="PSI-Ttulo3"/>
      </w:pPr>
      <w:bookmarkStart w:id="25" w:name="_Toc179102720"/>
      <w:r>
        <w:t>Diseño de Flujo de eventos</w:t>
      </w:r>
      <w:bookmarkEnd w:id="25"/>
    </w:p>
    <w:p w14:paraId="33C109E5" w14:textId="77777777" w:rsidR="003C0218" w:rsidRPr="003C0218" w:rsidRDefault="003C0218" w:rsidP="003C0218">
      <w:pPr>
        <w:ind w:left="0" w:firstLine="0"/>
        <w:jc w:val="both"/>
      </w:pPr>
      <w:r w:rsidRPr="003C0218">
        <w:t>Tanto el Líder del proyecto como el Desarrollador pueden añadir riesgos a través de la Lista de riesgos. El proceso implica seleccionar un proyecto, completar un formulario con detalles del riesgo y guardar los cambios.</w:t>
      </w:r>
    </w:p>
    <w:p w14:paraId="6D52C605" w14:textId="71A48F47" w:rsidR="00AB1800" w:rsidRDefault="003C0218" w:rsidP="003C0218">
      <w:pPr>
        <w:ind w:left="0" w:firstLine="0"/>
        <w:jc w:val="both"/>
      </w:pPr>
      <w:r w:rsidRPr="003C0218">
        <w:t>La interfaz interactúa con la BDD para consultar proyectos y almacenar nuevos riesgos. El diseño incluye la opción de cancelar y manejo de excepciones para datos incompletos.</w:t>
      </w:r>
    </w:p>
    <w:p w14:paraId="1B838DBA" w14:textId="77777777" w:rsidR="00AB1800" w:rsidRDefault="00AB1800" w:rsidP="00AB1800">
      <w:pPr>
        <w:pStyle w:val="PSI-Ttulo3"/>
      </w:pPr>
      <w:bookmarkStart w:id="26" w:name="_Toc179102721"/>
      <w:r>
        <w:lastRenderedPageBreak/>
        <w:t>Requerimientos especiales o de implementación</w:t>
      </w:r>
      <w:bookmarkEnd w:id="26"/>
    </w:p>
    <w:p w14:paraId="1684CCDB" w14:textId="77777777" w:rsidR="00AB1800" w:rsidRDefault="00AB1800" w:rsidP="006D7DDE">
      <w:pPr>
        <w:pStyle w:val="PSI-Ttulo2"/>
        <w:ind w:left="0" w:firstLine="0"/>
      </w:pPr>
    </w:p>
    <w:p w14:paraId="7FB3AAD9" w14:textId="00E0FB6C" w:rsidR="00AB1800" w:rsidRDefault="00AB1800" w:rsidP="00AB1800">
      <w:pPr>
        <w:pStyle w:val="PSI-Ttulo2"/>
      </w:pPr>
      <w:bookmarkStart w:id="27" w:name="_Toc179102722"/>
      <w:r>
        <w:t>Caso de Uso 5: Modificar lista de riesgos</w:t>
      </w:r>
      <w:bookmarkEnd w:id="27"/>
    </w:p>
    <w:p w14:paraId="2AAE3700" w14:textId="77777777" w:rsidR="00AB1800" w:rsidRDefault="00AB1800" w:rsidP="00AB1800">
      <w:pPr>
        <w:pStyle w:val="PSI-Ttulo3"/>
      </w:pPr>
      <w:bookmarkStart w:id="28" w:name="_Toc179102723"/>
      <w:r>
        <w:t>Diagrama de paquetes</w:t>
      </w:r>
      <w:bookmarkEnd w:id="28"/>
    </w:p>
    <w:p w14:paraId="050982D9" w14:textId="77777777" w:rsidR="00115781" w:rsidRDefault="00115781" w:rsidP="00115781">
      <w:pPr>
        <w:ind w:left="0" w:firstLine="0"/>
      </w:pPr>
      <w:r>
        <w:t>Será definido en la siguiente entrega.</w:t>
      </w:r>
    </w:p>
    <w:p w14:paraId="00F95337" w14:textId="77777777" w:rsidR="00AB1800" w:rsidRDefault="00AB1800" w:rsidP="00AB1800">
      <w:pPr>
        <w:pStyle w:val="PSI-Ttulo3"/>
      </w:pPr>
      <w:bookmarkStart w:id="29" w:name="_Toc179102724"/>
      <w:r>
        <w:t>Diagrama de Interacción</w:t>
      </w:r>
      <w:bookmarkEnd w:id="29"/>
      <w:r>
        <w:t xml:space="preserve"> </w:t>
      </w:r>
    </w:p>
    <w:p w14:paraId="77FA0545" w14:textId="2B9122F4" w:rsidR="00AB1800" w:rsidRDefault="00C56DAA" w:rsidP="00AB1800">
      <w:pPr>
        <w:pStyle w:val="PSI-Comentario"/>
      </w:pPr>
      <w:r>
        <w:pict w14:anchorId="2F9FA92C">
          <v:shape id="_x0000_i1026" type="#_x0000_t75" style="width:425.25pt;height:408.75pt">
            <v:imagedata r:id="rId16" o:title="5"/>
          </v:shape>
        </w:pict>
      </w:r>
    </w:p>
    <w:p w14:paraId="4AE6E937" w14:textId="0F85D94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5</w:t>
      </w:r>
      <w:r>
        <w:rPr>
          <w:noProof/>
        </w:rPr>
        <w:t>: Diagrama de secuencia CU0</w:t>
      </w:r>
      <w:r>
        <w:rPr>
          <w:noProof/>
        </w:rPr>
        <w:t>5</w:t>
      </w:r>
      <w:r w:rsidRPr="00213641">
        <w:rPr>
          <w:noProof/>
        </w:rPr>
        <w:t>.</w:t>
      </w:r>
    </w:p>
    <w:p w14:paraId="32A4E6A7" w14:textId="77777777" w:rsidR="00C56DAA" w:rsidRPr="00C56DAA" w:rsidRDefault="00C56DAA" w:rsidP="00C56DAA">
      <w:pPr>
        <w:pStyle w:val="MNormal"/>
        <w:jc w:val="center"/>
        <w:rPr>
          <w:noProof/>
        </w:rPr>
      </w:pPr>
    </w:p>
    <w:p w14:paraId="4DA93349" w14:textId="77777777" w:rsidR="00AB1800" w:rsidRDefault="00AB1800" w:rsidP="00AB1800">
      <w:pPr>
        <w:pStyle w:val="PSI-Ttulo3"/>
      </w:pPr>
      <w:bookmarkStart w:id="30" w:name="_Toc179102725"/>
      <w:r>
        <w:t>Diseño de Flujo de eventos</w:t>
      </w:r>
      <w:bookmarkEnd w:id="30"/>
    </w:p>
    <w:p w14:paraId="3A6B72AF" w14:textId="77777777" w:rsidR="003C0218" w:rsidRPr="003C0218" w:rsidRDefault="003C0218" w:rsidP="003C0218">
      <w:pPr>
        <w:ind w:left="0" w:firstLine="0"/>
        <w:jc w:val="both"/>
      </w:pPr>
      <w:r w:rsidRPr="003C0218">
        <w:t>El Líder del proyecto puede modificar la lista de riesgos a través de la interfaz correspondiente. El proceso implica editar los datos existentes y guardar los cambios.</w:t>
      </w:r>
    </w:p>
    <w:p w14:paraId="6F214944" w14:textId="281D5060" w:rsidR="00AB1800" w:rsidRDefault="003C0218" w:rsidP="003C0218">
      <w:pPr>
        <w:ind w:left="0" w:firstLine="0"/>
        <w:jc w:val="both"/>
      </w:pPr>
      <w:r w:rsidRPr="003C0218">
        <w:lastRenderedPageBreak/>
        <w:t>La interfaz consulta y actualiza la información en la BDD, actualizando la vista previa de la lista de riesgos. Se incluyen opciones para guardar o cancelar los cambios, así como manejo de excepciones para datos incompletos.</w:t>
      </w:r>
    </w:p>
    <w:p w14:paraId="6B04960F" w14:textId="77777777" w:rsidR="00AB1800" w:rsidRDefault="00AB1800" w:rsidP="00AB1800">
      <w:pPr>
        <w:pStyle w:val="PSI-Ttulo3"/>
      </w:pPr>
      <w:bookmarkStart w:id="31" w:name="_Toc179102726"/>
      <w:r>
        <w:t>Requerimientos especiales o de implementación</w:t>
      </w:r>
      <w:bookmarkEnd w:id="31"/>
    </w:p>
    <w:p w14:paraId="4B127CB7" w14:textId="77777777" w:rsidR="00AB1800" w:rsidRDefault="00AB1800" w:rsidP="006D7DDE">
      <w:pPr>
        <w:pStyle w:val="PSI-Ttulo2"/>
        <w:ind w:left="0" w:firstLine="0"/>
      </w:pPr>
    </w:p>
    <w:p w14:paraId="1F475877" w14:textId="46FCD2EA" w:rsidR="00AB1800" w:rsidRDefault="00AB1800" w:rsidP="00AB1800">
      <w:pPr>
        <w:pStyle w:val="PSI-Ttulo2"/>
      </w:pPr>
      <w:bookmarkStart w:id="32" w:name="_Toc179102727"/>
      <w:r>
        <w:t>Caso de Uso 6: Administrar categorías de riesgos</w:t>
      </w:r>
      <w:bookmarkEnd w:id="32"/>
    </w:p>
    <w:p w14:paraId="0F199ADC" w14:textId="77777777" w:rsidR="00AB1800" w:rsidRDefault="00AB1800" w:rsidP="00AB1800">
      <w:pPr>
        <w:pStyle w:val="PSI-Ttulo3"/>
      </w:pPr>
      <w:bookmarkStart w:id="33" w:name="_Toc179102728"/>
      <w:r>
        <w:t>Diagrama de paquetes</w:t>
      </w:r>
      <w:bookmarkEnd w:id="33"/>
    </w:p>
    <w:p w14:paraId="58ED6891" w14:textId="77777777" w:rsidR="00115781" w:rsidRDefault="00115781" w:rsidP="00115781">
      <w:pPr>
        <w:ind w:left="0" w:firstLine="0"/>
      </w:pPr>
      <w:r>
        <w:t>Será definido en la siguiente entrega.</w:t>
      </w:r>
    </w:p>
    <w:p w14:paraId="6AE997D4" w14:textId="77777777" w:rsidR="00AB1800" w:rsidRDefault="00AB1800" w:rsidP="00AB1800">
      <w:pPr>
        <w:pStyle w:val="PSI-Ttulo3"/>
      </w:pPr>
      <w:bookmarkStart w:id="34" w:name="_Toc179102729"/>
      <w:r>
        <w:lastRenderedPageBreak/>
        <w:t>Diagrama de Interacción</w:t>
      </w:r>
      <w:bookmarkEnd w:id="34"/>
      <w:r>
        <w:t xml:space="preserve"> </w:t>
      </w:r>
    </w:p>
    <w:p w14:paraId="75B4AAE7" w14:textId="6E8D7A85" w:rsidR="00C56DAA" w:rsidRDefault="00115781" w:rsidP="00115781">
      <w:pPr>
        <w:pStyle w:val="PSI-Comentario"/>
        <w:jc w:val="center"/>
        <w:rPr>
          <w:noProof/>
          <w:lang w:eastAsia="es-AR"/>
        </w:rPr>
      </w:pPr>
      <w:r>
        <w:rPr>
          <w:noProof/>
          <w:lang w:eastAsia="es-AR"/>
        </w:rPr>
        <w:pict w14:anchorId="2EF03B9B">
          <v:shape id="_x0000_i1027" type="#_x0000_t75" style="width:401.25pt;height:603pt">
            <v:imagedata r:id="rId17" o:title="6"/>
          </v:shape>
        </w:pict>
      </w:r>
    </w:p>
    <w:p w14:paraId="2F0D64C4" w14:textId="058CBA17"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.1</w:t>
      </w:r>
      <w:r>
        <w:rPr>
          <w:noProof/>
        </w:rPr>
        <w:t>6</w:t>
      </w:r>
      <w:r>
        <w:rPr>
          <w:noProof/>
        </w:rPr>
        <w:t xml:space="preserve"> Diagrama de secuencia CU0</w:t>
      </w:r>
      <w:r>
        <w:rPr>
          <w:noProof/>
        </w:rPr>
        <w:t>6</w:t>
      </w:r>
      <w:r w:rsidRPr="00213641">
        <w:rPr>
          <w:noProof/>
        </w:rPr>
        <w:t>.</w:t>
      </w:r>
    </w:p>
    <w:p w14:paraId="1E727DE7" w14:textId="620BB1E6" w:rsidR="00AB1800" w:rsidRPr="00C56DAA" w:rsidRDefault="00AB1800" w:rsidP="00AB1800">
      <w:pPr>
        <w:pStyle w:val="PSI-Comentario"/>
        <w:rPr>
          <w:lang w:val="es-ES"/>
        </w:rPr>
      </w:pPr>
    </w:p>
    <w:p w14:paraId="2954D153" w14:textId="77777777" w:rsidR="00AB1800" w:rsidRDefault="00AB1800" w:rsidP="00AB1800">
      <w:pPr>
        <w:pStyle w:val="PSI-Ttulo3"/>
      </w:pPr>
      <w:bookmarkStart w:id="35" w:name="_Toc179102730"/>
      <w:r>
        <w:lastRenderedPageBreak/>
        <w:t>Diseño de Flujo de eventos</w:t>
      </w:r>
      <w:bookmarkEnd w:id="35"/>
    </w:p>
    <w:p w14:paraId="1B2E878F" w14:textId="77777777" w:rsidR="003C0218" w:rsidRPr="003C0218" w:rsidRDefault="003C0218" w:rsidP="003C0218">
      <w:pPr>
        <w:ind w:left="0" w:firstLine="0"/>
        <w:jc w:val="both"/>
      </w:pPr>
      <w:r w:rsidRPr="003C0218">
        <w:t>El Administrador del proyecto puede crear nuevas categorías de riesgos o modificar las existentes. La interfaz Lista de riesgos muestra las categorías actuales y permite la edición.</w:t>
      </w:r>
    </w:p>
    <w:p w14:paraId="35EF1ECA" w14:textId="45C9DE55" w:rsidR="00AB1800" w:rsidRDefault="003C0218" w:rsidP="003C0218">
      <w:pPr>
        <w:ind w:left="0" w:firstLine="0"/>
        <w:jc w:val="both"/>
      </w:pPr>
      <w:r w:rsidRPr="003C0218">
        <w:t>Para crear o modificar categorías, se utilizan formularios específicos. La BDD almacena y actualiza la información de las categorías. El diseño incluye opciones para guardar o cancelar los cambios en ambas operaciones.</w:t>
      </w:r>
    </w:p>
    <w:p w14:paraId="317D09B8" w14:textId="77777777" w:rsidR="00AB1800" w:rsidRDefault="00AB1800" w:rsidP="00AB1800">
      <w:pPr>
        <w:pStyle w:val="PSI-Ttulo3"/>
      </w:pPr>
      <w:bookmarkStart w:id="36" w:name="_Toc179102731"/>
      <w:r>
        <w:t>Requerimientos especiales o de implementación</w:t>
      </w:r>
      <w:bookmarkEnd w:id="36"/>
    </w:p>
    <w:p w14:paraId="2932A223" w14:textId="77777777" w:rsidR="00AB1800" w:rsidRDefault="00AB1800" w:rsidP="006D7DDE">
      <w:pPr>
        <w:pStyle w:val="PSI-Ttulo2"/>
        <w:ind w:left="0" w:firstLine="0"/>
      </w:pPr>
    </w:p>
    <w:p w14:paraId="1682D8C8" w14:textId="7DCF4434" w:rsidR="00AB1800" w:rsidRDefault="00AB1800" w:rsidP="00AB1800">
      <w:pPr>
        <w:pStyle w:val="PSI-Ttulo2"/>
      </w:pPr>
      <w:bookmarkStart w:id="37" w:name="_Toc179102732"/>
      <w:r>
        <w:t>Caso de Uso 7: Realizar evaluación de riesgo</w:t>
      </w:r>
      <w:bookmarkEnd w:id="37"/>
    </w:p>
    <w:p w14:paraId="34C32FBF" w14:textId="77777777" w:rsidR="00AB1800" w:rsidRDefault="00AB1800" w:rsidP="00AB1800">
      <w:pPr>
        <w:pStyle w:val="PSI-Ttulo3"/>
      </w:pPr>
      <w:bookmarkStart w:id="38" w:name="_Toc179102733"/>
      <w:r>
        <w:t>Diagrama de paquetes</w:t>
      </w:r>
      <w:bookmarkEnd w:id="38"/>
    </w:p>
    <w:p w14:paraId="44A243AA" w14:textId="77777777" w:rsidR="00115781" w:rsidRDefault="00115781" w:rsidP="00115781">
      <w:pPr>
        <w:ind w:left="0" w:firstLine="0"/>
      </w:pPr>
      <w:r>
        <w:t>Será definido en la siguiente entrega.</w:t>
      </w:r>
    </w:p>
    <w:p w14:paraId="38B9229F" w14:textId="77777777" w:rsidR="00AB1800" w:rsidRDefault="00AB1800" w:rsidP="00AB1800">
      <w:pPr>
        <w:pStyle w:val="PSI-Ttulo3"/>
      </w:pPr>
      <w:bookmarkStart w:id="39" w:name="_Toc179102734"/>
      <w:r>
        <w:t>Diagrama de Interacción</w:t>
      </w:r>
      <w:bookmarkEnd w:id="39"/>
      <w:r>
        <w:t xml:space="preserve"> </w:t>
      </w:r>
    </w:p>
    <w:p w14:paraId="31720FB2" w14:textId="28EE0ACA" w:rsidR="00AB1800" w:rsidRDefault="00C56DAA" w:rsidP="00AB1800">
      <w:pPr>
        <w:pStyle w:val="PSI-Comentario"/>
        <w:rPr>
          <w:noProof/>
          <w:lang w:eastAsia="es-AR"/>
        </w:rPr>
      </w:pPr>
      <w:r>
        <w:rPr>
          <w:noProof/>
          <w:lang w:eastAsia="es-AR"/>
        </w:rPr>
        <w:pict w14:anchorId="4D8032F6">
          <v:shape id="_x0000_i1028" type="#_x0000_t75" style="width:425.25pt;height:379.5pt">
            <v:imagedata r:id="rId18" o:title="7"/>
          </v:shape>
        </w:pict>
      </w:r>
    </w:p>
    <w:p w14:paraId="06134258" w14:textId="3D78CDC2"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7</w:t>
      </w:r>
      <w:r>
        <w:rPr>
          <w:noProof/>
        </w:rPr>
        <w:t>: Diagrama de secuencia CU0</w:t>
      </w:r>
      <w:r>
        <w:rPr>
          <w:noProof/>
        </w:rPr>
        <w:t>7</w:t>
      </w:r>
      <w:r w:rsidRPr="00213641">
        <w:rPr>
          <w:noProof/>
        </w:rPr>
        <w:t>.</w:t>
      </w:r>
    </w:p>
    <w:p w14:paraId="5DC267C1" w14:textId="77777777" w:rsidR="00C56DAA" w:rsidRPr="00C56DAA" w:rsidRDefault="00C56DAA" w:rsidP="00AB1800">
      <w:pPr>
        <w:pStyle w:val="PSI-Comentario"/>
        <w:rPr>
          <w:lang w:val="es-ES"/>
        </w:rPr>
      </w:pPr>
    </w:p>
    <w:p w14:paraId="7FD0E2A5" w14:textId="77777777" w:rsidR="00AB1800" w:rsidRDefault="00AB1800" w:rsidP="00AB1800">
      <w:pPr>
        <w:pStyle w:val="PSI-Ttulo3"/>
      </w:pPr>
      <w:bookmarkStart w:id="40" w:name="_Toc179102735"/>
      <w:r>
        <w:lastRenderedPageBreak/>
        <w:t>Diseño de Flujo de eventos</w:t>
      </w:r>
      <w:bookmarkEnd w:id="40"/>
    </w:p>
    <w:p w14:paraId="5E099F45" w14:textId="77777777" w:rsidR="003C0218" w:rsidRPr="003C0218" w:rsidRDefault="003C0218" w:rsidP="003C0218">
      <w:pPr>
        <w:ind w:left="0" w:firstLine="0"/>
        <w:jc w:val="both"/>
      </w:pPr>
      <w:r w:rsidRPr="003C0218">
        <w:t>El Líder del proyecto y el Desarrollador pueden realizar evaluaciones de riesgos. El proceso implica completar un formulario con detalles como impacto, probabilidad y efectividad de planes.</w:t>
      </w:r>
    </w:p>
    <w:p w14:paraId="0B93E2FC" w14:textId="700F703D" w:rsidR="00AB1800" w:rsidRDefault="003C0218" w:rsidP="003C0218">
      <w:pPr>
        <w:ind w:left="0" w:firstLine="0"/>
        <w:jc w:val="both"/>
      </w:pPr>
      <w:r w:rsidRPr="003C0218">
        <w:t>La interfaz interactúa con la BDD para obtener y guardar los datos de evaluación. La BDD actualiza el factor de riesgo basado en la evaluación. Se incluyen opciones para guardar o cancelar, y manejo de excepciones para datos incompletos.</w:t>
      </w:r>
    </w:p>
    <w:p w14:paraId="43778795" w14:textId="77777777" w:rsidR="00AB1800" w:rsidRDefault="00AB1800" w:rsidP="00AB1800">
      <w:pPr>
        <w:pStyle w:val="PSI-Ttulo3"/>
      </w:pPr>
      <w:bookmarkStart w:id="41" w:name="_Toc179102736"/>
      <w:r>
        <w:t>Requerimientos especiales o de implementación</w:t>
      </w:r>
      <w:bookmarkEnd w:id="41"/>
    </w:p>
    <w:p w14:paraId="0FEFF60F" w14:textId="77777777" w:rsidR="00AB1800" w:rsidRDefault="00AB1800" w:rsidP="006D7DDE">
      <w:pPr>
        <w:pStyle w:val="PSI-Ttulo2"/>
        <w:ind w:left="0" w:firstLine="0"/>
      </w:pPr>
    </w:p>
    <w:p w14:paraId="03BF580C" w14:textId="075EB69C" w:rsidR="00AB1800" w:rsidRDefault="00AB1800" w:rsidP="00AB1800">
      <w:pPr>
        <w:pStyle w:val="PSI-Ttulo2"/>
      </w:pPr>
      <w:bookmarkStart w:id="42" w:name="_Toc179102737"/>
      <w:r>
        <w:t>Caso de Uso 8: Añadir plan de acción</w:t>
      </w:r>
      <w:bookmarkEnd w:id="42"/>
    </w:p>
    <w:p w14:paraId="5EA1797B" w14:textId="77777777" w:rsidR="00AB1800" w:rsidRDefault="00AB1800" w:rsidP="00AB1800">
      <w:pPr>
        <w:pStyle w:val="PSI-Ttulo3"/>
      </w:pPr>
      <w:bookmarkStart w:id="43" w:name="_Toc179102738"/>
      <w:r>
        <w:t>Diagrama de paquetes</w:t>
      </w:r>
      <w:bookmarkEnd w:id="43"/>
    </w:p>
    <w:p w14:paraId="200ABAA2" w14:textId="77777777" w:rsidR="00115781" w:rsidRDefault="00115781" w:rsidP="00115781">
      <w:pPr>
        <w:ind w:left="0" w:firstLine="0"/>
      </w:pPr>
      <w:r>
        <w:t>Será definido en la siguiente entrega.</w:t>
      </w:r>
    </w:p>
    <w:p w14:paraId="68CBBB7D" w14:textId="77777777" w:rsidR="00AB1800" w:rsidRDefault="00AB1800" w:rsidP="00AB1800">
      <w:pPr>
        <w:pStyle w:val="PSI-Ttulo3"/>
      </w:pPr>
      <w:bookmarkStart w:id="44" w:name="_Toc179102739"/>
      <w:r>
        <w:t>Diagrama de Interacción</w:t>
      </w:r>
      <w:bookmarkEnd w:id="44"/>
      <w:r>
        <w:t xml:space="preserve"> </w:t>
      </w:r>
    </w:p>
    <w:p w14:paraId="6AE4A750" w14:textId="51F85116" w:rsidR="00AB1800" w:rsidRDefault="00C56DAA" w:rsidP="00AB1800">
      <w:pPr>
        <w:pStyle w:val="PSI-Comentario"/>
        <w:rPr>
          <w:noProof/>
          <w:lang w:eastAsia="es-AR"/>
        </w:rPr>
      </w:pPr>
      <w:r>
        <w:rPr>
          <w:noProof/>
          <w:lang w:eastAsia="es-AR"/>
        </w:rPr>
        <w:pict w14:anchorId="08E153D4">
          <v:shape id="_x0000_i1029" type="#_x0000_t75" style="width:425.25pt;height:357pt">
            <v:imagedata r:id="rId19" o:title="8"/>
          </v:shape>
        </w:pict>
      </w:r>
    </w:p>
    <w:p w14:paraId="504276C8" w14:textId="7D04B190"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8</w:t>
      </w:r>
      <w:r>
        <w:rPr>
          <w:noProof/>
        </w:rPr>
        <w:t>: Diagrama de secuencia CU0</w:t>
      </w:r>
      <w:r>
        <w:rPr>
          <w:noProof/>
        </w:rPr>
        <w:t>8</w:t>
      </w:r>
      <w:r w:rsidRPr="00213641">
        <w:rPr>
          <w:noProof/>
        </w:rPr>
        <w:t>.</w:t>
      </w:r>
    </w:p>
    <w:p w14:paraId="17B32FEE" w14:textId="77777777" w:rsidR="00C56DAA" w:rsidRPr="00C56DAA" w:rsidRDefault="00C56DAA" w:rsidP="00AB1800">
      <w:pPr>
        <w:pStyle w:val="PSI-Comentario"/>
        <w:rPr>
          <w:lang w:val="es-ES"/>
        </w:rPr>
      </w:pPr>
    </w:p>
    <w:p w14:paraId="60F3A065" w14:textId="77777777" w:rsidR="00AB1800" w:rsidRDefault="00AB1800" w:rsidP="00AB1800">
      <w:pPr>
        <w:pStyle w:val="PSI-Ttulo3"/>
      </w:pPr>
      <w:bookmarkStart w:id="45" w:name="_Toc179102740"/>
      <w:r>
        <w:lastRenderedPageBreak/>
        <w:t>Diseño de Flujo de eventos</w:t>
      </w:r>
      <w:bookmarkEnd w:id="45"/>
    </w:p>
    <w:p w14:paraId="01B03E72" w14:textId="77777777" w:rsidR="003C0218" w:rsidRPr="003C0218" w:rsidRDefault="003C0218" w:rsidP="003C0218">
      <w:pPr>
        <w:ind w:left="0" w:firstLine="0"/>
      </w:pPr>
      <w:r w:rsidRPr="003C0218">
        <w:t>El Líder del proyecto y el Desarrollador pueden añadir planes de acción a riesgos específicos. El proceso implica completar un formulario con detalles del plan, incluyendo estrategia y actividades.</w:t>
      </w:r>
    </w:p>
    <w:p w14:paraId="7D5D381A" w14:textId="6EB141A9" w:rsidR="00AB1800" w:rsidRDefault="003C0218" w:rsidP="003C0218">
      <w:pPr>
        <w:ind w:left="0" w:firstLine="0"/>
      </w:pPr>
      <w:r w:rsidRPr="003C0218">
        <w:t>La interfaz consulta y actualiza la información en la BDD. Se proporcionan opciones para guardar o cancelar el plan, y se incluye manejo de excepciones para datos incompletos.</w:t>
      </w:r>
    </w:p>
    <w:p w14:paraId="7C3E2F7C" w14:textId="77777777" w:rsidR="00AB1800" w:rsidRDefault="00AB1800" w:rsidP="00AB1800">
      <w:pPr>
        <w:pStyle w:val="PSI-Ttulo3"/>
      </w:pPr>
      <w:bookmarkStart w:id="46" w:name="_Toc179102741"/>
      <w:r>
        <w:t>Requerimientos especiales o de implementación</w:t>
      </w:r>
      <w:bookmarkEnd w:id="46"/>
    </w:p>
    <w:p w14:paraId="5028E143" w14:textId="77777777" w:rsidR="00AB1800" w:rsidRDefault="00AB1800" w:rsidP="006D7DDE">
      <w:pPr>
        <w:pStyle w:val="PSI-Ttulo2"/>
        <w:ind w:left="0" w:firstLine="0"/>
      </w:pPr>
    </w:p>
    <w:p w14:paraId="4B56B170" w14:textId="384A6364" w:rsidR="00AB1800" w:rsidRDefault="00AB1800" w:rsidP="00AB1800">
      <w:pPr>
        <w:pStyle w:val="PSI-Ttulo2"/>
      </w:pPr>
      <w:bookmarkStart w:id="47" w:name="_Toc179102742"/>
      <w:r>
        <w:t>Caso de Uso 9: Modificar plan de acción</w:t>
      </w:r>
      <w:bookmarkEnd w:id="47"/>
    </w:p>
    <w:p w14:paraId="57E1F751" w14:textId="77777777" w:rsidR="00AB1800" w:rsidRDefault="00AB1800" w:rsidP="00AB1800">
      <w:pPr>
        <w:pStyle w:val="PSI-Ttulo3"/>
      </w:pPr>
      <w:bookmarkStart w:id="48" w:name="_Toc179102743"/>
      <w:r>
        <w:t>Diagrama de paquetes</w:t>
      </w:r>
      <w:bookmarkEnd w:id="48"/>
    </w:p>
    <w:p w14:paraId="56A6A594" w14:textId="77777777" w:rsidR="00115781" w:rsidRDefault="00115781" w:rsidP="00115781">
      <w:pPr>
        <w:ind w:left="0" w:firstLine="0"/>
      </w:pPr>
      <w:r>
        <w:t>Será definido en la siguiente entrega.</w:t>
      </w:r>
    </w:p>
    <w:p w14:paraId="49644D80" w14:textId="77777777" w:rsidR="00AB1800" w:rsidRDefault="00AB1800" w:rsidP="00AB1800">
      <w:pPr>
        <w:pStyle w:val="PSI-Ttulo3"/>
      </w:pPr>
      <w:bookmarkStart w:id="49" w:name="_Toc179102744"/>
      <w:r>
        <w:lastRenderedPageBreak/>
        <w:t>Diagrama de Interacción</w:t>
      </w:r>
      <w:bookmarkEnd w:id="49"/>
      <w:r>
        <w:t xml:space="preserve"> </w:t>
      </w:r>
    </w:p>
    <w:p w14:paraId="27FDF654" w14:textId="472CB3B6" w:rsidR="00AB1800" w:rsidRDefault="00C56DAA" w:rsidP="00AB1800">
      <w:pPr>
        <w:pStyle w:val="PSI-Comentario"/>
      </w:pPr>
      <w:r>
        <w:pict w14:anchorId="7541AE9E">
          <v:shape id="_x0000_i1030" type="#_x0000_t75" style="width:425.25pt;height:433.5pt">
            <v:imagedata r:id="rId20" o:title="9"/>
          </v:shape>
        </w:pict>
      </w:r>
    </w:p>
    <w:p w14:paraId="3DA2913E" w14:textId="79B61C71"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9</w:t>
      </w:r>
      <w:r>
        <w:rPr>
          <w:noProof/>
        </w:rPr>
        <w:t>: Diagrama de secuencia CU0</w:t>
      </w:r>
      <w:r>
        <w:rPr>
          <w:noProof/>
        </w:rPr>
        <w:t>9</w:t>
      </w:r>
      <w:r w:rsidRPr="00213641">
        <w:rPr>
          <w:noProof/>
        </w:rPr>
        <w:t>.</w:t>
      </w:r>
    </w:p>
    <w:p w14:paraId="47A26FA9" w14:textId="77777777" w:rsidR="00C56DAA" w:rsidRPr="00C56DAA" w:rsidRDefault="00C56DAA" w:rsidP="00AB1800">
      <w:pPr>
        <w:pStyle w:val="PSI-Comentario"/>
        <w:rPr>
          <w:lang w:val="es-ES"/>
        </w:rPr>
      </w:pPr>
    </w:p>
    <w:p w14:paraId="54DFAB4A" w14:textId="77777777" w:rsidR="00AB1800" w:rsidRDefault="00AB1800" w:rsidP="00AB1800">
      <w:pPr>
        <w:pStyle w:val="PSI-Ttulo3"/>
      </w:pPr>
      <w:bookmarkStart w:id="50" w:name="_Toc179102745"/>
      <w:r>
        <w:t>Diseño de Flujo de eventos</w:t>
      </w:r>
      <w:bookmarkEnd w:id="50"/>
    </w:p>
    <w:p w14:paraId="2F548EB2" w14:textId="77777777" w:rsidR="00034444" w:rsidRPr="00034444" w:rsidRDefault="00671F48" w:rsidP="00034444">
      <w:pPr>
        <w:pStyle w:val="PSI-Comentario"/>
        <w:rPr>
          <w:i w:val="0"/>
          <w:iCs/>
          <w:color w:val="auto"/>
          <w:lang w:val="es-ES"/>
        </w:rPr>
      </w:pPr>
      <w:r w:rsidRPr="00034444">
        <w:rPr>
          <w:i w:val="0"/>
          <w:iCs/>
          <w:color w:val="auto"/>
        </w:rPr>
        <w:t xml:space="preserve">El Líder del proyecto </w:t>
      </w:r>
      <w:r w:rsidR="00034444" w:rsidRPr="00034444">
        <w:rPr>
          <w:i w:val="0"/>
          <w:iCs/>
          <w:color w:val="auto"/>
          <w:lang w:val="es-ES"/>
        </w:rPr>
        <w:t>interactúa con el sistema para modificar un plan de acción. El líder selecciona la opción "Modificar plan de acción", lo que desencadena que el sistema consulte la base de datos (BDD) para obtener el formulario correspondiente. Una vez recibido, el sistema lo despliega para que el líder lo edite.</w:t>
      </w:r>
    </w:p>
    <w:p w14:paraId="23BB0742" w14:textId="11CC41DB" w:rsidR="00AB1800" w:rsidRPr="00034444" w:rsidRDefault="00034444" w:rsidP="00034444">
      <w:pPr>
        <w:pStyle w:val="PSI-Comentario"/>
        <w:rPr>
          <w:i w:val="0"/>
          <w:iCs/>
          <w:color w:val="auto"/>
        </w:rPr>
      </w:pPr>
      <w:r w:rsidRPr="00034444">
        <w:rPr>
          <w:i w:val="0"/>
          <w:iCs/>
          <w:color w:val="auto"/>
        </w:rPr>
        <w:t>El líder realiza los cambios deseados y, si todos los datos requeridos están completos, selecciona "Guardar". El sistema envía los datos actualizados a la BDD, donde se almacenan, y luego muestra un mensaje de confirmación al líder. En caso de que el líder cancele, el formulario se cierra sin guardar cambios</w:t>
      </w:r>
      <w:r w:rsidRPr="00034444">
        <w:rPr>
          <w:i w:val="0"/>
          <w:iCs/>
          <w:color w:val="auto"/>
        </w:rPr>
        <w:t>.</w:t>
      </w:r>
    </w:p>
    <w:p w14:paraId="59122C7E" w14:textId="77777777" w:rsidR="00AB1800" w:rsidRDefault="00AB1800" w:rsidP="00AB1800">
      <w:pPr>
        <w:pStyle w:val="PSI-Ttulo3"/>
      </w:pPr>
      <w:bookmarkStart w:id="51" w:name="_Toc179102746"/>
      <w:r>
        <w:lastRenderedPageBreak/>
        <w:t>Requerimientos especiales o de implementación</w:t>
      </w:r>
      <w:bookmarkEnd w:id="51"/>
    </w:p>
    <w:p w14:paraId="576718A5" w14:textId="77777777" w:rsidR="00AB1800" w:rsidRPr="001C2C13" w:rsidRDefault="00AB1800" w:rsidP="006D7DDE">
      <w:pPr>
        <w:pStyle w:val="PSI-Ttulo2"/>
        <w:ind w:left="0" w:firstLine="0"/>
        <w:rPr>
          <w:lang w:val="es-ES"/>
        </w:rPr>
      </w:pPr>
    </w:p>
    <w:p w14:paraId="292957C5" w14:textId="4214E87A" w:rsidR="00AB1800" w:rsidRDefault="00AB1800" w:rsidP="00AB1800">
      <w:pPr>
        <w:pStyle w:val="PSI-Ttulo2"/>
      </w:pPr>
      <w:bookmarkStart w:id="52" w:name="_Toc179102752"/>
      <w:r>
        <w:t>Caso de Uso 1</w:t>
      </w:r>
      <w:r w:rsidR="001C2C13">
        <w:t>0</w:t>
      </w:r>
      <w:r>
        <w:t>: Realizar informes</w:t>
      </w:r>
      <w:bookmarkEnd w:id="52"/>
    </w:p>
    <w:p w14:paraId="3218F4A3" w14:textId="77777777" w:rsidR="00AB1800" w:rsidRDefault="00AB1800" w:rsidP="00AB1800">
      <w:pPr>
        <w:pStyle w:val="PSI-Ttulo3"/>
      </w:pPr>
      <w:bookmarkStart w:id="53" w:name="_Toc179102753"/>
      <w:r>
        <w:t>Diagrama de paquetes</w:t>
      </w:r>
      <w:bookmarkEnd w:id="53"/>
    </w:p>
    <w:p w14:paraId="522AF89B" w14:textId="77777777" w:rsidR="00115781" w:rsidRDefault="00115781" w:rsidP="00115781">
      <w:pPr>
        <w:ind w:left="0" w:firstLine="0"/>
      </w:pPr>
      <w:r>
        <w:t>Será definido en la siguiente entrega.</w:t>
      </w:r>
    </w:p>
    <w:p w14:paraId="4CBA16F3" w14:textId="77777777" w:rsidR="00AB1800" w:rsidRDefault="00AB1800" w:rsidP="00AB1800">
      <w:pPr>
        <w:pStyle w:val="PSI-Ttulo3"/>
      </w:pPr>
      <w:bookmarkStart w:id="54" w:name="_Toc179102754"/>
      <w:r>
        <w:t>Diagrama de Interacción</w:t>
      </w:r>
      <w:bookmarkEnd w:id="54"/>
      <w:r>
        <w:t xml:space="preserve"> </w:t>
      </w:r>
    </w:p>
    <w:p w14:paraId="1A0F4006" w14:textId="5FE58F9D" w:rsidR="00AB1800" w:rsidRDefault="005F2C6C" w:rsidP="00B16508">
      <w:pPr>
        <w:pStyle w:val="PSI-Comentario"/>
        <w:jc w:val="center"/>
      </w:pPr>
      <w:r>
        <w:rPr>
          <w:noProof/>
        </w:rPr>
        <w:drawing>
          <wp:inline distT="0" distB="0" distL="0" distR="0" wp14:anchorId="4A19F82B" wp14:editId="2441ADA2">
            <wp:extent cx="5400040" cy="6574790"/>
            <wp:effectExtent l="0" t="0" r="0" b="0"/>
            <wp:docPr id="1336944263" name="Imagen 1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6574790"/>
                    </a:xfrm>
                    <a:prstGeom prst="rect">
                      <a:avLst/>
                    </a:prstGeom>
                    <a:noFill/>
                    <a:ln>
                      <a:noFill/>
                    </a:ln>
                  </pic:spPr>
                </pic:pic>
              </a:graphicData>
            </a:graphic>
          </wp:inline>
        </w:drawing>
      </w:r>
    </w:p>
    <w:p w14:paraId="334D3F86" w14:textId="45982106"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.1</w:t>
      </w:r>
      <w:r>
        <w:rPr>
          <w:b/>
          <w:bCs/>
          <w:noProof/>
        </w:rPr>
        <w:t>0</w:t>
      </w:r>
      <w:r>
        <w:rPr>
          <w:noProof/>
        </w:rPr>
        <w:t>: Diagrama de secuencia CU1</w:t>
      </w:r>
      <w:r>
        <w:rPr>
          <w:noProof/>
        </w:rPr>
        <w:t>0</w:t>
      </w:r>
      <w:r w:rsidRPr="00213641">
        <w:rPr>
          <w:noProof/>
        </w:rPr>
        <w:t>.</w:t>
      </w:r>
    </w:p>
    <w:p w14:paraId="4B7A70FC" w14:textId="77777777" w:rsidR="00C56DAA" w:rsidRPr="00C56DAA" w:rsidRDefault="00C56DAA" w:rsidP="00B16508">
      <w:pPr>
        <w:pStyle w:val="PSI-Comentario"/>
        <w:jc w:val="center"/>
        <w:rPr>
          <w:lang w:val="es-ES"/>
        </w:rPr>
      </w:pPr>
    </w:p>
    <w:p w14:paraId="5617E532" w14:textId="77777777" w:rsidR="00AB1800" w:rsidRDefault="00AB1800" w:rsidP="00AB1800">
      <w:pPr>
        <w:pStyle w:val="PSI-Ttulo3"/>
      </w:pPr>
      <w:bookmarkStart w:id="55" w:name="_Toc179102755"/>
      <w:r>
        <w:t>Diseño de Flujo de eventos</w:t>
      </w:r>
      <w:bookmarkEnd w:id="55"/>
    </w:p>
    <w:p w14:paraId="5DA80290" w14:textId="77777777" w:rsidR="005F2C6C" w:rsidRPr="005F2C6C" w:rsidRDefault="005F2C6C" w:rsidP="005F2C6C">
      <w:pPr>
        <w:ind w:left="0" w:firstLine="0"/>
      </w:pPr>
      <w:r w:rsidRPr="005F2C6C">
        <w:t>El Líder del proyecto y el Desarrollador pueden generar varios tipos de informes a través de la Interfaz de usuario. El proceso comienza con la selección de "Realizar informe", tras lo cual el sistema consulta a la Base de Datos (BDD) para obtener los informes disponibles.</w:t>
      </w:r>
    </w:p>
    <w:p w14:paraId="6D0F6D02" w14:textId="77777777" w:rsidR="005F2C6C" w:rsidRDefault="005F2C6C" w:rsidP="005F2C6C">
      <w:r w:rsidRPr="005F2C6C">
        <w:t>El flujo se divide en tres opciones principales:</w:t>
      </w:r>
    </w:p>
    <w:p w14:paraId="194029DC" w14:textId="77777777" w:rsidR="005F2C6C" w:rsidRDefault="005F2C6C" w:rsidP="00454451">
      <w:pPr>
        <w:pStyle w:val="Prrafodelista"/>
        <w:numPr>
          <w:ilvl w:val="0"/>
          <w:numId w:val="15"/>
        </w:numPr>
      </w:pPr>
      <w:r w:rsidRPr="005F2C6C">
        <w:t>Informe de incidencia de un riesgo específico: Implica completar un formulario y subirlo a la BDD.</w:t>
      </w:r>
    </w:p>
    <w:p w14:paraId="696AB7C2" w14:textId="77777777" w:rsidR="005F2C6C" w:rsidRDefault="005F2C6C" w:rsidP="00520C12">
      <w:pPr>
        <w:pStyle w:val="Prrafodelista"/>
        <w:numPr>
          <w:ilvl w:val="0"/>
          <w:numId w:val="15"/>
        </w:numPr>
      </w:pPr>
      <w:r w:rsidRPr="005F2C6C">
        <w:t>Otros tipos de informes: Incluye informes generales, de evaluaciones o de planes de acción. El sistema solicita datos a la BDD, muestra el informe y ofrece la opción de exportarlo.</w:t>
      </w:r>
    </w:p>
    <w:p w14:paraId="6DC07FC9" w14:textId="37A8FFD1" w:rsidR="00AB1800" w:rsidRDefault="005F2C6C" w:rsidP="00520C12">
      <w:pPr>
        <w:pStyle w:val="Prrafodelista"/>
        <w:numPr>
          <w:ilvl w:val="0"/>
          <w:numId w:val="15"/>
        </w:numPr>
      </w:pPr>
      <w:r w:rsidRPr="005F2C6C">
        <w:t>Cancelar: Permite al usuario salir del proceso.</w:t>
      </w:r>
    </w:p>
    <w:p w14:paraId="0CF32CF2" w14:textId="77777777" w:rsidR="00AB1800" w:rsidRDefault="00AB1800" w:rsidP="00AB1800">
      <w:pPr>
        <w:pStyle w:val="PSI-Ttulo3"/>
      </w:pPr>
      <w:bookmarkStart w:id="56" w:name="_Toc179102756"/>
      <w:r>
        <w:t>Requerimientos especiales o de implementación</w:t>
      </w:r>
      <w:bookmarkEnd w:id="56"/>
    </w:p>
    <w:p w14:paraId="28F7D6CF" w14:textId="77777777" w:rsidR="00AB1800" w:rsidRDefault="00AB1800" w:rsidP="006D7DDE">
      <w:pPr>
        <w:pStyle w:val="PSI-Ttulo2"/>
        <w:ind w:left="0" w:firstLine="0"/>
      </w:pPr>
    </w:p>
    <w:p w14:paraId="46F87DDE" w14:textId="7E3D3745" w:rsidR="00AB1800" w:rsidRDefault="00AB1800" w:rsidP="00AB1800">
      <w:pPr>
        <w:pStyle w:val="PSI-Ttulo2"/>
      </w:pPr>
      <w:bookmarkStart w:id="57" w:name="_Toc179102757"/>
      <w:r>
        <w:t>Caso de Uso 1</w:t>
      </w:r>
      <w:r w:rsidR="001C2C13">
        <w:t>1</w:t>
      </w:r>
      <w:r>
        <w:t>: Exportar archivos</w:t>
      </w:r>
      <w:bookmarkEnd w:id="57"/>
    </w:p>
    <w:p w14:paraId="4601901B" w14:textId="77777777" w:rsidR="00AB1800" w:rsidRDefault="00AB1800" w:rsidP="00AB1800">
      <w:pPr>
        <w:pStyle w:val="PSI-Ttulo3"/>
      </w:pPr>
      <w:bookmarkStart w:id="58" w:name="_Toc179102758"/>
      <w:r>
        <w:t>Diagrama de paquetes</w:t>
      </w:r>
      <w:bookmarkEnd w:id="58"/>
    </w:p>
    <w:p w14:paraId="559023FB" w14:textId="77777777" w:rsidR="00115781" w:rsidRDefault="00115781" w:rsidP="00115781">
      <w:pPr>
        <w:ind w:left="0" w:firstLine="0"/>
      </w:pPr>
      <w:r>
        <w:t>Será definido en la siguiente entrega.</w:t>
      </w:r>
    </w:p>
    <w:p w14:paraId="7EF3C871" w14:textId="77777777" w:rsidR="00AB1800" w:rsidRDefault="00AB1800" w:rsidP="00AB1800">
      <w:pPr>
        <w:pStyle w:val="PSI-Ttulo3"/>
      </w:pPr>
      <w:bookmarkStart w:id="59" w:name="_Toc179102759"/>
      <w:r>
        <w:lastRenderedPageBreak/>
        <w:t>Diagrama de Interacción</w:t>
      </w:r>
      <w:bookmarkEnd w:id="59"/>
      <w:r>
        <w:t xml:space="preserve"> </w:t>
      </w:r>
    </w:p>
    <w:p w14:paraId="695D905C" w14:textId="41ED4ECB" w:rsidR="00AB1800" w:rsidRDefault="00D9018B" w:rsidP="00AB1800">
      <w:pPr>
        <w:pStyle w:val="PSI-Comentario"/>
      </w:pPr>
      <w:r>
        <w:rPr>
          <w:noProof/>
        </w:rPr>
        <w:drawing>
          <wp:inline distT="0" distB="0" distL="0" distR="0" wp14:anchorId="02B179C3" wp14:editId="5B6DA14A">
            <wp:extent cx="5400040" cy="4787900"/>
            <wp:effectExtent l="0" t="0" r="0" b="0"/>
            <wp:docPr id="39455779" name="Imagen 1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787900"/>
                    </a:xfrm>
                    <a:prstGeom prst="rect">
                      <a:avLst/>
                    </a:prstGeom>
                    <a:noFill/>
                    <a:ln>
                      <a:noFill/>
                    </a:ln>
                  </pic:spPr>
                </pic:pic>
              </a:graphicData>
            </a:graphic>
          </wp:inline>
        </w:drawing>
      </w:r>
    </w:p>
    <w:p w14:paraId="23B02A6A" w14:textId="22C67245"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.1</w:t>
      </w:r>
      <w:r>
        <w:rPr>
          <w:b/>
          <w:bCs/>
          <w:noProof/>
        </w:rPr>
        <w:t>1</w:t>
      </w:r>
      <w:r>
        <w:rPr>
          <w:noProof/>
        </w:rPr>
        <w:t>: Diagrama de secuencia CU</w:t>
      </w:r>
      <w:r>
        <w:rPr>
          <w:noProof/>
        </w:rPr>
        <w:t>1</w:t>
      </w:r>
      <w:r>
        <w:rPr>
          <w:noProof/>
        </w:rPr>
        <w:t>1</w:t>
      </w:r>
      <w:r w:rsidRPr="00213641">
        <w:rPr>
          <w:noProof/>
        </w:rPr>
        <w:t>.</w:t>
      </w:r>
    </w:p>
    <w:p w14:paraId="0B24F3F8" w14:textId="77777777" w:rsidR="00C56DAA" w:rsidRPr="00C56DAA" w:rsidRDefault="00C56DAA" w:rsidP="00AB1800">
      <w:pPr>
        <w:pStyle w:val="PSI-Comentario"/>
        <w:rPr>
          <w:lang w:val="es-ES"/>
        </w:rPr>
      </w:pPr>
    </w:p>
    <w:p w14:paraId="4577F642" w14:textId="77777777" w:rsidR="00AB1800" w:rsidRDefault="00AB1800" w:rsidP="00AB1800">
      <w:pPr>
        <w:pStyle w:val="PSI-Ttulo3"/>
      </w:pPr>
      <w:bookmarkStart w:id="60" w:name="_Toc179102760"/>
      <w:r>
        <w:t>Diseño de Flujo de eventos</w:t>
      </w:r>
      <w:bookmarkEnd w:id="60"/>
    </w:p>
    <w:p w14:paraId="70E9DDF7" w14:textId="5D7AC99D" w:rsidR="003C0218" w:rsidRPr="003C0218" w:rsidRDefault="003C0218" w:rsidP="005F2C6C">
      <w:pPr>
        <w:ind w:left="0" w:firstLine="0"/>
        <w:jc w:val="both"/>
      </w:pPr>
      <w:r w:rsidRPr="003C0218">
        <w:t>Este caso de uso permite a cualquier Usuario exportar informes o gráficos en varios formatos. El proceso inicia cuando el usuario selecciona "Exportar archivo".</w:t>
      </w:r>
      <w:r w:rsidR="005F2C6C">
        <w:t xml:space="preserve"> </w:t>
      </w:r>
      <w:r w:rsidRPr="003C0218">
        <w:t>El sistema consulta a la BDD para obtener la lista de informes y gráficos disponibles, los muestra al usuario, y ofrece opciones de formato (PDF, Excel, CSV, PNG, etc.). Una vez que el usuario selecciona las opciones y confirma, el sistema procesa la solicitud y genera el archivo de exportación.</w:t>
      </w:r>
    </w:p>
    <w:p w14:paraId="262F1DD7" w14:textId="45CA8632" w:rsidR="00AB1800" w:rsidRDefault="003C0218" w:rsidP="005F2C6C">
      <w:pPr>
        <w:ind w:left="0" w:firstLine="0"/>
        <w:jc w:val="both"/>
      </w:pPr>
      <w:r w:rsidRPr="003C0218">
        <w:t>El diseño incluye la opción de cancelar la operación y manejo de excepciones para cuando no hay informes disponibles.</w:t>
      </w:r>
    </w:p>
    <w:p w14:paraId="78988F1A" w14:textId="77777777" w:rsidR="00AB1800" w:rsidRDefault="00AB1800" w:rsidP="00AB1800">
      <w:pPr>
        <w:pStyle w:val="PSI-Ttulo3"/>
      </w:pPr>
      <w:bookmarkStart w:id="61" w:name="_Toc179102761"/>
      <w:r>
        <w:lastRenderedPageBreak/>
        <w:t>Requerimientos especiales o de implementación</w:t>
      </w:r>
      <w:bookmarkEnd w:id="61"/>
    </w:p>
    <w:p w14:paraId="468F9782" w14:textId="77777777" w:rsidR="00AB1800" w:rsidRDefault="00AB1800" w:rsidP="006D7DDE">
      <w:pPr>
        <w:pStyle w:val="PSI-Ttulo2"/>
        <w:ind w:left="0" w:firstLine="0"/>
      </w:pPr>
    </w:p>
    <w:p w14:paraId="0DB44067" w14:textId="41A87881" w:rsidR="00AB1800" w:rsidRDefault="00AB1800" w:rsidP="00AB1800">
      <w:pPr>
        <w:pStyle w:val="PSI-Ttulo2"/>
      </w:pPr>
      <w:bookmarkStart w:id="62" w:name="_Toc179102762"/>
      <w:r>
        <w:t>Caso de Uso 1</w:t>
      </w:r>
      <w:r w:rsidR="001C2C13">
        <w:t>2</w:t>
      </w:r>
      <w:r>
        <w:t>: Realizar análisis de riesgo</w:t>
      </w:r>
      <w:bookmarkEnd w:id="62"/>
    </w:p>
    <w:p w14:paraId="571771A7" w14:textId="77777777" w:rsidR="00AB1800" w:rsidRDefault="00AB1800" w:rsidP="00AB1800">
      <w:pPr>
        <w:pStyle w:val="PSI-Ttulo3"/>
      </w:pPr>
      <w:bookmarkStart w:id="63" w:name="_Toc179102763"/>
      <w:r>
        <w:t>Diagrama de paquetes</w:t>
      </w:r>
      <w:bookmarkEnd w:id="63"/>
    </w:p>
    <w:p w14:paraId="0CE19F31" w14:textId="77777777" w:rsidR="003C0218" w:rsidRDefault="003C0218" w:rsidP="003C0218">
      <w:pPr>
        <w:ind w:left="0" w:firstLine="0"/>
      </w:pPr>
      <w:r>
        <w:t>Será definido en la siguiente entrega.</w:t>
      </w:r>
    </w:p>
    <w:p w14:paraId="193EC023" w14:textId="77777777" w:rsidR="00AB1800" w:rsidRDefault="00AB1800" w:rsidP="00AB1800">
      <w:pPr>
        <w:pStyle w:val="PSI-Ttulo3"/>
      </w:pPr>
      <w:bookmarkStart w:id="64" w:name="_Toc179102764"/>
      <w:r>
        <w:t>Diagrama de Interacción</w:t>
      </w:r>
      <w:bookmarkEnd w:id="64"/>
      <w:r>
        <w:t xml:space="preserve"> </w:t>
      </w:r>
    </w:p>
    <w:p w14:paraId="175DCA05" w14:textId="5C7772C7" w:rsidR="00AB1800" w:rsidRDefault="00270685" w:rsidP="00AB1800">
      <w:pPr>
        <w:pStyle w:val="PSI-Comentario"/>
      </w:pPr>
      <w:r>
        <w:rPr>
          <w:noProof/>
        </w:rPr>
        <w:drawing>
          <wp:inline distT="0" distB="0" distL="0" distR="0" wp14:anchorId="0FE8696A" wp14:editId="7BDDF902">
            <wp:extent cx="5400040" cy="4445000"/>
            <wp:effectExtent l="0" t="0" r="0" b="0"/>
            <wp:docPr id="1407807872" name="Imagen 2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445000"/>
                    </a:xfrm>
                    <a:prstGeom prst="rect">
                      <a:avLst/>
                    </a:prstGeom>
                    <a:noFill/>
                    <a:ln>
                      <a:noFill/>
                    </a:ln>
                  </pic:spPr>
                </pic:pic>
              </a:graphicData>
            </a:graphic>
          </wp:inline>
        </w:drawing>
      </w:r>
    </w:p>
    <w:p w14:paraId="7FB88437" w14:textId="03615231"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.1</w:t>
      </w:r>
      <w:r>
        <w:rPr>
          <w:b/>
          <w:bCs/>
          <w:noProof/>
        </w:rPr>
        <w:t>2</w:t>
      </w:r>
      <w:r>
        <w:rPr>
          <w:noProof/>
        </w:rPr>
        <w:t>: Diagrama de secuencia CU1</w:t>
      </w:r>
      <w:r>
        <w:rPr>
          <w:noProof/>
        </w:rPr>
        <w:t>2</w:t>
      </w:r>
      <w:r w:rsidRPr="00213641">
        <w:rPr>
          <w:noProof/>
        </w:rPr>
        <w:t>.</w:t>
      </w:r>
    </w:p>
    <w:p w14:paraId="3EAD6ADF" w14:textId="77777777" w:rsidR="00C56DAA" w:rsidRPr="00C56DAA" w:rsidRDefault="00C56DAA" w:rsidP="00AB1800">
      <w:pPr>
        <w:pStyle w:val="PSI-Comentario"/>
        <w:rPr>
          <w:lang w:val="es-ES"/>
        </w:rPr>
      </w:pPr>
    </w:p>
    <w:p w14:paraId="041BEA5A" w14:textId="77777777" w:rsidR="00AB1800" w:rsidRDefault="00AB1800" w:rsidP="00AB1800">
      <w:pPr>
        <w:pStyle w:val="PSI-Ttulo3"/>
      </w:pPr>
      <w:bookmarkStart w:id="65" w:name="_Toc179102765"/>
      <w:r>
        <w:t>Diseño de Flujo de eventos</w:t>
      </w:r>
      <w:bookmarkEnd w:id="65"/>
    </w:p>
    <w:p w14:paraId="55D780FB" w14:textId="77777777" w:rsidR="005F2C6C" w:rsidRPr="005F2C6C" w:rsidRDefault="005F2C6C" w:rsidP="005F2C6C">
      <w:pPr>
        <w:ind w:left="0" w:firstLine="0"/>
        <w:jc w:val="both"/>
      </w:pPr>
      <w:r w:rsidRPr="005F2C6C">
        <w:t>Este caso de uso permite al Líder del proyecto y al Desarrollador realizar análisis de riesgos. El proceso comienza cuando seleccionan "Realizar análisis de riesgo".</w:t>
      </w:r>
    </w:p>
    <w:p w14:paraId="6D430617" w14:textId="664BB2C3" w:rsidR="005F2C6C" w:rsidRPr="005F2C6C" w:rsidRDefault="005F2C6C" w:rsidP="005F2C6C">
      <w:pPr>
        <w:ind w:left="0" w:firstLine="0"/>
        <w:jc w:val="both"/>
      </w:pPr>
      <w:r w:rsidRPr="005F2C6C">
        <w:t>El sistema interactúa con la BDD para</w:t>
      </w:r>
      <w:r>
        <w:t xml:space="preserve"> c</w:t>
      </w:r>
      <w:r w:rsidRPr="005F2C6C">
        <w:t>omprobar la fecha actual con las fechas de revisiones</w:t>
      </w:r>
      <w:r>
        <w:t xml:space="preserve"> y </w:t>
      </w:r>
      <w:r w:rsidRPr="005F2C6C">
        <w:t>la fecha actual con las fechas de finalización de planes.</w:t>
      </w:r>
      <w:r>
        <w:t xml:space="preserve"> </w:t>
      </w:r>
      <w:r w:rsidRPr="005F2C6C">
        <w:t>Basándose en esta información, el sistema marca gráficamente los riesgos que necesitan reevaluación o finalización de planes, y actualiza la BDD.</w:t>
      </w:r>
    </w:p>
    <w:p w14:paraId="3DFA2B94" w14:textId="5997DE7F" w:rsidR="00AB1800" w:rsidRDefault="005F2C6C" w:rsidP="005F2C6C">
      <w:pPr>
        <w:ind w:left="0" w:firstLine="0"/>
        <w:jc w:val="both"/>
      </w:pPr>
      <w:r w:rsidRPr="005F2C6C">
        <w:lastRenderedPageBreak/>
        <w:t>El diseño incluye manejo de excepciones para casos donde no hay riesgos cargados o no hay fechas para reevaluaciones. En estos casos, el sistema muestra mensajes apropiados a los usuarios.</w:t>
      </w:r>
    </w:p>
    <w:p w14:paraId="41669F0A" w14:textId="77777777" w:rsidR="00AB1800" w:rsidRDefault="00AB1800" w:rsidP="00AB1800">
      <w:pPr>
        <w:pStyle w:val="PSI-Ttulo3"/>
      </w:pPr>
      <w:bookmarkStart w:id="66" w:name="_Toc179102766"/>
      <w:r>
        <w:t>Requerimientos especiales o de implementación</w:t>
      </w:r>
      <w:bookmarkEnd w:id="66"/>
    </w:p>
    <w:p w14:paraId="643A779A" w14:textId="6D8FF3F9" w:rsidR="002D57DA" w:rsidRDefault="00934B12" w:rsidP="006D7DDE">
      <w:pPr>
        <w:pStyle w:val="PSI-Ttulo2"/>
        <w:ind w:left="0" w:firstLine="0"/>
      </w:pPr>
      <w:r>
        <w:br/>
      </w:r>
      <w:bookmarkStart w:id="67" w:name="_Toc179102767"/>
      <w:r w:rsidR="002D57DA">
        <w:t>Diseño de Objetos</w:t>
      </w:r>
      <w:bookmarkEnd w:id="67"/>
    </w:p>
    <w:p w14:paraId="07A1D5D5" w14:textId="207F172E" w:rsidR="003C0218" w:rsidRPr="003C0218" w:rsidRDefault="003C0218" w:rsidP="003C0218">
      <w:pPr>
        <w:ind w:left="0" w:firstLine="0"/>
      </w:pPr>
      <w:r>
        <w:t>A</w:t>
      </w:r>
      <w:r w:rsidRPr="003C0218">
        <w:t xml:space="preserve"> </w:t>
      </w:r>
      <w:r>
        <w:t>Será definido en la siguiente entrega.</w:t>
      </w:r>
    </w:p>
    <w:p w14:paraId="320B39A5" w14:textId="77777777" w:rsidR="002D57DA" w:rsidRDefault="00251E3D" w:rsidP="00251E3D">
      <w:pPr>
        <w:pStyle w:val="PSI-Ttulo2"/>
      </w:pPr>
      <w:r>
        <w:t xml:space="preserve"> </w:t>
      </w:r>
      <w:bookmarkStart w:id="68" w:name="_Toc179102768"/>
      <w:r w:rsidR="002D57DA">
        <w:t>[Objeto 1]</w:t>
      </w:r>
      <w:bookmarkEnd w:id="68"/>
    </w:p>
    <w:p w14:paraId="73AF3B97" w14:textId="77777777" w:rsidR="002D57DA" w:rsidRDefault="002D57DA" w:rsidP="00251E3D">
      <w:pPr>
        <w:pStyle w:val="PSI-Comentario"/>
      </w:pPr>
      <w:r>
        <w:t>[Se especifican los parámetros, reglas, condiciones usando la misma sintaxis del lenguaje y el código y métodos son especificados en pseudocódigo.]</w:t>
      </w:r>
    </w:p>
    <w:p w14:paraId="248E0917" w14:textId="77777777" w:rsidR="006D7DDE" w:rsidRDefault="006D7DDE" w:rsidP="006D7DDE">
      <w:pPr>
        <w:pStyle w:val="PSI-ComentarioVieta"/>
      </w:pPr>
      <w:r>
        <w:t>Descripción:</w:t>
      </w:r>
    </w:p>
    <w:p w14:paraId="77FF8D4C" w14:textId="77777777" w:rsidR="006D7DDE" w:rsidRDefault="006D7DDE" w:rsidP="006D7DDE">
      <w:pPr>
        <w:pStyle w:val="PSI-ComentarioVieta"/>
      </w:pPr>
      <w:r>
        <w:t>Objetivo:</w:t>
      </w:r>
    </w:p>
    <w:p w14:paraId="21DC8390" w14:textId="77777777" w:rsidR="006D7DDE" w:rsidRDefault="00571137" w:rsidP="006D7DDE">
      <w:pPr>
        <w:pStyle w:val="PSI-ComentarioVieta"/>
      </w:pPr>
      <w:r>
        <w:t>Atributos</w:t>
      </w:r>
      <w:r w:rsidR="006D7DDE">
        <w:t>:</w:t>
      </w:r>
    </w:p>
    <w:p w14:paraId="23AFF4F8" w14:textId="77777777" w:rsidR="00571137" w:rsidRDefault="00571137" w:rsidP="006D7DDE">
      <w:pPr>
        <w:pStyle w:val="PSI-ComentarioVieta"/>
      </w:pPr>
      <w:r>
        <w:t>Métodos</w:t>
      </w:r>
    </w:p>
    <w:p w14:paraId="305596C7" w14:textId="77777777" w:rsidR="006D7DDE" w:rsidRDefault="006D7DDE" w:rsidP="006D7DDE">
      <w:pPr>
        <w:pStyle w:val="PSI-ComentarioVieta"/>
      </w:pPr>
      <w:r>
        <w:t>Interacciones:</w:t>
      </w:r>
    </w:p>
    <w:p w14:paraId="5E860B1C" w14:textId="77777777" w:rsidR="006D7DDE" w:rsidRDefault="006D7DDE" w:rsidP="006D7DDE">
      <w:pPr>
        <w:pStyle w:val="PSI-ComentarioVieta"/>
      </w:pPr>
      <w:r>
        <w:t>Diagrama de estado</w:t>
      </w:r>
    </w:p>
    <w:p w14:paraId="57652190" w14:textId="77777777" w:rsidR="006D7DDE" w:rsidRDefault="00DC6867" w:rsidP="006D7DDE">
      <w:pPr>
        <w:pStyle w:val="PSI-ComentarioVieta"/>
      </w:pPr>
      <w:r>
        <w:t>Interfaces que implementa</w:t>
      </w:r>
    </w:p>
    <w:p w14:paraId="5DC57CD5" w14:textId="77777777" w:rsidR="00DC6867" w:rsidRPr="006D7DDE" w:rsidRDefault="00DC6867" w:rsidP="00571137">
      <w:pPr>
        <w:pStyle w:val="PSI-ComentarioVieta"/>
        <w:numPr>
          <w:ilvl w:val="0"/>
          <w:numId w:val="0"/>
        </w:numPr>
        <w:ind w:left="1072"/>
      </w:pPr>
    </w:p>
    <w:p w14:paraId="7C52EA51" w14:textId="77777777" w:rsidR="002D57DA" w:rsidRDefault="00251E3D" w:rsidP="00251E3D">
      <w:pPr>
        <w:pStyle w:val="PSI-Ttulo2"/>
      </w:pPr>
      <w:r>
        <w:t xml:space="preserve"> </w:t>
      </w:r>
      <w:bookmarkStart w:id="69" w:name="_Toc179102769"/>
      <w:r w:rsidR="002D57DA">
        <w:t>[Objeto 2]</w:t>
      </w:r>
      <w:bookmarkEnd w:id="69"/>
    </w:p>
    <w:p w14:paraId="13F417B2" w14:textId="77777777" w:rsidR="002D57DA" w:rsidRDefault="002D57DA" w:rsidP="00251E3D">
      <w:pPr>
        <w:pStyle w:val="PSI-Comentario"/>
      </w:pPr>
      <w:r>
        <w:t>...</w:t>
      </w:r>
    </w:p>
    <w:p w14:paraId="163DBB4B" w14:textId="77777777" w:rsidR="002D57DA" w:rsidRDefault="00934B12" w:rsidP="007251BA">
      <w:pPr>
        <w:pStyle w:val="PSI-Ttulo1"/>
      </w:pPr>
      <w:r>
        <w:br/>
      </w:r>
      <w:bookmarkStart w:id="70" w:name="_Toc179102770"/>
      <w:r w:rsidR="002D57DA">
        <w:t>Diseño de Subsistemas</w:t>
      </w:r>
      <w:bookmarkEnd w:id="70"/>
    </w:p>
    <w:p w14:paraId="5A487CE3" w14:textId="0E3D3135" w:rsidR="003C0218" w:rsidRPr="003C0218" w:rsidRDefault="003C0218" w:rsidP="003C0218">
      <w:pPr>
        <w:ind w:left="0" w:firstLine="0"/>
      </w:pPr>
      <w:r>
        <w:t>Será definido en la siguiente entrega.</w:t>
      </w:r>
    </w:p>
    <w:p w14:paraId="0FDEE3ED" w14:textId="77777777" w:rsidR="002D57DA" w:rsidRDefault="00251E3D" w:rsidP="00251E3D">
      <w:pPr>
        <w:pStyle w:val="PSI-Ttulo2"/>
      </w:pPr>
      <w:bookmarkStart w:id="71" w:name="_Toc179102771"/>
      <w:r>
        <w:t>S</w:t>
      </w:r>
      <w:r w:rsidR="002D57DA">
        <w:t>ubsistemas Específicos</w:t>
      </w:r>
      <w:bookmarkEnd w:id="71"/>
    </w:p>
    <w:p w14:paraId="74DAA3B5" w14:textId="77777777" w:rsidR="00DF6AB4" w:rsidRDefault="00251E3D" w:rsidP="00251E3D">
      <w:pPr>
        <w:pStyle w:val="PSI-Ttulo3"/>
      </w:pPr>
      <w:r>
        <w:t xml:space="preserve"> </w:t>
      </w:r>
      <w:bookmarkStart w:id="72" w:name="_Toc179102772"/>
      <w:r w:rsidR="002D57DA">
        <w:t>[Nombre del Subsistema Específico 1]</w:t>
      </w:r>
      <w:bookmarkEnd w:id="72"/>
    </w:p>
    <w:p w14:paraId="02C741D5" w14:textId="77777777" w:rsidR="002D57DA" w:rsidRDefault="002D57DA" w:rsidP="00251E3D">
      <w:pPr>
        <w:pStyle w:val="PSI-Ttulo3"/>
      </w:pPr>
      <w:bookmarkStart w:id="73" w:name="_Toc179102773"/>
      <w:r>
        <w:t>Propósito</w:t>
      </w:r>
      <w:bookmarkEnd w:id="73"/>
    </w:p>
    <w:p w14:paraId="31352B39" w14:textId="77777777" w:rsidR="002D57DA" w:rsidRDefault="002D57DA" w:rsidP="00251E3D">
      <w:pPr>
        <w:pStyle w:val="PSI-Comentario"/>
      </w:pPr>
      <w:r>
        <w:t>[Descripción de por qué el subsistema existe. Este atributo debe dar la razón de la creación del subsistema. Como ser la funcionalidad específica y los requerimientos de performance por los cuales fue creado. También describe requerimientos especiales que se deben lograr con él que no están incluidos en la especificación de requerimientos del software.]</w:t>
      </w:r>
    </w:p>
    <w:p w14:paraId="5FC7EEF1" w14:textId="77777777" w:rsidR="00DF6AB4" w:rsidRDefault="00DF6AB4" w:rsidP="00251E3D">
      <w:pPr>
        <w:pStyle w:val="PSI-Comentario"/>
      </w:pPr>
    </w:p>
    <w:p w14:paraId="14267E1A" w14:textId="77777777" w:rsidR="002D57DA" w:rsidRDefault="002D57DA" w:rsidP="00251E3D">
      <w:pPr>
        <w:pStyle w:val="PSI-Ttulo3"/>
      </w:pPr>
      <w:bookmarkStart w:id="74" w:name="_Toc179102774"/>
      <w:r>
        <w:lastRenderedPageBreak/>
        <w:t>Función</w:t>
      </w:r>
      <w:bookmarkEnd w:id="74"/>
    </w:p>
    <w:p w14:paraId="23C06A2A" w14:textId="77777777" w:rsidR="002D57DA" w:rsidRDefault="002D57DA" w:rsidP="00251E3D">
      <w:pPr>
        <w:pStyle w:val="PSI-Comentario"/>
      </w:pPr>
      <w:r>
        <w:t>[</w:t>
      </w:r>
      <w:r w:rsidR="00934B12">
        <w:t>Expresa</w:t>
      </w:r>
      <w:r>
        <w:t xml:space="preserve"> qué </w:t>
      </w:r>
      <w:r w:rsidR="00DF6AB4">
        <w:t>realiza</w:t>
      </w:r>
      <w:r>
        <w:t xml:space="preserve"> el subsistema. Establece la transformación aplicada a las entradas del subsistema para producir la salida deseada.]</w:t>
      </w:r>
    </w:p>
    <w:p w14:paraId="27B58202" w14:textId="77777777" w:rsidR="00DF6AB4" w:rsidRDefault="00DF6AB4" w:rsidP="00251E3D">
      <w:pPr>
        <w:pStyle w:val="PSI-Comentario"/>
      </w:pPr>
    </w:p>
    <w:p w14:paraId="79495BC4" w14:textId="77777777" w:rsidR="002D57DA" w:rsidRDefault="002D57DA" w:rsidP="00251E3D">
      <w:pPr>
        <w:pStyle w:val="PSI-Ttulo3"/>
      </w:pPr>
      <w:bookmarkStart w:id="75" w:name="_Toc179102775"/>
      <w:r>
        <w:t>Subordinados</w:t>
      </w:r>
      <w:bookmarkEnd w:id="75"/>
    </w:p>
    <w:p w14:paraId="0E5274A1" w14:textId="77777777" w:rsidR="002D57DA" w:rsidRDefault="002D57DA" w:rsidP="00251E3D">
      <w:pPr>
        <w:pStyle w:val="PSI-Comentario"/>
      </w:pPr>
      <w:r>
        <w:t>[Se identifican los objetos de diseño y subsistemas de diseño que componen el subsistema que se describe. Se propone representar esta información con un diagrama de paquetes.]</w:t>
      </w:r>
    </w:p>
    <w:p w14:paraId="0C50F2DF" w14:textId="77777777" w:rsidR="00DF6AB4" w:rsidRDefault="00DF6AB4" w:rsidP="00251E3D">
      <w:pPr>
        <w:pStyle w:val="PSI-Comentario"/>
      </w:pPr>
    </w:p>
    <w:p w14:paraId="18821933" w14:textId="77777777" w:rsidR="002D57DA" w:rsidRDefault="002D57DA" w:rsidP="00251E3D">
      <w:pPr>
        <w:pStyle w:val="PSI-Ttulo3"/>
      </w:pPr>
      <w:bookmarkStart w:id="76" w:name="_Toc179102776"/>
      <w:r>
        <w:t>Dependencias</w:t>
      </w:r>
      <w:bookmarkEnd w:id="76"/>
    </w:p>
    <w:p w14:paraId="520D783E" w14:textId="77777777" w:rsidR="002D57DA" w:rsidRDefault="002D57DA" w:rsidP="00251E3D">
      <w:pPr>
        <w:pStyle w:val="PSI-Comentario"/>
      </w:pPr>
      <w:r>
        <w:t>[Descripción de la relación de este subsistema con otros subsistemas de diseño</w:t>
      </w:r>
      <w:r w:rsidR="00A66FAA">
        <w:t>.</w:t>
      </w:r>
      <w:r>
        <w:t xml:space="preserve"> Describ</w:t>
      </w:r>
      <w:r w:rsidR="00A66FAA">
        <w:t>ir</w:t>
      </w:r>
      <w:r>
        <w:t xml:space="preserve"> la naturaleza de cada interacción incluyendo características como tiempo y condiciones de la interacción. Estas</w:t>
      </w:r>
      <w:r w:rsidR="00A66FAA">
        <w:t>,</w:t>
      </w:r>
      <w:r>
        <w:t xml:space="preserve"> pueden involucrar la iniciación, orden de ejecución, datos compartidos, creación, duplicación, uso o almacenamiento.</w:t>
      </w:r>
    </w:p>
    <w:p w14:paraId="69CABDA2" w14:textId="77777777" w:rsidR="002D57DA" w:rsidRDefault="002D57DA" w:rsidP="00251E3D">
      <w:pPr>
        <w:pStyle w:val="PSI-Comentario"/>
      </w:pPr>
      <w:r>
        <w:t>Se propone representar esta información con una tabla de dependencias.]</w:t>
      </w:r>
    </w:p>
    <w:p w14:paraId="21D9EB43" w14:textId="77777777" w:rsidR="00251E3D" w:rsidRDefault="00251E3D" w:rsidP="00251E3D">
      <w:pPr>
        <w:pStyle w:val="PSI-Comentario"/>
      </w:pP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12"/>
        <w:gridCol w:w="2819"/>
        <w:gridCol w:w="2826"/>
      </w:tblGrid>
      <w:tr w:rsidR="00251E3D" w14:paraId="23611484" w14:textId="77777777" w:rsidTr="00343AC9">
        <w:tc>
          <w:tcPr>
            <w:tcW w:w="2244" w:type="dxa"/>
            <w:shd w:val="clear" w:color="auto" w:fill="E0E0E0"/>
          </w:tcPr>
          <w:p w14:paraId="40232309" w14:textId="77777777" w:rsidR="00251E3D" w:rsidRDefault="00251E3D" w:rsidP="00F12217">
            <w:pPr>
              <w:pStyle w:val="PSI-Normal"/>
              <w:jc w:val="center"/>
            </w:pPr>
            <w:r>
              <w:t>Subsistema del que depende</w:t>
            </w:r>
          </w:p>
        </w:tc>
        <w:tc>
          <w:tcPr>
            <w:tcW w:w="2881" w:type="dxa"/>
            <w:shd w:val="clear" w:color="auto" w:fill="E0E0E0"/>
          </w:tcPr>
          <w:p w14:paraId="1F03E4DE" w14:textId="77777777" w:rsidR="00251E3D" w:rsidRDefault="00251E3D" w:rsidP="00F12217">
            <w:pPr>
              <w:pStyle w:val="PSI-Normal"/>
              <w:jc w:val="center"/>
            </w:pPr>
            <w:r>
              <w:t>Naturaleza de interacción</w:t>
            </w:r>
          </w:p>
        </w:tc>
        <w:tc>
          <w:tcPr>
            <w:tcW w:w="2882" w:type="dxa"/>
            <w:shd w:val="clear" w:color="auto" w:fill="E0E0E0"/>
          </w:tcPr>
          <w:p w14:paraId="736FCEE5" w14:textId="77777777" w:rsidR="00251E3D" w:rsidRDefault="00251E3D" w:rsidP="00F12217">
            <w:pPr>
              <w:pStyle w:val="PSI-Normal"/>
              <w:jc w:val="center"/>
            </w:pPr>
            <w:r>
              <w:t>Características</w:t>
            </w:r>
          </w:p>
        </w:tc>
      </w:tr>
      <w:tr w:rsidR="00251E3D" w14:paraId="2D976A5F" w14:textId="77777777" w:rsidTr="00343AC9">
        <w:tc>
          <w:tcPr>
            <w:tcW w:w="2244" w:type="dxa"/>
          </w:tcPr>
          <w:p w14:paraId="5E5CC007" w14:textId="77777777" w:rsidR="00251E3D" w:rsidRDefault="00251E3D" w:rsidP="00251E3D">
            <w:pPr>
              <w:pStyle w:val="PSI-ComentarioenTabla"/>
              <w:rPr>
                <w:rFonts w:ascii="Calibri" w:eastAsia="Calibri" w:hAnsi="Calibri" w:cs="Times New Roman"/>
              </w:rPr>
            </w:pPr>
            <w:r>
              <w:rPr>
                <w:rFonts w:ascii="Calibri" w:eastAsia="Calibri" w:hAnsi="Calibri" w:cs="Times New Roman"/>
              </w:rPr>
              <w:t>[Identificación del subsistema del que depende]</w:t>
            </w:r>
          </w:p>
        </w:tc>
        <w:tc>
          <w:tcPr>
            <w:tcW w:w="2881" w:type="dxa"/>
          </w:tcPr>
          <w:p w14:paraId="273FAF9A" w14:textId="77777777" w:rsidR="00251E3D" w:rsidRDefault="00251E3D" w:rsidP="00251E3D">
            <w:pPr>
              <w:pStyle w:val="PSI-ComentarioenTabla"/>
              <w:rPr>
                <w:rFonts w:ascii="Calibri" w:eastAsia="Calibri" w:hAnsi="Calibri" w:cs="Times New Roman"/>
              </w:rPr>
            </w:pPr>
            <w:r>
              <w:rPr>
                <w:rFonts w:ascii="Calibri" w:eastAsia="Calibri" w:hAnsi="Calibri" w:cs="Times New Roman"/>
              </w:rPr>
              <w:t>[Condiciones para que se realice la interacción]</w:t>
            </w:r>
          </w:p>
        </w:tc>
        <w:tc>
          <w:tcPr>
            <w:tcW w:w="2882" w:type="dxa"/>
          </w:tcPr>
          <w:p w14:paraId="51405F5E" w14:textId="77777777" w:rsidR="00251E3D" w:rsidRDefault="00251E3D" w:rsidP="00251E3D">
            <w:pPr>
              <w:pStyle w:val="PSI-ComentarioenTabla"/>
              <w:rPr>
                <w:rFonts w:ascii="Calibri" w:eastAsia="Calibri" w:hAnsi="Calibri" w:cs="Times New Roman"/>
              </w:rPr>
            </w:pPr>
            <w:r>
              <w:rPr>
                <w:rFonts w:ascii="Calibri" w:eastAsia="Calibri" w:hAnsi="Calibri" w:cs="Times New Roman"/>
              </w:rPr>
              <w:t>[Características de la interacción, como ser, pasaje de parámetros, mensajes, datos compartidos, etc.]</w:t>
            </w:r>
          </w:p>
        </w:tc>
      </w:tr>
    </w:tbl>
    <w:p w14:paraId="24D89475" w14:textId="77777777" w:rsidR="002D57DA" w:rsidRDefault="002D57DA" w:rsidP="00251E3D">
      <w:pPr>
        <w:pStyle w:val="PSI-Ttulo3"/>
      </w:pPr>
      <w:bookmarkStart w:id="77" w:name="_Toc179102777"/>
      <w:r>
        <w:t>Recursos</w:t>
      </w:r>
      <w:bookmarkEnd w:id="77"/>
    </w:p>
    <w:p w14:paraId="23C40D18" w14:textId="77777777" w:rsidR="002D57DA" w:rsidRDefault="002D57DA" w:rsidP="00251E3D">
      <w:pPr>
        <w:pStyle w:val="PSI-Comentario"/>
      </w:pPr>
      <w:r>
        <w:t>[</w:t>
      </w:r>
      <w:r w:rsidR="00A66FAA">
        <w:t xml:space="preserve">Se deben </w:t>
      </w:r>
      <w:r>
        <w:t>Identifica</w:t>
      </w:r>
      <w:r w:rsidR="00A66FAA">
        <w:t>r</w:t>
      </w:r>
      <w:r>
        <w:t xml:space="preserve"> y describ</w:t>
      </w:r>
      <w:r w:rsidR="00A66FAA">
        <w:t>ir</w:t>
      </w:r>
      <w:r>
        <w:t xml:space="preserve"> todos los recursos externos al diseño que necesita el subsistema para realizar su función. </w:t>
      </w:r>
      <w:r w:rsidR="00A66FAA">
        <w:t>E</w:t>
      </w:r>
      <w:r>
        <w:t>specificar las reglas de interacción y métodos para usar el recurso.</w:t>
      </w:r>
    </w:p>
    <w:p w14:paraId="33371B39" w14:textId="77777777" w:rsidR="002D57DA" w:rsidRDefault="002D57DA" w:rsidP="00251E3D">
      <w:pPr>
        <w:pStyle w:val="PSI-Comentario"/>
      </w:pPr>
      <w:r>
        <w:t>Este atributo brinda información sobre elementos como dispositivos físicos (impresoras, particiones de disco, bancos de memoria), servicios de software (librerías, servicios del sistema operativo), y recursos de procesamiento (ciclos de CPU, ubicación de memoria, buffers).</w:t>
      </w:r>
    </w:p>
    <w:p w14:paraId="641C3AD0" w14:textId="77777777" w:rsidR="00F10660" w:rsidRDefault="002D57DA" w:rsidP="00DF6AB4">
      <w:pPr>
        <w:pStyle w:val="PSI-Comentario"/>
        <w:rPr>
          <w:i w:val="0"/>
        </w:rPr>
      </w:pPr>
      <w:r w:rsidRPr="00FB72DC">
        <w:t>Se deben describir características de uso como el tiempo de proceso al cual se debe adquirir el recurso e incluir la cantidad de tiempo de uso. Debe incluir también la identificación de capacidad potencial y facilidades de manejo del recurso.]</w:t>
      </w:r>
      <w:r w:rsidR="00F10660">
        <w:br w:type="page"/>
      </w:r>
    </w:p>
    <w:p w14:paraId="2A0926FD" w14:textId="77777777" w:rsidR="00F10660" w:rsidRDefault="00F10660" w:rsidP="00F10660">
      <w:pPr>
        <w:pStyle w:val="Ttulo1"/>
      </w:pPr>
      <w:bookmarkStart w:id="78" w:name="_Toc179102778"/>
      <w:r>
        <w:lastRenderedPageBreak/>
        <w:t>Diagramas</w:t>
      </w:r>
      <w:bookmarkEnd w:id="78"/>
      <w:r>
        <w:t xml:space="preserve"> </w:t>
      </w:r>
    </w:p>
    <w:p w14:paraId="3C298131" w14:textId="77777777" w:rsidR="00C5422D" w:rsidRPr="00C5422D" w:rsidRDefault="00C5422D" w:rsidP="00F10660">
      <w:pPr>
        <w:pStyle w:val="PSI-Ttulo2"/>
      </w:pPr>
      <w:bookmarkStart w:id="79" w:name="_Toc179102779"/>
      <w:r w:rsidRPr="00C5422D">
        <w:t>Diagrama de componentes</w:t>
      </w:r>
      <w:bookmarkEnd w:id="79"/>
    </w:p>
    <w:p w14:paraId="49B3E416" w14:textId="77777777" w:rsidR="00C56DAA" w:rsidRPr="00C5422D" w:rsidRDefault="00C56DAA" w:rsidP="00C56DAA">
      <w:pPr>
        <w:ind w:left="0" w:firstLine="0"/>
        <w:jc w:val="both"/>
      </w:pPr>
      <w:r>
        <w:t>Este diagrama se realizará una vez definida la arquitectura del sistema.</w:t>
      </w:r>
    </w:p>
    <w:p w14:paraId="6719216E" w14:textId="5CEA217C" w:rsidR="00F12217" w:rsidRDefault="00F12217" w:rsidP="00C56DAA"/>
    <w:p w14:paraId="4A2461DC" w14:textId="77777777" w:rsidR="00055F99" w:rsidRPr="0054740D" w:rsidRDefault="00055F99" w:rsidP="00055F99">
      <w:pPr>
        <w:pStyle w:val="PSI-Ttulo2"/>
      </w:pPr>
      <w:bookmarkStart w:id="80" w:name="_Toc179102780"/>
      <w:r w:rsidRPr="0054740D">
        <w:t>Diagrama de Clases</w:t>
      </w:r>
      <w:bookmarkEnd w:id="80"/>
    </w:p>
    <w:p w14:paraId="58EAEB84" w14:textId="77777777" w:rsidR="00055F99" w:rsidRDefault="00055F99" w:rsidP="00055F99">
      <w:pPr>
        <w:pStyle w:val="PSI-ComentarioVieta"/>
        <w:numPr>
          <w:ilvl w:val="0"/>
          <w:numId w:val="0"/>
        </w:numPr>
        <w:ind w:left="1072" w:hanging="360"/>
        <w:rPr>
          <w:lang w:val="en-US"/>
        </w:rPr>
      </w:pPr>
    </w:p>
    <w:p w14:paraId="475A18FE" w14:textId="34787E75" w:rsidR="00055F99" w:rsidRDefault="00C5211A" w:rsidP="00F12217">
      <w:pPr>
        <w:pStyle w:val="PSI-ComentarioVieta"/>
        <w:numPr>
          <w:ilvl w:val="0"/>
          <w:numId w:val="0"/>
        </w:numPr>
        <w:ind w:left="1072" w:hanging="360"/>
        <w:jc w:val="center"/>
        <w:rPr>
          <w:lang w:val="en-US"/>
        </w:rPr>
      </w:pPr>
      <w:r>
        <w:rPr>
          <w:noProof/>
          <w:lang w:eastAsia="es-AR"/>
        </w:rPr>
        <w:drawing>
          <wp:inline distT="0" distB="0" distL="0" distR="0" wp14:anchorId="47239EC6" wp14:editId="32670005">
            <wp:extent cx="5391150" cy="5381625"/>
            <wp:effectExtent l="0" t="0" r="0" b="9525"/>
            <wp:docPr id="126994307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5381625"/>
                    </a:xfrm>
                    <a:prstGeom prst="rect">
                      <a:avLst/>
                    </a:prstGeom>
                    <a:noFill/>
                    <a:ln>
                      <a:noFill/>
                    </a:ln>
                  </pic:spPr>
                </pic:pic>
              </a:graphicData>
            </a:graphic>
          </wp:inline>
        </w:drawing>
      </w:r>
    </w:p>
    <w:p w14:paraId="667DB3A5" w14:textId="658D67AE" w:rsidR="00055F99" w:rsidRDefault="00C56DAA" w:rsidP="00C56DAA">
      <w:pPr>
        <w:pStyle w:val="MNormal"/>
        <w:jc w:val="center"/>
        <w:rPr>
          <w:noProof/>
        </w:rPr>
      </w:pPr>
      <w:r w:rsidRPr="00213641">
        <w:rPr>
          <w:b/>
          <w:bCs/>
          <w:noProof/>
        </w:rPr>
        <w:t xml:space="preserve">Fig. </w:t>
      </w:r>
      <w:r>
        <w:rPr>
          <w:b/>
          <w:bCs/>
          <w:noProof/>
        </w:rPr>
        <w:t>2</w:t>
      </w:r>
      <w:r w:rsidRPr="00213641">
        <w:rPr>
          <w:b/>
          <w:bCs/>
          <w:noProof/>
        </w:rPr>
        <w:t>.1</w:t>
      </w:r>
      <w:r>
        <w:rPr>
          <w:noProof/>
        </w:rPr>
        <w:t>: Diagrama de Clases</w:t>
      </w:r>
      <w:r w:rsidRPr="00213641">
        <w:rPr>
          <w:noProof/>
        </w:rPr>
        <w:t>.</w:t>
      </w:r>
    </w:p>
    <w:p w14:paraId="7F61A5F1" w14:textId="77777777" w:rsidR="00D57F72" w:rsidRDefault="00D57F72" w:rsidP="00D57F72">
      <w:pPr>
        <w:pStyle w:val="PSI-Ttulo2"/>
      </w:pPr>
      <w:bookmarkStart w:id="81" w:name="_Toc235346349"/>
      <w:bookmarkStart w:id="82" w:name="_Toc179102781"/>
      <w:r>
        <w:t>Diagrama de Secuencia</w:t>
      </w:r>
      <w:bookmarkEnd w:id="81"/>
      <w:bookmarkEnd w:id="82"/>
    </w:p>
    <w:p w14:paraId="6028090F" w14:textId="77777777" w:rsidR="00D57F72" w:rsidRDefault="00D57F72" w:rsidP="00D57F72">
      <w:pPr>
        <w:pStyle w:val="PSI-Comentario"/>
      </w:pPr>
      <w:r>
        <w:t>[</w:t>
      </w:r>
      <w:r w:rsidRPr="00036E96">
        <w:t xml:space="preserve">En el </w:t>
      </w:r>
      <w:r w:rsidRPr="00036E96">
        <w:rPr>
          <w:rFonts w:ascii="Garamond-Italic" w:hAnsi="Garamond-Italic" w:cs="Garamond-Italic"/>
          <w:iCs/>
        </w:rPr>
        <w:t xml:space="preserve">diagrama de secuencia </w:t>
      </w:r>
      <w:r w:rsidRPr="00036E96">
        <w:t xml:space="preserve">se muestra la interacción de los objetos que componen un sistema de forma temporal. </w:t>
      </w:r>
    </w:p>
    <w:p w14:paraId="7AF05DAF" w14:textId="77777777" w:rsidR="00D57F72" w:rsidRPr="003D2DEB" w:rsidRDefault="00D57F72" w:rsidP="00D57F72">
      <w:pPr>
        <w:pStyle w:val="PSI-Comentario"/>
      </w:pPr>
      <w:r w:rsidRPr="003D2DEB">
        <w:lastRenderedPageBreak/>
        <w:t>Un diagrama de secuencia muestra la interacción de un conjunto de objetos en una aplicación a través del tiempo y se modela para cada método de la clase</w:t>
      </w:r>
      <w:r>
        <w:t>]</w:t>
      </w:r>
    </w:p>
    <w:p w14:paraId="72470F96" w14:textId="77777777" w:rsidR="00D57F72" w:rsidRDefault="00D57F72" w:rsidP="00D57F72">
      <w:pPr>
        <w:pStyle w:val="PSI-Normal"/>
        <w:jc w:val="center"/>
      </w:pPr>
      <w:r>
        <w:rPr>
          <w:noProof/>
          <w:lang w:eastAsia="es-AR"/>
        </w:rPr>
        <w:drawing>
          <wp:inline distT="0" distB="0" distL="0" distR="0" wp14:anchorId="62418C1C" wp14:editId="07A90204">
            <wp:extent cx="5137741" cy="2946377"/>
            <wp:effectExtent l="19050" t="0" r="5759"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148179" cy="2952363"/>
                    </a:xfrm>
                    <a:prstGeom prst="rect">
                      <a:avLst/>
                    </a:prstGeom>
                    <a:noFill/>
                    <a:ln w="9525">
                      <a:noFill/>
                      <a:miter lim="800000"/>
                      <a:headEnd/>
                      <a:tailEnd/>
                    </a:ln>
                  </pic:spPr>
                </pic:pic>
              </a:graphicData>
            </a:graphic>
          </wp:inline>
        </w:drawing>
      </w:r>
    </w:p>
    <w:p w14:paraId="1B2A213E" w14:textId="0546E31E" w:rsidR="00C5211A" w:rsidRDefault="00006311" w:rsidP="00C5211A">
      <w:pPr>
        <w:pStyle w:val="PSI-Ttulo2"/>
      </w:pPr>
      <w:bookmarkStart w:id="83" w:name="_Toc179102782"/>
      <w:r w:rsidRPr="00354809">
        <w:t>Diagramas de Paquetes</w:t>
      </w:r>
      <w:bookmarkEnd w:id="83"/>
    </w:p>
    <w:p w14:paraId="3A4A07D0" w14:textId="524187B9" w:rsidR="00006311" w:rsidRPr="006872CB" w:rsidRDefault="00C5211A" w:rsidP="00C5211A">
      <w:pPr>
        <w:pStyle w:val="PSI-Comentario"/>
        <w:jc w:val="center"/>
      </w:pPr>
      <w:r>
        <w:rPr>
          <w:noProof/>
          <w:lang w:eastAsia="es-AR"/>
        </w:rPr>
        <w:drawing>
          <wp:inline distT="0" distB="0" distL="0" distR="0" wp14:anchorId="014C0831" wp14:editId="366C0AA9">
            <wp:extent cx="5400675" cy="3848100"/>
            <wp:effectExtent l="0" t="0" r="9525" b="0"/>
            <wp:docPr id="152667729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3848100"/>
                    </a:xfrm>
                    <a:prstGeom prst="rect">
                      <a:avLst/>
                    </a:prstGeom>
                    <a:noFill/>
                    <a:ln>
                      <a:noFill/>
                    </a:ln>
                  </pic:spPr>
                </pic:pic>
              </a:graphicData>
            </a:graphic>
          </wp:inline>
        </w:drawing>
      </w:r>
      <w:r w:rsidR="00F12217">
        <w:br/>
      </w:r>
    </w:p>
    <w:p w14:paraId="26425B2E" w14:textId="77777777" w:rsidR="00D57F72" w:rsidRPr="00B64180" w:rsidRDefault="00D57F72" w:rsidP="00D57F72">
      <w:pPr>
        <w:pStyle w:val="PSI-Ttulo2"/>
      </w:pPr>
      <w:bookmarkStart w:id="84" w:name="_Toc179102783"/>
      <w:r w:rsidRPr="00B64180">
        <w:t>Diagrama de Colaboración</w:t>
      </w:r>
      <w:bookmarkEnd w:id="84"/>
    </w:p>
    <w:p w14:paraId="54C8D243" w14:textId="77777777" w:rsidR="00C56DAA" w:rsidRPr="00C5422D" w:rsidRDefault="00C56DAA" w:rsidP="00C56DAA">
      <w:pPr>
        <w:ind w:left="0" w:firstLine="0"/>
        <w:jc w:val="both"/>
      </w:pPr>
      <w:r>
        <w:t>Este diagrama se realizará una vez definida la arquitectura del sistema.</w:t>
      </w:r>
    </w:p>
    <w:sectPr w:rsidR="00C56DAA" w:rsidRPr="00C5422D" w:rsidSect="0092483A">
      <w:headerReference w:type="default" r:id="rId27"/>
      <w:footerReference w:type="default" r:id="rId28"/>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951C00" w14:textId="77777777" w:rsidR="00BC423F" w:rsidRDefault="00BC423F" w:rsidP="00C94FBE">
      <w:pPr>
        <w:spacing w:before="0" w:line="240" w:lineRule="auto"/>
      </w:pPr>
      <w:r>
        <w:separator/>
      </w:r>
    </w:p>
    <w:p w14:paraId="27600E9C" w14:textId="77777777" w:rsidR="00BC423F" w:rsidRDefault="00BC423F"/>
  </w:endnote>
  <w:endnote w:type="continuationSeparator" w:id="0">
    <w:p w14:paraId="192042E5" w14:textId="77777777" w:rsidR="00BC423F" w:rsidRDefault="00BC423F" w:rsidP="00C94FBE">
      <w:pPr>
        <w:spacing w:before="0" w:line="240" w:lineRule="auto"/>
      </w:pPr>
      <w:r>
        <w:continuationSeparator/>
      </w:r>
    </w:p>
    <w:p w14:paraId="05B2F887" w14:textId="77777777" w:rsidR="00BC423F" w:rsidRDefault="00BC42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charset w:val="00"/>
    <w:family w:val="swiss"/>
    <w:pitch w:val="variable"/>
    <w:sig w:usb0="E7002EFF" w:usb1="D200FDFF" w:usb2="0A042029" w:usb3="00000000" w:csb0="8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aramond-Italic">
    <w:altName w:val="Garamond"/>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247232" w14:textId="7876412C" w:rsidR="00343AC9" w:rsidRDefault="00000000" w:rsidP="000F4F97">
    <w:pPr>
      <w:tabs>
        <w:tab w:val="center" w:pos="4252"/>
      </w:tabs>
    </w:pPr>
    <w:sdt>
      <w:sdtPr>
        <w:alias w:val="Compañía"/>
        <w:id w:val="3709535"/>
        <w:dataBinding w:prefixMappings="xmlns:ns0='http://schemas.openxmlformats.org/officeDocument/2006/extended-properties' " w:xpath="/ns0:Properties[1]/ns0:Company[1]" w:storeItemID="{6668398D-A668-4E3E-A5EB-62B293D839F1}"/>
        <w:text/>
      </w:sdtPr>
      <w:sdtContent>
        <w:r w:rsidR="00343AC9">
          <w:t>T-Code</w:t>
        </w:r>
      </w:sdtContent>
    </w:sdt>
    <w:r w:rsidR="00343AC9">
      <w:rPr>
        <w:noProof/>
        <w:lang w:val="es-AR" w:eastAsia="es-AR"/>
      </w:rPr>
      <mc:AlternateContent>
        <mc:Choice Requires="wpg">
          <w:drawing>
            <wp:anchor distT="0" distB="0" distL="114300" distR="114300" simplePos="0" relativeHeight="251676672" behindDoc="0" locked="0" layoutInCell="0" allowOverlap="1" wp14:anchorId="07F7DC78" wp14:editId="32AACDE1">
              <wp:simplePos x="0" y="0"/>
              <wp:positionH relativeFrom="page">
                <wp:align>center</wp:align>
              </wp:positionH>
              <wp:positionV relativeFrom="page">
                <wp:align>bottom</wp:align>
              </wp:positionV>
              <wp:extent cx="7539990" cy="809625"/>
              <wp:effectExtent l="9525" t="0" r="13335" b="4445"/>
              <wp:wrapNone/>
              <wp:docPr id="403443035"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809625"/>
                        <a:chOff x="8" y="9"/>
                        <a:chExt cx="15823" cy="1439"/>
                      </a:xfrm>
                    </wpg:grpSpPr>
                    <wps:wsp>
                      <wps:cNvPr id="1235738323" name="AutoShape 28"/>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1109970848"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w14:anchorId="295534B6" id="Group 27" o:spid="_x0000_s1026" style="position:absolute;margin-left:0;margin-top:0;width:593.7pt;height:63.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" strokecolor="#31849b [2408]"/>
              <v:rect id="Rectangle 29"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" filled="f" stroked="f"/>
              <w10:wrap anchorx="page" anchory="page"/>
            </v:group>
          </w:pict>
        </mc:Fallback>
      </mc:AlternateContent>
    </w:r>
    <w:r w:rsidR="00343AC9">
      <w:rPr>
        <w:noProof/>
        <w:lang w:val="es-AR" w:eastAsia="es-AR"/>
      </w:rPr>
      <mc:AlternateContent>
        <mc:Choice Requires="wps">
          <w:drawing>
            <wp:anchor distT="0" distB="0" distL="114300" distR="114300" simplePos="0" relativeHeight="251675648" behindDoc="0" locked="0" layoutInCell="1" allowOverlap="1" wp14:anchorId="4AD1ADCD" wp14:editId="23D5123C">
              <wp:simplePos x="0" y="0"/>
              <wp:positionH relativeFrom="leftMargin">
                <wp:align>center</wp:align>
              </wp:positionH>
              <wp:positionV relativeFrom="page">
                <wp:align>bottom</wp:align>
              </wp:positionV>
              <wp:extent cx="90805" cy="793115"/>
              <wp:effectExtent l="6350" t="5080" r="7620" b="11430"/>
              <wp:wrapNone/>
              <wp:docPr id="1121953977"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48753977" id="Rectangle 26" o:spid="_x0000_s1026" style="position:absolute;margin-left:0;margin-top:0;width:7.15pt;height:62.45pt;z-index:25167564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sdt>
      <w:sdtPr>
        <w:id w:val="3709536"/>
        <w:docPartObj>
          <w:docPartGallery w:val="Page Numbers (Top of Page)"/>
          <w:docPartUnique/>
        </w:docPartObj>
      </w:sdtPr>
      <w:sdtContent>
        <w:r w:rsidR="00343AC9">
          <w:tab/>
        </w:r>
        <w:r w:rsidR="00343AC9">
          <w:tab/>
        </w:r>
        <w:r w:rsidR="00343AC9">
          <w:tab/>
        </w:r>
        <w:r w:rsidR="00343AC9">
          <w:tab/>
        </w:r>
        <w:r w:rsidR="00343AC9" w:rsidRPr="00DD5A70">
          <w:rPr>
            <w:rFonts w:asciiTheme="majorHAnsi" w:hAnsiTheme="majorHAnsi" w:cstheme="majorHAnsi"/>
          </w:rPr>
          <w:t xml:space="preserve">Página </w:t>
        </w:r>
        <w:r w:rsidR="00343AC9" w:rsidRPr="00DD5A70">
          <w:rPr>
            <w:rFonts w:asciiTheme="majorHAnsi" w:hAnsiTheme="majorHAnsi" w:cstheme="majorHAnsi"/>
          </w:rPr>
          <w:fldChar w:fldCharType="begin"/>
        </w:r>
        <w:r w:rsidR="00343AC9" w:rsidRPr="00DD5A70">
          <w:rPr>
            <w:rFonts w:asciiTheme="majorHAnsi" w:hAnsiTheme="majorHAnsi" w:cstheme="majorHAnsi"/>
          </w:rPr>
          <w:instrText xml:space="preserve"> PAGE </w:instrText>
        </w:r>
        <w:r w:rsidR="00343AC9" w:rsidRPr="00DD5A70">
          <w:rPr>
            <w:rFonts w:asciiTheme="majorHAnsi" w:hAnsiTheme="majorHAnsi" w:cstheme="majorHAnsi"/>
          </w:rPr>
          <w:fldChar w:fldCharType="separate"/>
        </w:r>
        <w:r w:rsidR="008A00C2">
          <w:rPr>
            <w:rFonts w:asciiTheme="majorHAnsi" w:hAnsiTheme="majorHAnsi" w:cstheme="majorHAnsi"/>
            <w:noProof/>
          </w:rPr>
          <w:t>26</w:t>
        </w:r>
        <w:r w:rsidR="00343AC9" w:rsidRPr="00DD5A70">
          <w:rPr>
            <w:rFonts w:asciiTheme="majorHAnsi" w:hAnsiTheme="majorHAnsi" w:cstheme="majorHAnsi"/>
          </w:rPr>
          <w:fldChar w:fldCharType="end"/>
        </w:r>
        <w:r w:rsidR="00343AC9" w:rsidRPr="00DD5A70">
          <w:rPr>
            <w:rFonts w:asciiTheme="majorHAnsi" w:hAnsiTheme="majorHAnsi" w:cstheme="majorHAnsi"/>
          </w:rPr>
          <w:t xml:space="preserve"> de </w:t>
        </w:r>
        <w:r w:rsidR="00343AC9" w:rsidRPr="00DD5A70">
          <w:rPr>
            <w:rFonts w:asciiTheme="majorHAnsi" w:hAnsiTheme="majorHAnsi" w:cstheme="majorHAnsi"/>
          </w:rPr>
          <w:fldChar w:fldCharType="begin"/>
        </w:r>
        <w:r w:rsidR="00343AC9" w:rsidRPr="00DD5A70">
          <w:rPr>
            <w:rFonts w:asciiTheme="majorHAnsi" w:hAnsiTheme="majorHAnsi" w:cstheme="majorHAnsi"/>
          </w:rPr>
          <w:instrText xml:space="preserve"> NUMPAGES  </w:instrText>
        </w:r>
        <w:r w:rsidR="00343AC9" w:rsidRPr="00DD5A70">
          <w:rPr>
            <w:rFonts w:asciiTheme="majorHAnsi" w:hAnsiTheme="majorHAnsi" w:cstheme="majorHAnsi"/>
          </w:rPr>
          <w:fldChar w:fldCharType="separate"/>
        </w:r>
        <w:r w:rsidR="008A00C2">
          <w:rPr>
            <w:rFonts w:asciiTheme="majorHAnsi" w:hAnsiTheme="majorHAnsi" w:cstheme="majorHAnsi"/>
            <w:noProof/>
          </w:rPr>
          <w:t>28</w:t>
        </w:r>
        <w:r w:rsidR="00343AC9" w:rsidRPr="00DD5A70">
          <w:rPr>
            <w:rFonts w:asciiTheme="majorHAnsi" w:hAnsiTheme="majorHAnsi" w:cstheme="majorHAnsi"/>
          </w:rPr>
          <w:fldChar w:fldCharType="end"/>
        </w:r>
      </w:sdtContent>
    </w:sdt>
    <w:r w:rsidR="00343AC9">
      <w:rPr>
        <w:noProof/>
        <w:lang w:val="es-AR" w:eastAsia="es-AR"/>
      </w:rPr>
      <mc:AlternateContent>
        <mc:Choice Requires="wps">
          <w:drawing>
            <wp:anchor distT="0" distB="0" distL="114300" distR="114300" simplePos="0" relativeHeight="251670528" behindDoc="0" locked="0" layoutInCell="1" allowOverlap="1" wp14:anchorId="690572E1" wp14:editId="6E901C6C">
              <wp:simplePos x="0" y="0"/>
              <wp:positionH relativeFrom="rightMargin">
                <wp:align>center</wp:align>
              </wp:positionH>
              <wp:positionV relativeFrom="page">
                <wp:align>bottom</wp:align>
              </wp:positionV>
              <wp:extent cx="90805" cy="793115"/>
              <wp:effectExtent l="9525" t="5080" r="13970" b="11430"/>
              <wp:wrapNone/>
              <wp:docPr id="181740926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9052EA0" id="Rectangle 11" o:spid="_x0000_s1026" style="position:absolute;margin-left:0;margin-top:0;width:7.15pt;height:62.45pt;z-index:25167052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p>
  <w:sdt>
    <w:sdtPr>
      <w:alias w:val="Autor"/>
      <w:id w:val="10350663"/>
      <w:dataBinding w:prefixMappings="xmlns:ns0='http://purl.org/dc/elements/1.1/' xmlns:ns1='http://schemas.openxmlformats.org/package/2006/metadata/core-properties' " w:xpath="/ns1:coreProperties[1]/ns0:creator[1]" w:storeItemID="{6C3C8BC8-F283-45AE-878A-BAB7291924A1}"/>
      <w:text/>
    </w:sdtPr>
    <w:sdtContent>
      <w:p w14:paraId="623DA42E" w14:textId="7E9B049C" w:rsidR="00343AC9" w:rsidRDefault="00343AC9" w:rsidP="0092483A">
        <w:pPr>
          <w:tabs>
            <w:tab w:val="center" w:pos="4252"/>
          </w:tabs>
          <w:spacing w:before="0"/>
        </w:pPr>
        <w:r>
          <w:t>Agustín Collareda, Cintia Hernandez, Hugo Frey</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4DA160" w14:textId="77777777" w:rsidR="00BC423F" w:rsidRDefault="00BC423F" w:rsidP="00C94FBE">
      <w:pPr>
        <w:spacing w:before="0" w:line="240" w:lineRule="auto"/>
      </w:pPr>
      <w:r>
        <w:separator/>
      </w:r>
    </w:p>
    <w:p w14:paraId="6934B3A5" w14:textId="77777777" w:rsidR="00BC423F" w:rsidRDefault="00BC423F"/>
  </w:footnote>
  <w:footnote w:type="continuationSeparator" w:id="0">
    <w:p w14:paraId="1B97F76B" w14:textId="77777777" w:rsidR="00BC423F" w:rsidRDefault="00BC423F" w:rsidP="00C94FBE">
      <w:pPr>
        <w:spacing w:before="0" w:line="240" w:lineRule="auto"/>
      </w:pPr>
      <w:r>
        <w:continuationSeparator/>
      </w:r>
    </w:p>
    <w:p w14:paraId="2FFB73C0" w14:textId="77777777" w:rsidR="00BC423F" w:rsidRDefault="00BC423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14:paraId="1315FD1E" w14:textId="77777777" w:rsidR="00343AC9" w:rsidRDefault="00343AC9">
        <w:pPr>
          <w:pStyle w:val="Encabezado"/>
          <w:rPr>
            <w:rFonts w:asciiTheme="majorHAnsi" w:eastAsiaTheme="majorEastAsia" w:hAnsiTheme="majorHAnsi" w:cstheme="majorBidi"/>
          </w:rPr>
        </w:pPr>
        <w:r>
          <w:rPr>
            <w:rFonts w:asciiTheme="majorHAnsi" w:eastAsiaTheme="majorEastAsia" w:hAnsiTheme="majorHAnsi" w:cstheme="majorBidi"/>
            <w:lang w:val="es-AR"/>
          </w:rPr>
          <w:t>Modelo de Diseño</w:t>
        </w:r>
      </w:p>
    </w:sdtContent>
  </w:sdt>
  <w:p w14:paraId="4D9C2710" w14:textId="67DC0A0E" w:rsidR="00343AC9" w:rsidRPr="000F4F97" w:rsidRDefault="00343AC9"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noProof/>
        <w:lang w:val="es-AR" w:eastAsia="es-AR"/>
      </w:rPr>
      <w:drawing>
        <wp:anchor distT="0" distB="0" distL="114300" distR="114300" simplePos="0" relativeHeight="251684864" behindDoc="0" locked="0" layoutInCell="1" allowOverlap="1" wp14:anchorId="7F7ABB96" wp14:editId="5DD04369">
          <wp:simplePos x="0" y="0"/>
          <wp:positionH relativeFrom="column">
            <wp:posOffset>5050790</wp:posOffset>
          </wp:positionH>
          <wp:positionV relativeFrom="paragraph">
            <wp:posOffset>-457835</wp:posOffset>
          </wp:positionV>
          <wp:extent cx="742950" cy="688871"/>
          <wp:effectExtent l="0" t="0" r="0" b="0"/>
          <wp:wrapNone/>
          <wp:docPr id="474320189" name="Imagen 1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20189" name="Imagen 15" descr="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742950" cy="68887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szCs w:val="36"/>
        <w:lang w:val="es-AR" w:eastAsia="es-AR"/>
      </w:rPr>
      <w:drawing>
        <wp:anchor distT="0" distB="0" distL="114300" distR="114300" simplePos="0" relativeHeight="251682816" behindDoc="0" locked="0" layoutInCell="1" allowOverlap="1" wp14:anchorId="27F9B10F" wp14:editId="6DA4D714">
          <wp:simplePos x="0" y="0"/>
          <wp:positionH relativeFrom="margin">
            <wp:posOffset>-470535</wp:posOffset>
          </wp:positionH>
          <wp:positionV relativeFrom="margin">
            <wp:posOffset>-860425</wp:posOffset>
          </wp:positionV>
          <wp:extent cx="425450" cy="666750"/>
          <wp:effectExtent l="19050" t="0" r="0" b="0"/>
          <wp:wrapSquare wrapText="bothSides"/>
          <wp:docPr id="3" name="1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2"/>
                  <a:stretch>
                    <a:fillRect/>
                  </a:stretch>
                </pic:blipFill>
                <pic:spPr>
                  <a:xfrm>
                    <a:off x="0" y="0"/>
                    <a:ext cx="425450" cy="666750"/>
                  </a:xfrm>
                  <a:prstGeom prst="rect">
                    <a:avLst/>
                  </a:prstGeom>
                </pic:spPr>
              </pic:pic>
            </a:graphicData>
          </a:graphic>
        </wp:anchor>
      </w:drawing>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80768" behindDoc="0" locked="0" layoutInCell="1" allowOverlap="1" wp14:anchorId="75A16675" wp14:editId="2209D66A">
              <wp:simplePos x="0" y="0"/>
              <wp:positionH relativeFrom="leftMargin">
                <wp:posOffset>494030</wp:posOffset>
              </wp:positionH>
              <wp:positionV relativeFrom="page">
                <wp:posOffset>0</wp:posOffset>
              </wp:positionV>
              <wp:extent cx="90805" cy="789305"/>
              <wp:effectExtent l="6985" t="9525" r="6985" b="10795"/>
              <wp:wrapNone/>
              <wp:docPr id="1179466978"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30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0CD7CD64" id="Rectangle 41" o:spid="_x0000_s1026" style="position:absolute;margin-left:38.9pt;margin-top:0;width:7.15pt;height:62.15pt;z-index:251680768;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78720" behindDoc="0" locked="0" layoutInCell="1" allowOverlap="1" wp14:anchorId="4BE49E6C" wp14:editId="61E75127">
              <wp:simplePos x="0" y="0"/>
              <wp:positionH relativeFrom="leftMargin">
                <wp:posOffset>6974840</wp:posOffset>
              </wp:positionH>
              <wp:positionV relativeFrom="page">
                <wp:posOffset>0</wp:posOffset>
              </wp:positionV>
              <wp:extent cx="90805" cy="789940"/>
              <wp:effectExtent l="5080" t="9525" r="8890" b="10160"/>
              <wp:wrapNone/>
              <wp:docPr id="9759694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0394EFA" id="Rectangle 34" o:spid="_x0000_s1026" style="position:absolute;margin-left:549.2pt;margin-top:0;width:7.15pt;height:62.2pt;z-index:251678720;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g">
          <w:drawing>
            <wp:anchor distT="0" distB="0" distL="114300" distR="114300" simplePos="0" relativeHeight="251679744" behindDoc="0" locked="0" layoutInCell="1" allowOverlap="1" wp14:anchorId="1C9E8242" wp14:editId="0591D1CB">
              <wp:simplePos x="0" y="0"/>
              <wp:positionH relativeFrom="page">
                <wp:align>center</wp:align>
              </wp:positionH>
              <wp:positionV relativeFrom="page">
                <wp:align>top</wp:align>
              </wp:positionV>
              <wp:extent cx="7537450" cy="815340"/>
              <wp:effectExtent l="9525" t="0" r="6350" b="3810"/>
              <wp:wrapNone/>
              <wp:docPr id="199455138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7450" cy="815340"/>
                        <a:chOff x="8" y="9"/>
                        <a:chExt cx="15823" cy="1439"/>
                      </a:xfrm>
                    </wpg:grpSpPr>
                    <wps:wsp>
                      <wps:cNvPr id="38207254" name="AutoShape 36"/>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564102621"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7499E7BB" id="Group 35" o:spid="_x0000_s1026" style="position:absolute;margin-left:0;margin-top:0;width:593.5pt;height:64.2pt;z-index:251679744;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" strokecolor="#31849b [2408]"/>
              <v:rect id="Rectangle 37"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" filled="f" stroked="f"/>
              <w10:wrap anchorx="page" anchory="page"/>
            </v:group>
          </w:pict>
        </mc:Fallback>
      </mc:AlternateConten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 xml:space="preserve">Vesta </w:t>
        </w:r>
        <w:proofErr w:type="spellStart"/>
        <w:r>
          <w:rPr>
            <w:rFonts w:asciiTheme="majorHAnsi" w:eastAsiaTheme="majorEastAsia" w:hAnsiTheme="majorHAnsi" w:cstheme="majorBidi"/>
            <w:szCs w:val="36"/>
          </w:rPr>
          <w:t>Risk</w:t>
        </w:r>
        <w:proofErr w:type="spellEnd"/>
        <w:r>
          <w:rPr>
            <w:rFonts w:asciiTheme="majorHAnsi" w:eastAsiaTheme="majorEastAsia" w:hAnsiTheme="majorHAnsi" w:cstheme="majorBidi"/>
            <w:szCs w:val="36"/>
          </w:rPr>
          <w:t xml:space="preserve"> Manager</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0B8C38B1"/>
    <w:multiLevelType w:val="multilevel"/>
    <w:tmpl w:val="4314E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EC450D"/>
    <w:multiLevelType w:val="hybridMultilevel"/>
    <w:tmpl w:val="8D1847A2"/>
    <w:lvl w:ilvl="0" w:tplc="BA6077CA">
      <w:start w:val="1"/>
      <w:numFmt w:val="bullet"/>
      <w:lvlText w:val=""/>
      <w:lvlJc w:val="left"/>
      <w:pPr>
        <w:ind w:left="829" w:hanging="360"/>
      </w:pPr>
      <w:rPr>
        <w:rFonts w:ascii="Symbol" w:hAnsi="Symbol" w:hint="default"/>
      </w:rPr>
    </w:lvl>
    <w:lvl w:ilvl="1" w:tplc="265632F6" w:tentative="1">
      <w:start w:val="1"/>
      <w:numFmt w:val="bullet"/>
      <w:lvlText w:val="o"/>
      <w:lvlJc w:val="left"/>
      <w:pPr>
        <w:ind w:left="1549" w:hanging="360"/>
      </w:pPr>
      <w:rPr>
        <w:rFonts w:ascii="Courier New" w:hAnsi="Courier New" w:cs="Courier New" w:hint="default"/>
      </w:rPr>
    </w:lvl>
    <w:lvl w:ilvl="2" w:tplc="7DAA5CC0" w:tentative="1">
      <w:start w:val="1"/>
      <w:numFmt w:val="bullet"/>
      <w:lvlText w:val=""/>
      <w:lvlJc w:val="left"/>
      <w:pPr>
        <w:ind w:left="2269" w:hanging="360"/>
      </w:pPr>
      <w:rPr>
        <w:rFonts w:ascii="Wingdings" w:hAnsi="Wingdings" w:hint="default"/>
      </w:rPr>
    </w:lvl>
    <w:lvl w:ilvl="3" w:tplc="CE08C850" w:tentative="1">
      <w:start w:val="1"/>
      <w:numFmt w:val="bullet"/>
      <w:lvlText w:val=""/>
      <w:lvlJc w:val="left"/>
      <w:pPr>
        <w:ind w:left="2989" w:hanging="360"/>
      </w:pPr>
      <w:rPr>
        <w:rFonts w:ascii="Symbol" w:hAnsi="Symbol" w:hint="default"/>
      </w:rPr>
    </w:lvl>
    <w:lvl w:ilvl="4" w:tplc="5FFC99F8" w:tentative="1">
      <w:start w:val="1"/>
      <w:numFmt w:val="bullet"/>
      <w:lvlText w:val="o"/>
      <w:lvlJc w:val="left"/>
      <w:pPr>
        <w:ind w:left="3709" w:hanging="360"/>
      </w:pPr>
      <w:rPr>
        <w:rFonts w:ascii="Courier New" w:hAnsi="Courier New" w:cs="Courier New" w:hint="default"/>
      </w:rPr>
    </w:lvl>
    <w:lvl w:ilvl="5" w:tplc="6CA0C3BC" w:tentative="1">
      <w:start w:val="1"/>
      <w:numFmt w:val="bullet"/>
      <w:lvlText w:val=""/>
      <w:lvlJc w:val="left"/>
      <w:pPr>
        <w:ind w:left="4429" w:hanging="360"/>
      </w:pPr>
      <w:rPr>
        <w:rFonts w:ascii="Wingdings" w:hAnsi="Wingdings" w:hint="default"/>
      </w:rPr>
    </w:lvl>
    <w:lvl w:ilvl="6" w:tplc="A142E5EE" w:tentative="1">
      <w:start w:val="1"/>
      <w:numFmt w:val="bullet"/>
      <w:lvlText w:val=""/>
      <w:lvlJc w:val="left"/>
      <w:pPr>
        <w:ind w:left="5149" w:hanging="360"/>
      </w:pPr>
      <w:rPr>
        <w:rFonts w:ascii="Symbol" w:hAnsi="Symbol" w:hint="default"/>
      </w:rPr>
    </w:lvl>
    <w:lvl w:ilvl="7" w:tplc="6E2E3214" w:tentative="1">
      <w:start w:val="1"/>
      <w:numFmt w:val="bullet"/>
      <w:lvlText w:val="o"/>
      <w:lvlJc w:val="left"/>
      <w:pPr>
        <w:ind w:left="5869" w:hanging="360"/>
      </w:pPr>
      <w:rPr>
        <w:rFonts w:ascii="Courier New" w:hAnsi="Courier New" w:cs="Courier New" w:hint="default"/>
      </w:rPr>
    </w:lvl>
    <w:lvl w:ilvl="8" w:tplc="94529AD8" w:tentative="1">
      <w:start w:val="1"/>
      <w:numFmt w:val="bullet"/>
      <w:lvlText w:val=""/>
      <w:lvlJc w:val="left"/>
      <w:pPr>
        <w:ind w:left="6589" w:hanging="360"/>
      </w:pPr>
      <w:rPr>
        <w:rFonts w:ascii="Wingdings" w:hAnsi="Wingdings" w:hint="default"/>
      </w:rPr>
    </w:lvl>
  </w:abstractNum>
  <w:abstractNum w:abstractNumId="6" w15:restartNumberingAfterBreak="0">
    <w:nsid w:val="255F5799"/>
    <w:multiLevelType w:val="hybridMultilevel"/>
    <w:tmpl w:val="B8F40458"/>
    <w:lvl w:ilvl="0" w:tplc="0C0A0001">
      <w:start w:val="1"/>
      <w:numFmt w:val="decimal"/>
      <w:lvlText w:val="%1."/>
      <w:lvlJc w:val="left"/>
      <w:pPr>
        <w:ind w:left="720" w:hanging="360"/>
      </w:p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7" w15:restartNumberingAfterBreak="0">
    <w:nsid w:val="2AA110EF"/>
    <w:multiLevelType w:val="multilevel"/>
    <w:tmpl w:val="A9303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5B7FF4"/>
    <w:multiLevelType w:val="hybridMultilevel"/>
    <w:tmpl w:val="C98226F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487036EC"/>
    <w:multiLevelType w:val="hybridMultilevel"/>
    <w:tmpl w:val="BDFE724A"/>
    <w:lvl w:ilvl="0" w:tplc="5E8E03B8">
      <w:start w:val="1"/>
      <w:numFmt w:val="decimal"/>
      <w:lvlText w:val="%1."/>
      <w:lvlJc w:val="left"/>
      <w:pPr>
        <w:ind w:left="36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10" w15:restartNumberingAfterBreak="0">
    <w:nsid w:val="6C71778C"/>
    <w:multiLevelType w:val="singleLevel"/>
    <w:tmpl w:val="C966EFC0"/>
    <w:lvl w:ilvl="0">
      <w:start w:val="1"/>
      <w:numFmt w:val="none"/>
      <w:lvlText w:val=""/>
      <w:legacy w:legacy="1" w:legacySpace="120" w:legacyIndent="357"/>
      <w:lvlJc w:val="left"/>
      <w:pPr>
        <w:ind w:left="357" w:hanging="357"/>
      </w:pPr>
      <w:rPr>
        <w:rFonts w:ascii="Wingdings" w:hAnsi="Wingdings" w:hint="default"/>
      </w:rPr>
    </w:lvl>
  </w:abstractNum>
  <w:abstractNum w:abstractNumId="11"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2" w15:restartNumberingAfterBreak="0">
    <w:nsid w:val="734E50D8"/>
    <w:multiLevelType w:val="hybridMultilevel"/>
    <w:tmpl w:val="CFC66396"/>
    <w:lvl w:ilvl="0" w:tplc="505E848E">
      <w:start w:val="20"/>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7DD64906"/>
    <w:multiLevelType w:val="hybridMultilevel"/>
    <w:tmpl w:val="795E7434"/>
    <w:lvl w:ilvl="0" w:tplc="13B201BE">
      <w:start w:val="1"/>
      <w:numFmt w:val="bullet"/>
      <w:pStyle w:val="PSI-ComentarioVieta"/>
      <w:lvlText w:val=""/>
      <w:lvlJc w:val="left"/>
      <w:pPr>
        <w:ind w:left="1072" w:hanging="360"/>
      </w:pPr>
      <w:rPr>
        <w:rFonts w:ascii="Symbol" w:hAnsi="Symbol" w:hint="default"/>
      </w:rPr>
    </w:lvl>
    <w:lvl w:ilvl="1" w:tplc="36FE28D0" w:tentative="1">
      <w:start w:val="1"/>
      <w:numFmt w:val="bullet"/>
      <w:lvlText w:val="o"/>
      <w:lvlJc w:val="left"/>
      <w:pPr>
        <w:ind w:left="1792" w:hanging="360"/>
      </w:pPr>
      <w:rPr>
        <w:rFonts w:ascii="Courier New" w:hAnsi="Courier New" w:cs="Courier New" w:hint="default"/>
      </w:rPr>
    </w:lvl>
    <w:lvl w:ilvl="2" w:tplc="F6164C36" w:tentative="1">
      <w:start w:val="1"/>
      <w:numFmt w:val="bullet"/>
      <w:lvlText w:val=""/>
      <w:lvlJc w:val="left"/>
      <w:pPr>
        <w:ind w:left="2512" w:hanging="360"/>
      </w:pPr>
      <w:rPr>
        <w:rFonts w:ascii="Wingdings" w:hAnsi="Wingdings" w:hint="default"/>
      </w:rPr>
    </w:lvl>
    <w:lvl w:ilvl="3" w:tplc="12D0FB2A" w:tentative="1">
      <w:start w:val="1"/>
      <w:numFmt w:val="bullet"/>
      <w:lvlText w:val=""/>
      <w:lvlJc w:val="left"/>
      <w:pPr>
        <w:ind w:left="3232" w:hanging="360"/>
      </w:pPr>
      <w:rPr>
        <w:rFonts w:ascii="Symbol" w:hAnsi="Symbol" w:hint="default"/>
      </w:rPr>
    </w:lvl>
    <w:lvl w:ilvl="4" w:tplc="38D009B8" w:tentative="1">
      <w:start w:val="1"/>
      <w:numFmt w:val="bullet"/>
      <w:lvlText w:val="o"/>
      <w:lvlJc w:val="left"/>
      <w:pPr>
        <w:ind w:left="3952" w:hanging="360"/>
      </w:pPr>
      <w:rPr>
        <w:rFonts w:ascii="Courier New" w:hAnsi="Courier New" w:cs="Courier New" w:hint="default"/>
      </w:rPr>
    </w:lvl>
    <w:lvl w:ilvl="5" w:tplc="3A4A9F84" w:tentative="1">
      <w:start w:val="1"/>
      <w:numFmt w:val="bullet"/>
      <w:lvlText w:val=""/>
      <w:lvlJc w:val="left"/>
      <w:pPr>
        <w:ind w:left="4672" w:hanging="360"/>
      </w:pPr>
      <w:rPr>
        <w:rFonts w:ascii="Wingdings" w:hAnsi="Wingdings" w:hint="default"/>
      </w:rPr>
    </w:lvl>
    <w:lvl w:ilvl="6" w:tplc="36F23D92" w:tentative="1">
      <w:start w:val="1"/>
      <w:numFmt w:val="bullet"/>
      <w:lvlText w:val=""/>
      <w:lvlJc w:val="left"/>
      <w:pPr>
        <w:ind w:left="5392" w:hanging="360"/>
      </w:pPr>
      <w:rPr>
        <w:rFonts w:ascii="Symbol" w:hAnsi="Symbol" w:hint="default"/>
      </w:rPr>
    </w:lvl>
    <w:lvl w:ilvl="7" w:tplc="5CCED5F8" w:tentative="1">
      <w:start w:val="1"/>
      <w:numFmt w:val="bullet"/>
      <w:lvlText w:val="o"/>
      <w:lvlJc w:val="left"/>
      <w:pPr>
        <w:ind w:left="6112" w:hanging="360"/>
      </w:pPr>
      <w:rPr>
        <w:rFonts w:ascii="Courier New" w:hAnsi="Courier New" w:cs="Courier New" w:hint="default"/>
      </w:rPr>
    </w:lvl>
    <w:lvl w:ilvl="8" w:tplc="3FA29C36" w:tentative="1">
      <w:start w:val="1"/>
      <w:numFmt w:val="bullet"/>
      <w:lvlText w:val=""/>
      <w:lvlJc w:val="left"/>
      <w:pPr>
        <w:ind w:left="6832" w:hanging="360"/>
      </w:pPr>
      <w:rPr>
        <w:rFonts w:ascii="Wingdings" w:hAnsi="Wingdings" w:hint="default"/>
      </w:rPr>
    </w:lvl>
  </w:abstractNum>
  <w:num w:numId="1" w16cid:durableId="1955399377">
    <w:abstractNumId w:val="6"/>
  </w:num>
  <w:num w:numId="2" w16cid:durableId="560100393">
    <w:abstractNumId w:val="9"/>
  </w:num>
  <w:num w:numId="3" w16cid:durableId="1986621707">
    <w:abstractNumId w:val="9"/>
  </w:num>
  <w:num w:numId="4" w16cid:durableId="140856935">
    <w:abstractNumId w:val="9"/>
  </w:num>
  <w:num w:numId="5" w16cid:durableId="1509635650">
    <w:abstractNumId w:val="1"/>
  </w:num>
  <w:num w:numId="6" w16cid:durableId="704251405">
    <w:abstractNumId w:val="2"/>
  </w:num>
  <w:num w:numId="7" w16cid:durableId="216862437">
    <w:abstractNumId w:val="3"/>
  </w:num>
  <w:num w:numId="8" w16cid:durableId="398525468">
    <w:abstractNumId w:val="0"/>
  </w:num>
  <w:num w:numId="9" w16cid:durableId="378938028">
    <w:abstractNumId w:val="11"/>
  </w:num>
  <w:num w:numId="10" w16cid:durableId="1687320424">
    <w:abstractNumId w:val="13"/>
  </w:num>
  <w:num w:numId="11" w16cid:durableId="412119939">
    <w:abstractNumId w:val="5"/>
  </w:num>
  <w:num w:numId="12" w16cid:durableId="2172580">
    <w:abstractNumId w:val="10"/>
  </w:num>
  <w:num w:numId="13" w16cid:durableId="1301616048">
    <w:abstractNumId w:val="4"/>
  </w:num>
  <w:num w:numId="14" w16cid:durableId="667754159">
    <w:abstractNumId w:val="7"/>
  </w:num>
  <w:num w:numId="15" w16cid:durableId="2109613127">
    <w:abstractNumId w:val="8"/>
  </w:num>
  <w:num w:numId="16" w16cid:durableId="1705299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50">
      <o:colormru v:ext="edit" colors="#4bacc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4CE"/>
    <w:rsid w:val="00006311"/>
    <w:rsid w:val="00011BED"/>
    <w:rsid w:val="000146B1"/>
    <w:rsid w:val="00017EFE"/>
    <w:rsid w:val="00034444"/>
    <w:rsid w:val="00044727"/>
    <w:rsid w:val="00045838"/>
    <w:rsid w:val="00045F1A"/>
    <w:rsid w:val="00055F99"/>
    <w:rsid w:val="00087F53"/>
    <w:rsid w:val="00092BC0"/>
    <w:rsid w:val="00093424"/>
    <w:rsid w:val="00094281"/>
    <w:rsid w:val="000A0FE7"/>
    <w:rsid w:val="000B1B32"/>
    <w:rsid w:val="000B4B51"/>
    <w:rsid w:val="000C4C42"/>
    <w:rsid w:val="000C4E31"/>
    <w:rsid w:val="000D2DE5"/>
    <w:rsid w:val="000D4C6E"/>
    <w:rsid w:val="000E3E7D"/>
    <w:rsid w:val="000F0E00"/>
    <w:rsid w:val="000F1888"/>
    <w:rsid w:val="000F4F97"/>
    <w:rsid w:val="000F79DF"/>
    <w:rsid w:val="00101C4D"/>
    <w:rsid w:val="0010416D"/>
    <w:rsid w:val="001117D6"/>
    <w:rsid w:val="001118D5"/>
    <w:rsid w:val="00115781"/>
    <w:rsid w:val="001163FF"/>
    <w:rsid w:val="0012205F"/>
    <w:rsid w:val="001410A7"/>
    <w:rsid w:val="00144AE4"/>
    <w:rsid w:val="00150702"/>
    <w:rsid w:val="00171FAA"/>
    <w:rsid w:val="001757B5"/>
    <w:rsid w:val="00176CB5"/>
    <w:rsid w:val="00183953"/>
    <w:rsid w:val="00185A46"/>
    <w:rsid w:val="00191198"/>
    <w:rsid w:val="001950C8"/>
    <w:rsid w:val="001A2EE6"/>
    <w:rsid w:val="001C27FD"/>
    <w:rsid w:val="001C2C13"/>
    <w:rsid w:val="001C6104"/>
    <w:rsid w:val="001C654E"/>
    <w:rsid w:val="001C799E"/>
    <w:rsid w:val="001F45DD"/>
    <w:rsid w:val="001F5F92"/>
    <w:rsid w:val="002027E8"/>
    <w:rsid w:val="0020621B"/>
    <w:rsid w:val="002145E7"/>
    <w:rsid w:val="00217A70"/>
    <w:rsid w:val="00220BCF"/>
    <w:rsid w:val="00222AA1"/>
    <w:rsid w:val="00224B75"/>
    <w:rsid w:val="00244929"/>
    <w:rsid w:val="00251E3D"/>
    <w:rsid w:val="002548A5"/>
    <w:rsid w:val="00266C42"/>
    <w:rsid w:val="00270685"/>
    <w:rsid w:val="00276C5D"/>
    <w:rsid w:val="00295CA9"/>
    <w:rsid w:val="002A41AA"/>
    <w:rsid w:val="002B30D4"/>
    <w:rsid w:val="002B506A"/>
    <w:rsid w:val="002B5AF9"/>
    <w:rsid w:val="002C4E71"/>
    <w:rsid w:val="002D0CCB"/>
    <w:rsid w:val="002D57DA"/>
    <w:rsid w:val="002E0AB6"/>
    <w:rsid w:val="002E7874"/>
    <w:rsid w:val="002F1461"/>
    <w:rsid w:val="003130E3"/>
    <w:rsid w:val="003149A1"/>
    <w:rsid w:val="00330714"/>
    <w:rsid w:val="00343AC9"/>
    <w:rsid w:val="00343F7C"/>
    <w:rsid w:val="00344258"/>
    <w:rsid w:val="00354809"/>
    <w:rsid w:val="003560F2"/>
    <w:rsid w:val="00363FD1"/>
    <w:rsid w:val="003803CC"/>
    <w:rsid w:val="00386540"/>
    <w:rsid w:val="003973B3"/>
    <w:rsid w:val="003B683A"/>
    <w:rsid w:val="003B7F1F"/>
    <w:rsid w:val="003C0218"/>
    <w:rsid w:val="003C42D9"/>
    <w:rsid w:val="003C54B1"/>
    <w:rsid w:val="003E12FE"/>
    <w:rsid w:val="003E1542"/>
    <w:rsid w:val="003E37B2"/>
    <w:rsid w:val="003E74FD"/>
    <w:rsid w:val="003F5EFE"/>
    <w:rsid w:val="0040066E"/>
    <w:rsid w:val="004444C0"/>
    <w:rsid w:val="004525FF"/>
    <w:rsid w:val="004807AF"/>
    <w:rsid w:val="00493288"/>
    <w:rsid w:val="004A54C8"/>
    <w:rsid w:val="004C5D7E"/>
    <w:rsid w:val="004D45CD"/>
    <w:rsid w:val="004D5185"/>
    <w:rsid w:val="004D52A6"/>
    <w:rsid w:val="004E4935"/>
    <w:rsid w:val="004F4D25"/>
    <w:rsid w:val="005017FA"/>
    <w:rsid w:val="005046A5"/>
    <w:rsid w:val="00504A67"/>
    <w:rsid w:val="00511D9A"/>
    <w:rsid w:val="00515617"/>
    <w:rsid w:val="00564033"/>
    <w:rsid w:val="00566CAB"/>
    <w:rsid w:val="00570F4F"/>
    <w:rsid w:val="00571137"/>
    <w:rsid w:val="00576051"/>
    <w:rsid w:val="00581D90"/>
    <w:rsid w:val="005857BB"/>
    <w:rsid w:val="00597A23"/>
    <w:rsid w:val="005A0664"/>
    <w:rsid w:val="005A52A2"/>
    <w:rsid w:val="005B6373"/>
    <w:rsid w:val="005C62E3"/>
    <w:rsid w:val="005E76A4"/>
    <w:rsid w:val="005F133C"/>
    <w:rsid w:val="005F2C6C"/>
    <w:rsid w:val="005F5429"/>
    <w:rsid w:val="005F60BA"/>
    <w:rsid w:val="006124BF"/>
    <w:rsid w:val="00616A6E"/>
    <w:rsid w:val="00617F80"/>
    <w:rsid w:val="006254FD"/>
    <w:rsid w:val="0065120B"/>
    <w:rsid w:val="00654720"/>
    <w:rsid w:val="00671F48"/>
    <w:rsid w:val="006776B1"/>
    <w:rsid w:val="006919D5"/>
    <w:rsid w:val="006A2495"/>
    <w:rsid w:val="006B3371"/>
    <w:rsid w:val="006B35D9"/>
    <w:rsid w:val="006B7B83"/>
    <w:rsid w:val="006C1DBE"/>
    <w:rsid w:val="006D7DDE"/>
    <w:rsid w:val="0070494E"/>
    <w:rsid w:val="00705C02"/>
    <w:rsid w:val="00706A07"/>
    <w:rsid w:val="00711DF8"/>
    <w:rsid w:val="00723B0C"/>
    <w:rsid w:val="007251BA"/>
    <w:rsid w:val="007447BE"/>
    <w:rsid w:val="00751361"/>
    <w:rsid w:val="00765889"/>
    <w:rsid w:val="007A33C6"/>
    <w:rsid w:val="007B151B"/>
    <w:rsid w:val="007B1CAC"/>
    <w:rsid w:val="007B2E53"/>
    <w:rsid w:val="007C16E7"/>
    <w:rsid w:val="007C742C"/>
    <w:rsid w:val="007D7477"/>
    <w:rsid w:val="007E66A5"/>
    <w:rsid w:val="007F38C0"/>
    <w:rsid w:val="00801130"/>
    <w:rsid w:val="00816B5F"/>
    <w:rsid w:val="00817955"/>
    <w:rsid w:val="00822C20"/>
    <w:rsid w:val="0083589A"/>
    <w:rsid w:val="00836E56"/>
    <w:rsid w:val="0084080D"/>
    <w:rsid w:val="008539BD"/>
    <w:rsid w:val="008560EE"/>
    <w:rsid w:val="00861B8F"/>
    <w:rsid w:val="008652EE"/>
    <w:rsid w:val="00866124"/>
    <w:rsid w:val="00866435"/>
    <w:rsid w:val="00867DE9"/>
    <w:rsid w:val="00870574"/>
    <w:rsid w:val="00885BB2"/>
    <w:rsid w:val="008860FE"/>
    <w:rsid w:val="008970F4"/>
    <w:rsid w:val="008A00C2"/>
    <w:rsid w:val="008A040A"/>
    <w:rsid w:val="008B3B0F"/>
    <w:rsid w:val="008B6C9A"/>
    <w:rsid w:val="008C36AB"/>
    <w:rsid w:val="008C67B6"/>
    <w:rsid w:val="008E48FB"/>
    <w:rsid w:val="00904CB6"/>
    <w:rsid w:val="0091357B"/>
    <w:rsid w:val="00920EBE"/>
    <w:rsid w:val="0092483A"/>
    <w:rsid w:val="00930AF6"/>
    <w:rsid w:val="00931895"/>
    <w:rsid w:val="00934B12"/>
    <w:rsid w:val="00942049"/>
    <w:rsid w:val="0096683E"/>
    <w:rsid w:val="00993D10"/>
    <w:rsid w:val="009A3173"/>
    <w:rsid w:val="009A6BDE"/>
    <w:rsid w:val="009C595B"/>
    <w:rsid w:val="009E25EF"/>
    <w:rsid w:val="009E4DA8"/>
    <w:rsid w:val="009F4449"/>
    <w:rsid w:val="00A02559"/>
    <w:rsid w:val="00A0436A"/>
    <w:rsid w:val="00A10ED7"/>
    <w:rsid w:val="00A12B5B"/>
    <w:rsid w:val="00A13DBA"/>
    <w:rsid w:val="00A2496D"/>
    <w:rsid w:val="00A45630"/>
    <w:rsid w:val="00A50ABB"/>
    <w:rsid w:val="00A53A7E"/>
    <w:rsid w:val="00A66FAA"/>
    <w:rsid w:val="00A670E3"/>
    <w:rsid w:val="00A8070B"/>
    <w:rsid w:val="00AB1800"/>
    <w:rsid w:val="00AC646D"/>
    <w:rsid w:val="00AD0A1F"/>
    <w:rsid w:val="00AE0C53"/>
    <w:rsid w:val="00AF6C07"/>
    <w:rsid w:val="00B01480"/>
    <w:rsid w:val="00B0695A"/>
    <w:rsid w:val="00B071F2"/>
    <w:rsid w:val="00B138FE"/>
    <w:rsid w:val="00B144C2"/>
    <w:rsid w:val="00B16508"/>
    <w:rsid w:val="00B20663"/>
    <w:rsid w:val="00B21F60"/>
    <w:rsid w:val="00B251C8"/>
    <w:rsid w:val="00B2716B"/>
    <w:rsid w:val="00B32896"/>
    <w:rsid w:val="00B36B62"/>
    <w:rsid w:val="00B75B6C"/>
    <w:rsid w:val="00B77F48"/>
    <w:rsid w:val="00B90684"/>
    <w:rsid w:val="00BA699A"/>
    <w:rsid w:val="00BB23C2"/>
    <w:rsid w:val="00BB4A41"/>
    <w:rsid w:val="00BB4D6F"/>
    <w:rsid w:val="00BB6AAE"/>
    <w:rsid w:val="00BB7855"/>
    <w:rsid w:val="00BC423F"/>
    <w:rsid w:val="00BC5404"/>
    <w:rsid w:val="00C05700"/>
    <w:rsid w:val="00C23F8C"/>
    <w:rsid w:val="00C24CDC"/>
    <w:rsid w:val="00C26C78"/>
    <w:rsid w:val="00C34607"/>
    <w:rsid w:val="00C37985"/>
    <w:rsid w:val="00C42873"/>
    <w:rsid w:val="00C468D1"/>
    <w:rsid w:val="00C5135E"/>
    <w:rsid w:val="00C518A4"/>
    <w:rsid w:val="00C5211A"/>
    <w:rsid w:val="00C5422D"/>
    <w:rsid w:val="00C56DAA"/>
    <w:rsid w:val="00C7670E"/>
    <w:rsid w:val="00C77C65"/>
    <w:rsid w:val="00C872BB"/>
    <w:rsid w:val="00C94FBE"/>
    <w:rsid w:val="00C952BA"/>
    <w:rsid w:val="00C97238"/>
    <w:rsid w:val="00CA61D7"/>
    <w:rsid w:val="00CB2194"/>
    <w:rsid w:val="00CB2CC9"/>
    <w:rsid w:val="00CC671B"/>
    <w:rsid w:val="00CD323E"/>
    <w:rsid w:val="00CD352E"/>
    <w:rsid w:val="00CE0252"/>
    <w:rsid w:val="00CE0C6E"/>
    <w:rsid w:val="00CE7C8F"/>
    <w:rsid w:val="00CE7F5B"/>
    <w:rsid w:val="00D01B23"/>
    <w:rsid w:val="00D06E99"/>
    <w:rsid w:val="00D15FB2"/>
    <w:rsid w:val="00D255E1"/>
    <w:rsid w:val="00D57F72"/>
    <w:rsid w:val="00D649B2"/>
    <w:rsid w:val="00D77721"/>
    <w:rsid w:val="00D80E83"/>
    <w:rsid w:val="00D9018B"/>
    <w:rsid w:val="00D93FEC"/>
    <w:rsid w:val="00DA284A"/>
    <w:rsid w:val="00DC6867"/>
    <w:rsid w:val="00DD0159"/>
    <w:rsid w:val="00DD5A70"/>
    <w:rsid w:val="00DF6AB4"/>
    <w:rsid w:val="00E01FEC"/>
    <w:rsid w:val="00E024D8"/>
    <w:rsid w:val="00E037C9"/>
    <w:rsid w:val="00E32BB9"/>
    <w:rsid w:val="00E34178"/>
    <w:rsid w:val="00E36A01"/>
    <w:rsid w:val="00E41820"/>
    <w:rsid w:val="00E41E7A"/>
    <w:rsid w:val="00E438FE"/>
    <w:rsid w:val="00E51561"/>
    <w:rsid w:val="00E5392A"/>
    <w:rsid w:val="00E67DB5"/>
    <w:rsid w:val="00E7708C"/>
    <w:rsid w:val="00E8096E"/>
    <w:rsid w:val="00E84E25"/>
    <w:rsid w:val="00E93312"/>
    <w:rsid w:val="00E96B2E"/>
    <w:rsid w:val="00EA7D8C"/>
    <w:rsid w:val="00EB2CE1"/>
    <w:rsid w:val="00ED64CE"/>
    <w:rsid w:val="00EE0084"/>
    <w:rsid w:val="00F0105E"/>
    <w:rsid w:val="00F045A2"/>
    <w:rsid w:val="00F10660"/>
    <w:rsid w:val="00F12217"/>
    <w:rsid w:val="00F163F8"/>
    <w:rsid w:val="00F23068"/>
    <w:rsid w:val="00F36808"/>
    <w:rsid w:val="00F438B1"/>
    <w:rsid w:val="00F54DA6"/>
    <w:rsid w:val="00F64ED5"/>
    <w:rsid w:val="00F6748E"/>
    <w:rsid w:val="00F771E5"/>
    <w:rsid w:val="00F813E9"/>
    <w:rsid w:val="00F815F5"/>
    <w:rsid w:val="00F926BE"/>
    <w:rsid w:val="00FA3B75"/>
    <w:rsid w:val="00FA4846"/>
    <w:rsid w:val="00FA52C6"/>
    <w:rsid w:val="00FB628D"/>
    <w:rsid w:val="00FB72DC"/>
    <w:rsid w:val="00FC4195"/>
    <w:rsid w:val="00FD1B61"/>
    <w:rsid w:val="00FD20A0"/>
    <w:rsid w:val="00FD679B"/>
    <w:rsid w:val="00FD7E90"/>
    <w:rsid w:val="00FE7E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4bacc6"/>
    </o:shapedefaults>
    <o:shapelayout v:ext="edit">
      <o:idmap v:ext="edit" data="2"/>
    </o:shapelayout>
  </w:shapeDefaults>
  <w:decimalSymbol w:val=","/>
  <w:listSeparator w:val=";"/>
  <w14:docId w14:val="5291BC8C"/>
  <w15:docId w15:val="{E8A8D6D5-4847-4DB9-BAE3-57F291BF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218"/>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nhideWhenUsed/>
    <w:qFormat/>
    <w:rsid w:val="005F60BA"/>
    <w:pPr>
      <w:keepNext/>
      <w:keepLines/>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qFormat/>
    <w:rsid w:val="00581D90"/>
    <w:pPr>
      <w:widowControl w:val="0"/>
      <w:spacing w:before="240" w:after="60" w:line="240" w:lineRule="atLeast"/>
      <w:ind w:left="2880" w:firstLine="0"/>
      <w:outlineLvl w:val="4"/>
    </w:pPr>
    <w:rPr>
      <w:rFonts w:ascii="Times New Roman" w:eastAsia="Times New Roman" w:hAnsi="Times New Roman" w:cs="Times New Roman"/>
      <w:szCs w:val="20"/>
      <w:lang w:val="es-ES_tradnl"/>
    </w:rPr>
  </w:style>
  <w:style w:type="paragraph" w:styleId="Ttulo6">
    <w:name w:val="heading 6"/>
    <w:basedOn w:val="Normal"/>
    <w:next w:val="Normal"/>
    <w:link w:val="Ttulo6Car"/>
    <w:qFormat/>
    <w:rsid w:val="00581D90"/>
    <w:pPr>
      <w:widowControl w:val="0"/>
      <w:spacing w:before="240" w:after="60" w:line="240" w:lineRule="atLeast"/>
      <w:ind w:left="2880" w:firstLine="0"/>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581D90"/>
    <w:pPr>
      <w:widowControl w:val="0"/>
      <w:spacing w:before="240" w:after="60" w:line="240" w:lineRule="atLeast"/>
      <w:ind w:left="2880" w:firstLine="0"/>
      <w:outlineLvl w:val="6"/>
    </w:pPr>
    <w:rPr>
      <w:rFonts w:ascii="Times New Roman" w:eastAsia="Times New Roman" w:hAnsi="Times New Roman" w:cs="Times New Roman"/>
      <w:sz w:val="20"/>
      <w:szCs w:val="20"/>
      <w:lang w:val="es-ES_tradnl"/>
    </w:rPr>
  </w:style>
  <w:style w:type="paragraph" w:styleId="Ttulo8">
    <w:name w:val="heading 8"/>
    <w:basedOn w:val="Normal"/>
    <w:next w:val="Normal"/>
    <w:link w:val="Ttulo8Car"/>
    <w:qFormat/>
    <w:rsid w:val="00581D90"/>
    <w:pPr>
      <w:widowControl w:val="0"/>
      <w:spacing w:before="240" w:after="60" w:line="240" w:lineRule="atLeast"/>
      <w:ind w:left="2880" w:firstLine="0"/>
      <w:outlineLvl w:val="7"/>
    </w:pPr>
    <w:rPr>
      <w:rFonts w:ascii="Times New Roman" w:eastAsia="Times New Roman" w:hAnsi="Times New Roman" w:cs="Times New Roman"/>
      <w:i/>
      <w:sz w:val="20"/>
      <w:szCs w:val="20"/>
      <w:lang w:val="es-ES_tradnl"/>
    </w:rPr>
  </w:style>
  <w:style w:type="paragraph" w:styleId="Ttulo9">
    <w:name w:val="heading 9"/>
    <w:basedOn w:val="Normal"/>
    <w:next w:val="Normal"/>
    <w:link w:val="Ttulo9Car"/>
    <w:qFormat/>
    <w:rsid w:val="00581D90"/>
    <w:pPr>
      <w:widowControl w:val="0"/>
      <w:spacing w:before="240" w:after="60" w:line="240" w:lineRule="atLeast"/>
      <w:ind w:left="2880" w:firstLine="0"/>
      <w:outlineLvl w:val="8"/>
    </w:pPr>
    <w:rPr>
      <w:rFonts w:ascii="Times New Roman" w:eastAsia="Times New Roman" w:hAnsi="Times New Roman" w:cs="Times New Roman"/>
      <w:b/>
      <w:i/>
      <w:sz w:val="18"/>
      <w:szCs w:val="20"/>
      <w:lang w:val="es-ES_tradn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6D7DDE"/>
    <w:pPr>
      <w:tabs>
        <w:tab w:val="left" w:pos="0"/>
      </w:tabs>
      <w:ind w:left="115" w:hanging="6"/>
      <w:jc w:val="both"/>
    </w:pPr>
    <w:rPr>
      <w:i/>
      <w:color w:val="548DD4"/>
      <w:lang w:val="es-AR"/>
    </w:rPr>
  </w:style>
  <w:style w:type="paragraph" w:customStyle="1" w:styleId="PSI-ComentarioenTabla">
    <w:name w:val="PSI - Comentario en Tabla"/>
    <w:basedOn w:val="PSI-Comentario"/>
    <w:autoRedefine/>
    <w:qFormat/>
    <w:rsid w:val="00581D90"/>
    <w:pPr>
      <w:jc w:val="left"/>
    </w:pPr>
  </w:style>
  <w:style w:type="paragraph" w:customStyle="1" w:styleId="PSI-DescripcindelDocumentos">
    <w:name w:val="PSI - Descripción del Documentos"/>
    <w:basedOn w:val="Normal"/>
    <w:autoRedefine/>
    <w:qFormat/>
    <w:rsid w:val="00F771E5"/>
    <w:pPr>
      <w:shd w:val="clear" w:color="auto" w:fill="FFFFFF" w:themeFill="background1"/>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7251BA"/>
    <w:pPr>
      <w:keepLines w:val="0"/>
      <w:widowControl w:val="0"/>
      <w:tabs>
        <w:tab w:val="left" w:pos="0"/>
      </w:tabs>
      <w:suppressAutoHyphens/>
      <w:spacing w:before="120" w:after="60" w:line="240" w:lineRule="atLeast"/>
      <w:ind w:left="0" w:firstLine="0"/>
      <w:jc w:val="both"/>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AC646D"/>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AC646D"/>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AC646D"/>
    <w:pPr>
      <w:tabs>
        <w:tab w:val="right" w:leader="dot" w:pos="8505"/>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9A3173"/>
    <w:pPr>
      <w:jc w:val="both"/>
    </w:pPr>
    <w:rPr>
      <w:lang w:val="es-AR"/>
    </w:rPr>
  </w:style>
  <w:style w:type="character" w:customStyle="1" w:styleId="Ttulo5Car">
    <w:name w:val="Título 5 Car"/>
    <w:basedOn w:val="Fuentedeprrafopredeter"/>
    <w:link w:val="Ttulo5"/>
    <w:rsid w:val="00581D90"/>
    <w:rPr>
      <w:rFonts w:ascii="Times New Roman" w:eastAsia="Times New Roman" w:hAnsi="Times New Roman" w:cs="Times New Roman"/>
      <w:szCs w:val="20"/>
      <w:lang w:val="es-ES_tradnl"/>
    </w:rPr>
  </w:style>
  <w:style w:type="character" w:customStyle="1" w:styleId="Ttulo6Car">
    <w:name w:val="Título 6 Car"/>
    <w:basedOn w:val="Fuentedeprrafopredeter"/>
    <w:link w:val="Ttulo6"/>
    <w:rsid w:val="00581D90"/>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rsid w:val="00581D90"/>
    <w:rPr>
      <w:rFonts w:ascii="Times New Roman" w:eastAsia="Times New Roman" w:hAnsi="Times New Roman" w:cs="Times New Roman"/>
      <w:sz w:val="20"/>
      <w:szCs w:val="20"/>
      <w:lang w:val="es-ES_tradnl"/>
    </w:rPr>
  </w:style>
  <w:style w:type="character" w:customStyle="1" w:styleId="Ttulo8Car">
    <w:name w:val="Título 8 Car"/>
    <w:basedOn w:val="Fuentedeprrafopredeter"/>
    <w:link w:val="Ttulo8"/>
    <w:rsid w:val="00581D90"/>
    <w:rPr>
      <w:rFonts w:ascii="Times New Roman" w:eastAsia="Times New Roman" w:hAnsi="Times New Roman" w:cs="Times New Roman"/>
      <w:i/>
      <w:sz w:val="20"/>
      <w:szCs w:val="20"/>
      <w:lang w:val="es-ES_tradnl"/>
    </w:rPr>
  </w:style>
  <w:style w:type="character" w:customStyle="1" w:styleId="Ttulo9Car">
    <w:name w:val="Título 9 Car"/>
    <w:basedOn w:val="Fuentedeprrafopredeter"/>
    <w:link w:val="Ttulo9"/>
    <w:rsid w:val="00581D90"/>
    <w:rPr>
      <w:rFonts w:ascii="Times New Roman" w:eastAsia="Times New Roman" w:hAnsi="Times New Roman" w:cs="Times New Roman"/>
      <w:b/>
      <w:i/>
      <w:sz w:val="18"/>
      <w:szCs w:val="20"/>
      <w:lang w:val="es-ES_tradnl"/>
    </w:rPr>
  </w:style>
  <w:style w:type="table" w:styleId="Tablaconcuadrcula">
    <w:name w:val="Table Grid"/>
    <w:basedOn w:val="Tablanormal"/>
    <w:uiPriority w:val="59"/>
    <w:rsid w:val="00FD7E90"/>
    <w:pPr>
      <w:spacing w:before="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5F2C6C"/>
    <w:pPr>
      <w:ind w:left="720"/>
      <w:contextualSpacing/>
    </w:pPr>
  </w:style>
  <w:style w:type="paragraph" w:styleId="NormalWeb">
    <w:name w:val="Normal (Web)"/>
    <w:basedOn w:val="Normal"/>
    <w:uiPriority w:val="99"/>
    <w:semiHidden/>
    <w:unhideWhenUsed/>
    <w:rsid w:val="0003444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57767">
      <w:bodyDiv w:val="1"/>
      <w:marLeft w:val="0"/>
      <w:marRight w:val="0"/>
      <w:marTop w:val="0"/>
      <w:marBottom w:val="0"/>
      <w:divBdr>
        <w:top w:val="none" w:sz="0" w:space="0" w:color="auto"/>
        <w:left w:val="none" w:sz="0" w:space="0" w:color="auto"/>
        <w:bottom w:val="none" w:sz="0" w:space="0" w:color="auto"/>
        <w:right w:val="none" w:sz="0" w:space="0" w:color="auto"/>
      </w:divBdr>
    </w:div>
    <w:div w:id="58603873">
      <w:bodyDiv w:val="1"/>
      <w:marLeft w:val="0"/>
      <w:marRight w:val="0"/>
      <w:marTop w:val="0"/>
      <w:marBottom w:val="0"/>
      <w:divBdr>
        <w:top w:val="none" w:sz="0" w:space="0" w:color="auto"/>
        <w:left w:val="none" w:sz="0" w:space="0" w:color="auto"/>
        <w:bottom w:val="none" w:sz="0" w:space="0" w:color="auto"/>
        <w:right w:val="none" w:sz="0" w:space="0" w:color="auto"/>
      </w:divBdr>
    </w:div>
    <w:div w:id="342518765">
      <w:bodyDiv w:val="1"/>
      <w:marLeft w:val="0"/>
      <w:marRight w:val="0"/>
      <w:marTop w:val="0"/>
      <w:marBottom w:val="0"/>
      <w:divBdr>
        <w:top w:val="none" w:sz="0" w:space="0" w:color="auto"/>
        <w:left w:val="none" w:sz="0" w:space="0" w:color="auto"/>
        <w:bottom w:val="none" w:sz="0" w:space="0" w:color="auto"/>
        <w:right w:val="none" w:sz="0" w:space="0" w:color="auto"/>
      </w:divBdr>
    </w:div>
    <w:div w:id="402067287">
      <w:bodyDiv w:val="1"/>
      <w:marLeft w:val="0"/>
      <w:marRight w:val="0"/>
      <w:marTop w:val="0"/>
      <w:marBottom w:val="0"/>
      <w:divBdr>
        <w:top w:val="none" w:sz="0" w:space="0" w:color="auto"/>
        <w:left w:val="none" w:sz="0" w:space="0" w:color="auto"/>
        <w:bottom w:val="none" w:sz="0" w:space="0" w:color="auto"/>
        <w:right w:val="none" w:sz="0" w:space="0" w:color="auto"/>
      </w:divBdr>
    </w:div>
    <w:div w:id="517278819">
      <w:bodyDiv w:val="1"/>
      <w:marLeft w:val="0"/>
      <w:marRight w:val="0"/>
      <w:marTop w:val="0"/>
      <w:marBottom w:val="0"/>
      <w:divBdr>
        <w:top w:val="none" w:sz="0" w:space="0" w:color="auto"/>
        <w:left w:val="none" w:sz="0" w:space="0" w:color="auto"/>
        <w:bottom w:val="none" w:sz="0" w:space="0" w:color="auto"/>
        <w:right w:val="none" w:sz="0" w:space="0" w:color="auto"/>
      </w:divBdr>
    </w:div>
    <w:div w:id="581836612">
      <w:bodyDiv w:val="1"/>
      <w:marLeft w:val="0"/>
      <w:marRight w:val="0"/>
      <w:marTop w:val="0"/>
      <w:marBottom w:val="0"/>
      <w:divBdr>
        <w:top w:val="none" w:sz="0" w:space="0" w:color="auto"/>
        <w:left w:val="none" w:sz="0" w:space="0" w:color="auto"/>
        <w:bottom w:val="none" w:sz="0" w:space="0" w:color="auto"/>
        <w:right w:val="none" w:sz="0" w:space="0" w:color="auto"/>
      </w:divBdr>
    </w:div>
    <w:div w:id="595553259">
      <w:bodyDiv w:val="1"/>
      <w:marLeft w:val="0"/>
      <w:marRight w:val="0"/>
      <w:marTop w:val="0"/>
      <w:marBottom w:val="0"/>
      <w:divBdr>
        <w:top w:val="none" w:sz="0" w:space="0" w:color="auto"/>
        <w:left w:val="none" w:sz="0" w:space="0" w:color="auto"/>
        <w:bottom w:val="none" w:sz="0" w:space="0" w:color="auto"/>
        <w:right w:val="none" w:sz="0" w:space="0" w:color="auto"/>
      </w:divBdr>
    </w:div>
    <w:div w:id="654066270">
      <w:bodyDiv w:val="1"/>
      <w:marLeft w:val="0"/>
      <w:marRight w:val="0"/>
      <w:marTop w:val="0"/>
      <w:marBottom w:val="0"/>
      <w:divBdr>
        <w:top w:val="none" w:sz="0" w:space="0" w:color="auto"/>
        <w:left w:val="none" w:sz="0" w:space="0" w:color="auto"/>
        <w:bottom w:val="none" w:sz="0" w:space="0" w:color="auto"/>
        <w:right w:val="none" w:sz="0" w:space="0" w:color="auto"/>
      </w:divBdr>
    </w:div>
    <w:div w:id="691104899">
      <w:bodyDiv w:val="1"/>
      <w:marLeft w:val="0"/>
      <w:marRight w:val="0"/>
      <w:marTop w:val="0"/>
      <w:marBottom w:val="0"/>
      <w:divBdr>
        <w:top w:val="none" w:sz="0" w:space="0" w:color="auto"/>
        <w:left w:val="none" w:sz="0" w:space="0" w:color="auto"/>
        <w:bottom w:val="none" w:sz="0" w:space="0" w:color="auto"/>
        <w:right w:val="none" w:sz="0" w:space="0" w:color="auto"/>
      </w:divBdr>
    </w:div>
    <w:div w:id="885727303">
      <w:bodyDiv w:val="1"/>
      <w:marLeft w:val="0"/>
      <w:marRight w:val="0"/>
      <w:marTop w:val="0"/>
      <w:marBottom w:val="0"/>
      <w:divBdr>
        <w:top w:val="none" w:sz="0" w:space="0" w:color="auto"/>
        <w:left w:val="none" w:sz="0" w:space="0" w:color="auto"/>
        <w:bottom w:val="none" w:sz="0" w:space="0" w:color="auto"/>
        <w:right w:val="none" w:sz="0" w:space="0" w:color="auto"/>
      </w:divBdr>
      <w:divsChild>
        <w:div w:id="722019172">
          <w:marLeft w:val="0"/>
          <w:marRight w:val="0"/>
          <w:marTop w:val="0"/>
          <w:marBottom w:val="0"/>
          <w:divBdr>
            <w:top w:val="none" w:sz="0" w:space="0" w:color="auto"/>
            <w:left w:val="none" w:sz="0" w:space="0" w:color="auto"/>
            <w:bottom w:val="none" w:sz="0" w:space="0" w:color="auto"/>
            <w:right w:val="none" w:sz="0" w:space="0" w:color="auto"/>
          </w:divBdr>
          <w:divsChild>
            <w:div w:id="2084989450">
              <w:marLeft w:val="0"/>
              <w:marRight w:val="0"/>
              <w:marTop w:val="0"/>
              <w:marBottom w:val="0"/>
              <w:divBdr>
                <w:top w:val="none" w:sz="0" w:space="0" w:color="auto"/>
                <w:left w:val="none" w:sz="0" w:space="0" w:color="auto"/>
                <w:bottom w:val="none" w:sz="0" w:space="0" w:color="auto"/>
                <w:right w:val="none" w:sz="0" w:space="0" w:color="auto"/>
              </w:divBdr>
              <w:divsChild>
                <w:div w:id="1115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81104">
      <w:bodyDiv w:val="1"/>
      <w:marLeft w:val="0"/>
      <w:marRight w:val="0"/>
      <w:marTop w:val="0"/>
      <w:marBottom w:val="0"/>
      <w:divBdr>
        <w:top w:val="none" w:sz="0" w:space="0" w:color="auto"/>
        <w:left w:val="none" w:sz="0" w:space="0" w:color="auto"/>
        <w:bottom w:val="none" w:sz="0" w:space="0" w:color="auto"/>
        <w:right w:val="none" w:sz="0" w:space="0" w:color="auto"/>
      </w:divBdr>
    </w:div>
    <w:div w:id="1130516251">
      <w:bodyDiv w:val="1"/>
      <w:marLeft w:val="0"/>
      <w:marRight w:val="0"/>
      <w:marTop w:val="0"/>
      <w:marBottom w:val="0"/>
      <w:divBdr>
        <w:top w:val="none" w:sz="0" w:space="0" w:color="auto"/>
        <w:left w:val="none" w:sz="0" w:space="0" w:color="auto"/>
        <w:bottom w:val="none" w:sz="0" w:space="0" w:color="auto"/>
        <w:right w:val="none" w:sz="0" w:space="0" w:color="auto"/>
      </w:divBdr>
    </w:div>
    <w:div w:id="1131244990">
      <w:bodyDiv w:val="1"/>
      <w:marLeft w:val="0"/>
      <w:marRight w:val="0"/>
      <w:marTop w:val="0"/>
      <w:marBottom w:val="0"/>
      <w:divBdr>
        <w:top w:val="none" w:sz="0" w:space="0" w:color="auto"/>
        <w:left w:val="none" w:sz="0" w:space="0" w:color="auto"/>
        <w:bottom w:val="none" w:sz="0" w:space="0" w:color="auto"/>
        <w:right w:val="none" w:sz="0" w:space="0" w:color="auto"/>
      </w:divBdr>
    </w:div>
    <w:div w:id="1138573495">
      <w:bodyDiv w:val="1"/>
      <w:marLeft w:val="0"/>
      <w:marRight w:val="0"/>
      <w:marTop w:val="0"/>
      <w:marBottom w:val="0"/>
      <w:divBdr>
        <w:top w:val="none" w:sz="0" w:space="0" w:color="auto"/>
        <w:left w:val="none" w:sz="0" w:space="0" w:color="auto"/>
        <w:bottom w:val="none" w:sz="0" w:space="0" w:color="auto"/>
        <w:right w:val="none" w:sz="0" w:space="0" w:color="auto"/>
      </w:divBdr>
    </w:div>
    <w:div w:id="1228416127">
      <w:bodyDiv w:val="1"/>
      <w:marLeft w:val="0"/>
      <w:marRight w:val="0"/>
      <w:marTop w:val="0"/>
      <w:marBottom w:val="0"/>
      <w:divBdr>
        <w:top w:val="none" w:sz="0" w:space="0" w:color="auto"/>
        <w:left w:val="none" w:sz="0" w:space="0" w:color="auto"/>
        <w:bottom w:val="none" w:sz="0" w:space="0" w:color="auto"/>
        <w:right w:val="none" w:sz="0" w:space="0" w:color="auto"/>
      </w:divBdr>
    </w:div>
    <w:div w:id="1275942603">
      <w:bodyDiv w:val="1"/>
      <w:marLeft w:val="0"/>
      <w:marRight w:val="0"/>
      <w:marTop w:val="0"/>
      <w:marBottom w:val="0"/>
      <w:divBdr>
        <w:top w:val="none" w:sz="0" w:space="0" w:color="auto"/>
        <w:left w:val="none" w:sz="0" w:space="0" w:color="auto"/>
        <w:bottom w:val="none" w:sz="0" w:space="0" w:color="auto"/>
        <w:right w:val="none" w:sz="0" w:space="0" w:color="auto"/>
      </w:divBdr>
    </w:div>
    <w:div w:id="1288312818">
      <w:bodyDiv w:val="1"/>
      <w:marLeft w:val="0"/>
      <w:marRight w:val="0"/>
      <w:marTop w:val="0"/>
      <w:marBottom w:val="0"/>
      <w:divBdr>
        <w:top w:val="none" w:sz="0" w:space="0" w:color="auto"/>
        <w:left w:val="none" w:sz="0" w:space="0" w:color="auto"/>
        <w:bottom w:val="none" w:sz="0" w:space="0" w:color="auto"/>
        <w:right w:val="none" w:sz="0" w:space="0" w:color="auto"/>
      </w:divBdr>
    </w:div>
    <w:div w:id="1339621751">
      <w:bodyDiv w:val="1"/>
      <w:marLeft w:val="0"/>
      <w:marRight w:val="0"/>
      <w:marTop w:val="0"/>
      <w:marBottom w:val="0"/>
      <w:divBdr>
        <w:top w:val="none" w:sz="0" w:space="0" w:color="auto"/>
        <w:left w:val="none" w:sz="0" w:space="0" w:color="auto"/>
        <w:bottom w:val="none" w:sz="0" w:space="0" w:color="auto"/>
        <w:right w:val="none" w:sz="0" w:space="0" w:color="auto"/>
      </w:divBdr>
    </w:div>
    <w:div w:id="1373774028">
      <w:bodyDiv w:val="1"/>
      <w:marLeft w:val="0"/>
      <w:marRight w:val="0"/>
      <w:marTop w:val="0"/>
      <w:marBottom w:val="0"/>
      <w:divBdr>
        <w:top w:val="none" w:sz="0" w:space="0" w:color="auto"/>
        <w:left w:val="none" w:sz="0" w:space="0" w:color="auto"/>
        <w:bottom w:val="none" w:sz="0" w:space="0" w:color="auto"/>
        <w:right w:val="none" w:sz="0" w:space="0" w:color="auto"/>
      </w:divBdr>
    </w:div>
    <w:div w:id="1437823639">
      <w:bodyDiv w:val="1"/>
      <w:marLeft w:val="0"/>
      <w:marRight w:val="0"/>
      <w:marTop w:val="0"/>
      <w:marBottom w:val="0"/>
      <w:divBdr>
        <w:top w:val="none" w:sz="0" w:space="0" w:color="auto"/>
        <w:left w:val="none" w:sz="0" w:space="0" w:color="auto"/>
        <w:bottom w:val="none" w:sz="0" w:space="0" w:color="auto"/>
        <w:right w:val="none" w:sz="0" w:space="0" w:color="auto"/>
      </w:divBdr>
    </w:div>
    <w:div w:id="1530266405">
      <w:bodyDiv w:val="1"/>
      <w:marLeft w:val="0"/>
      <w:marRight w:val="0"/>
      <w:marTop w:val="0"/>
      <w:marBottom w:val="0"/>
      <w:divBdr>
        <w:top w:val="none" w:sz="0" w:space="0" w:color="auto"/>
        <w:left w:val="none" w:sz="0" w:space="0" w:color="auto"/>
        <w:bottom w:val="none" w:sz="0" w:space="0" w:color="auto"/>
        <w:right w:val="none" w:sz="0" w:space="0" w:color="auto"/>
      </w:divBdr>
    </w:div>
    <w:div w:id="1611234026">
      <w:bodyDiv w:val="1"/>
      <w:marLeft w:val="0"/>
      <w:marRight w:val="0"/>
      <w:marTop w:val="0"/>
      <w:marBottom w:val="0"/>
      <w:divBdr>
        <w:top w:val="none" w:sz="0" w:space="0" w:color="auto"/>
        <w:left w:val="none" w:sz="0" w:space="0" w:color="auto"/>
        <w:bottom w:val="none" w:sz="0" w:space="0" w:color="auto"/>
        <w:right w:val="none" w:sz="0" w:space="0" w:color="auto"/>
      </w:divBdr>
      <w:divsChild>
        <w:div w:id="1260404793">
          <w:marLeft w:val="0"/>
          <w:marRight w:val="0"/>
          <w:marTop w:val="0"/>
          <w:marBottom w:val="0"/>
          <w:divBdr>
            <w:top w:val="none" w:sz="0" w:space="0" w:color="auto"/>
            <w:left w:val="none" w:sz="0" w:space="0" w:color="auto"/>
            <w:bottom w:val="none" w:sz="0" w:space="0" w:color="auto"/>
            <w:right w:val="none" w:sz="0" w:space="0" w:color="auto"/>
          </w:divBdr>
          <w:divsChild>
            <w:div w:id="101263558">
              <w:marLeft w:val="0"/>
              <w:marRight w:val="0"/>
              <w:marTop w:val="0"/>
              <w:marBottom w:val="0"/>
              <w:divBdr>
                <w:top w:val="none" w:sz="0" w:space="0" w:color="auto"/>
                <w:left w:val="none" w:sz="0" w:space="0" w:color="auto"/>
                <w:bottom w:val="none" w:sz="0" w:space="0" w:color="auto"/>
                <w:right w:val="none" w:sz="0" w:space="0" w:color="auto"/>
              </w:divBdr>
              <w:divsChild>
                <w:div w:id="66290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324450">
      <w:bodyDiv w:val="1"/>
      <w:marLeft w:val="0"/>
      <w:marRight w:val="0"/>
      <w:marTop w:val="0"/>
      <w:marBottom w:val="0"/>
      <w:divBdr>
        <w:top w:val="none" w:sz="0" w:space="0" w:color="auto"/>
        <w:left w:val="none" w:sz="0" w:space="0" w:color="auto"/>
        <w:bottom w:val="none" w:sz="0" w:space="0" w:color="auto"/>
        <w:right w:val="none" w:sz="0" w:space="0" w:color="auto"/>
      </w:divBdr>
    </w:div>
    <w:div w:id="1679430086">
      <w:bodyDiv w:val="1"/>
      <w:marLeft w:val="0"/>
      <w:marRight w:val="0"/>
      <w:marTop w:val="0"/>
      <w:marBottom w:val="0"/>
      <w:divBdr>
        <w:top w:val="none" w:sz="0" w:space="0" w:color="auto"/>
        <w:left w:val="none" w:sz="0" w:space="0" w:color="auto"/>
        <w:bottom w:val="none" w:sz="0" w:space="0" w:color="auto"/>
        <w:right w:val="none" w:sz="0" w:space="0" w:color="auto"/>
      </w:divBdr>
    </w:div>
    <w:div w:id="1808811742">
      <w:bodyDiv w:val="1"/>
      <w:marLeft w:val="0"/>
      <w:marRight w:val="0"/>
      <w:marTop w:val="0"/>
      <w:marBottom w:val="0"/>
      <w:divBdr>
        <w:top w:val="none" w:sz="0" w:space="0" w:color="auto"/>
        <w:left w:val="none" w:sz="0" w:space="0" w:color="auto"/>
        <w:bottom w:val="none" w:sz="0" w:space="0" w:color="auto"/>
        <w:right w:val="none" w:sz="0" w:space="0" w:color="auto"/>
      </w:divBdr>
    </w:div>
    <w:div w:id="1823498743">
      <w:bodyDiv w:val="1"/>
      <w:marLeft w:val="0"/>
      <w:marRight w:val="0"/>
      <w:marTop w:val="0"/>
      <w:marBottom w:val="0"/>
      <w:divBdr>
        <w:top w:val="none" w:sz="0" w:space="0" w:color="auto"/>
        <w:left w:val="none" w:sz="0" w:space="0" w:color="auto"/>
        <w:bottom w:val="none" w:sz="0" w:space="0" w:color="auto"/>
        <w:right w:val="none" w:sz="0" w:space="0" w:color="auto"/>
      </w:divBdr>
    </w:div>
    <w:div w:id="1847211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intia\Desktop\Cintia\Uni\Cursando\Laboratorio%20de%20desarrollo%20de%20software\Vesta_Risk_Manager\Recursos\plantillas-dotx\analisis_y_diseno\Plantilla%20Modelo%20de%20DiseN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94AFF8-45A0-4CF7-AF26-3C299881C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Modelo de DiseNo</Template>
  <TotalTime>426</TotalTime>
  <Pages>28</Pages>
  <Words>3502</Words>
  <Characters>19261</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Modelo de Diseño</vt:lpstr>
    </vt:vector>
  </TitlesOfParts>
  <Company>T-Code</Company>
  <LinksUpToDate>false</LinksUpToDate>
  <CharactersWithSpaces>22718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Diseño</dc:title>
  <dc:subject>Vesta Risk Manager</dc:subject>
  <dc:creator>Agustín Collareda, Cintia Hernandez, Hugo Frey</dc:creator>
  <cp:keywords/>
  <dc:description/>
  <cp:lastModifiedBy>Cintia Hernández</cp:lastModifiedBy>
  <cp:revision>10</cp:revision>
  <dcterms:created xsi:type="dcterms:W3CDTF">2024-10-05T23:03:00Z</dcterms:created>
  <dcterms:modified xsi:type="dcterms:W3CDTF">2024-10-08T17:41:00Z</dcterms:modified>
</cp:coreProperties>
</file>