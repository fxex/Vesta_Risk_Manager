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2146BBB0" w14:textId="17D155BC" w:rsidR="00275D0F"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761162" w:history="1">
            <w:r w:rsidR="00275D0F" w:rsidRPr="00C54403">
              <w:rPr>
                <w:rStyle w:val="Hipervnculo"/>
                <w:noProof/>
              </w:rPr>
              <w:t>Introducción</w:t>
            </w:r>
            <w:r w:rsidR="00275D0F">
              <w:rPr>
                <w:noProof/>
                <w:webHidden/>
              </w:rPr>
              <w:tab/>
            </w:r>
            <w:r w:rsidR="00275D0F">
              <w:rPr>
                <w:noProof/>
                <w:webHidden/>
              </w:rPr>
              <w:fldChar w:fldCharType="begin"/>
            </w:r>
            <w:r w:rsidR="00275D0F">
              <w:rPr>
                <w:noProof/>
                <w:webHidden/>
              </w:rPr>
              <w:instrText xml:space="preserve"> PAGEREF _Toc180761162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319B03EA" w14:textId="33516814" w:rsidR="00275D0F" w:rsidRDefault="00275D0F">
          <w:pPr>
            <w:pStyle w:val="TDC2"/>
            <w:rPr>
              <w:rFonts w:eastAsiaTheme="minorEastAsia"/>
              <w:i w:val="0"/>
              <w:iCs w:val="0"/>
              <w:noProof/>
              <w:kern w:val="2"/>
              <w:sz w:val="24"/>
              <w:szCs w:val="24"/>
              <w:lang w:val="es-AR" w:eastAsia="es-AR"/>
              <w14:ligatures w14:val="standardContextual"/>
            </w:rPr>
          </w:pPr>
          <w:hyperlink w:anchor="_Toc180761163" w:history="1">
            <w:r w:rsidRPr="00C54403">
              <w:rPr>
                <w:rStyle w:val="Hipervnculo"/>
                <w:noProof/>
              </w:rPr>
              <w:t>Propósito</w:t>
            </w:r>
            <w:r>
              <w:rPr>
                <w:noProof/>
                <w:webHidden/>
              </w:rPr>
              <w:tab/>
            </w:r>
            <w:r>
              <w:rPr>
                <w:noProof/>
                <w:webHidden/>
              </w:rPr>
              <w:fldChar w:fldCharType="begin"/>
            </w:r>
            <w:r>
              <w:rPr>
                <w:noProof/>
                <w:webHidden/>
              </w:rPr>
              <w:instrText xml:space="preserve"> PAGEREF _Toc180761163 \h </w:instrText>
            </w:r>
            <w:r>
              <w:rPr>
                <w:noProof/>
                <w:webHidden/>
              </w:rPr>
            </w:r>
            <w:r>
              <w:rPr>
                <w:noProof/>
                <w:webHidden/>
              </w:rPr>
              <w:fldChar w:fldCharType="separate"/>
            </w:r>
            <w:r w:rsidR="00465617">
              <w:rPr>
                <w:noProof/>
                <w:webHidden/>
              </w:rPr>
              <w:t>5</w:t>
            </w:r>
            <w:r>
              <w:rPr>
                <w:noProof/>
                <w:webHidden/>
              </w:rPr>
              <w:fldChar w:fldCharType="end"/>
            </w:r>
          </w:hyperlink>
        </w:p>
        <w:p w14:paraId="22F1EB98" w14:textId="44F24F0B" w:rsidR="00275D0F" w:rsidRDefault="00275D0F">
          <w:pPr>
            <w:pStyle w:val="TDC2"/>
            <w:rPr>
              <w:rFonts w:eastAsiaTheme="minorEastAsia"/>
              <w:i w:val="0"/>
              <w:iCs w:val="0"/>
              <w:noProof/>
              <w:kern w:val="2"/>
              <w:sz w:val="24"/>
              <w:szCs w:val="24"/>
              <w:lang w:val="es-AR" w:eastAsia="es-AR"/>
              <w14:ligatures w14:val="standardContextual"/>
            </w:rPr>
          </w:pPr>
          <w:hyperlink w:anchor="_Toc180761164" w:history="1">
            <w:r w:rsidRPr="00C54403">
              <w:rPr>
                <w:rStyle w:val="Hipervnculo"/>
                <w:noProof/>
              </w:rPr>
              <w:t>Alcance</w:t>
            </w:r>
            <w:r>
              <w:rPr>
                <w:noProof/>
                <w:webHidden/>
              </w:rPr>
              <w:tab/>
            </w:r>
            <w:r>
              <w:rPr>
                <w:noProof/>
                <w:webHidden/>
              </w:rPr>
              <w:fldChar w:fldCharType="begin"/>
            </w:r>
            <w:r>
              <w:rPr>
                <w:noProof/>
                <w:webHidden/>
              </w:rPr>
              <w:instrText xml:space="preserve"> PAGEREF _Toc180761164 \h </w:instrText>
            </w:r>
            <w:r>
              <w:rPr>
                <w:noProof/>
                <w:webHidden/>
              </w:rPr>
            </w:r>
            <w:r>
              <w:rPr>
                <w:noProof/>
                <w:webHidden/>
              </w:rPr>
              <w:fldChar w:fldCharType="separate"/>
            </w:r>
            <w:r w:rsidR="00465617">
              <w:rPr>
                <w:noProof/>
                <w:webHidden/>
              </w:rPr>
              <w:t>5</w:t>
            </w:r>
            <w:r>
              <w:rPr>
                <w:noProof/>
                <w:webHidden/>
              </w:rPr>
              <w:fldChar w:fldCharType="end"/>
            </w:r>
          </w:hyperlink>
        </w:p>
        <w:p w14:paraId="35E7F9EA" w14:textId="0E42A8E4" w:rsidR="00275D0F" w:rsidRDefault="00275D0F">
          <w:pPr>
            <w:pStyle w:val="TDC1"/>
            <w:rPr>
              <w:rFonts w:eastAsiaTheme="minorEastAsia"/>
              <w:b w:val="0"/>
              <w:bCs w:val="0"/>
              <w:noProof/>
              <w:kern w:val="2"/>
              <w:sz w:val="24"/>
              <w:szCs w:val="24"/>
              <w:lang w:val="es-AR" w:eastAsia="es-AR"/>
              <w14:ligatures w14:val="standardContextual"/>
            </w:rPr>
          </w:pPr>
          <w:hyperlink w:anchor="_Toc180761165" w:history="1">
            <w:r w:rsidRPr="00C54403">
              <w:rPr>
                <w:rStyle w:val="Hipervnculo"/>
                <w:noProof/>
              </w:rPr>
              <w:t>Referencias</w:t>
            </w:r>
            <w:r>
              <w:rPr>
                <w:noProof/>
                <w:webHidden/>
              </w:rPr>
              <w:tab/>
            </w:r>
            <w:r>
              <w:rPr>
                <w:noProof/>
                <w:webHidden/>
              </w:rPr>
              <w:fldChar w:fldCharType="begin"/>
            </w:r>
            <w:r>
              <w:rPr>
                <w:noProof/>
                <w:webHidden/>
              </w:rPr>
              <w:instrText xml:space="preserve"> PAGEREF _Toc180761165 \h </w:instrText>
            </w:r>
            <w:r>
              <w:rPr>
                <w:noProof/>
                <w:webHidden/>
              </w:rPr>
            </w:r>
            <w:r>
              <w:rPr>
                <w:noProof/>
                <w:webHidden/>
              </w:rPr>
              <w:fldChar w:fldCharType="separate"/>
            </w:r>
            <w:r w:rsidR="00465617">
              <w:rPr>
                <w:noProof/>
                <w:webHidden/>
              </w:rPr>
              <w:t>5</w:t>
            </w:r>
            <w:r>
              <w:rPr>
                <w:noProof/>
                <w:webHidden/>
              </w:rPr>
              <w:fldChar w:fldCharType="end"/>
            </w:r>
          </w:hyperlink>
        </w:p>
        <w:p w14:paraId="1F6B5BBA" w14:textId="31C160E1" w:rsidR="00275D0F" w:rsidRDefault="00275D0F">
          <w:pPr>
            <w:pStyle w:val="TDC2"/>
            <w:rPr>
              <w:rFonts w:eastAsiaTheme="minorEastAsia"/>
              <w:i w:val="0"/>
              <w:iCs w:val="0"/>
              <w:noProof/>
              <w:kern w:val="2"/>
              <w:sz w:val="24"/>
              <w:szCs w:val="24"/>
              <w:lang w:val="es-AR" w:eastAsia="es-AR"/>
              <w14:ligatures w14:val="standardContextual"/>
            </w:rPr>
          </w:pPr>
          <w:hyperlink w:anchor="_Toc180761166" w:history="1">
            <w:r w:rsidRPr="00C54403">
              <w:rPr>
                <w:rStyle w:val="Hipervnculo"/>
                <w:noProof/>
              </w:rPr>
              <w:t>Visión general</w:t>
            </w:r>
            <w:r>
              <w:rPr>
                <w:noProof/>
                <w:webHidden/>
              </w:rPr>
              <w:tab/>
            </w:r>
            <w:r>
              <w:rPr>
                <w:noProof/>
                <w:webHidden/>
              </w:rPr>
              <w:fldChar w:fldCharType="begin"/>
            </w:r>
            <w:r>
              <w:rPr>
                <w:noProof/>
                <w:webHidden/>
              </w:rPr>
              <w:instrText xml:space="preserve"> PAGEREF _Toc180761166 \h </w:instrText>
            </w:r>
            <w:r>
              <w:rPr>
                <w:noProof/>
                <w:webHidden/>
              </w:rPr>
            </w:r>
            <w:r>
              <w:rPr>
                <w:noProof/>
                <w:webHidden/>
              </w:rPr>
              <w:fldChar w:fldCharType="separate"/>
            </w:r>
            <w:r w:rsidR="00465617">
              <w:rPr>
                <w:noProof/>
                <w:webHidden/>
              </w:rPr>
              <w:t>6</w:t>
            </w:r>
            <w:r>
              <w:rPr>
                <w:noProof/>
                <w:webHidden/>
              </w:rPr>
              <w:fldChar w:fldCharType="end"/>
            </w:r>
          </w:hyperlink>
        </w:p>
        <w:p w14:paraId="74AAC09D" w14:textId="55F252D9" w:rsidR="00275D0F" w:rsidRDefault="00275D0F">
          <w:pPr>
            <w:pStyle w:val="TDC1"/>
            <w:rPr>
              <w:rFonts w:eastAsiaTheme="minorEastAsia"/>
              <w:b w:val="0"/>
              <w:bCs w:val="0"/>
              <w:noProof/>
              <w:kern w:val="2"/>
              <w:sz w:val="24"/>
              <w:szCs w:val="24"/>
              <w:lang w:val="es-AR" w:eastAsia="es-AR"/>
              <w14:ligatures w14:val="standardContextual"/>
            </w:rPr>
          </w:pPr>
          <w:hyperlink w:anchor="_Toc180761167" w:history="1">
            <w:r w:rsidRPr="00C54403">
              <w:rPr>
                <w:rStyle w:val="Hipervnculo"/>
                <w:noProof/>
              </w:rPr>
              <w:t>Diseño de Casos de Uso</w:t>
            </w:r>
            <w:r>
              <w:rPr>
                <w:noProof/>
                <w:webHidden/>
              </w:rPr>
              <w:tab/>
            </w:r>
            <w:r>
              <w:rPr>
                <w:noProof/>
                <w:webHidden/>
              </w:rPr>
              <w:fldChar w:fldCharType="begin"/>
            </w:r>
            <w:r>
              <w:rPr>
                <w:noProof/>
                <w:webHidden/>
              </w:rPr>
              <w:instrText xml:space="preserve"> PAGEREF _Toc180761167 \h </w:instrText>
            </w:r>
            <w:r>
              <w:rPr>
                <w:noProof/>
                <w:webHidden/>
              </w:rPr>
            </w:r>
            <w:r>
              <w:rPr>
                <w:noProof/>
                <w:webHidden/>
              </w:rPr>
              <w:fldChar w:fldCharType="separate"/>
            </w:r>
            <w:r w:rsidR="00465617">
              <w:rPr>
                <w:noProof/>
                <w:webHidden/>
              </w:rPr>
              <w:t>6</w:t>
            </w:r>
            <w:r>
              <w:rPr>
                <w:noProof/>
                <w:webHidden/>
              </w:rPr>
              <w:fldChar w:fldCharType="end"/>
            </w:r>
          </w:hyperlink>
        </w:p>
        <w:p w14:paraId="55AC4344" w14:textId="45C40745" w:rsidR="00275D0F" w:rsidRDefault="00275D0F">
          <w:pPr>
            <w:pStyle w:val="TDC2"/>
            <w:rPr>
              <w:rFonts w:eastAsiaTheme="minorEastAsia"/>
              <w:i w:val="0"/>
              <w:iCs w:val="0"/>
              <w:noProof/>
              <w:kern w:val="2"/>
              <w:sz w:val="24"/>
              <w:szCs w:val="24"/>
              <w:lang w:val="es-AR" w:eastAsia="es-AR"/>
              <w14:ligatures w14:val="standardContextual"/>
            </w:rPr>
          </w:pPr>
          <w:hyperlink w:anchor="_Toc180761168" w:history="1">
            <w:r w:rsidRPr="00C54403">
              <w:rPr>
                <w:rStyle w:val="Hipervnculo"/>
                <w:noProof/>
              </w:rPr>
              <w:t>Caso de Uso 1: Autentificarse</w:t>
            </w:r>
            <w:r>
              <w:rPr>
                <w:noProof/>
                <w:webHidden/>
              </w:rPr>
              <w:tab/>
            </w:r>
            <w:r>
              <w:rPr>
                <w:noProof/>
                <w:webHidden/>
              </w:rPr>
              <w:fldChar w:fldCharType="begin"/>
            </w:r>
            <w:r>
              <w:rPr>
                <w:noProof/>
                <w:webHidden/>
              </w:rPr>
              <w:instrText xml:space="preserve"> PAGEREF _Toc180761168 \h </w:instrText>
            </w:r>
            <w:r>
              <w:rPr>
                <w:noProof/>
                <w:webHidden/>
              </w:rPr>
            </w:r>
            <w:r>
              <w:rPr>
                <w:noProof/>
                <w:webHidden/>
              </w:rPr>
              <w:fldChar w:fldCharType="separate"/>
            </w:r>
            <w:r w:rsidR="00465617">
              <w:rPr>
                <w:noProof/>
                <w:webHidden/>
              </w:rPr>
              <w:t>6</w:t>
            </w:r>
            <w:r>
              <w:rPr>
                <w:noProof/>
                <w:webHidden/>
              </w:rPr>
              <w:fldChar w:fldCharType="end"/>
            </w:r>
          </w:hyperlink>
        </w:p>
        <w:p w14:paraId="4C9D67D6" w14:textId="1C382BCF" w:rsidR="00275D0F" w:rsidRDefault="00275D0F">
          <w:pPr>
            <w:pStyle w:val="TDC3"/>
            <w:rPr>
              <w:rFonts w:eastAsiaTheme="minorEastAsia"/>
              <w:noProof/>
              <w:kern w:val="2"/>
              <w:sz w:val="24"/>
              <w:szCs w:val="24"/>
              <w:lang w:val="es-AR" w:eastAsia="es-AR"/>
              <w14:ligatures w14:val="standardContextual"/>
            </w:rPr>
          </w:pPr>
          <w:hyperlink w:anchor="_Toc180761169"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_Toc180761169 \h </w:instrText>
            </w:r>
            <w:r>
              <w:rPr>
                <w:noProof/>
                <w:webHidden/>
              </w:rPr>
            </w:r>
            <w:r>
              <w:rPr>
                <w:noProof/>
                <w:webHidden/>
              </w:rPr>
              <w:fldChar w:fldCharType="separate"/>
            </w:r>
            <w:r w:rsidR="00465617">
              <w:rPr>
                <w:noProof/>
                <w:webHidden/>
              </w:rPr>
              <w:t>6</w:t>
            </w:r>
            <w:r>
              <w:rPr>
                <w:noProof/>
                <w:webHidden/>
              </w:rPr>
              <w:fldChar w:fldCharType="end"/>
            </w:r>
          </w:hyperlink>
        </w:p>
        <w:p w14:paraId="4DA5584E" w14:textId="301C8C63" w:rsidR="00275D0F" w:rsidRDefault="00275D0F">
          <w:pPr>
            <w:pStyle w:val="TDC3"/>
            <w:rPr>
              <w:rFonts w:eastAsiaTheme="minorEastAsia"/>
              <w:noProof/>
              <w:kern w:val="2"/>
              <w:sz w:val="24"/>
              <w:szCs w:val="24"/>
              <w:lang w:val="es-AR" w:eastAsia="es-AR"/>
              <w14:ligatures w14:val="standardContextual"/>
            </w:rPr>
          </w:pPr>
          <w:hyperlink w:anchor="_Toc180761170"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_Toc180761170 \h </w:instrText>
            </w:r>
            <w:r>
              <w:rPr>
                <w:noProof/>
                <w:webHidden/>
              </w:rPr>
            </w:r>
            <w:r>
              <w:rPr>
                <w:noProof/>
                <w:webHidden/>
              </w:rPr>
              <w:fldChar w:fldCharType="separate"/>
            </w:r>
            <w:r w:rsidR="00465617">
              <w:rPr>
                <w:noProof/>
                <w:webHidden/>
              </w:rPr>
              <w:t>6</w:t>
            </w:r>
            <w:r>
              <w:rPr>
                <w:noProof/>
                <w:webHidden/>
              </w:rPr>
              <w:fldChar w:fldCharType="end"/>
            </w:r>
          </w:hyperlink>
        </w:p>
        <w:p w14:paraId="5B3980D3" w14:textId="5B1770BE" w:rsidR="00275D0F" w:rsidRDefault="00275D0F">
          <w:pPr>
            <w:pStyle w:val="TDC3"/>
            <w:rPr>
              <w:rFonts w:eastAsiaTheme="minorEastAsia"/>
              <w:noProof/>
              <w:kern w:val="2"/>
              <w:sz w:val="24"/>
              <w:szCs w:val="24"/>
              <w:lang w:val="es-AR" w:eastAsia="es-AR"/>
              <w14:ligatures w14:val="standardContextual"/>
            </w:rPr>
          </w:pPr>
          <w:hyperlink w:anchor="_Toc180761171"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_Toc180761171 \h </w:instrText>
            </w:r>
            <w:r>
              <w:rPr>
                <w:noProof/>
                <w:webHidden/>
              </w:rPr>
            </w:r>
            <w:r>
              <w:rPr>
                <w:noProof/>
                <w:webHidden/>
              </w:rPr>
              <w:fldChar w:fldCharType="separate"/>
            </w:r>
            <w:r w:rsidR="00465617">
              <w:rPr>
                <w:noProof/>
                <w:webHidden/>
              </w:rPr>
              <w:t>7</w:t>
            </w:r>
            <w:r>
              <w:rPr>
                <w:noProof/>
                <w:webHidden/>
              </w:rPr>
              <w:fldChar w:fldCharType="end"/>
            </w:r>
          </w:hyperlink>
        </w:p>
        <w:p w14:paraId="48100C59" w14:textId="01E06284" w:rsidR="00275D0F" w:rsidRDefault="00275D0F">
          <w:pPr>
            <w:pStyle w:val="TDC3"/>
            <w:rPr>
              <w:rFonts w:eastAsiaTheme="minorEastAsia"/>
              <w:noProof/>
              <w:kern w:val="2"/>
              <w:sz w:val="24"/>
              <w:szCs w:val="24"/>
              <w:lang w:val="es-AR" w:eastAsia="es-AR"/>
              <w14:ligatures w14:val="standardContextual"/>
            </w:rPr>
          </w:pPr>
          <w:hyperlink w:anchor="_Toc180761172" w:history="1">
            <w:r w:rsidRPr="00C54403">
              <w:rPr>
                <w:rStyle w:val="Hipervnculo"/>
                <w:noProof/>
              </w:rPr>
              <w:t>Requerimientos especiales o de implementación</w:t>
            </w:r>
            <w:r>
              <w:rPr>
                <w:noProof/>
                <w:webHidden/>
              </w:rPr>
              <w:tab/>
            </w:r>
            <w:r>
              <w:rPr>
                <w:noProof/>
                <w:webHidden/>
              </w:rPr>
              <w:fldChar w:fldCharType="begin"/>
            </w:r>
            <w:r>
              <w:rPr>
                <w:noProof/>
                <w:webHidden/>
              </w:rPr>
              <w:instrText xml:space="preserve"> PAGEREF _Toc180761172 \h </w:instrText>
            </w:r>
            <w:r>
              <w:rPr>
                <w:noProof/>
                <w:webHidden/>
              </w:rPr>
            </w:r>
            <w:r>
              <w:rPr>
                <w:noProof/>
                <w:webHidden/>
              </w:rPr>
              <w:fldChar w:fldCharType="separate"/>
            </w:r>
            <w:r w:rsidR="00465617">
              <w:rPr>
                <w:noProof/>
                <w:webHidden/>
              </w:rPr>
              <w:t>7</w:t>
            </w:r>
            <w:r>
              <w:rPr>
                <w:noProof/>
                <w:webHidden/>
              </w:rPr>
              <w:fldChar w:fldCharType="end"/>
            </w:r>
          </w:hyperlink>
        </w:p>
        <w:p w14:paraId="2AB6892D" w14:textId="08FD7FC4" w:rsidR="00275D0F" w:rsidRDefault="00275D0F">
          <w:pPr>
            <w:pStyle w:val="TDC2"/>
            <w:rPr>
              <w:rFonts w:eastAsiaTheme="minorEastAsia"/>
              <w:i w:val="0"/>
              <w:iCs w:val="0"/>
              <w:noProof/>
              <w:kern w:val="2"/>
              <w:sz w:val="24"/>
              <w:szCs w:val="24"/>
              <w:lang w:val="es-AR" w:eastAsia="es-AR"/>
              <w14:ligatures w14:val="standardContextual"/>
            </w:rPr>
          </w:pPr>
          <w:hyperlink w:anchor="_Toc180761173" w:history="1">
            <w:r w:rsidRPr="00C54403">
              <w:rPr>
                <w:rStyle w:val="Hipervnculo"/>
                <w:noProof/>
              </w:rPr>
              <w:t>Caso de Uso 2: Administrar acceso al sistema</w:t>
            </w:r>
            <w:r>
              <w:rPr>
                <w:noProof/>
                <w:webHidden/>
              </w:rPr>
              <w:tab/>
            </w:r>
            <w:r>
              <w:rPr>
                <w:noProof/>
                <w:webHidden/>
              </w:rPr>
              <w:fldChar w:fldCharType="begin"/>
            </w:r>
            <w:r>
              <w:rPr>
                <w:noProof/>
                <w:webHidden/>
              </w:rPr>
              <w:instrText xml:space="preserve"> PAGEREF _Toc180761173 \h </w:instrText>
            </w:r>
            <w:r>
              <w:rPr>
                <w:noProof/>
                <w:webHidden/>
              </w:rPr>
            </w:r>
            <w:r>
              <w:rPr>
                <w:noProof/>
                <w:webHidden/>
              </w:rPr>
              <w:fldChar w:fldCharType="separate"/>
            </w:r>
            <w:r w:rsidR="00465617">
              <w:rPr>
                <w:noProof/>
                <w:webHidden/>
              </w:rPr>
              <w:t>7</w:t>
            </w:r>
            <w:r>
              <w:rPr>
                <w:noProof/>
                <w:webHidden/>
              </w:rPr>
              <w:fldChar w:fldCharType="end"/>
            </w:r>
          </w:hyperlink>
        </w:p>
        <w:p w14:paraId="37B94AD5" w14:textId="3040165D" w:rsidR="00275D0F" w:rsidRDefault="00275D0F">
          <w:pPr>
            <w:pStyle w:val="TDC3"/>
            <w:rPr>
              <w:rFonts w:eastAsiaTheme="minorEastAsia"/>
              <w:noProof/>
              <w:kern w:val="2"/>
              <w:sz w:val="24"/>
              <w:szCs w:val="24"/>
              <w:lang w:val="es-AR" w:eastAsia="es-AR"/>
              <w14:ligatures w14:val="standardContextual"/>
            </w:rPr>
          </w:pPr>
          <w:hyperlink w:anchor="_Toc180761174"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_Toc180761174 \h </w:instrText>
            </w:r>
            <w:r>
              <w:rPr>
                <w:noProof/>
                <w:webHidden/>
              </w:rPr>
            </w:r>
            <w:r>
              <w:rPr>
                <w:noProof/>
                <w:webHidden/>
              </w:rPr>
              <w:fldChar w:fldCharType="separate"/>
            </w:r>
            <w:r w:rsidR="00465617">
              <w:rPr>
                <w:noProof/>
                <w:webHidden/>
              </w:rPr>
              <w:t>7</w:t>
            </w:r>
            <w:r>
              <w:rPr>
                <w:noProof/>
                <w:webHidden/>
              </w:rPr>
              <w:fldChar w:fldCharType="end"/>
            </w:r>
          </w:hyperlink>
        </w:p>
        <w:p w14:paraId="5A788BCB" w14:textId="0AD4DEB8" w:rsidR="00275D0F" w:rsidRDefault="00275D0F">
          <w:pPr>
            <w:pStyle w:val="TDC3"/>
            <w:rPr>
              <w:rFonts w:eastAsiaTheme="minorEastAsia"/>
              <w:noProof/>
              <w:kern w:val="2"/>
              <w:sz w:val="24"/>
              <w:szCs w:val="24"/>
              <w:lang w:val="es-AR" w:eastAsia="es-AR"/>
              <w14:ligatures w14:val="standardContextual"/>
            </w:rPr>
          </w:pPr>
          <w:hyperlink w:anchor="_Toc180761175"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_Toc180761175 \h </w:instrText>
            </w:r>
            <w:r>
              <w:rPr>
                <w:noProof/>
                <w:webHidden/>
              </w:rPr>
            </w:r>
            <w:r>
              <w:rPr>
                <w:noProof/>
                <w:webHidden/>
              </w:rPr>
              <w:fldChar w:fldCharType="separate"/>
            </w:r>
            <w:r w:rsidR="00465617">
              <w:rPr>
                <w:noProof/>
                <w:webHidden/>
              </w:rPr>
              <w:t>9</w:t>
            </w:r>
            <w:r>
              <w:rPr>
                <w:noProof/>
                <w:webHidden/>
              </w:rPr>
              <w:fldChar w:fldCharType="end"/>
            </w:r>
          </w:hyperlink>
        </w:p>
        <w:p w14:paraId="5D97D059" w14:textId="40FB36DF" w:rsidR="00275D0F" w:rsidRDefault="00275D0F">
          <w:pPr>
            <w:pStyle w:val="TDC3"/>
            <w:rPr>
              <w:rFonts w:eastAsiaTheme="minorEastAsia"/>
              <w:noProof/>
              <w:kern w:val="2"/>
              <w:sz w:val="24"/>
              <w:szCs w:val="24"/>
              <w:lang w:val="es-AR" w:eastAsia="es-AR"/>
              <w14:ligatures w14:val="standardContextual"/>
            </w:rPr>
          </w:pPr>
          <w:hyperlink w:anchor="_Toc180761176"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_Toc180761176 \h </w:instrText>
            </w:r>
            <w:r>
              <w:rPr>
                <w:noProof/>
                <w:webHidden/>
              </w:rPr>
            </w:r>
            <w:r>
              <w:rPr>
                <w:noProof/>
                <w:webHidden/>
              </w:rPr>
              <w:fldChar w:fldCharType="separate"/>
            </w:r>
            <w:r w:rsidR="00465617">
              <w:rPr>
                <w:noProof/>
                <w:webHidden/>
              </w:rPr>
              <w:t>11</w:t>
            </w:r>
            <w:r>
              <w:rPr>
                <w:noProof/>
                <w:webHidden/>
              </w:rPr>
              <w:fldChar w:fldCharType="end"/>
            </w:r>
          </w:hyperlink>
        </w:p>
        <w:p w14:paraId="2420CBDD" w14:textId="1EB6DC4D" w:rsidR="00275D0F" w:rsidRDefault="00275D0F">
          <w:pPr>
            <w:pStyle w:val="TDC2"/>
            <w:rPr>
              <w:rFonts w:eastAsiaTheme="minorEastAsia"/>
              <w:i w:val="0"/>
              <w:iCs w:val="0"/>
              <w:noProof/>
              <w:kern w:val="2"/>
              <w:sz w:val="24"/>
              <w:szCs w:val="24"/>
              <w:lang w:val="es-AR" w:eastAsia="es-AR"/>
              <w14:ligatures w14:val="standardContextual"/>
            </w:rPr>
          </w:pPr>
          <w:hyperlink w:anchor="_Toc180761177" w:history="1">
            <w:r w:rsidRPr="00C54403">
              <w:rPr>
                <w:rStyle w:val="Hipervnculo"/>
                <w:noProof/>
              </w:rPr>
              <w:t>Caso de Uso 3: Administrar proyectos</w:t>
            </w:r>
            <w:r>
              <w:rPr>
                <w:noProof/>
                <w:webHidden/>
              </w:rPr>
              <w:tab/>
            </w:r>
            <w:r>
              <w:rPr>
                <w:noProof/>
                <w:webHidden/>
              </w:rPr>
              <w:fldChar w:fldCharType="begin"/>
            </w:r>
            <w:r>
              <w:rPr>
                <w:noProof/>
                <w:webHidden/>
              </w:rPr>
              <w:instrText xml:space="preserve"> PAGEREF _Toc180761177 \h </w:instrText>
            </w:r>
            <w:r>
              <w:rPr>
                <w:noProof/>
                <w:webHidden/>
              </w:rPr>
            </w:r>
            <w:r>
              <w:rPr>
                <w:noProof/>
                <w:webHidden/>
              </w:rPr>
              <w:fldChar w:fldCharType="separate"/>
            </w:r>
            <w:r w:rsidR="00465617">
              <w:rPr>
                <w:noProof/>
                <w:webHidden/>
              </w:rPr>
              <w:t>12</w:t>
            </w:r>
            <w:r>
              <w:rPr>
                <w:noProof/>
                <w:webHidden/>
              </w:rPr>
              <w:fldChar w:fldCharType="end"/>
            </w:r>
          </w:hyperlink>
        </w:p>
        <w:p w14:paraId="1939957C" w14:textId="50D8DCD8" w:rsidR="00275D0F" w:rsidRDefault="00275D0F">
          <w:pPr>
            <w:pStyle w:val="TDC3"/>
            <w:rPr>
              <w:rFonts w:eastAsiaTheme="minorEastAsia"/>
              <w:noProof/>
              <w:kern w:val="2"/>
              <w:sz w:val="24"/>
              <w:szCs w:val="24"/>
              <w:lang w:val="es-AR" w:eastAsia="es-AR"/>
              <w14:ligatures w14:val="standardContextual"/>
            </w:rPr>
          </w:pPr>
          <w:hyperlink w:anchor="_Toc180761178"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_Toc180761178 \h </w:instrText>
            </w:r>
            <w:r>
              <w:rPr>
                <w:noProof/>
                <w:webHidden/>
              </w:rPr>
            </w:r>
            <w:r>
              <w:rPr>
                <w:noProof/>
                <w:webHidden/>
              </w:rPr>
              <w:fldChar w:fldCharType="separate"/>
            </w:r>
            <w:r w:rsidR="00465617">
              <w:rPr>
                <w:noProof/>
                <w:webHidden/>
              </w:rPr>
              <w:t>12</w:t>
            </w:r>
            <w:r>
              <w:rPr>
                <w:noProof/>
                <w:webHidden/>
              </w:rPr>
              <w:fldChar w:fldCharType="end"/>
            </w:r>
          </w:hyperlink>
        </w:p>
        <w:p w14:paraId="5128725D" w14:textId="68C62509" w:rsidR="00275D0F" w:rsidRDefault="00275D0F">
          <w:pPr>
            <w:pStyle w:val="TDC3"/>
            <w:rPr>
              <w:rFonts w:eastAsiaTheme="minorEastAsia"/>
              <w:noProof/>
              <w:kern w:val="2"/>
              <w:sz w:val="24"/>
              <w:szCs w:val="24"/>
              <w:lang w:val="es-AR" w:eastAsia="es-AR"/>
              <w14:ligatures w14:val="standardContextual"/>
            </w:rPr>
          </w:pPr>
          <w:hyperlink w:anchor="_Toc180761179"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_Toc180761179 \h </w:instrText>
            </w:r>
            <w:r>
              <w:rPr>
                <w:noProof/>
                <w:webHidden/>
              </w:rPr>
            </w:r>
            <w:r>
              <w:rPr>
                <w:noProof/>
                <w:webHidden/>
              </w:rPr>
              <w:fldChar w:fldCharType="separate"/>
            </w:r>
            <w:r w:rsidR="00465617">
              <w:rPr>
                <w:noProof/>
                <w:webHidden/>
              </w:rPr>
              <w:t>13</w:t>
            </w:r>
            <w:r>
              <w:rPr>
                <w:noProof/>
                <w:webHidden/>
              </w:rPr>
              <w:fldChar w:fldCharType="end"/>
            </w:r>
          </w:hyperlink>
        </w:p>
        <w:p w14:paraId="17B83C18" w14:textId="33C0AB8F" w:rsidR="00275D0F" w:rsidRDefault="00275D0F">
          <w:pPr>
            <w:pStyle w:val="TDC3"/>
            <w:rPr>
              <w:rFonts w:eastAsiaTheme="minorEastAsia"/>
              <w:noProof/>
              <w:kern w:val="2"/>
              <w:sz w:val="24"/>
              <w:szCs w:val="24"/>
              <w:lang w:val="es-AR" w:eastAsia="es-AR"/>
              <w14:ligatures w14:val="standardContextual"/>
            </w:rPr>
          </w:pPr>
          <w:hyperlink w:anchor="_Toc180761180"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_Toc180761180 \h </w:instrText>
            </w:r>
            <w:r>
              <w:rPr>
                <w:noProof/>
                <w:webHidden/>
              </w:rPr>
            </w:r>
            <w:r>
              <w:rPr>
                <w:noProof/>
                <w:webHidden/>
              </w:rPr>
              <w:fldChar w:fldCharType="separate"/>
            </w:r>
            <w:r w:rsidR="00465617">
              <w:rPr>
                <w:noProof/>
                <w:webHidden/>
              </w:rPr>
              <w:t>15</w:t>
            </w:r>
            <w:r>
              <w:rPr>
                <w:noProof/>
                <w:webHidden/>
              </w:rPr>
              <w:fldChar w:fldCharType="end"/>
            </w:r>
          </w:hyperlink>
        </w:p>
        <w:p w14:paraId="11E62430" w14:textId="016F136A" w:rsidR="00275D0F" w:rsidRDefault="00275D0F">
          <w:pPr>
            <w:pStyle w:val="TDC2"/>
            <w:rPr>
              <w:rFonts w:eastAsiaTheme="minorEastAsia"/>
              <w:i w:val="0"/>
              <w:iCs w:val="0"/>
              <w:noProof/>
              <w:kern w:val="2"/>
              <w:sz w:val="24"/>
              <w:szCs w:val="24"/>
              <w:lang w:val="es-AR" w:eastAsia="es-AR"/>
              <w14:ligatures w14:val="standardContextual"/>
            </w:rPr>
          </w:pPr>
          <w:hyperlink w:anchor="_Toc180761181" w:history="1">
            <w:r w:rsidRPr="00C54403">
              <w:rPr>
                <w:rStyle w:val="Hipervnculo"/>
                <w:noProof/>
              </w:rPr>
              <w:t>Caso de Uso 4: Añadir riesgo a la lista</w:t>
            </w:r>
            <w:r>
              <w:rPr>
                <w:noProof/>
                <w:webHidden/>
              </w:rPr>
              <w:tab/>
            </w:r>
            <w:r>
              <w:rPr>
                <w:noProof/>
                <w:webHidden/>
              </w:rPr>
              <w:fldChar w:fldCharType="begin"/>
            </w:r>
            <w:r>
              <w:rPr>
                <w:noProof/>
                <w:webHidden/>
              </w:rPr>
              <w:instrText xml:space="preserve"> PAGEREF _Toc180761181 \h </w:instrText>
            </w:r>
            <w:r>
              <w:rPr>
                <w:noProof/>
                <w:webHidden/>
              </w:rPr>
            </w:r>
            <w:r>
              <w:rPr>
                <w:noProof/>
                <w:webHidden/>
              </w:rPr>
              <w:fldChar w:fldCharType="separate"/>
            </w:r>
            <w:r w:rsidR="00465617">
              <w:rPr>
                <w:noProof/>
                <w:webHidden/>
              </w:rPr>
              <w:t>16</w:t>
            </w:r>
            <w:r>
              <w:rPr>
                <w:noProof/>
                <w:webHidden/>
              </w:rPr>
              <w:fldChar w:fldCharType="end"/>
            </w:r>
          </w:hyperlink>
        </w:p>
        <w:p w14:paraId="4506F325" w14:textId="006E528B" w:rsidR="00275D0F" w:rsidRDefault="00275D0F">
          <w:pPr>
            <w:pStyle w:val="TDC3"/>
            <w:rPr>
              <w:rFonts w:eastAsiaTheme="minorEastAsia"/>
              <w:noProof/>
              <w:kern w:val="2"/>
              <w:sz w:val="24"/>
              <w:szCs w:val="24"/>
              <w:lang w:val="es-AR" w:eastAsia="es-AR"/>
              <w14:ligatures w14:val="standardContextual"/>
            </w:rPr>
          </w:pPr>
          <w:hyperlink w:anchor="_Toc180761182"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_Toc180761182 \h </w:instrText>
            </w:r>
            <w:r>
              <w:rPr>
                <w:noProof/>
                <w:webHidden/>
              </w:rPr>
            </w:r>
            <w:r>
              <w:rPr>
                <w:noProof/>
                <w:webHidden/>
              </w:rPr>
              <w:fldChar w:fldCharType="separate"/>
            </w:r>
            <w:r w:rsidR="00465617">
              <w:rPr>
                <w:noProof/>
                <w:webHidden/>
              </w:rPr>
              <w:t>16</w:t>
            </w:r>
            <w:r>
              <w:rPr>
                <w:noProof/>
                <w:webHidden/>
              </w:rPr>
              <w:fldChar w:fldCharType="end"/>
            </w:r>
          </w:hyperlink>
        </w:p>
        <w:p w14:paraId="36AAA4A3" w14:textId="654C7951" w:rsidR="00275D0F" w:rsidRDefault="00275D0F">
          <w:pPr>
            <w:pStyle w:val="TDC3"/>
            <w:rPr>
              <w:rFonts w:eastAsiaTheme="minorEastAsia"/>
              <w:noProof/>
              <w:kern w:val="2"/>
              <w:sz w:val="24"/>
              <w:szCs w:val="24"/>
              <w:lang w:val="es-AR" w:eastAsia="es-AR"/>
              <w14:ligatures w14:val="standardContextual"/>
            </w:rPr>
          </w:pPr>
          <w:hyperlink w:anchor="_Toc180761183"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_Toc180761183 \h </w:instrText>
            </w:r>
            <w:r>
              <w:rPr>
                <w:noProof/>
                <w:webHidden/>
              </w:rPr>
            </w:r>
            <w:r>
              <w:rPr>
                <w:noProof/>
                <w:webHidden/>
              </w:rPr>
              <w:fldChar w:fldCharType="separate"/>
            </w:r>
            <w:r w:rsidR="00465617">
              <w:rPr>
                <w:noProof/>
                <w:webHidden/>
              </w:rPr>
              <w:t>16</w:t>
            </w:r>
            <w:r>
              <w:rPr>
                <w:noProof/>
                <w:webHidden/>
              </w:rPr>
              <w:fldChar w:fldCharType="end"/>
            </w:r>
          </w:hyperlink>
        </w:p>
        <w:p w14:paraId="4B7AE505" w14:textId="7135288D" w:rsidR="00275D0F" w:rsidRDefault="00275D0F">
          <w:pPr>
            <w:pStyle w:val="TDC3"/>
            <w:rPr>
              <w:rFonts w:eastAsiaTheme="minorEastAsia"/>
              <w:noProof/>
              <w:kern w:val="2"/>
              <w:sz w:val="24"/>
              <w:szCs w:val="24"/>
              <w:lang w:val="es-AR" w:eastAsia="es-AR"/>
              <w14:ligatures w14:val="standardContextual"/>
            </w:rPr>
          </w:pPr>
          <w:hyperlink w:anchor="_Toc180761184"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_Toc180761184 \h </w:instrText>
            </w:r>
            <w:r>
              <w:rPr>
                <w:noProof/>
                <w:webHidden/>
              </w:rPr>
            </w:r>
            <w:r>
              <w:rPr>
                <w:noProof/>
                <w:webHidden/>
              </w:rPr>
              <w:fldChar w:fldCharType="separate"/>
            </w:r>
            <w:r w:rsidR="00465617">
              <w:rPr>
                <w:noProof/>
                <w:webHidden/>
              </w:rPr>
              <w:t>18</w:t>
            </w:r>
            <w:r>
              <w:rPr>
                <w:noProof/>
                <w:webHidden/>
              </w:rPr>
              <w:fldChar w:fldCharType="end"/>
            </w:r>
          </w:hyperlink>
        </w:p>
        <w:p w14:paraId="44B0C88F" w14:textId="7C43DF3E" w:rsidR="00275D0F" w:rsidRDefault="00275D0F">
          <w:pPr>
            <w:pStyle w:val="TDC2"/>
            <w:rPr>
              <w:rFonts w:eastAsiaTheme="minorEastAsia"/>
              <w:i w:val="0"/>
              <w:iCs w:val="0"/>
              <w:noProof/>
              <w:kern w:val="2"/>
              <w:sz w:val="24"/>
              <w:szCs w:val="24"/>
              <w:lang w:val="es-AR" w:eastAsia="es-AR"/>
              <w14:ligatures w14:val="standardContextual"/>
            </w:rPr>
          </w:pPr>
          <w:hyperlink w:anchor="_Toc180761185" w:history="1">
            <w:r w:rsidRPr="00C54403">
              <w:rPr>
                <w:rStyle w:val="Hipervnculo"/>
                <w:noProof/>
              </w:rPr>
              <w:t>Caso de Uso 5: Modificar lista de riesgos</w:t>
            </w:r>
            <w:r>
              <w:rPr>
                <w:noProof/>
                <w:webHidden/>
              </w:rPr>
              <w:tab/>
            </w:r>
            <w:r>
              <w:rPr>
                <w:noProof/>
                <w:webHidden/>
              </w:rPr>
              <w:fldChar w:fldCharType="begin"/>
            </w:r>
            <w:r>
              <w:rPr>
                <w:noProof/>
                <w:webHidden/>
              </w:rPr>
              <w:instrText xml:space="preserve"> PAGEREF _Toc180761185 \h </w:instrText>
            </w:r>
            <w:r>
              <w:rPr>
                <w:noProof/>
                <w:webHidden/>
              </w:rPr>
            </w:r>
            <w:r>
              <w:rPr>
                <w:noProof/>
                <w:webHidden/>
              </w:rPr>
              <w:fldChar w:fldCharType="separate"/>
            </w:r>
            <w:r w:rsidR="00465617">
              <w:rPr>
                <w:noProof/>
                <w:webHidden/>
              </w:rPr>
              <w:t>18</w:t>
            </w:r>
            <w:r>
              <w:rPr>
                <w:noProof/>
                <w:webHidden/>
              </w:rPr>
              <w:fldChar w:fldCharType="end"/>
            </w:r>
          </w:hyperlink>
        </w:p>
        <w:p w14:paraId="4D0AE453" w14:textId="4CAF66F9" w:rsidR="00275D0F" w:rsidRDefault="00275D0F">
          <w:pPr>
            <w:pStyle w:val="TDC3"/>
            <w:rPr>
              <w:rFonts w:eastAsiaTheme="minorEastAsia"/>
              <w:noProof/>
              <w:kern w:val="2"/>
              <w:sz w:val="24"/>
              <w:szCs w:val="24"/>
              <w:lang w:val="es-AR" w:eastAsia="es-AR"/>
              <w14:ligatures w14:val="standardContextual"/>
            </w:rPr>
          </w:pPr>
          <w:hyperlink w:anchor="_Toc180761186"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_Toc180761186 \h </w:instrText>
            </w:r>
            <w:r>
              <w:rPr>
                <w:noProof/>
                <w:webHidden/>
              </w:rPr>
            </w:r>
            <w:r>
              <w:rPr>
                <w:noProof/>
                <w:webHidden/>
              </w:rPr>
              <w:fldChar w:fldCharType="separate"/>
            </w:r>
            <w:r w:rsidR="00465617">
              <w:rPr>
                <w:noProof/>
                <w:webHidden/>
              </w:rPr>
              <w:t>18</w:t>
            </w:r>
            <w:r>
              <w:rPr>
                <w:noProof/>
                <w:webHidden/>
              </w:rPr>
              <w:fldChar w:fldCharType="end"/>
            </w:r>
          </w:hyperlink>
        </w:p>
        <w:p w14:paraId="35E61DD8" w14:textId="3D19A734" w:rsidR="00275D0F" w:rsidRDefault="00275D0F">
          <w:pPr>
            <w:pStyle w:val="TDC3"/>
            <w:rPr>
              <w:rFonts w:eastAsiaTheme="minorEastAsia"/>
              <w:noProof/>
              <w:kern w:val="2"/>
              <w:sz w:val="24"/>
              <w:szCs w:val="24"/>
              <w:lang w:val="es-AR" w:eastAsia="es-AR"/>
              <w14:ligatures w14:val="standardContextual"/>
            </w:rPr>
          </w:pPr>
          <w:hyperlink w:anchor="_Toc180761187"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_Toc180761187 \h </w:instrText>
            </w:r>
            <w:r>
              <w:rPr>
                <w:noProof/>
                <w:webHidden/>
              </w:rPr>
            </w:r>
            <w:r>
              <w:rPr>
                <w:noProof/>
                <w:webHidden/>
              </w:rPr>
              <w:fldChar w:fldCharType="separate"/>
            </w:r>
            <w:r w:rsidR="00465617">
              <w:rPr>
                <w:noProof/>
                <w:webHidden/>
              </w:rPr>
              <w:t>19</w:t>
            </w:r>
            <w:r>
              <w:rPr>
                <w:noProof/>
                <w:webHidden/>
              </w:rPr>
              <w:fldChar w:fldCharType="end"/>
            </w:r>
          </w:hyperlink>
        </w:p>
        <w:p w14:paraId="5813AB34" w14:textId="04167C41" w:rsidR="00275D0F" w:rsidRDefault="00275D0F">
          <w:pPr>
            <w:pStyle w:val="TDC3"/>
            <w:rPr>
              <w:rFonts w:eastAsiaTheme="minorEastAsia"/>
              <w:noProof/>
              <w:kern w:val="2"/>
              <w:sz w:val="24"/>
              <w:szCs w:val="24"/>
              <w:lang w:val="es-AR" w:eastAsia="es-AR"/>
              <w14:ligatures w14:val="standardContextual"/>
            </w:rPr>
          </w:pPr>
          <w:hyperlink w:anchor="_Toc180761188"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_Toc180761188 \h </w:instrText>
            </w:r>
            <w:r>
              <w:rPr>
                <w:noProof/>
                <w:webHidden/>
              </w:rPr>
            </w:r>
            <w:r>
              <w:rPr>
                <w:noProof/>
                <w:webHidden/>
              </w:rPr>
              <w:fldChar w:fldCharType="separate"/>
            </w:r>
            <w:r w:rsidR="00465617">
              <w:rPr>
                <w:noProof/>
                <w:webHidden/>
              </w:rPr>
              <w:t>21</w:t>
            </w:r>
            <w:r>
              <w:rPr>
                <w:noProof/>
                <w:webHidden/>
              </w:rPr>
              <w:fldChar w:fldCharType="end"/>
            </w:r>
          </w:hyperlink>
        </w:p>
        <w:p w14:paraId="059BCB87" w14:textId="1C5B7412" w:rsidR="00275D0F" w:rsidRDefault="00275D0F">
          <w:pPr>
            <w:pStyle w:val="TDC2"/>
            <w:rPr>
              <w:rFonts w:eastAsiaTheme="minorEastAsia"/>
              <w:i w:val="0"/>
              <w:iCs w:val="0"/>
              <w:noProof/>
              <w:kern w:val="2"/>
              <w:sz w:val="24"/>
              <w:szCs w:val="24"/>
              <w:lang w:val="es-AR" w:eastAsia="es-AR"/>
              <w14:ligatures w14:val="standardContextual"/>
            </w:rPr>
          </w:pPr>
          <w:hyperlink w:anchor="_Toc180761189" w:history="1">
            <w:r w:rsidRPr="00C54403">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_Toc180761189 \h </w:instrText>
            </w:r>
            <w:r>
              <w:rPr>
                <w:noProof/>
                <w:webHidden/>
              </w:rPr>
            </w:r>
            <w:r>
              <w:rPr>
                <w:noProof/>
                <w:webHidden/>
              </w:rPr>
              <w:fldChar w:fldCharType="separate"/>
            </w:r>
            <w:r w:rsidR="00465617">
              <w:rPr>
                <w:noProof/>
                <w:webHidden/>
              </w:rPr>
              <w:t>22</w:t>
            </w:r>
            <w:r>
              <w:rPr>
                <w:noProof/>
                <w:webHidden/>
              </w:rPr>
              <w:fldChar w:fldCharType="end"/>
            </w:r>
          </w:hyperlink>
        </w:p>
        <w:p w14:paraId="44DBA128" w14:textId="0EB6FC0F" w:rsidR="00275D0F" w:rsidRDefault="00275D0F">
          <w:pPr>
            <w:pStyle w:val="TDC3"/>
            <w:rPr>
              <w:rFonts w:eastAsiaTheme="minorEastAsia"/>
              <w:noProof/>
              <w:kern w:val="2"/>
              <w:sz w:val="24"/>
              <w:szCs w:val="24"/>
              <w:lang w:val="es-AR" w:eastAsia="es-AR"/>
              <w14:ligatures w14:val="standardContextual"/>
            </w:rPr>
          </w:pPr>
          <w:hyperlink w:anchor="_Toc180761190"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_Toc180761190 \h </w:instrText>
            </w:r>
            <w:r>
              <w:rPr>
                <w:noProof/>
                <w:webHidden/>
              </w:rPr>
            </w:r>
            <w:r>
              <w:rPr>
                <w:noProof/>
                <w:webHidden/>
              </w:rPr>
              <w:fldChar w:fldCharType="separate"/>
            </w:r>
            <w:r w:rsidR="00465617">
              <w:rPr>
                <w:noProof/>
                <w:webHidden/>
              </w:rPr>
              <w:t>22</w:t>
            </w:r>
            <w:r>
              <w:rPr>
                <w:noProof/>
                <w:webHidden/>
              </w:rPr>
              <w:fldChar w:fldCharType="end"/>
            </w:r>
          </w:hyperlink>
        </w:p>
        <w:p w14:paraId="38C24E54" w14:textId="502E282F" w:rsidR="00275D0F" w:rsidRDefault="00275D0F">
          <w:pPr>
            <w:pStyle w:val="TDC3"/>
            <w:rPr>
              <w:rFonts w:eastAsiaTheme="minorEastAsia"/>
              <w:noProof/>
              <w:kern w:val="2"/>
              <w:sz w:val="24"/>
              <w:szCs w:val="24"/>
              <w:lang w:val="es-AR" w:eastAsia="es-AR"/>
              <w14:ligatures w14:val="standardContextual"/>
            </w:rPr>
          </w:pPr>
          <w:hyperlink w:anchor="_Toc180761191"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_Toc180761191 \h </w:instrText>
            </w:r>
            <w:r>
              <w:rPr>
                <w:noProof/>
                <w:webHidden/>
              </w:rPr>
            </w:r>
            <w:r>
              <w:rPr>
                <w:noProof/>
                <w:webHidden/>
              </w:rPr>
              <w:fldChar w:fldCharType="separate"/>
            </w:r>
            <w:r w:rsidR="00465617">
              <w:rPr>
                <w:noProof/>
                <w:webHidden/>
              </w:rPr>
              <w:t>22</w:t>
            </w:r>
            <w:r>
              <w:rPr>
                <w:noProof/>
                <w:webHidden/>
              </w:rPr>
              <w:fldChar w:fldCharType="end"/>
            </w:r>
          </w:hyperlink>
        </w:p>
        <w:p w14:paraId="1143BB58" w14:textId="46C1CAC3" w:rsidR="00275D0F" w:rsidRDefault="00275D0F">
          <w:pPr>
            <w:pStyle w:val="TDC3"/>
            <w:rPr>
              <w:rFonts w:eastAsiaTheme="minorEastAsia"/>
              <w:noProof/>
              <w:kern w:val="2"/>
              <w:sz w:val="24"/>
              <w:szCs w:val="24"/>
              <w:lang w:val="es-AR" w:eastAsia="es-AR"/>
              <w14:ligatures w14:val="standardContextual"/>
            </w:rPr>
          </w:pPr>
          <w:hyperlink w:anchor="_Toc180761192"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_Toc180761192 \h </w:instrText>
            </w:r>
            <w:r>
              <w:rPr>
                <w:noProof/>
                <w:webHidden/>
              </w:rPr>
            </w:r>
            <w:r>
              <w:rPr>
                <w:noProof/>
                <w:webHidden/>
              </w:rPr>
              <w:fldChar w:fldCharType="separate"/>
            </w:r>
            <w:r w:rsidR="00465617">
              <w:rPr>
                <w:noProof/>
                <w:webHidden/>
              </w:rPr>
              <w:t>23</w:t>
            </w:r>
            <w:r>
              <w:rPr>
                <w:noProof/>
                <w:webHidden/>
              </w:rPr>
              <w:fldChar w:fldCharType="end"/>
            </w:r>
          </w:hyperlink>
        </w:p>
        <w:p w14:paraId="6E76D5BD" w14:textId="10F46B66" w:rsidR="00275D0F" w:rsidRDefault="00275D0F">
          <w:pPr>
            <w:pStyle w:val="TDC2"/>
            <w:rPr>
              <w:rFonts w:eastAsiaTheme="minorEastAsia"/>
              <w:i w:val="0"/>
              <w:iCs w:val="0"/>
              <w:noProof/>
              <w:kern w:val="2"/>
              <w:sz w:val="24"/>
              <w:szCs w:val="24"/>
              <w:lang w:val="es-AR" w:eastAsia="es-AR"/>
              <w14:ligatures w14:val="standardContextual"/>
            </w:rPr>
          </w:pPr>
          <w:hyperlink w:anchor="_Toc180761193" w:history="1">
            <w:r w:rsidRPr="00C54403">
              <w:rPr>
                <w:rStyle w:val="Hipervnculo"/>
                <w:noProof/>
              </w:rPr>
              <w:t>Caso de Uso 7: Realizar evaluación de riesgo</w:t>
            </w:r>
            <w:r>
              <w:rPr>
                <w:noProof/>
                <w:webHidden/>
              </w:rPr>
              <w:tab/>
            </w:r>
            <w:r>
              <w:rPr>
                <w:noProof/>
                <w:webHidden/>
              </w:rPr>
              <w:fldChar w:fldCharType="begin"/>
            </w:r>
            <w:r>
              <w:rPr>
                <w:noProof/>
                <w:webHidden/>
              </w:rPr>
              <w:instrText xml:space="preserve"> PAGEREF _Toc180761193 \h </w:instrText>
            </w:r>
            <w:r>
              <w:rPr>
                <w:noProof/>
                <w:webHidden/>
              </w:rPr>
            </w:r>
            <w:r>
              <w:rPr>
                <w:noProof/>
                <w:webHidden/>
              </w:rPr>
              <w:fldChar w:fldCharType="separate"/>
            </w:r>
            <w:r w:rsidR="00465617">
              <w:rPr>
                <w:noProof/>
                <w:webHidden/>
              </w:rPr>
              <w:t>24</w:t>
            </w:r>
            <w:r>
              <w:rPr>
                <w:noProof/>
                <w:webHidden/>
              </w:rPr>
              <w:fldChar w:fldCharType="end"/>
            </w:r>
          </w:hyperlink>
        </w:p>
        <w:p w14:paraId="5FF2AB65" w14:textId="3674E13B" w:rsidR="00275D0F" w:rsidRDefault="00275D0F">
          <w:pPr>
            <w:pStyle w:val="TDC3"/>
            <w:rPr>
              <w:rFonts w:eastAsiaTheme="minorEastAsia"/>
              <w:noProof/>
              <w:kern w:val="2"/>
              <w:sz w:val="24"/>
              <w:szCs w:val="24"/>
              <w:lang w:val="es-AR" w:eastAsia="es-AR"/>
              <w14:ligatures w14:val="standardContextual"/>
            </w:rPr>
          </w:pPr>
          <w:hyperlink w:anchor="_Toc180761194"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_Toc180761194 \h </w:instrText>
            </w:r>
            <w:r>
              <w:rPr>
                <w:noProof/>
                <w:webHidden/>
              </w:rPr>
            </w:r>
            <w:r>
              <w:rPr>
                <w:noProof/>
                <w:webHidden/>
              </w:rPr>
              <w:fldChar w:fldCharType="separate"/>
            </w:r>
            <w:r w:rsidR="00465617">
              <w:rPr>
                <w:noProof/>
                <w:webHidden/>
              </w:rPr>
              <w:t>24</w:t>
            </w:r>
            <w:r>
              <w:rPr>
                <w:noProof/>
                <w:webHidden/>
              </w:rPr>
              <w:fldChar w:fldCharType="end"/>
            </w:r>
          </w:hyperlink>
        </w:p>
        <w:p w14:paraId="7BA625B8" w14:textId="136B58C3" w:rsidR="00275D0F" w:rsidRDefault="00275D0F">
          <w:pPr>
            <w:pStyle w:val="TDC3"/>
            <w:rPr>
              <w:rFonts w:eastAsiaTheme="minorEastAsia"/>
              <w:noProof/>
              <w:kern w:val="2"/>
              <w:sz w:val="24"/>
              <w:szCs w:val="24"/>
              <w:lang w:val="es-AR" w:eastAsia="es-AR"/>
              <w14:ligatures w14:val="standardContextual"/>
            </w:rPr>
          </w:pPr>
          <w:hyperlink w:anchor="_Toc180761195"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_Toc180761195 \h </w:instrText>
            </w:r>
            <w:r>
              <w:rPr>
                <w:noProof/>
                <w:webHidden/>
              </w:rPr>
            </w:r>
            <w:r>
              <w:rPr>
                <w:noProof/>
                <w:webHidden/>
              </w:rPr>
              <w:fldChar w:fldCharType="separate"/>
            </w:r>
            <w:r w:rsidR="00465617">
              <w:rPr>
                <w:noProof/>
                <w:webHidden/>
              </w:rPr>
              <w:t>24</w:t>
            </w:r>
            <w:r>
              <w:rPr>
                <w:noProof/>
                <w:webHidden/>
              </w:rPr>
              <w:fldChar w:fldCharType="end"/>
            </w:r>
          </w:hyperlink>
        </w:p>
        <w:p w14:paraId="3001F07E" w14:textId="5B6D7425" w:rsidR="00275D0F" w:rsidRDefault="00275D0F">
          <w:pPr>
            <w:pStyle w:val="TDC3"/>
            <w:rPr>
              <w:rFonts w:eastAsiaTheme="minorEastAsia"/>
              <w:noProof/>
              <w:kern w:val="2"/>
              <w:sz w:val="24"/>
              <w:szCs w:val="24"/>
              <w:lang w:val="es-AR" w:eastAsia="es-AR"/>
              <w14:ligatures w14:val="standardContextual"/>
            </w:rPr>
          </w:pPr>
          <w:hyperlink w:anchor="_Toc180761196"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_Toc180761196 \h </w:instrText>
            </w:r>
            <w:r>
              <w:rPr>
                <w:noProof/>
                <w:webHidden/>
              </w:rPr>
            </w:r>
            <w:r>
              <w:rPr>
                <w:noProof/>
                <w:webHidden/>
              </w:rPr>
              <w:fldChar w:fldCharType="separate"/>
            </w:r>
            <w:r w:rsidR="00465617">
              <w:rPr>
                <w:noProof/>
                <w:webHidden/>
              </w:rPr>
              <w:t>25</w:t>
            </w:r>
            <w:r>
              <w:rPr>
                <w:noProof/>
                <w:webHidden/>
              </w:rPr>
              <w:fldChar w:fldCharType="end"/>
            </w:r>
          </w:hyperlink>
        </w:p>
        <w:p w14:paraId="5573D3EF" w14:textId="52B6BA08" w:rsidR="00275D0F" w:rsidRDefault="00275D0F">
          <w:pPr>
            <w:pStyle w:val="TDC2"/>
            <w:rPr>
              <w:rFonts w:eastAsiaTheme="minorEastAsia"/>
              <w:i w:val="0"/>
              <w:iCs w:val="0"/>
              <w:noProof/>
              <w:kern w:val="2"/>
              <w:sz w:val="24"/>
              <w:szCs w:val="24"/>
              <w:lang w:val="es-AR" w:eastAsia="es-AR"/>
              <w14:ligatures w14:val="standardContextual"/>
            </w:rPr>
          </w:pPr>
          <w:hyperlink w:anchor="_Toc180761197" w:history="1">
            <w:r w:rsidRPr="00C54403">
              <w:rPr>
                <w:rStyle w:val="Hipervnculo"/>
                <w:noProof/>
              </w:rPr>
              <w:t>Caso de Uso 8: Añadir plan de acción</w:t>
            </w:r>
            <w:r>
              <w:rPr>
                <w:noProof/>
                <w:webHidden/>
              </w:rPr>
              <w:tab/>
            </w:r>
            <w:r>
              <w:rPr>
                <w:noProof/>
                <w:webHidden/>
              </w:rPr>
              <w:fldChar w:fldCharType="begin"/>
            </w:r>
            <w:r>
              <w:rPr>
                <w:noProof/>
                <w:webHidden/>
              </w:rPr>
              <w:instrText xml:space="preserve"> PAGEREF _Toc180761197 \h </w:instrText>
            </w:r>
            <w:r>
              <w:rPr>
                <w:noProof/>
                <w:webHidden/>
              </w:rPr>
            </w:r>
            <w:r>
              <w:rPr>
                <w:noProof/>
                <w:webHidden/>
              </w:rPr>
              <w:fldChar w:fldCharType="separate"/>
            </w:r>
            <w:r w:rsidR="00465617">
              <w:rPr>
                <w:noProof/>
                <w:webHidden/>
              </w:rPr>
              <w:t>25</w:t>
            </w:r>
            <w:r>
              <w:rPr>
                <w:noProof/>
                <w:webHidden/>
              </w:rPr>
              <w:fldChar w:fldCharType="end"/>
            </w:r>
          </w:hyperlink>
        </w:p>
        <w:p w14:paraId="57966093" w14:textId="227726D7" w:rsidR="00275D0F" w:rsidRDefault="00275D0F">
          <w:pPr>
            <w:pStyle w:val="TDC3"/>
            <w:rPr>
              <w:rFonts w:eastAsiaTheme="minorEastAsia"/>
              <w:noProof/>
              <w:kern w:val="2"/>
              <w:sz w:val="24"/>
              <w:szCs w:val="24"/>
              <w:lang w:val="es-AR" w:eastAsia="es-AR"/>
              <w14:ligatures w14:val="standardContextual"/>
            </w:rPr>
          </w:pPr>
          <w:hyperlink w:anchor="_Toc180761198"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_Toc180761198 \h </w:instrText>
            </w:r>
            <w:r>
              <w:rPr>
                <w:noProof/>
                <w:webHidden/>
              </w:rPr>
            </w:r>
            <w:r>
              <w:rPr>
                <w:noProof/>
                <w:webHidden/>
              </w:rPr>
              <w:fldChar w:fldCharType="separate"/>
            </w:r>
            <w:r w:rsidR="00465617">
              <w:rPr>
                <w:noProof/>
                <w:webHidden/>
              </w:rPr>
              <w:t>25</w:t>
            </w:r>
            <w:r>
              <w:rPr>
                <w:noProof/>
                <w:webHidden/>
              </w:rPr>
              <w:fldChar w:fldCharType="end"/>
            </w:r>
          </w:hyperlink>
        </w:p>
        <w:p w14:paraId="3F03BEB2" w14:textId="067B5499" w:rsidR="00275D0F" w:rsidRDefault="00275D0F">
          <w:pPr>
            <w:pStyle w:val="TDC3"/>
            <w:rPr>
              <w:rFonts w:eastAsiaTheme="minorEastAsia"/>
              <w:noProof/>
              <w:kern w:val="2"/>
              <w:sz w:val="24"/>
              <w:szCs w:val="24"/>
              <w:lang w:val="es-AR" w:eastAsia="es-AR"/>
              <w14:ligatures w14:val="standardContextual"/>
            </w:rPr>
          </w:pPr>
          <w:hyperlink w:anchor="_Toc180761199"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_Toc180761199 \h </w:instrText>
            </w:r>
            <w:r>
              <w:rPr>
                <w:noProof/>
                <w:webHidden/>
              </w:rPr>
            </w:r>
            <w:r>
              <w:rPr>
                <w:noProof/>
                <w:webHidden/>
              </w:rPr>
              <w:fldChar w:fldCharType="separate"/>
            </w:r>
            <w:r w:rsidR="00465617">
              <w:rPr>
                <w:noProof/>
                <w:webHidden/>
              </w:rPr>
              <w:t>27</w:t>
            </w:r>
            <w:r>
              <w:rPr>
                <w:noProof/>
                <w:webHidden/>
              </w:rPr>
              <w:fldChar w:fldCharType="end"/>
            </w:r>
          </w:hyperlink>
        </w:p>
        <w:p w14:paraId="0DB77D99" w14:textId="0FC84D3F" w:rsidR="00275D0F" w:rsidRDefault="00275D0F">
          <w:pPr>
            <w:pStyle w:val="TDC2"/>
            <w:rPr>
              <w:rFonts w:eastAsiaTheme="minorEastAsia"/>
              <w:i w:val="0"/>
              <w:iCs w:val="0"/>
              <w:noProof/>
              <w:kern w:val="2"/>
              <w:sz w:val="24"/>
              <w:szCs w:val="24"/>
              <w:lang w:val="es-AR" w:eastAsia="es-AR"/>
              <w14:ligatures w14:val="standardContextual"/>
            </w:rPr>
          </w:pPr>
          <w:hyperlink w:anchor="_Toc180761200" w:history="1">
            <w:r w:rsidRPr="00C54403">
              <w:rPr>
                <w:rStyle w:val="Hipervnculo"/>
                <w:noProof/>
              </w:rPr>
              <w:t>Caso de Uso 9: Modificar plan de acción</w:t>
            </w:r>
            <w:r>
              <w:rPr>
                <w:noProof/>
                <w:webHidden/>
              </w:rPr>
              <w:tab/>
            </w:r>
            <w:r>
              <w:rPr>
                <w:noProof/>
                <w:webHidden/>
              </w:rPr>
              <w:fldChar w:fldCharType="begin"/>
            </w:r>
            <w:r>
              <w:rPr>
                <w:noProof/>
                <w:webHidden/>
              </w:rPr>
              <w:instrText xml:space="preserve"> PAGEREF _Toc180761200 \h </w:instrText>
            </w:r>
            <w:r>
              <w:rPr>
                <w:noProof/>
                <w:webHidden/>
              </w:rPr>
            </w:r>
            <w:r>
              <w:rPr>
                <w:noProof/>
                <w:webHidden/>
              </w:rPr>
              <w:fldChar w:fldCharType="separate"/>
            </w:r>
            <w:r w:rsidR="00465617">
              <w:rPr>
                <w:noProof/>
                <w:webHidden/>
              </w:rPr>
              <w:t>27</w:t>
            </w:r>
            <w:r>
              <w:rPr>
                <w:noProof/>
                <w:webHidden/>
              </w:rPr>
              <w:fldChar w:fldCharType="end"/>
            </w:r>
          </w:hyperlink>
        </w:p>
        <w:p w14:paraId="5359FC45" w14:textId="74E8BB74" w:rsidR="00275D0F" w:rsidRDefault="00275D0F">
          <w:pPr>
            <w:pStyle w:val="TDC3"/>
            <w:rPr>
              <w:rFonts w:eastAsiaTheme="minorEastAsia"/>
              <w:noProof/>
              <w:kern w:val="2"/>
              <w:sz w:val="24"/>
              <w:szCs w:val="24"/>
              <w:lang w:val="es-AR" w:eastAsia="es-AR"/>
              <w14:ligatures w14:val="standardContextual"/>
            </w:rPr>
          </w:pPr>
          <w:hyperlink w:anchor="_Toc180761201"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_Toc180761201 \h </w:instrText>
            </w:r>
            <w:r>
              <w:rPr>
                <w:noProof/>
                <w:webHidden/>
              </w:rPr>
            </w:r>
            <w:r>
              <w:rPr>
                <w:noProof/>
                <w:webHidden/>
              </w:rPr>
              <w:fldChar w:fldCharType="separate"/>
            </w:r>
            <w:r w:rsidR="00465617">
              <w:rPr>
                <w:noProof/>
                <w:webHidden/>
              </w:rPr>
              <w:t>27</w:t>
            </w:r>
            <w:r>
              <w:rPr>
                <w:noProof/>
                <w:webHidden/>
              </w:rPr>
              <w:fldChar w:fldCharType="end"/>
            </w:r>
          </w:hyperlink>
        </w:p>
        <w:p w14:paraId="3E2FCAEB" w14:textId="16C1CE04" w:rsidR="00275D0F" w:rsidRDefault="00275D0F">
          <w:pPr>
            <w:pStyle w:val="TDC3"/>
            <w:rPr>
              <w:rFonts w:eastAsiaTheme="minorEastAsia"/>
              <w:noProof/>
              <w:kern w:val="2"/>
              <w:sz w:val="24"/>
              <w:szCs w:val="24"/>
              <w:lang w:val="es-AR" w:eastAsia="es-AR"/>
              <w14:ligatures w14:val="standardContextual"/>
            </w:rPr>
          </w:pPr>
          <w:hyperlink w:anchor="_Toc180761202"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_Toc180761202 \h </w:instrText>
            </w:r>
            <w:r>
              <w:rPr>
                <w:noProof/>
                <w:webHidden/>
              </w:rPr>
            </w:r>
            <w:r>
              <w:rPr>
                <w:noProof/>
                <w:webHidden/>
              </w:rPr>
              <w:fldChar w:fldCharType="separate"/>
            </w:r>
            <w:r w:rsidR="00465617">
              <w:rPr>
                <w:noProof/>
                <w:webHidden/>
              </w:rPr>
              <w:t>28</w:t>
            </w:r>
            <w:r>
              <w:rPr>
                <w:noProof/>
                <w:webHidden/>
              </w:rPr>
              <w:fldChar w:fldCharType="end"/>
            </w:r>
          </w:hyperlink>
        </w:p>
        <w:p w14:paraId="4A8869C5" w14:textId="0E822B25" w:rsidR="00275D0F" w:rsidRDefault="00275D0F">
          <w:pPr>
            <w:pStyle w:val="TDC3"/>
            <w:rPr>
              <w:rFonts w:eastAsiaTheme="minorEastAsia"/>
              <w:noProof/>
              <w:kern w:val="2"/>
              <w:sz w:val="24"/>
              <w:szCs w:val="24"/>
              <w:lang w:val="es-AR" w:eastAsia="es-AR"/>
              <w14:ligatures w14:val="standardContextual"/>
            </w:rPr>
          </w:pPr>
          <w:hyperlink w:anchor="_Toc180761203"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_Toc180761203 \h </w:instrText>
            </w:r>
            <w:r>
              <w:rPr>
                <w:noProof/>
                <w:webHidden/>
              </w:rPr>
            </w:r>
            <w:r>
              <w:rPr>
                <w:noProof/>
                <w:webHidden/>
              </w:rPr>
              <w:fldChar w:fldCharType="separate"/>
            </w:r>
            <w:r w:rsidR="00465617">
              <w:rPr>
                <w:noProof/>
                <w:webHidden/>
              </w:rPr>
              <w:t>29</w:t>
            </w:r>
            <w:r>
              <w:rPr>
                <w:noProof/>
                <w:webHidden/>
              </w:rPr>
              <w:fldChar w:fldCharType="end"/>
            </w:r>
          </w:hyperlink>
        </w:p>
        <w:p w14:paraId="6E4E8095" w14:textId="38257B7C" w:rsidR="00275D0F" w:rsidRDefault="00275D0F">
          <w:pPr>
            <w:pStyle w:val="TDC2"/>
            <w:rPr>
              <w:rFonts w:eastAsiaTheme="minorEastAsia"/>
              <w:i w:val="0"/>
              <w:iCs w:val="0"/>
              <w:noProof/>
              <w:kern w:val="2"/>
              <w:sz w:val="24"/>
              <w:szCs w:val="24"/>
              <w:lang w:val="es-AR" w:eastAsia="es-AR"/>
              <w14:ligatures w14:val="standardContextual"/>
            </w:rPr>
          </w:pPr>
          <w:hyperlink w:anchor="_Toc180761204" w:history="1">
            <w:r w:rsidRPr="00C54403">
              <w:rPr>
                <w:rStyle w:val="Hipervnculo"/>
                <w:noProof/>
              </w:rPr>
              <w:t>Caso de Uso 10: Realizar informes</w:t>
            </w:r>
            <w:r>
              <w:rPr>
                <w:noProof/>
                <w:webHidden/>
              </w:rPr>
              <w:tab/>
            </w:r>
            <w:r>
              <w:rPr>
                <w:noProof/>
                <w:webHidden/>
              </w:rPr>
              <w:fldChar w:fldCharType="begin"/>
            </w:r>
            <w:r>
              <w:rPr>
                <w:noProof/>
                <w:webHidden/>
              </w:rPr>
              <w:instrText xml:space="preserve"> PAGEREF _Toc180761204 \h </w:instrText>
            </w:r>
            <w:r>
              <w:rPr>
                <w:noProof/>
                <w:webHidden/>
              </w:rPr>
            </w:r>
            <w:r>
              <w:rPr>
                <w:noProof/>
                <w:webHidden/>
              </w:rPr>
              <w:fldChar w:fldCharType="separate"/>
            </w:r>
            <w:r w:rsidR="00465617">
              <w:rPr>
                <w:noProof/>
                <w:webHidden/>
              </w:rPr>
              <w:t>30</w:t>
            </w:r>
            <w:r>
              <w:rPr>
                <w:noProof/>
                <w:webHidden/>
              </w:rPr>
              <w:fldChar w:fldCharType="end"/>
            </w:r>
          </w:hyperlink>
        </w:p>
        <w:p w14:paraId="54A7C20C" w14:textId="25304A64" w:rsidR="00275D0F" w:rsidRDefault="00275D0F">
          <w:pPr>
            <w:pStyle w:val="TDC3"/>
            <w:rPr>
              <w:rFonts w:eastAsiaTheme="minorEastAsia"/>
              <w:noProof/>
              <w:kern w:val="2"/>
              <w:sz w:val="24"/>
              <w:szCs w:val="24"/>
              <w:lang w:val="es-AR" w:eastAsia="es-AR"/>
              <w14:ligatures w14:val="standardContextual"/>
            </w:rPr>
          </w:pPr>
          <w:hyperlink w:anchor="_Toc180761205"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_Toc180761205 \h </w:instrText>
            </w:r>
            <w:r>
              <w:rPr>
                <w:noProof/>
                <w:webHidden/>
              </w:rPr>
            </w:r>
            <w:r>
              <w:rPr>
                <w:noProof/>
                <w:webHidden/>
              </w:rPr>
              <w:fldChar w:fldCharType="separate"/>
            </w:r>
            <w:r w:rsidR="00465617">
              <w:rPr>
                <w:noProof/>
                <w:webHidden/>
              </w:rPr>
              <w:t>30</w:t>
            </w:r>
            <w:r>
              <w:rPr>
                <w:noProof/>
                <w:webHidden/>
              </w:rPr>
              <w:fldChar w:fldCharType="end"/>
            </w:r>
          </w:hyperlink>
        </w:p>
        <w:p w14:paraId="42CC322E" w14:textId="21ABE765" w:rsidR="00275D0F" w:rsidRDefault="00275D0F">
          <w:pPr>
            <w:pStyle w:val="TDC3"/>
            <w:rPr>
              <w:rFonts w:eastAsiaTheme="minorEastAsia"/>
              <w:noProof/>
              <w:kern w:val="2"/>
              <w:sz w:val="24"/>
              <w:szCs w:val="24"/>
              <w:lang w:val="es-AR" w:eastAsia="es-AR"/>
              <w14:ligatures w14:val="standardContextual"/>
            </w:rPr>
          </w:pPr>
          <w:hyperlink w:anchor="_Toc180761206"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_Toc180761206 \h </w:instrText>
            </w:r>
            <w:r>
              <w:rPr>
                <w:noProof/>
                <w:webHidden/>
              </w:rPr>
            </w:r>
            <w:r>
              <w:rPr>
                <w:noProof/>
                <w:webHidden/>
              </w:rPr>
              <w:fldChar w:fldCharType="separate"/>
            </w:r>
            <w:r w:rsidR="00465617">
              <w:rPr>
                <w:noProof/>
                <w:webHidden/>
              </w:rPr>
              <w:t>30</w:t>
            </w:r>
            <w:r>
              <w:rPr>
                <w:noProof/>
                <w:webHidden/>
              </w:rPr>
              <w:fldChar w:fldCharType="end"/>
            </w:r>
          </w:hyperlink>
        </w:p>
        <w:p w14:paraId="2EADF72A" w14:textId="4C06974C" w:rsidR="00275D0F" w:rsidRDefault="00275D0F">
          <w:pPr>
            <w:pStyle w:val="TDC3"/>
            <w:rPr>
              <w:rFonts w:eastAsiaTheme="minorEastAsia"/>
              <w:noProof/>
              <w:kern w:val="2"/>
              <w:sz w:val="24"/>
              <w:szCs w:val="24"/>
              <w:lang w:val="es-AR" w:eastAsia="es-AR"/>
              <w14:ligatures w14:val="standardContextual"/>
            </w:rPr>
          </w:pPr>
          <w:hyperlink w:anchor="_Toc180761207"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_Toc180761207 \h </w:instrText>
            </w:r>
            <w:r>
              <w:rPr>
                <w:noProof/>
                <w:webHidden/>
              </w:rPr>
            </w:r>
            <w:r>
              <w:rPr>
                <w:noProof/>
                <w:webHidden/>
              </w:rPr>
              <w:fldChar w:fldCharType="separate"/>
            </w:r>
            <w:r w:rsidR="00465617">
              <w:rPr>
                <w:noProof/>
                <w:webHidden/>
              </w:rPr>
              <w:t>32</w:t>
            </w:r>
            <w:r>
              <w:rPr>
                <w:noProof/>
                <w:webHidden/>
              </w:rPr>
              <w:fldChar w:fldCharType="end"/>
            </w:r>
          </w:hyperlink>
        </w:p>
        <w:p w14:paraId="62EFC1AD" w14:textId="4342E9B8" w:rsidR="00275D0F" w:rsidRDefault="00275D0F">
          <w:pPr>
            <w:pStyle w:val="TDC2"/>
            <w:rPr>
              <w:rFonts w:eastAsiaTheme="minorEastAsia"/>
              <w:i w:val="0"/>
              <w:iCs w:val="0"/>
              <w:noProof/>
              <w:kern w:val="2"/>
              <w:sz w:val="24"/>
              <w:szCs w:val="24"/>
              <w:lang w:val="es-AR" w:eastAsia="es-AR"/>
              <w14:ligatures w14:val="standardContextual"/>
            </w:rPr>
          </w:pPr>
          <w:hyperlink w:anchor="_Toc180761208" w:history="1">
            <w:r w:rsidRPr="00C54403">
              <w:rPr>
                <w:rStyle w:val="Hipervnculo"/>
                <w:noProof/>
              </w:rPr>
              <w:t>Caso de Uso 11: Exportar archivos</w:t>
            </w:r>
            <w:r>
              <w:rPr>
                <w:noProof/>
                <w:webHidden/>
              </w:rPr>
              <w:tab/>
            </w:r>
            <w:r>
              <w:rPr>
                <w:noProof/>
                <w:webHidden/>
              </w:rPr>
              <w:fldChar w:fldCharType="begin"/>
            </w:r>
            <w:r>
              <w:rPr>
                <w:noProof/>
                <w:webHidden/>
              </w:rPr>
              <w:instrText xml:space="preserve"> PAGEREF _Toc180761208 \h </w:instrText>
            </w:r>
            <w:r>
              <w:rPr>
                <w:noProof/>
                <w:webHidden/>
              </w:rPr>
            </w:r>
            <w:r>
              <w:rPr>
                <w:noProof/>
                <w:webHidden/>
              </w:rPr>
              <w:fldChar w:fldCharType="separate"/>
            </w:r>
            <w:r w:rsidR="00465617">
              <w:rPr>
                <w:noProof/>
                <w:webHidden/>
              </w:rPr>
              <w:t>33</w:t>
            </w:r>
            <w:r>
              <w:rPr>
                <w:noProof/>
                <w:webHidden/>
              </w:rPr>
              <w:fldChar w:fldCharType="end"/>
            </w:r>
          </w:hyperlink>
        </w:p>
        <w:p w14:paraId="22E5E543" w14:textId="02BD3729" w:rsidR="00275D0F" w:rsidRDefault="00275D0F">
          <w:pPr>
            <w:pStyle w:val="TDC3"/>
            <w:rPr>
              <w:rFonts w:eastAsiaTheme="minorEastAsia"/>
              <w:noProof/>
              <w:kern w:val="2"/>
              <w:sz w:val="24"/>
              <w:szCs w:val="24"/>
              <w:lang w:val="es-AR" w:eastAsia="es-AR"/>
              <w14:ligatures w14:val="standardContextual"/>
            </w:rPr>
          </w:pPr>
          <w:hyperlink w:anchor="_Toc180761209"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_Toc180761209 \h </w:instrText>
            </w:r>
            <w:r>
              <w:rPr>
                <w:noProof/>
                <w:webHidden/>
              </w:rPr>
            </w:r>
            <w:r>
              <w:rPr>
                <w:noProof/>
                <w:webHidden/>
              </w:rPr>
              <w:fldChar w:fldCharType="separate"/>
            </w:r>
            <w:r w:rsidR="00465617">
              <w:rPr>
                <w:noProof/>
                <w:webHidden/>
              </w:rPr>
              <w:t>33</w:t>
            </w:r>
            <w:r>
              <w:rPr>
                <w:noProof/>
                <w:webHidden/>
              </w:rPr>
              <w:fldChar w:fldCharType="end"/>
            </w:r>
          </w:hyperlink>
        </w:p>
        <w:p w14:paraId="689905E4" w14:textId="1C404B6F" w:rsidR="00275D0F" w:rsidRDefault="00275D0F">
          <w:pPr>
            <w:pStyle w:val="TDC3"/>
            <w:rPr>
              <w:rFonts w:eastAsiaTheme="minorEastAsia"/>
              <w:noProof/>
              <w:kern w:val="2"/>
              <w:sz w:val="24"/>
              <w:szCs w:val="24"/>
              <w:lang w:val="es-AR" w:eastAsia="es-AR"/>
              <w14:ligatures w14:val="standardContextual"/>
            </w:rPr>
          </w:pPr>
          <w:hyperlink w:anchor="_Toc180761210"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_Toc180761210 \h </w:instrText>
            </w:r>
            <w:r>
              <w:rPr>
                <w:noProof/>
                <w:webHidden/>
              </w:rPr>
            </w:r>
            <w:r>
              <w:rPr>
                <w:noProof/>
                <w:webHidden/>
              </w:rPr>
              <w:fldChar w:fldCharType="separate"/>
            </w:r>
            <w:r w:rsidR="00465617">
              <w:rPr>
                <w:noProof/>
                <w:webHidden/>
              </w:rPr>
              <w:t>33</w:t>
            </w:r>
            <w:r>
              <w:rPr>
                <w:noProof/>
                <w:webHidden/>
              </w:rPr>
              <w:fldChar w:fldCharType="end"/>
            </w:r>
          </w:hyperlink>
        </w:p>
        <w:p w14:paraId="5183F1C4" w14:textId="6AAA29E0" w:rsidR="00275D0F" w:rsidRDefault="00275D0F">
          <w:pPr>
            <w:pStyle w:val="TDC3"/>
            <w:rPr>
              <w:rFonts w:eastAsiaTheme="minorEastAsia"/>
              <w:noProof/>
              <w:kern w:val="2"/>
              <w:sz w:val="24"/>
              <w:szCs w:val="24"/>
              <w:lang w:val="es-AR" w:eastAsia="es-AR"/>
              <w14:ligatures w14:val="standardContextual"/>
            </w:rPr>
          </w:pPr>
          <w:hyperlink w:anchor="_Toc180761211"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_Toc180761211 \h </w:instrText>
            </w:r>
            <w:r>
              <w:rPr>
                <w:noProof/>
                <w:webHidden/>
              </w:rPr>
            </w:r>
            <w:r>
              <w:rPr>
                <w:noProof/>
                <w:webHidden/>
              </w:rPr>
              <w:fldChar w:fldCharType="separate"/>
            </w:r>
            <w:r w:rsidR="00465617">
              <w:rPr>
                <w:noProof/>
                <w:webHidden/>
              </w:rPr>
              <w:t>34</w:t>
            </w:r>
            <w:r>
              <w:rPr>
                <w:noProof/>
                <w:webHidden/>
              </w:rPr>
              <w:fldChar w:fldCharType="end"/>
            </w:r>
          </w:hyperlink>
        </w:p>
        <w:p w14:paraId="4DDEC24C" w14:textId="583FA24B" w:rsidR="00275D0F" w:rsidRDefault="00275D0F">
          <w:pPr>
            <w:pStyle w:val="TDC2"/>
            <w:rPr>
              <w:rFonts w:eastAsiaTheme="minorEastAsia"/>
              <w:i w:val="0"/>
              <w:iCs w:val="0"/>
              <w:noProof/>
              <w:kern w:val="2"/>
              <w:sz w:val="24"/>
              <w:szCs w:val="24"/>
              <w:lang w:val="es-AR" w:eastAsia="es-AR"/>
              <w14:ligatures w14:val="standardContextual"/>
            </w:rPr>
          </w:pPr>
          <w:hyperlink w:anchor="_Toc180761212" w:history="1">
            <w:r w:rsidRPr="00C54403">
              <w:rPr>
                <w:rStyle w:val="Hipervnculo"/>
                <w:noProof/>
              </w:rPr>
              <w:t>Caso de Uso 12: Realizar análisis de riesgo</w:t>
            </w:r>
            <w:r>
              <w:rPr>
                <w:noProof/>
                <w:webHidden/>
              </w:rPr>
              <w:tab/>
            </w:r>
            <w:r>
              <w:rPr>
                <w:noProof/>
                <w:webHidden/>
              </w:rPr>
              <w:fldChar w:fldCharType="begin"/>
            </w:r>
            <w:r>
              <w:rPr>
                <w:noProof/>
                <w:webHidden/>
              </w:rPr>
              <w:instrText xml:space="preserve"> PAGEREF _Toc180761212 \h </w:instrText>
            </w:r>
            <w:r>
              <w:rPr>
                <w:noProof/>
                <w:webHidden/>
              </w:rPr>
            </w:r>
            <w:r>
              <w:rPr>
                <w:noProof/>
                <w:webHidden/>
              </w:rPr>
              <w:fldChar w:fldCharType="separate"/>
            </w:r>
            <w:r w:rsidR="00465617">
              <w:rPr>
                <w:noProof/>
                <w:webHidden/>
              </w:rPr>
              <w:t>34</w:t>
            </w:r>
            <w:r>
              <w:rPr>
                <w:noProof/>
                <w:webHidden/>
              </w:rPr>
              <w:fldChar w:fldCharType="end"/>
            </w:r>
          </w:hyperlink>
        </w:p>
        <w:p w14:paraId="75D0AC22" w14:textId="2C42E2B4" w:rsidR="00275D0F" w:rsidRDefault="00275D0F">
          <w:pPr>
            <w:pStyle w:val="TDC3"/>
            <w:rPr>
              <w:rFonts w:eastAsiaTheme="minorEastAsia"/>
              <w:noProof/>
              <w:kern w:val="2"/>
              <w:sz w:val="24"/>
              <w:szCs w:val="24"/>
              <w:lang w:val="es-AR" w:eastAsia="es-AR"/>
              <w14:ligatures w14:val="standardContextual"/>
            </w:rPr>
          </w:pPr>
          <w:hyperlink w:anchor="_Toc180761213"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_Toc180761213 \h </w:instrText>
            </w:r>
            <w:r>
              <w:rPr>
                <w:noProof/>
                <w:webHidden/>
              </w:rPr>
            </w:r>
            <w:r>
              <w:rPr>
                <w:noProof/>
                <w:webHidden/>
              </w:rPr>
              <w:fldChar w:fldCharType="separate"/>
            </w:r>
            <w:r w:rsidR="00465617">
              <w:rPr>
                <w:noProof/>
                <w:webHidden/>
              </w:rPr>
              <w:t>34</w:t>
            </w:r>
            <w:r>
              <w:rPr>
                <w:noProof/>
                <w:webHidden/>
              </w:rPr>
              <w:fldChar w:fldCharType="end"/>
            </w:r>
          </w:hyperlink>
        </w:p>
        <w:p w14:paraId="61687BFA" w14:textId="200EEFB0" w:rsidR="00275D0F" w:rsidRDefault="00275D0F">
          <w:pPr>
            <w:pStyle w:val="TDC3"/>
            <w:rPr>
              <w:rFonts w:eastAsiaTheme="minorEastAsia"/>
              <w:noProof/>
              <w:kern w:val="2"/>
              <w:sz w:val="24"/>
              <w:szCs w:val="24"/>
              <w:lang w:val="es-AR" w:eastAsia="es-AR"/>
              <w14:ligatures w14:val="standardContextual"/>
            </w:rPr>
          </w:pPr>
          <w:hyperlink w:anchor="_Toc180761214"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_Toc180761214 \h </w:instrText>
            </w:r>
            <w:r>
              <w:rPr>
                <w:noProof/>
                <w:webHidden/>
              </w:rPr>
            </w:r>
            <w:r>
              <w:rPr>
                <w:noProof/>
                <w:webHidden/>
              </w:rPr>
              <w:fldChar w:fldCharType="separate"/>
            </w:r>
            <w:r w:rsidR="00465617">
              <w:rPr>
                <w:noProof/>
                <w:webHidden/>
              </w:rPr>
              <w:t>35</w:t>
            </w:r>
            <w:r>
              <w:rPr>
                <w:noProof/>
                <w:webHidden/>
              </w:rPr>
              <w:fldChar w:fldCharType="end"/>
            </w:r>
          </w:hyperlink>
        </w:p>
        <w:p w14:paraId="006907C1" w14:textId="49D71076" w:rsidR="00275D0F" w:rsidRDefault="00275D0F">
          <w:pPr>
            <w:pStyle w:val="TDC3"/>
            <w:rPr>
              <w:rFonts w:eastAsiaTheme="minorEastAsia"/>
              <w:noProof/>
              <w:kern w:val="2"/>
              <w:sz w:val="24"/>
              <w:szCs w:val="24"/>
              <w:lang w:val="es-AR" w:eastAsia="es-AR"/>
              <w14:ligatures w14:val="standardContextual"/>
            </w:rPr>
          </w:pPr>
          <w:hyperlink w:anchor="_Toc180761215"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_Toc180761215 \h </w:instrText>
            </w:r>
            <w:r>
              <w:rPr>
                <w:noProof/>
                <w:webHidden/>
              </w:rPr>
            </w:r>
            <w:r>
              <w:rPr>
                <w:noProof/>
                <w:webHidden/>
              </w:rPr>
              <w:fldChar w:fldCharType="separate"/>
            </w:r>
            <w:r w:rsidR="00465617">
              <w:rPr>
                <w:noProof/>
                <w:webHidden/>
              </w:rPr>
              <w:t>37</w:t>
            </w:r>
            <w:r>
              <w:rPr>
                <w:noProof/>
                <w:webHidden/>
              </w:rPr>
              <w:fldChar w:fldCharType="end"/>
            </w:r>
          </w:hyperlink>
        </w:p>
        <w:p w14:paraId="585B3A19" w14:textId="2FAD5752" w:rsidR="00275D0F" w:rsidRDefault="00275D0F">
          <w:pPr>
            <w:pStyle w:val="TDC1"/>
            <w:rPr>
              <w:rFonts w:eastAsiaTheme="minorEastAsia"/>
              <w:b w:val="0"/>
              <w:bCs w:val="0"/>
              <w:noProof/>
              <w:kern w:val="2"/>
              <w:sz w:val="24"/>
              <w:szCs w:val="24"/>
              <w:lang w:val="es-AR" w:eastAsia="es-AR"/>
              <w14:ligatures w14:val="standardContextual"/>
            </w:rPr>
          </w:pPr>
          <w:hyperlink w:anchor="_Toc180761216" w:history="1">
            <w:r w:rsidRPr="00C54403">
              <w:rPr>
                <w:rStyle w:val="Hipervnculo"/>
                <w:noProof/>
              </w:rPr>
              <w:t>Diagramas</w:t>
            </w:r>
            <w:r>
              <w:rPr>
                <w:noProof/>
                <w:webHidden/>
              </w:rPr>
              <w:tab/>
            </w:r>
            <w:r>
              <w:rPr>
                <w:noProof/>
                <w:webHidden/>
              </w:rPr>
              <w:fldChar w:fldCharType="begin"/>
            </w:r>
            <w:r>
              <w:rPr>
                <w:noProof/>
                <w:webHidden/>
              </w:rPr>
              <w:instrText xml:space="preserve"> PAGEREF _Toc180761216 \h </w:instrText>
            </w:r>
            <w:r>
              <w:rPr>
                <w:noProof/>
                <w:webHidden/>
              </w:rPr>
            </w:r>
            <w:r>
              <w:rPr>
                <w:noProof/>
                <w:webHidden/>
              </w:rPr>
              <w:fldChar w:fldCharType="separate"/>
            </w:r>
            <w:r w:rsidR="00465617">
              <w:rPr>
                <w:noProof/>
                <w:webHidden/>
              </w:rPr>
              <w:t>38</w:t>
            </w:r>
            <w:r>
              <w:rPr>
                <w:noProof/>
                <w:webHidden/>
              </w:rPr>
              <w:fldChar w:fldCharType="end"/>
            </w:r>
          </w:hyperlink>
        </w:p>
        <w:p w14:paraId="3ED0B9C2" w14:textId="7F823B85" w:rsidR="00275D0F" w:rsidRDefault="00275D0F">
          <w:pPr>
            <w:pStyle w:val="TDC2"/>
            <w:rPr>
              <w:rFonts w:eastAsiaTheme="minorEastAsia"/>
              <w:i w:val="0"/>
              <w:iCs w:val="0"/>
              <w:noProof/>
              <w:kern w:val="2"/>
              <w:sz w:val="24"/>
              <w:szCs w:val="24"/>
              <w:lang w:val="es-AR" w:eastAsia="es-AR"/>
              <w14:ligatures w14:val="standardContextual"/>
            </w:rPr>
          </w:pPr>
          <w:hyperlink w:anchor="_Toc180761217" w:history="1">
            <w:r w:rsidRPr="00C54403">
              <w:rPr>
                <w:rStyle w:val="Hipervnculo"/>
                <w:noProof/>
              </w:rPr>
              <w:t>Diagrama de componentes</w:t>
            </w:r>
            <w:r>
              <w:rPr>
                <w:noProof/>
                <w:webHidden/>
              </w:rPr>
              <w:tab/>
            </w:r>
            <w:r>
              <w:rPr>
                <w:noProof/>
                <w:webHidden/>
              </w:rPr>
              <w:fldChar w:fldCharType="begin"/>
            </w:r>
            <w:r>
              <w:rPr>
                <w:noProof/>
                <w:webHidden/>
              </w:rPr>
              <w:instrText xml:space="preserve"> PAGEREF _Toc180761217 \h </w:instrText>
            </w:r>
            <w:r>
              <w:rPr>
                <w:noProof/>
                <w:webHidden/>
              </w:rPr>
            </w:r>
            <w:r>
              <w:rPr>
                <w:noProof/>
                <w:webHidden/>
              </w:rPr>
              <w:fldChar w:fldCharType="separate"/>
            </w:r>
            <w:r w:rsidR="00465617">
              <w:rPr>
                <w:noProof/>
                <w:webHidden/>
              </w:rPr>
              <w:t>38</w:t>
            </w:r>
            <w:r>
              <w:rPr>
                <w:noProof/>
                <w:webHidden/>
              </w:rPr>
              <w:fldChar w:fldCharType="end"/>
            </w:r>
          </w:hyperlink>
        </w:p>
        <w:p w14:paraId="6873262F" w14:textId="1FF8978D" w:rsidR="00275D0F" w:rsidRDefault="00275D0F">
          <w:pPr>
            <w:pStyle w:val="TDC2"/>
            <w:rPr>
              <w:rFonts w:eastAsiaTheme="minorEastAsia"/>
              <w:i w:val="0"/>
              <w:iCs w:val="0"/>
              <w:noProof/>
              <w:kern w:val="2"/>
              <w:sz w:val="24"/>
              <w:szCs w:val="24"/>
              <w:lang w:val="es-AR" w:eastAsia="es-AR"/>
              <w14:ligatures w14:val="standardContextual"/>
            </w:rPr>
          </w:pPr>
          <w:hyperlink w:anchor="_Toc180761218" w:history="1">
            <w:r w:rsidRPr="00C54403">
              <w:rPr>
                <w:rStyle w:val="Hipervnculo"/>
                <w:noProof/>
              </w:rPr>
              <w:t>Diagrama de Clases</w:t>
            </w:r>
            <w:r>
              <w:rPr>
                <w:noProof/>
                <w:webHidden/>
              </w:rPr>
              <w:tab/>
            </w:r>
            <w:r>
              <w:rPr>
                <w:noProof/>
                <w:webHidden/>
              </w:rPr>
              <w:fldChar w:fldCharType="begin"/>
            </w:r>
            <w:r>
              <w:rPr>
                <w:noProof/>
                <w:webHidden/>
              </w:rPr>
              <w:instrText xml:space="preserve"> PAGEREF _Toc180761218 \h </w:instrText>
            </w:r>
            <w:r>
              <w:rPr>
                <w:noProof/>
                <w:webHidden/>
              </w:rPr>
            </w:r>
            <w:r>
              <w:rPr>
                <w:noProof/>
                <w:webHidden/>
              </w:rPr>
              <w:fldChar w:fldCharType="separate"/>
            </w:r>
            <w:r w:rsidR="00465617">
              <w:rPr>
                <w:noProof/>
                <w:webHidden/>
              </w:rPr>
              <w:t>39</w:t>
            </w:r>
            <w:r>
              <w:rPr>
                <w:noProof/>
                <w:webHidden/>
              </w:rPr>
              <w:fldChar w:fldCharType="end"/>
            </w:r>
          </w:hyperlink>
        </w:p>
        <w:p w14:paraId="248CC9B2" w14:textId="47BB4A61" w:rsidR="00275D0F" w:rsidRDefault="00275D0F">
          <w:pPr>
            <w:pStyle w:val="TDC2"/>
            <w:rPr>
              <w:rFonts w:eastAsiaTheme="minorEastAsia"/>
              <w:i w:val="0"/>
              <w:iCs w:val="0"/>
              <w:noProof/>
              <w:kern w:val="2"/>
              <w:sz w:val="24"/>
              <w:szCs w:val="24"/>
              <w:lang w:val="es-AR" w:eastAsia="es-AR"/>
              <w14:ligatures w14:val="standardContextual"/>
            </w:rPr>
          </w:pPr>
          <w:hyperlink w:anchor="_Toc180761219" w:history="1">
            <w:r w:rsidRPr="00C54403">
              <w:rPr>
                <w:rStyle w:val="Hipervnculo"/>
                <w:noProof/>
              </w:rPr>
              <w:t>Diagramas de Paquetes</w:t>
            </w:r>
            <w:r>
              <w:rPr>
                <w:noProof/>
                <w:webHidden/>
              </w:rPr>
              <w:tab/>
            </w:r>
            <w:r>
              <w:rPr>
                <w:noProof/>
                <w:webHidden/>
              </w:rPr>
              <w:fldChar w:fldCharType="begin"/>
            </w:r>
            <w:r>
              <w:rPr>
                <w:noProof/>
                <w:webHidden/>
              </w:rPr>
              <w:instrText xml:space="preserve"> PAGEREF _Toc180761219 \h </w:instrText>
            </w:r>
            <w:r>
              <w:rPr>
                <w:noProof/>
                <w:webHidden/>
              </w:rPr>
            </w:r>
            <w:r>
              <w:rPr>
                <w:noProof/>
                <w:webHidden/>
              </w:rPr>
              <w:fldChar w:fldCharType="separate"/>
            </w:r>
            <w:r w:rsidR="00465617">
              <w:rPr>
                <w:noProof/>
                <w:webHidden/>
              </w:rPr>
              <w:t>40</w:t>
            </w:r>
            <w:r>
              <w:rPr>
                <w:noProof/>
                <w:webHidden/>
              </w:rPr>
              <w:fldChar w:fldCharType="end"/>
            </w:r>
          </w:hyperlink>
        </w:p>
        <w:p w14:paraId="5C04F83C" w14:textId="4822655D"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761162"/>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761163"/>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761164"/>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761165"/>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761166"/>
      <w:r>
        <w:lastRenderedPageBreak/>
        <w:t>Visión general</w:t>
      </w:r>
      <w:bookmarkEnd w:id="4"/>
    </w:p>
    <w:p w14:paraId="63D5B443" w14:textId="77777777" w:rsidR="002D57DA" w:rsidRDefault="002D57DA" w:rsidP="007251BA">
      <w:pPr>
        <w:pStyle w:val="PSI-Ttulo1"/>
      </w:pPr>
      <w:bookmarkStart w:id="5" w:name="_Toc180761167"/>
      <w:r>
        <w:t>Diseño de Casos de Uso</w:t>
      </w:r>
      <w:bookmarkEnd w:id="5"/>
    </w:p>
    <w:p w14:paraId="325214BD" w14:textId="4789FC5A" w:rsidR="002D57DA" w:rsidRDefault="00AB1800" w:rsidP="00251E3D">
      <w:pPr>
        <w:pStyle w:val="PSI-Ttulo2"/>
      </w:pPr>
      <w:bookmarkStart w:id="6" w:name="_Toc180761168"/>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761169"/>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761170"/>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761171"/>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761172"/>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761173"/>
      <w:r>
        <w:t>Caso de Uso 2: Administrar acceso al sistema</w:t>
      </w:r>
      <w:bookmarkEnd w:id="11"/>
    </w:p>
    <w:p w14:paraId="61A8C991" w14:textId="77777777" w:rsidR="00233CCD" w:rsidRDefault="00233CCD" w:rsidP="00233CCD">
      <w:pPr>
        <w:pStyle w:val="Ttulo3"/>
      </w:pPr>
      <w:bookmarkStart w:id="12" w:name="_Toc180761174"/>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761175"/>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761176"/>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0A21FD95">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761177"/>
      <w:r>
        <w:lastRenderedPageBreak/>
        <w:t>Caso de Uso 3: Administrar proyectos</w:t>
      </w:r>
      <w:bookmarkEnd w:id="15"/>
    </w:p>
    <w:p w14:paraId="5B2B5C42" w14:textId="2AF32519" w:rsidR="00233CCD" w:rsidRDefault="00233CCD" w:rsidP="00233CCD">
      <w:pPr>
        <w:pStyle w:val="Ttulo3"/>
      </w:pPr>
      <w:bookmarkStart w:id="16" w:name="_Toc180761178"/>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r w:rsidRPr="00197106">
              <w:rPr>
                <w:i/>
                <w:iCs/>
                <w:lang w:eastAsia="es-AR"/>
              </w:rPr>
              <w:t>editar</w:t>
            </w:r>
            <w:r w:rsidR="00AB390F">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0761179"/>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761180"/>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3AF2A7F4">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761181"/>
      <w:r>
        <w:lastRenderedPageBreak/>
        <w:t>Caso de Uso 4: Añadir riesgo a la lista</w:t>
      </w:r>
      <w:bookmarkEnd w:id="19"/>
    </w:p>
    <w:p w14:paraId="12ACD7F9" w14:textId="77777777" w:rsidR="00233CCD" w:rsidRDefault="00233CCD" w:rsidP="00233CCD">
      <w:pPr>
        <w:pStyle w:val="Ttulo3"/>
      </w:pPr>
      <w:bookmarkStart w:id="20" w:name="_Toc180761182"/>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34AB7D4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67E9B">
              <w:rPr>
                <w:rFonts w:ascii="Calibri" w:eastAsia="Times New Roman" w:hAnsi="Calibri" w:cs="Calibri"/>
                <w:b/>
                <w:bCs/>
                <w:color w:val="000000"/>
                <w:sz w:val="20"/>
                <w:szCs w:val="2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r w:rsidR="009D60AB">
              <w:rPr>
                <w:lang w:eastAsia="es-AR"/>
              </w:rPr>
              <w:t>/:nombre</w:t>
            </w:r>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r w:rsidR="009D60AB">
              <w:rPr>
                <w:lang w:eastAsia="es-AR"/>
              </w:rPr>
              <w:t>/:nombre</w:t>
            </w:r>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r w:rsidRPr="001F0E22">
              <w:rPr>
                <w:i/>
                <w:iCs/>
                <w:lang w:eastAsia="es-AR"/>
              </w:rPr>
              <w:t xml:space="preserve">crearRiesgo(datos)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r w:rsidR="009D60AB">
              <w:rPr>
                <w:lang w:eastAsia="es-AR"/>
              </w:rPr>
              <w:t>/:nombre</w:t>
            </w:r>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761183"/>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761184"/>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761185"/>
      <w:r>
        <w:t>Caso de Uso 5: Modificar lista de riesgos</w:t>
      </w:r>
      <w:bookmarkEnd w:id="23"/>
    </w:p>
    <w:p w14:paraId="19AD20ED" w14:textId="77777777" w:rsidR="00233CCD" w:rsidRDefault="00233CCD" w:rsidP="00233CCD">
      <w:pPr>
        <w:pStyle w:val="Ttulo3"/>
      </w:pPr>
      <w:bookmarkStart w:id="24" w:name="_Toc180761186"/>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761187"/>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761188"/>
      <w:r>
        <w:lastRenderedPageBreak/>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1FF2A6B8">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761189"/>
      <w:r>
        <w:lastRenderedPageBreak/>
        <w:t>Caso de Uso 6: Administrar categorías de riesgos</w:t>
      </w:r>
      <w:bookmarkEnd w:id="27"/>
    </w:p>
    <w:p w14:paraId="7E0B6C50" w14:textId="77777777" w:rsidR="00233CCD" w:rsidRDefault="00233CCD" w:rsidP="00233CCD">
      <w:pPr>
        <w:pStyle w:val="Ttulo3"/>
      </w:pPr>
      <w:bookmarkStart w:id="28" w:name="_Toc180761190"/>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761191"/>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761192"/>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761193"/>
      <w:r>
        <w:lastRenderedPageBreak/>
        <w:t>Caso de Uso 7: Realizar evaluación de riesgo</w:t>
      </w:r>
      <w:bookmarkEnd w:id="31"/>
    </w:p>
    <w:p w14:paraId="1FCC15B7" w14:textId="77777777" w:rsidR="00233CCD" w:rsidRDefault="00233CCD" w:rsidP="00233CCD">
      <w:pPr>
        <w:pStyle w:val="Ttulo3"/>
      </w:pPr>
      <w:bookmarkStart w:id="32" w:name="_Toc180761194"/>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0761195"/>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0761196"/>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0761197"/>
      <w:r>
        <w:t xml:space="preserve">Caso de Uso 8: Añadir plan de </w:t>
      </w:r>
      <w:bookmarkEnd w:id="35"/>
      <w:r w:rsidR="00640B73">
        <w:t>riesgo</w:t>
      </w:r>
    </w:p>
    <w:p w14:paraId="30B5B3C4" w14:textId="60706C77" w:rsidR="00640B73" w:rsidRDefault="00640B73" w:rsidP="00640B73">
      <w:pPr>
        <w:pStyle w:val="PSI-Ttulo2"/>
        <w:outlineLvl w:val="2"/>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7263ED">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40B73">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tcPr>
          <w:p w14:paraId="172F1322" w14:textId="56A0C126"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r w:rsidR="00226125">
              <w:rPr>
                <w:rFonts w:ascii="Calibri" w:eastAsia="Times New Roman" w:hAnsi="Calibri" w:cs="Calibri"/>
                <w:color w:val="000000" w:themeColor="text1"/>
                <w:sz w:val="20"/>
                <w:szCs w:val="20"/>
                <w:lang w:val="es-AR" w:eastAsia="es-AR"/>
              </w:rPr>
              <w:t>añadirPlan(idRiesgo)</w:t>
            </w:r>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/proyecto/riesgos</w:t>
            </w:r>
            <w:r>
              <w:rPr>
                <w:rFonts w:ascii="Calibri" w:eastAsia="Times New Roman" w:hAnsi="Calibri" w:cs="Calibri"/>
                <w:color w:val="000000" w:themeColor="text1"/>
                <w:sz w:val="20"/>
                <w:szCs w:val="20"/>
                <w:lang w:val="es-AR" w:eastAsia="es-AR"/>
              </w:rPr>
              <w:t>/agregarPlan.</w:t>
            </w:r>
          </w:p>
        </w:tc>
      </w:tr>
      <w:tr w:rsidR="00640B73" w:rsidRPr="00233CCD" w14:paraId="34FEB7AD"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tcPr>
          <w:p w14:paraId="1DA6DF45" w14:textId="0D550138"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solitica </w:t>
            </w:r>
            <w:r w:rsidR="00226125">
              <w:rPr>
                <w:rFonts w:ascii="Calibri" w:eastAsia="Times New Roman" w:hAnsi="Calibri" w:cs="Calibri"/>
                <w:color w:val="000000" w:themeColor="text1"/>
                <w:sz w:val="20"/>
                <w:szCs w:val="20"/>
                <w:lang w:val="es-AR" w:eastAsia="es-AR"/>
              </w:rPr>
              <w:t>añadirPlan(idRiesgo</w:t>
            </w:r>
            <w:r w:rsidR="00226125">
              <w:rPr>
                <w:rFonts w:ascii="Calibri" w:eastAsia="Times New Roman" w:hAnsi="Calibri" w:cs="Calibri"/>
                <w:color w:val="000000" w:themeColor="text1"/>
                <w:sz w:val="20"/>
                <w:szCs w:val="20"/>
                <w:lang w:val="es-AR" w:eastAsia="es-AR"/>
              </w:rPr>
              <w:t>, datosPlan</w:t>
            </w:r>
            <w:r w:rsidR="00226125">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a GestorRiesgo. GestorRiesgo envia el evento añadirPlan(datosPlan) a Riesgo. Riesgo solicita actualizarRiesgo()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/proyecto/riesgos</w:t>
            </w:r>
          </w:p>
        </w:tc>
      </w:tr>
      <w:tr w:rsidR="00640B73" w:rsidRPr="00233CCD" w14:paraId="07505F9C" w14:textId="77777777" w:rsidTr="00640B73">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D1DA92"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59BADD11"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tcPr>
          <w:p w14:paraId="70BFC0B2" w14:textId="1524C687" w:rsidR="00640B73" w:rsidRPr="00E96E32" w:rsidRDefault="00640B73" w:rsidP="007263ED">
            <w:pPr>
              <w:spacing w:before="0" w:line="240" w:lineRule="auto"/>
              <w:ind w:left="0" w:firstLine="0"/>
              <w:rPr>
                <w:rFonts w:ascii="Calibri" w:eastAsia="Times New Roman" w:hAnsi="Calibri" w:cs="Calibri"/>
                <w:color w:val="000000" w:themeColor="text1"/>
                <w:lang w:val="es-AR" w:eastAsia="es-AR"/>
              </w:rPr>
            </w:pPr>
          </w:p>
        </w:tc>
      </w:tr>
      <w:tr w:rsidR="00640B73" w:rsidRPr="00233CCD" w14:paraId="40EE3A09"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3170895D"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5527646"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07902BD5" w14:textId="3EE0DE3E" w:rsidR="00640B73" w:rsidRPr="00E96E32" w:rsidRDefault="00640B73" w:rsidP="007263ED">
            <w:pPr>
              <w:spacing w:before="0" w:line="240" w:lineRule="auto"/>
              <w:ind w:left="0" w:firstLine="0"/>
              <w:rPr>
                <w:rFonts w:ascii="Calibri" w:eastAsia="Times New Roman" w:hAnsi="Calibri" w:cs="Calibri"/>
                <w:color w:val="000000" w:themeColor="text1"/>
                <w:sz w:val="20"/>
                <w:szCs w:val="20"/>
                <w:u w:val="single"/>
                <w:lang w:val="es-AR" w:eastAsia="es-AR"/>
              </w:rPr>
            </w:pPr>
          </w:p>
        </w:tc>
      </w:tr>
      <w:tr w:rsidR="00640B73" w:rsidRPr="00233CCD" w14:paraId="5C8D03AC"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E3532D4"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9EBB467"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2748E89" w14:textId="53BAC903"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73B1AB7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8D2B886"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6FDBAC1"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3EF2624B" w14:textId="3FBE65C9"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4D8D23E1"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40B73">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5"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agregarTarea(datosTarea) al GestorRiesgo. </w:t>
            </w:r>
            <w:r>
              <w:rPr>
                <w:rFonts w:ascii="Calibri" w:eastAsia="Times New Roman" w:hAnsi="Calibri" w:cs="Calibri"/>
                <w:color w:val="000000" w:themeColor="text1"/>
                <w:sz w:val="20"/>
                <w:szCs w:val="20"/>
                <w:lang w:val="es-AR" w:eastAsia="es-AR"/>
              </w:rPr>
              <w:t>El GestorRiesgo envia el evento añadirTareas() a PlanRiesgo.</w:t>
            </w:r>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5"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El actor completo el formulario de tarea con campos invalidos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6" w:name="_Toc180761198"/>
      <w:r>
        <w:t>Diagrama de paquetes</w:t>
      </w:r>
      <w:bookmarkEnd w:id="36"/>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lastRenderedPageBreak/>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7" w:name="_Toc180761199"/>
      <w:r>
        <w:lastRenderedPageBreak/>
        <w:t>Diagrama de Interacción</w:t>
      </w:r>
      <w:bookmarkEnd w:id="37"/>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8" w:name="_Toc180761200"/>
      <w:r>
        <w:t>Caso de Uso 9: Modificar plan de acción</w:t>
      </w:r>
      <w:bookmarkEnd w:id="38"/>
    </w:p>
    <w:p w14:paraId="3A3C4878" w14:textId="61604F77" w:rsidR="00233CCD" w:rsidRDefault="00233CCD" w:rsidP="00233CCD">
      <w:pPr>
        <w:pStyle w:val="Ttulo3"/>
      </w:pPr>
      <w:bookmarkStart w:id="39" w:name="_Toc180761201"/>
      <w:r>
        <w:t>Especificación de caso de uso de diseño</w:t>
      </w:r>
      <w:bookmarkEnd w:id="39"/>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0" w:name="_Toc180761202"/>
      <w:r>
        <w:lastRenderedPageBreak/>
        <w:t>Diagrama de paquetes</w:t>
      </w:r>
      <w:bookmarkEnd w:id="40"/>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lastRenderedPageBreak/>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1" w:name="_Toc180761203"/>
      <w:r>
        <w:t>Diagrama de Interacción</w:t>
      </w:r>
      <w:bookmarkEnd w:id="41"/>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2" w:name="_Toc180761204"/>
      <w:r>
        <w:t>Caso de Uso 1</w:t>
      </w:r>
      <w:r w:rsidR="001C2C13">
        <w:t>0</w:t>
      </w:r>
      <w:r>
        <w:t>: Realizar informes</w:t>
      </w:r>
      <w:bookmarkEnd w:id="42"/>
    </w:p>
    <w:p w14:paraId="6C7E8ED0" w14:textId="068FB6A4" w:rsidR="00233CCD" w:rsidRDefault="00233CCD" w:rsidP="00233CCD">
      <w:pPr>
        <w:pStyle w:val="Ttulo3"/>
      </w:pPr>
      <w:bookmarkStart w:id="43" w:name="_Toc180761205"/>
      <w:r>
        <w:t>Especificación de caso de uso de diseño</w:t>
      </w:r>
      <w:bookmarkEnd w:id="4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4" w:name="_Toc180761206"/>
      <w:r>
        <w:t>Diagrama de paquetes</w:t>
      </w:r>
      <w:bookmarkEnd w:id="44"/>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lastRenderedPageBreak/>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5" w:name="_Toc180761207"/>
      <w:r>
        <w:lastRenderedPageBreak/>
        <w:t>Diagrama de Interacción</w:t>
      </w:r>
      <w:bookmarkEnd w:id="45"/>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6" w:name="_Toc180761208"/>
      <w:r>
        <w:lastRenderedPageBreak/>
        <w:t>Caso de Uso 1</w:t>
      </w:r>
      <w:r w:rsidR="001C2C13">
        <w:t>1</w:t>
      </w:r>
      <w:r>
        <w:t>: Exportar archivos</w:t>
      </w:r>
      <w:bookmarkEnd w:id="46"/>
    </w:p>
    <w:p w14:paraId="2E042A7B" w14:textId="0B041400" w:rsidR="00233CCD" w:rsidRDefault="00233CCD" w:rsidP="00233CCD">
      <w:pPr>
        <w:pStyle w:val="Ttulo3"/>
      </w:pPr>
      <w:bookmarkStart w:id="47" w:name="_Toc180761209"/>
      <w:r>
        <w:t>Especificación de caso de uso de diseño</w:t>
      </w:r>
      <w:bookmarkEnd w:id="4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8" w:name="_Toc180761210"/>
      <w:r>
        <w:t>Diagrama de paquetes</w:t>
      </w:r>
      <w:bookmarkEnd w:id="4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49" w:name="_Toc180761211"/>
      <w:r>
        <w:lastRenderedPageBreak/>
        <w:t>Diagrama de Interacción</w:t>
      </w:r>
      <w:bookmarkEnd w:id="49"/>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0" w:name="_Toc180761212"/>
      <w:r>
        <w:t>Caso de Uso 1</w:t>
      </w:r>
      <w:r w:rsidR="001C2C13">
        <w:t>2</w:t>
      </w:r>
      <w:r>
        <w:t>: Realizar análisis de riesgo</w:t>
      </w:r>
      <w:bookmarkEnd w:id="50"/>
    </w:p>
    <w:p w14:paraId="39F10088" w14:textId="36800C4F" w:rsidR="00233CCD" w:rsidRDefault="00233CCD" w:rsidP="00233CCD">
      <w:pPr>
        <w:pStyle w:val="Ttulo3"/>
      </w:pPr>
      <w:bookmarkStart w:id="51" w:name="_Toc180761213"/>
      <w:r>
        <w:t>Especificación de caso de uso de diseño</w:t>
      </w:r>
      <w:bookmarkEnd w:id="51"/>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07EA16A"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2" w:name="_Toc180761214"/>
      <w:r>
        <w:t>Diagrama de paquetes</w:t>
      </w:r>
      <w:bookmarkEnd w:id="52"/>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3" w:name="_Toc180761215"/>
      <w:r>
        <w:lastRenderedPageBreak/>
        <w:t>Diagrama de Interacción</w:t>
      </w:r>
      <w:bookmarkEnd w:id="53"/>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4" w:name="_Toc180761216"/>
      <w:r>
        <w:lastRenderedPageBreak/>
        <w:t>Diagramas</w:t>
      </w:r>
      <w:bookmarkEnd w:id="54"/>
      <w:r>
        <w:t xml:space="preserve"> </w:t>
      </w:r>
    </w:p>
    <w:p w14:paraId="3C298131" w14:textId="77777777" w:rsidR="00C5422D" w:rsidRPr="00C5422D" w:rsidRDefault="00C5422D" w:rsidP="00F10660">
      <w:pPr>
        <w:pStyle w:val="PSI-Ttulo2"/>
      </w:pPr>
      <w:bookmarkStart w:id="55" w:name="_Toc180761217"/>
      <w:r w:rsidRPr="00C5422D">
        <w:t>Diagrama de componentes</w:t>
      </w:r>
      <w:bookmarkEnd w:id="55"/>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6" w:name="_Toc180761218"/>
      <w:r w:rsidRPr="0054740D">
        <w:lastRenderedPageBreak/>
        <w:t>Diagrama de Clases</w:t>
      </w:r>
      <w:bookmarkEnd w:id="56"/>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7" w:name="_Toc180761219"/>
      <w:r w:rsidRPr="00354809">
        <w:t>Diagramas de Paquetes</w:t>
      </w:r>
      <w:bookmarkEnd w:id="57"/>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4EE9E" w14:textId="77777777" w:rsidR="004347A4" w:rsidRDefault="004347A4" w:rsidP="00C94FBE">
      <w:pPr>
        <w:spacing w:before="0" w:line="240" w:lineRule="auto"/>
      </w:pPr>
      <w:r>
        <w:separator/>
      </w:r>
    </w:p>
    <w:p w14:paraId="5702E3E9" w14:textId="77777777" w:rsidR="004347A4" w:rsidRDefault="004347A4"/>
  </w:endnote>
  <w:endnote w:type="continuationSeparator" w:id="0">
    <w:p w14:paraId="64AE9BB9" w14:textId="77777777" w:rsidR="004347A4" w:rsidRDefault="004347A4" w:rsidP="00C94FBE">
      <w:pPr>
        <w:spacing w:before="0" w:line="240" w:lineRule="auto"/>
      </w:pPr>
      <w:r>
        <w:continuationSeparator/>
      </w:r>
    </w:p>
    <w:p w14:paraId="1998F142" w14:textId="77777777" w:rsidR="004347A4" w:rsidRDefault="004347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25959" w14:textId="77777777" w:rsidR="004347A4" w:rsidRDefault="004347A4" w:rsidP="00C94FBE">
      <w:pPr>
        <w:spacing w:before="0" w:line="240" w:lineRule="auto"/>
      </w:pPr>
      <w:r>
        <w:separator/>
      </w:r>
    </w:p>
    <w:p w14:paraId="6ADA5DFB" w14:textId="77777777" w:rsidR="004347A4" w:rsidRDefault="004347A4"/>
  </w:footnote>
  <w:footnote w:type="continuationSeparator" w:id="0">
    <w:p w14:paraId="7DB243AD" w14:textId="77777777" w:rsidR="004347A4" w:rsidRDefault="004347A4" w:rsidP="00C94FBE">
      <w:pPr>
        <w:spacing w:before="0" w:line="240" w:lineRule="auto"/>
      </w:pPr>
      <w:r>
        <w:continuationSeparator/>
      </w:r>
    </w:p>
    <w:p w14:paraId="3ADB3B49" w14:textId="77777777" w:rsidR="004347A4" w:rsidRDefault="004347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7"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9"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3"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5"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2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8"/>
  </w:num>
  <w:num w:numId="2" w16cid:durableId="1891383849">
    <w:abstractNumId w:val="14"/>
  </w:num>
  <w:num w:numId="3" w16cid:durableId="778841418">
    <w:abstractNumId w:val="14"/>
  </w:num>
  <w:num w:numId="4" w16cid:durableId="368841878">
    <w:abstractNumId w:val="14"/>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22"/>
  </w:num>
  <w:num w:numId="10" w16cid:durableId="300237722">
    <w:abstractNumId w:val="25"/>
  </w:num>
  <w:num w:numId="11" w16cid:durableId="1498375627">
    <w:abstractNumId w:val="6"/>
  </w:num>
  <w:num w:numId="12" w16cid:durableId="341510625">
    <w:abstractNumId w:val="21"/>
  </w:num>
  <w:num w:numId="13" w16cid:durableId="1349332570">
    <w:abstractNumId w:val="5"/>
  </w:num>
  <w:num w:numId="14" w16cid:durableId="1466773498">
    <w:abstractNumId w:val="9"/>
  </w:num>
  <w:num w:numId="15" w16cid:durableId="1331329473">
    <w:abstractNumId w:val="11"/>
  </w:num>
  <w:num w:numId="16" w16cid:durableId="770592986">
    <w:abstractNumId w:val="23"/>
  </w:num>
  <w:num w:numId="17" w16cid:durableId="18553504">
    <w:abstractNumId w:val="7"/>
  </w:num>
  <w:num w:numId="18" w16cid:durableId="883295523">
    <w:abstractNumId w:val="15"/>
  </w:num>
  <w:num w:numId="19" w16cid:durableId="1883906821">
    <w:abstractNumId w:val="12"/>
  </w:num>
  <w:num w:numId="20" w16cid:durableId="1794250191">
    <w:abstractNumId w:val="19"/>
  </w:num>
  <w:num w:numId="21" w16cid:durableId="1913735500">
    <w:abstractNumId w:val="24"/>
  </w:num>
  <w:num w:numId="22" w16cid:durableId="2146265975">
    <w:abstractNumId w:val="20"/>
  </w:num>
  <w:num w:numId="23" w16cid:durableId="401757645">
    <w:abstractNumId w:val="10"/>
  </w:num>
  <w:num w:numId="24" w16cid:durableId="1884249124">
    <w:abstractNumId w:val="13"/>
  </w:num>
  <w:num w:numId="25" w16cid:durableId="2120559161">
    <w:abstractNumId w:val="4"/>
  </w:num>
  <w:num w:numId="26" w16cid:durableId="1780679500">
    <w:abstractNumId w:val="18"/>
  </w:num>
  <w:num w:numId="27" w16cid:durableId="3825366">
    <w:abstractNumId w:val="16"/>
  </w:num>
  <w:num w:numId="28" w16cid:durableId="7424841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5D0F"/>
    <w:rsid w:val="00276C5D"/>
    <w:rsid w:val="00280105"/>
    <w:rsid w:val="002934B2"/>
    <w:rsid w:val="00295CA9"/>
    <w:rsid w:val="00295E2B"/>
    <w:rsid w:val="00296193"/>
    <w:rsid w:val="002A41AA"/>
    <w:rsid w:val="002A523C"/>
    <w:rsid w:val="002A77DF"/>
    <w:rsid w:val="002B2FF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16D2"/>
    <w:rsid w:val="00334148"/>
    <w:rsid w:val="00343AC9"/>
    <w:rsid w:val="00343F7C"/>
    <w:rsid w:val="00344258"/>
    <w:rsid w:val="00354809"/>
    <w:rsid w:val="003560F2"/>
    <w:rsid w:val="00363FD1"/>
    <w:rsid w:val="00364305"/>
    <w:rsid w:val="003647C9"/>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347A4"/>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40B73"/>
    <w:rsid w:val="00645A9D"/>
    <w:rsid w:val="0065120B"/>
    <w:rsid w:val="00654720"/>
    <w:rsid w:val="006642F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E6C"/>
    <w:rsid w:val="007D7477"/>
    <w:rsid w:val="007E37C5"/>
    <w:rsid w:val="007E66A5"/>
    <w:rsid w:val="007F38C0"/>
    <w:rsid w:val="00801130"/>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4104C"/>
    <w:rsid w:val="00B50EE6"/>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43</TotalTime>
  <Pages>42</Pages>
  <Words>7414</Words>
  <Characters>40781</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Agustin Collareda</cp:lastModifiedBy>
  <cp:revision>4</cp:revision>
  <cp:lastPrinted>2024-10-25T18:06:00Z</cp:lastPrinted>
  <dcterms:created xsi:type="dcterms:W3CDTF">2024-11-01T00:39:00Z</dcterms:created>
  <dcterms:modified xsi:type="dcterms:W3CDTF">2024-11-01T18:08:00Z</dcterms:modified>
</cp:coreProperties>
</file>