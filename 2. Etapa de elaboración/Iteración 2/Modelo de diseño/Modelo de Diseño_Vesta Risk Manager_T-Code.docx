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5A200BC3" w:rsidR="00343AC9" w:rsidRDefault="00343AC9" w:rsidP="002934B2">
                                <w:pPr>
                                  <w:ind w:left="0" w:firstLine="0"/>
                                  <w:rPr>
                                    <w:lang w:val="es-AR"/>
                                  </w:rPr>
                                </w:pPr>
                                <w:r w:rsidRPr="00F64ED5">
                                  <w:rPr>
                                    <w:lang w:val="es-AR"/>
                                  </w:rPr>
                                  <w:t xml:space="preserve">El propósito del </w:t>
                                </w:r>
                                <w:r>
                                  <w:rPr>
                                    <w:lang w:val="es-AR"/>
                                  </w:rPr>
                                  <w:t xml:space="preserve">Modelo </w:t>
                                </w:r>
                                <w:proofErr w:type="gramStart"/>
                                <w:r>
                                  <w:rPr>
                                    <w:lang w:val="es-AR"/>
                                  </w:rPr>
                                  <w:t xml:space="preserve">de </w:t>
                                </w:r>
                                <w:r w:rsidRPr="00F64ED5">
                                  <w:rPr>
                                    <w:lang w:val="es-AR"/>
                                  </w:rPr>
                                  <w:t xml:space="preserve"> Diseño</w:t>
                                </w:r>
                                <w:proofErr w:type="gramEnd"/>
                                <w:r w:rsidRPr="00F64ED5">
                                  <w:rPr>
                                    <w:lang w:val="es-AR"/>
                                  </w:rPr>
                                  <w:t xml:space="preserve">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5A200BC3" w:rsidR="00343AC9" w:rsidRDefault="00343AC9" w:rsidP="002934B2">
                          <w:pPr>
                            <w:ind w:left="0" w:firstLine="0"/>
                            <w:rPr>
                              <w:lang w:val="es-AR"/>
                            </w:rPr>
                          </w:pPr>
                          <w:r w:rsidRPr="00F64ED5">
                            <w:rPr>
                              <w:lang w:val="es-AR"/>
                            </w:rPr>
                            <w:t xml:space="preserve">El propósito del </w:t>
                          </w:r>
                          <w:r>
                            <w:rPr>
                              <w:lang w:val="es-AR"/>
                            </w:rPr>
                            <w:t xml:space="preserve">Modelo </w:t>
                          </w:r>
                          <w:proofErr w:type="gramStart"/>
                          <w:r>
                            <w:rPr>
                              <w:lang w:val="es-AR"/>
                            </w:rPr>
                            <w:t xml:space="preserve">de </w:t>
                          </w:r>
                          <w:r w:rsidRPr="00F64ED5">
                            <w:rPr>
                              <w:lang w:val="es-AR"/>
                            </w:rPr>
                            <w:t xml:space="preserve"> Diseño</w:t>
                          </w:r>
                          <w:proofErr w:type="gramEnd"/>
                          <w:r w:rsidRPr="00F64ED5">
                            <w:rPr>
                              <w:lang w:val="es-AR"/>
                            </w:rPr>
                            <w:t xml:space="preserve">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79AAE52D" w14:textId="649A1B04" w:rsidR="00572E12"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735260" w:history="1">
            <w:r w:rsidR="00572E12" w:rsidRPr="00BC4961">
              <w:rPr>
                <w:rStyle w:val="Hipervnculo"/>
                <w:noProof/>
              </w:rPr>
              <w:t>Introducción</w:t>
            </w:r>
            <w:r w:rsidR="00572E12">
              <w:rPr>
                <w:noProof/>
                <w:webHidden/>
              </w:rPr>
              <w:tab/>
            </w:r>
            <w:r w:rsidR="00572E12">
              <w:rPr>
                <w:noProof/>
                <w:webHidden/>
              </w:rPr>
              <w:fldChar w:fldCharType="begin"/>
            </w:r>
            <w:r w:rsidR="00572E12">
              <w:rPr>
                <w:noProof/>
                <w:webHidden/>
              </w:rPr>
              <w:instrText xml:space="preserve"> PAGEREF _Toc180735260 \h </w:instrText>
            </w:r>
            <w:r w:rsidR="00572E12">
              <w:rPr>
                <w:noProof/>
                <w:webHidden/>
              </w:rPr>
            </w:r>
            <w:r w:rsidR="00572E12">
              <w:rPr>
                <w:noProof/>
                <w:webHidden/>
              </w:rPr>
              <w:fldChar w:fldCharType="separate"/>
            </w:r>
            <w:r w:rsidR="00572E12">
              <w:rPr>
                <w:noProof/>
                <w:webHidden/>
              </w:rPr>
              <w:t>5</w:t>
            </w:r>
            <w:r w:rsidR="00572E12">
              <w:rPr>
                <w:noProof/>
                <w:webHidden/>
              </w:rPr>
              <w:fldChar w:fldCharType="end"/>
            </w:r>
          </w:hyperlink>
        </w:p>
        <w:p w14:paraId="2C26E6A3" w14:textId="6D00C6B0" w:rsidR="00572E12" w:rsidRDefault="00572E12">
          <w:pPr>
            <w:pStyle w:val="TDC2"/>
            <w:rPr>
              <w:rFonts w:eastAsiaTheme="minorEastAsia"/>
              <w:i w:val="0"/>
              <w:iCs w:val="0"/>
              <w:noProof/>
              <w:kern w:val="2"/>
              <w:sz w:val="24"/>
              <w:szCs w:val="24"/>
              <w:lang w:val="es-AR" w:eastAsia="es-AR"/>
              <w14:ligatures w14:val="standardContextual"/>
            </w:rPr>
          </w:pPr>
          <w:hyperlink w:anchor="_Toc180735261" w:history="1">
            <w:r w:rsidRPr="00BC4961">
              <w:rPr>
                <w:rStyle w:val="Hipervnculo"/>
                <w:noProof/>
              </w:rPr>
              <w:t>Propósito</w:t>
            </w:r>
            <w:r>
              <w:rPr>
                <w:noProof/>
                <w:webHidden/>
              </w:rPr>
              <w:tab/>
            </w:r>
            <w:r>
              <w:rPr>
                <w:noProof/>
                <w:webHidden/>
              </w:rPr>
              <w:fldChar w:fldCharType="begin"/>
            </w:r>
            <w:r>
              <w:rPr>
                <w:noProof/>
                <w:webHidden/>
              </w:rPr>
              <w:instrText xml:space="preserve"> PAGEREF _Toc180735261 \h </w:instrText>
            </w:r>
            <w:r>
              <w:rPr>
                <w:noProof/>
                <w:webHidden/>
              </w:rPr>
            </w:r>
            <w:r>
              <w:rPr>
                <w:noProof/>
                <w:webHidden/>
              </w:rPr>
              <w:fldChar w:fldCharType="separate"/>
            </w:r>
            <w:r>
              <w:rPr>
                <w:noProof/>
                <w:webHidden/>
              </w:rPr>
              <w:t>5</w:t>
            </w:r>
            <w:r>
              <w:rPr>
                <w:noProof/>
                <w:webHidden/>
              </w:rPr>
              <w:fldChar w:fldCharType="end"/>
            </w:r>
          </w:hyperlink>
        </w:p>
        <w:p w14:paraId="6B6AB548" w14:textId="542CB38E" w:rsidR="00572E12" w:rsidRDefault="00572E12">
          <w:pPr>
            <w:pStyle w:val="TDC2"/>
            <w:rPr>
              <w:rFonts w:eastAsiaTheme="minorEastAsia"/>
              <w:i w:val="0"/>
              <w:iCs w:val="0"/>
              <w:noProof/>
              <w:kern w:val="2"/>
              <w:sz w:val="24"/>
              <w:szCs w:val="24"/>
              <w:lang w:val="es-AR" w:eastAsia="es-AR"/>
              <w14:ligatures w14:val="standardContextual"/>
            </w:rPr>
          </w:pPr>
          <w:hyperlink w:anchor="_Toc180735262" w:history="1">
            <w:r w:rsidRPr="00BC4961">
              <w:rPr>
                <w:rStyle w:val="Hipervnculo"/>
                <w:noProof/>
              </w:rPr>
              <w:t>Alcance</w:t>
            </w:r>
            <w:r>
              <w:rPr>
                <w:noProof/>
                <w:webHidden/>
              </w:rPr>
              <w:tab/>
            </w:r>
            <w:r>
              <w:rPr>
                <w:noProof/>
                <w:webHidden/>
              </w:rPr>
              <w:fldChar w:fldCharType="begin"/>
            </w:r>
            <w:r>
              <w:rPr>
                <w:noProof/>
                <w:webHidden/>
              </w:rPr>
              <w:instrText xml:space="preserve"> PAGEREF _Toc180735262 \h </w:instrText>
            </w:r>
            <w:r>
              <w:rPr>
                <w:noProof/>
                <w:webHidden/>
              </w:rPr>
            </w:r>
            <w:r>
              <w:rPr>
                <w:noProof/>
                <w:webHidden/>
              </w:rPr>
              <w:fldChar w:fldCharType="separate"/>
            </w:r>
            <w:r>
              <w:rPr>
                <w:noProof/>
                <w:webHidden/>
              </w:rPr>
              <w:t>5</w:t>
            </w:r>
            <w:r>
              <w:rPr>
                <w:noProof/>
                <w:webHidden/>
              </w:rPr>
              <w:fldChar w:fldCharType="end"/>
            </w:r>
          </w:hyperlink>
        </w:p>
        <w:p w14:paraId="77B98297" w14:textId="011A893F" w:rsidR="00572E12" w:rsidRDefault="00572E12">
          <w:pPr>
            <w:pStyle w:val="TDC1"/>
            <w:rPr>
              <w:rFonts w:eastAsiaTheme="minorEastAsia"/>
              <w:b w:val="0"/>
              <w:bCs w:val="0"/>
              <w:noProof/>
              <w:kern w:val="2"/>
              <w:sz w:val="24"/>
              <w:szCs w:val="24"/>
              <w:lang w:val="es-AR" w:eastAsia="es-AR"/>
              <w14:ligatures w14:val="standardContextual"/>
            </w:rPr>
          </w:pPr>
          <w:hyperlink w:anchor="_Toc180735263" w:history="1">
            <w:r w:rsidRPr="00BC4961">
              <w:rPr>
                <w:rStyle w:val="Hipervnculo"/>
                <w:noProof/>
              </w:rPr>
              <w:t>Referencias</w:t>
            </w:r>
            <w:r>
              <w:rPr>
                <w:noProof/>
                <w:webHidden/>
              </w:rPr>
              <w:tab/>
            </w:r>
            <w:r>
              <w:rPr>
                <w:noProof/>
                <w:webHidden/>
              </w:rPr>
              <w:fldChar w:fldCharType="begin"/>
            </w:r>
            <w:r>
              <w:rPr>
                <w:noProof/>
                <w:webHidden/>
              </w:rPr>
              <w:instrText xml:space="preserve"> PAGEREF _Toc180735263 \h </w:instrText>
            </w:r>
            <w:r>
              <w:rPr>
                <w:noProof/>
                <w:webHidden/>
              </w:rPr>
            </w:r>
            <w:r>
              <w:rPr>
                <w:noProof/>
                <w:webHidden/>
              </w:rPr>
              <w:fldChar w:fldCharType="separate"/>
            </w:r>
            <w:r>
              <w:rPr>
                <w:noProof/>
                <w:webHidden/>
              </w:rPr>
              <w:t>5</w:t>
            </w:r>
            <w:r>
              <w:rPr>
                <w:noProof/>
                <w:webHidden/>
              </w:rPr>
              <w:fldChar w:fldCharType="end"/>
            </w:r>
          </w:hyperlink>
        </w:p>
        <w:p w14:paraId="22D3C960" w14:textId="3E52735E" w:rsidR="00572E12" w:rsidRDefault="00572E12">
          <w:pPr>
            <w:pStyle w:val="TDC2"/>
            <w:rPr>
              <w:rFonts w:eastAsiaTheme="minorEastAsia"/>
              <w:i w:val="0"/>
              <w:iCs w:val="0"/>
              <w:noProof/>
              <w:kern w:val="2"/>
              <w:sz w:val="24"/>
              <w:szCs w:val="24"/>
              <w:lang w:val="es-AR" w:eastAsia="es-AR"/>
              <w14:ligatures w14:val="standardContextual"/>
            </w:rPr>
          </w:pPr>
          <w:hyperlink w:anchor="_Toc180735264" w:history="1">
            <w:r w:rsidRPr="00BC4961">
              <w:rPr>
                <w:rStyle w:val="Hipervnculo"/>
                <w:noProof/>
              </w:rPr>
              <w:t>Visión general</w:t>
            </w:r>
            <w:r>
              <w:rPr>
                <w:noProof/>
                <w:webHidden/>
              </w:rPr>
              <w:tab/>
            </w:r>
            <w:r>
              <w:rPr>
                <w:noProof/>
                <w:webHidden/>
              </w:rPr>
              <w:fldChar w:fldCharType="begin"/>
            </w:r>
            <w:r>
              <w:rPr>
                <w:noProof/>
                <w:webHidden/>
              </w:rPr>
              <w:instrText xml:space="preserve"> PAGEREF _Toc180735264 \h </w:instrText>
            </w:r>
            <w:r>
              <w:rPr>
                <w:noProof/>
                <w:webHidden/>
              </w:rPr>
            </w:r>
            <w:r>
              <w:rPr>
                <w:noProof/>
                <w:webHidden/>
              </w:rPr>
              <w:fldChar w:fldCharType="separate"/>
            </w:r>
            <w:r>
              <w:rPr>
                <w:noProof/>
                <w:webHidden/>
              </w:rPr>
              <w:t>6</w:t>
            </w:r>
            <w:r>
              <w:rPr>
                <w:noProof/>
                <w:webHidden/>
              </w:rPr>
              <w:fldChar w:fldCharType="end"/>
            </w:r>
          </w:hyperlink>
        </w:p>
        <w:p w14:paraId="31E13EB8" w14:textId="10176A33" w:rsidR="00572E12" w:rsidRDefault="00572E12">
          <w:pPr>
            <w:pStyle w:val="TDC1"/>
            <w:rPr>
              <w:rFonts w:eastAsiaTheme="minorEastAsia"/>
              <w:b w:val="0"/>
              <w:bCs w:val="0"/>
              <w:noProof/>
              <w:kern w:val="2"/>
              <w:sz w:val="24"/>
              <w:szCs w:val="24"/>
              <w:lang w:val="es-AR" w:eastAsia="es-AR"/>
              <w14:ligatures w14:val="standardContextual"/>
            </w:rPr>
          </w:pPr>
          <w:hyperlink w:anchor="_Toc180735265" w:history="1">
            <w:r w:rsidRPr="00BC4961">
              <w:rPr>
                <w:rStyle w:val="Hipervnculo"/>
                <w:noProof/>
              </w:rPr>
              <w:t>Diseño de Casos de Uso</w:t>
            </w:r>
            <w:r>
              <w:rPr>
                <w:noProof/>
                <w:webHidden/>
              </w:rPr>
              <w:tab/>
            </w:r>
            <w:r>
              <w:rPr>
                <w:noProof/>
                <w:webHidden/>
              </w:rPr>
              <w:fldChar w:fldCharType="begin"/>
            </w:r>
            <w:r>
              <w:rPr>
                <w:noProof/>
                <w:webHidden/>
              </w:rPr>
              <w:instrText xml:space="preserve"> PAGEREF _Toc180735265 \h </w:instrText>
            </w:r>
            <w:r>
              <w:rPr>
                <w:noProof/>
                <w:webHidden/>
              </w:rPr>
            </w:r>
            <w:r>
              <w:rPr>
                <w:noProof/>
                <w:webHidden/>
              </w:rPr>
              <w:fldChar w:fldCharType="separate"/>
            </w:r>
            <w:r>
              <w:rPr>
                <w:noProof/>
                <w:webHidden/>
              </w:rPr>
              <w:t>6</w:t>
            </w:r>
            <w:r>
              <w:rPr>
                <w:noProof/>
                <w:webHidden/>
              </w:rPr>
              <w:fldChar w:fldCharType="end"/>
            </w:r>
          </w:hyperlink>
        </w:p>
        <w:p w14:paraId="292FE054" w14:textId="65F96591" w:rsidR="00572E12" w:rsidRDefault="00572E12">
          <w:pPr>
            <w:pStyle w:val="TDC2"/>
            <w:rPr>
              <w:rFonts w:eastAsiaTheme="minorEastAsia"/>
              <w:i w:val="0"/>
              <w:iCs w:val="0"/>
              <w:noProof/>
              <w:kern w:val="2"/>
              <w:sz w:val="24"/>
              <w:szCs w:val="24"/>
              <w:lang w:val="es-AR" w:eastAsia="es-AR"/>
              <w14:ligatures w14:val="standardContextual"/>
            </w:rPr>
          </w:pPr>
          <w:hyperlink w:anchor="_Toc180735266" w:history="1">
            <w:r w:rsidRPr="00BC4961">
              <w:rPr>
                <w:rStyle w:val="Hipervnculo"/>
                <w:noProof/>
              </w:rPr>
              <w:t>Caso de Uso 1: Autentificarse</w:t>
            </w:r>
            <w:r>
              <w:rPr>
                <w:noProof/>
                <w:webHidden/>
              </w:rPr>
              <w:tab/>
            </w:r>
            <w:r>
              <w:rPr>
                <w:noProof/>
                <w:webHidden/>
              </w:rPr>
              <w:fldChar w:fldCharType="begin"/>
            </w:r>
            <w:r>
              <w:rPr>
                <w:noProof/>
                <w:webHidden/>
              </w:rPr>
              <w:instrText xml:space="preserve"> PAGEREF _Toc180735266 \h </w:instrText>
            </w:r>
            <w:r>
              <w:rPr>
                <w:noProof/>
                <w:webHidden/>
              </w:rPr>
            </w:r>
            <w:r>
              <w:rPr>
                <w:noProof/>
                <w:webHidden/>
              </w:rPr>
              <w:fldChar w:fldCharType="separate"/>
            </w:r>
            <w:r>
              <w:rPr>
                <w:noProof/>
                <w:webHidden/>
              </w:rPr>
              <w:t>6</w:t>
            </w:r>
            <w:r>
              <w:rPr>
                <w:noProof/>
                <w:webHidden/>
              </w:rPr>
              <w:fldChar w:fldCharType="end"/>
            </w:r>
          </w:hyperlink>
        </w:p>
        <w:p w14:paraId="2CBDB4EF" w14:textId="74334655" w:rsidR="00572E12" w:rsidRDefault="00572E12">
          <w:pPr>
            <w:pStyle w:val="TDC3"/>
            <w:rPr>
              <w:rFonts w:eastAsiaTheme="minorEastAsia"/>
              <w:noProof/>
              <w:kern w:val="2"/>
              <w:sz w:val="24"/>
              <w:szCs w:val="24"/>
              <w:lang w:val="es-AR" w:eastAsia="es-AR"/>
              <w14:ligatures w14:val="standardContextual"/>
            </w:rPr>
          </w:pPr>
          <w:hyperlink w:anchor="_Toc180735267"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_Toc180735267 \h </w:instrText>
            </w:r>
            <w:r>
              <w:rPr>
                <w:noProof/>
                <w:webHidden/>
              </w:rPr>
            </w:r>
            <w:r>
              <w:rPr>
                <w:noProof/>
                <w:webHidden/>
              </w:rPr>
              <w:fldChar w:fldCharType="separate"/>
            </w:r>
            <w:r>
              <w:rPr>
                <w:noProof/>
                <w:webHidden/>
              </w:rPr>
              <w:t>6</w:t>
            </w:r>
            <w:r>
              <w:rPr>
                <w:noProof/>
                <w:webHidden/>
              </w:rPr>
              <w:fldChar w:fldCharType="end"/>
            </w:r>
          </w:hyperlink>
        </w:p>
        <w:p w14:paraId="04D2F411" w14:textId="5C42A872" w:rsidR="00572E12" w:rsidRDefault="00572E12">
          <w:pPr>
            <w:pStyle w:val="TDC3"/>
            <w:rPr>
              <w:rFonts w:eastAsiaTheme="minorEastAsia"/>
              <w:noProof/>
              <w:kern w:val="2"/>
              <w:sz w:val="24"/>
              <w:szCs w:val="24"/>
              <w:lang w:val="es-AR" w:eastAsia="es-AR"/>
              <w14:ligatures w14:val="standardContextual"/>
            </w:rPr>
          </w:pPr>
          <w:hyperlink w:anchor="_Toc180735268"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_Toc180735268 \h </w:instrText>
            </w:r>
            <w:r>
              <w:rPr>
                <w:noProof/>
                <w:webHidden/>
              </w:rPr>
            </w:r>
            <w:r>
              <w:rPr>
                <w:noProof/>
                <w:webHidden/>
              </w:rPr>
              <w:fldChar w:fldCharType="separate"/>
            </w:r>
            <w:r>
              <w:rPr>
                <w:noProof/>
                <w:webHidden/>
              </w:rPr>
              <w:t>6</w:t>
            </w:r>
            <w:r>
              <w:rPr>
                <w:noProof/>
                <w:webHidden/>
              </w:rPr>
              <w:fldChar w:fldCharType="end"/>
            </w:r>
          </w:hyperlink>
        </w:p>
        <w:p w14:paraId="2BE9EF58" w14:textId="6FF679C8" w:rsidR="00572E12" w:rsidRDefault="00572E12">
          <w:pPr>
            <w:pStyle w:val="TDC3"/>
            <w:rPr>
              <w:rFonts w:eastAsiaTheme="minorEastAsia"/>
              <w:noProof/>
              <w:kern w:val="2"/>
              <w:sz w:val="24"/>
              <w:szCs w:val="24"/>
              <w:lang w:val="es-AR" w:eastAsia="es-AR"/>
              <w14:ligatures w14:val="standardContextual"/>
            </w:rPr>
          </w:pPr>
          <w:hyperlink w:anchor="_Toc180735269"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_Toc180735269 \h </w:instrText>
            </w:r>
            <w:r>
              <w:rPr>
                <w:noProof/>
                <w:webHidden/>
              </w:rPr>
            </w:r>
            <w:r>
              <w:rPr>
                <w:noProof/>
                <w:webHidden/>
              </w:rPr>
              <w:fldChar w:fldCharType="separate"/>
            </w:r>
            <w:r>
              <w:rPr>
                <w:noProof/>
                <w:webHidden/>
              </w:rPr>
              <w:t>7</w:t>
            </w:r>
            <w:r>
              <w:rPr>
                <w:noProof/>
                <w:webHidden/>
              </w:rPr>
              <w:fldChar w:fldCharType="end"/>
            </w:r>
          </w:hyperlink>
        </w:p>
        <w:p w14:paraId="488FBB2A" w14:textId="509362B7" w:rsidR="00572E12" w:rsidRDefault="00572E12">
          <w:pPr>
            <w:pStyle w:val="TDC3"/>
            <w:rPr>
              <w:rFonts w:eastAsiaTheme="minorEastAsia"/>
              <w:noProof/>
              <w:kern w:val="2"/>
              <w:sz w:val="24"/>
              <w:szCs w:val="24"/>
              <w:lang w:val="es-AR" w:eastAsia="es-AR"/>
              <w14:ligatures w14:val="standardContextual"/>
            </w:rPr>
          </w:pPr>
          <w:hyperlink w:anchor="_Toc180735270" w:history="1">
            <w:r w:rsidRPr="00BC4961">
              <w:rPr>
                <w:rStyle w:val="Hipervnculo"/>
                <w:noProof/>
              </w:rPr>
              <w:t>Requerimientos especiales o de implementación</w:t>
            </w:r>
            <w:r>
              <w:rPr>
                <w:noProof/>
                <w:webHidden/>
              </w:rPr>
              <w:tab/>
            </w:r>
            <w:r>
              <w:rPr>
                <w:noProof/>
                <w:webHidden/>
              </w:rPr>
              <w:fldChar w:fldCharType="begin"/>
            </w:r>
            <w:r>
              <w:rPr>
                <w:noProof/>
                <w:webHidden/>
              </w:rPr>
              <w:instrText xml:space="preserve"> PAGEREF _Toc180735270 \h </w:instrText>
            </w:r>
            <w:r>
              <w:rPr>
                <w:noProof/>
                <w:webHidden/>
              </w:rPr>
            </w:r>
            <w:r>
              <w:rPr>
                <w:noProof/>
                <w:webHidden/>
              </w:rPr>
              <w:fldChar w:fldCharType="separate"/>
            </w:r>
            <w:r>
              <w:rPr>
                <w:noProof/>
                <w:webHidden/>
              </w:rPr>
              <w:t>7</w:t>
            </w:r>
            <w:r>
              <w:rPr>
                <w:noProof/>
                <w:webHidden/>
              </w:rPr>
              <w:fldChar w:fldCharType="end"/>
            </w:r>
          </w:hyperlink>
        </w:p>
        <w:p w14:paraId="4D0C1CF0" w14:textId="72FD3741" w:rsidR="00572E12" w:rsidRDefault="00572E12">
          <w:pPr>
            <w:pStyle w:val="TDC2"/>
            <w:rPr>
              <w:rFonts w:eastAsiaTheme="minorEastAsia"/>
              <w:i w:val="0"/>
              <w:iCs w:val="0"/>
              <w:noProof/>
              <w:kern w:val="2"/>
              <w:sz w:val="24"/>
              <w:szCs w:val="24"/>
              <w:lang w:val="es-AR" w:eastAsia="es-AR"/>
              <w14:ligatures w14:val="standardContextual"/>
            </w:rPr>
          </w:pPr>
          <w:hyperlink w:anchor="_Toc180735271" w:history="1">
            <w:r w:rsidRPr="00BC4961">
              <w:rPr>
                <w:rStyle w:val="Hipervnculo"/>
                <w:noProof/>
              </w:rPr>
              <w:t>Caso de Uso 2: Administrar acceso al sistema</w:t>
            </w:r>
            <w:r>
              <w:rPr>
                <w:noProof/>
                <w:webHidden/>
              </w:rPr>
              <w:tab/>
            </w:r>
            <w:r>
              <w:rPr>
                <w:noProof/>
                <w:webHidden/>
              </w:rPr>
              <w:fldChar w:fldCharType="begin"/>
            </w:r>
            <w:r>
              <w:rPr>
                <w:noProof/>
                <w:webHidden/>
              </w:rPr>
              <w:instrText xml:space="preserve"> PAGEREF _Toc180735271 \h </w:instrText>
            </w:r>
            <w:r>
              <w:rPr>
                <w:noProof/>
                <w:webHidden/>
              </w:rPr>
            </w:r>
            <w:r>
              <w:rPr>
                <w:noProof/>
                <w:webHidden/>
              </w:rPr>
              <w:fldChar w:fldCharType="separate"/>
            </w:r>
            <w:r>
              <w:rPr>
                <w:noProof/>
                <w:webHidden/>
              </w:rPr>
              <w:t>7</w:t>
            </w:r>
            <w:r>
              <w:rPr>
                <w:noProof/>
                <w:webHidden/>
              </w:rPr>
              <w:fldChar w:fldCharType="end"/>
            </w:r>
          </w:hyperlink>
        </w:p>
        <w:p w14:paraId="64BF057E" w14:textId="3B09D8FF" w:rsidR="00572E12" w:rsidRDefault="00572E12">
          <w:pPr>
            <w:pStyle w:val="TDC3"/>
            <w:rPr>
              <w:rFonts w:eastAsiaTheme="minorEastAsia"/>
              <w:noProof/>
              <w:kern w:val="2"/>
              <w:sz w:val="24"/>
              <w:szCs w:val="24"/>
              <w:lang w:val="es-AR" w:eastAsia="es-AR"/>
              <w14:ligatures w14:val="standardContextual"/>
            </w:rPr>
          </w:pPr>
          <w:hyperlink w:anchor="_Toc180735272"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_Toc180735272 \h </w:instrText>
            </w:r>
            <w:r>
              <w:rPr>
                <w:noProof/>
                <w:webHidden/>
              </w:rPr>
            </w:r>
            <w:r>
              <w:rPr>
                <w:noProof/>
                <w:webHidden/>
              </w:rPr>
              <w:fldChar w:fldCharType="separate"/>
            </w:r>
            <w:r>
              <w:rPr>
                <w:noProof/>
                <w:webHidden/>
              </w:rPr>
              <w:t>7</w:t>
            </w:r>
            <w:r>
              <w:rPr>
                <w:noProof/>
                <w:webHidden/>
              </w:rPr>
              <w:fldChar w:fldCharType="end"/>
            </w:r>
          </w:hyperlink>
        </w:p>
        <w:p w14:paraId="0F42989B" w14:textId="71A95832" w:rsidR="00572E12" w:rsidRDefault="00572E12">
          <w:pPr>
            <w:pStyle w:val="TDC3"/>
            <w:rPr>
              <w:rFonts w:eastAsiaTheme="minorEastAsia"/>
              <w:noProof/>
              <w:kern w:val="2"/>
              <w:sz w:val="24"/>
              <w:szCs w:val="24"/>
              <w:lang w:val="es-AR" w:eastAsia="es-AR"/>
              <w14:ligatures w14:val="standardContextual"/>
            </w:rPr>
          </w:pPr>
          <w:hyperlink w:anchor="_Toc180735273"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_Toc180735273 \h </w:instrText>
            </w:r>
            <w:r>
              <w:rPr>
                <w:noProof/>
                <w:webHidden/>
              </w:rPr>
            </w:r>
            <w:r>
              <w:rPr>
                <w:noProof/>
                <w:webHidden/>
              </w:rPr>
              <w:fldChar w:fldCharType="separate"/>
            </w:r>
            <w:r>
              <w:rPr>
                <w:noProof/>
                <w:webHidden/>
              </w:rPr>
              <w:t>9</w:t>
            </w:r>
            <w:r>
              <w:rPr>
                <w:noProof/>
                <w:webHidden/>
              </w:rPr>
              <w:fldChar w:fldCharType="end"/>
            </w:r>
          </w:hyperlink>
        </w:p>
        <w:p w14:paraId="08E52005" w14:textId="4A4DD53A" w:rsidR="00572E12" w:rsidRDefault="00572E12">
          <w:pPr>
            <w:pStyle w:val="TDC3"/>
            <w:rPr>
              <w:rFonts w:eastAsiaTheme="minorEastAsia"/>
              <w:noProof/>
              <w:kern w:val="2"/>
              <w:sz w:val="24"/>
              <w:szCs w:val="24"/>
              <w:lang w:val="es-AR" w:eastAsia="es-AR"/>
              <w14:ligatures w14:val="standardContextual"/>
            </w:rPr>
          </w:pPr>
          <w:hyperlink w:anchor="_Toc180735274"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_Toc180735274 \h </w:instrText>
            </w:r>
            <w:r>
              <w:rPr>
                <w:noProof/>
                <w:webHidden/>
              </w:rPr>
            </w:r>
            <w:r>
              <w:rPr>
                <w:noProof/>
                <w:webHidden/>
              </w:rPr>
              <w:fldChar w:fldCharType="separate"/>
            </w:r>
            <w:r>
              <w:rPr>
                <w:noProof/>
                <w:webHidden/>
              </w:rPr>
              <w:t>10</w:t>
            </w:r>
            <w:r>
              <w:rPr>
                <w:noProof/>
                <w:webHidden/>
              </w:rPr>
              <w:fldChar w:fldCharType="end"/>
            </w:r>
          </w:hyperlink>
        </w:p>
        <w:p w14:paraId="590A0BA6" w14:textId="2C38A43A" w:rsidR="00572E12" w:rsidRDefault="00572E12">
          <w:pPr>
            <w:pStyle w:val="TDC2"/>
            <w:rPr>
              <w:rFonts w:eastAsiaTheme="minorEastAsia"/>
              <w:i w:val="0"/>
              <w:iCs w:val="0"/>
              <w:noProof/>
              <w:kern w:val="2"/>
              <w:sz w:val="24"/>
              <w:szCs w:val="24"/>
              <w:lang w:val="es-AR" w:eastAsia="es-AR"/>
              <w14:ligatures w14:val="standardContextual"/>
            </w:rPr>
          </w:pPr>
          <w:hyperlink w:anchor="_Toc180735275" w:history="1">
            <w:r w:rsidRPr="00BC4961">
              <w:rPr>
                <w:rStyle w:val="Hipervnculo"/>
                <w:noProof/>
              </w:rPr>
              <w:t>Caso de Uso 3: Administrar proyectos</w:t>
            </w:r>
            <w:r>
              <w:rPr>
                <w:noProof/>
                <w:webHidden/>
              </w:rPr>
              <w:tab/>
            </w:r>
            <w:r>
              <w:rPr>
                <w:noProof/>
                <w:webHidden/>
              </w:rPr>
              <w:fldChar w:fldCharType="begin"/>
            </w:r>
            <w:r>
              <w:rPr>
                <w:noProof/>
                <w:webHidden/>
              </w:rPr>
              <w:instrText xml:space="preserve"> PAGEREF _Toc180735275 \h </w:instrText>
            </w:r>
            <w:r>
              <w:rPr>
                <w:noProof/>
                <w:webHidden/>
              </w:rPr>
            </w:r>
            <w:r>
              <w:rPr>
                <w:noProof/>
                <w:webHidden/>
              </w:rPr>
              <w:fldChar w:fldCharType="separate"/>
            </w:r>
            <w:r>
              <w:rPr>
                <w:noProof/>
                <w:webHidden/>
              </w:rPr>
              <w:t>11</w:t>
            </w:r>
            <w:r>
              <w:rPr>
                <w:noProof/>
                <w:webHidden/>
              </w:rPr>
              <w:fldChar w:fldCharType="end"/>
            </w:r>
          </w:hyperlink>
        </w:p>
        <w:p w14:paraId="716DC31B" w14:textId="77B02BCB" w:rsidR="00572E12" w:rsidRDefault="00572E12">
          <w:pPr>
            <w:pStyle w:val="TDC3"/>
            <w:rPr>
              <w:rFonts w:eastAsiaTheme="minorEastAsia"/>
              <w:noProof/>
              <w:kern w:val="2"/>
              <w:sz w:val="24"/>
              <w:szCs w:val="24"/>
              <w:lang w:val="es-AR" w:eastAsia="es-AR"/>
              <w14:ligatures w14:val="standardContextual"/>
            </w:rPr>
          </w:pPr>
          <w:hyperlink w:anchor="_Toc180735276"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_Toc180735276 \h </w:instrText>
            </w:r>
            <w:r>
              <w:rPr>
                <w:noProof/>
                <w:webHidden/>
              </w:rPr>
            </w:r>
            <w:r>
              <w:rPr>
                <w:noProof/>
                <w:webHidden/>
              </w:rPr>
              <w:fldChar w:fldCharType="separate"/>
            </w:r>
            <w:r>
              <w:rPr>
                <w:noProof/>
                <w:webHidden/>
              </w:rPr>
              <w:t>11</w:t>
            </w:r>
            <w:r>
              <w:rPr>
                <w:noProof/>
                <w:webHidden/>
              </w:rPr>
              <w:fldChar w:fldCharType="end"/>
            </w:r>
          </w:hyperlink>
        </w:p>
        <w:p w14:paraId="1AE2E0EA" w14:textId="21BFC067" w:rsidR="00572E12" w:rsidRDefault="00572E12">
          <w:pPr>
            <w:pStyle w:val="TDC3"/>
            <w:rPr>
              <w:rFonts w:eastAsiaTheme="minorEastAsia"/>
              <w:noProof/>
              <w:kern w:val="2"/>
              <w:sz w:val="24"/>
              <w:szCs w:val="24"/>
              <w:lang w:val="es-AR" w:eastAsia="es-AR"/>
              <w14:ligatures w14:val="standardContextual"/>
            </w:rPr>
          </w:pPr>
          <w:hyperlink w:anchor="_Toc180735277"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_Toc180735277 \h </w:instrText>
            </w:r>
            <w:r>
              <w:rPr>
                <w:noProof/>
                <w:webHidden/>
              </w:rPr>
            </w:r>
            <w:r>
              <w:rPr>
                <w:noProof/>
                <w:webHidden/>
              </w:rPr>
              <w:fldChar w:fldCharType="separate"/>
            </w:r>
            <w:r>
              <w:rPr>
                <w:noProof/>
                <w:webHidden/>
              </w:rPr>
              <w:t>12</w:t>
            </w:r>
            <w:r>
              <w:rPr>
                <w:noProof/>
                <w:webHidden/>
              </w:rPr>
              <w:fldChar w:fldCharType="end"/>
            </w:r>
          </w:hyperlink>
        </w:p>
        <w:p w14:paraId="0CDB3F76" w14:textId="67BEAA06" w:rsidR="00572E12" w:rsidRDefault="00572E12">
          <w:pPr>
            <w:pStyle w:val="TDC3"/>
            <w:rPr>
              <w:rFonts w:eastAsiaTheme="minorEastAsia"/>
              <w:noProof/>
              <w:kern w:val="2"/>
              <w:sz w:val="24"/>
              <w:szCs w:val="24"/>
              <w:lang w:val="es-AR" w:eastAsia="es-AR"/>
              <w14:ligatures w14:val="standardContextual"/>
            </w:rPr>
          </w:pPr>
          <w:hyperlink w:anchor="_Toc180735278"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_Toc180735278 \h </w:instrText>
            </w:r>
            <w:r>
              <w:rPr>
                <w:noProof/>
                <w:webHidden/>
              </w:rPr>
            </w:r>
            <w:r>
              <w:rPr>
                <w:noProof/>
                <w:webHidden/>
              </w:rPr>
              <w:fldChar w:fldCharType="separate"/>
            </w:r>
            <w:r>
              <w:rPr>
                <w:noProof/>
                <w:webHidden/>
              </w:rPr>
              <w:t>14</w:t>
            </w:r>
            <w:r>
              <w:rPr>
                <w:noProof/>
                <w:webHidden/>
              </w:rPr>
              <w:fldChar w:fldCharType="end"/>
            </w:r>
          </w:hyperlink>
        </w:p>
        <w:p w14:paraId="521E4C29" w14:textId="41C65860" w:rsidR="00572E12" w:rsidRDefault="00572E12">
          <w:pPr>
            <w:pStyle w:val="TDC2"/>
            <w:rPr>
              <w:rFonts w:eastAsiaTheme="minorEastAsia"/>
              <w:i w:val="0"/>
              <w:iCs w:val="0"/>
              <w:noProof/>
              <w:kern w:val="2"/>
              <w:sz w:val="24"/>
              <w:szCs w:val="24"/>
              <w:lang w:val="es-AR" w:eastAsia="es-AR"/>
              <w14:ligatures w14:val="standardContextual"/>
            </w:rPr>
          </w:pPr>
          <w:hyperlink w:anchor="_Toc180735279" w:history="1">
            <w:r w:rsidRPr="00BC4961">
              <w:rPr>
                <w:rStyle w:val="Hipervnculo"/>
                <w:noProof/>
              </w:rPr>
              <w:t>Caso de Uso 4: Añadir riesgo a la lista</w:t>
            </w:r>
            <w:r>
              <w:rPr>
                <w:noProof/>
                <w:webHidden/>
              </w:rPr>
              <w:tab/>
            </w:r>
            <w:r>
              <w:rPr>
                <w:noProof/>
                <w:webHidden/>
              </w:rPr>
              <w:fldChar w:fldCharType="begin"/>
            </w:r>
            <w:r>
              <w:rPr>
                <w:noProof/>
                <w:webHidden/>
              </w:rPr>
              <w:instrText xml:space="preserve"> PAGEREF _Toc180735279 \h </w:instrText>
            </w:r>
            <w:r>
              <w:rPr>
                <w:noProof/>
                <w:webHidden/>
              </w:rPr>
            </w:r>
            <w:r>
              <w:rPr>
                <w:noProof/>
                <w:webHidden/>
              </w:rPr>
              <w:fldChar w:fldCharType="separate"/>
            </w:r>
            <w:r>
              <w:rPr>
                <w:noProof/>
                <w:webHidden/>
              </w:rPr>
              <w:t>15</w:t>
            </w:r>
            <w:r>
              <w:rPr>
                <w:noProof/>
                <w:webHidden/>
              </w:rPr>
              <w:fldChar w:fldCharType="end"/>
            </w:r>
          </w:hyperlink>
        </w:p>
        <w:p w14:paraId="6F5CA6DF" w14:textId="49ABAD65" w:rsidR="00572E12" w:rsidRDefault="00572E12">
          <w:pPr>
            <w:pStyle w:val="TDC3"/>
            <w:rPr>
              <w:rFonts w:eastAsiaTheme="minorEastAsia"/>
              <w:noProof/>
              <w:kern w:val="2"/>
              <w:sz w:val="24"/>
              <w:szCs w:val="24"/>
              <w:lang w:val="es-AR" w:eastAsia="es-AR"/>
              <w14:ligatures w14:val="standardContextual"/>
            </w:rPr>
          </w:pPr>
          <w:hyperlink w:anchor="_Toc180735280"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_Toc180735280 \h </w:instrText>
            </w:r>
            <w:r>
              <w:rPr>
                <w:noProof/>
                <w:webHidden/>
              </w:rPr>
            </w:r>
            <w:r>
              <w:rPr>
                <w:noProof/>
                <w:webHidden/>
              </w:rPr>
              <w:fldChar w:fldCharType="separate"/>
            </w:r>
            <w:r>
              <w:rPr>
                <w:noProof/>
                <w:webHidden/>
              </w:rPr>
              <w:t>15</w:t>
            </w:r>
            <w:r>
              <w:rPr>
                <w:noProof/>
                <w:webHidden/>
              </w:rPr>
              <w:fldChar w:fldCharType="end"/>
            </w:r>
          </w:hyperlink>
        </w:p>
        <w:p w14:paraId="507A9B04" w14:textId="6C59E844" w:rsidR="00572E12" w:rsidRDefault="00572E12">
          <w:pPr>
            <w:pStyle w:val="TDC3"/>
            <w:rPr>
              <w:rFonts w:eastAsiaTheme="minorEastAsia"/>
              <w:noProof/>
              <w:kern w:val="2"/>
              <w:sz w:val="24"/>
              <w:szCs w:val="24"/>
              <w:lang w:val="es-AR" w:eastAsia="es-AR"/>
              <w14:ligatures w14:val="standardContextual"/>
            </w:rPr>
          </w:pPr>
          <w:hyperlink w:anchor="_Toc180735281"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_Toc180735281 \h </w:instrText>
            </w:r>
            <w:r>
              <w:rPr>
                <w:noProof/>
                <w:webHidden/>
              </w:rPr>
            </w:r>
            <w:r>
              <w:rPr>
                <w:noProof/>
                <w:webHidden/>
              </w:rPr>
              <w:fldChar w:fldCharType="separate"/>
            </w:r>
            <w:r>
              <w:rPr>
                <w:noProof/>
                <w:webHidden/>
              </w:rPr>
              <w:t>15</w:t>
            </w:r>
            <w:r>
              <w:rPr>
                <w:noProof/>
                <w:webHidden/>
              </w:rPr>
              <w:fldChar w:fldCharType="end"/>
            </w:r>
          </w:hyperlink>
        </w:p>
        <w:p w14:paraId="0A99D8C6" w14:textId="1D7237E5" w:rsidR="00572E12" w:rsidRDefault="00572E12">
          <w:pPr>
            <w:pStyle w:val="TDC3"/>
            <w:rPr>
              <w:rFonts w:eastAsiaTheme="minorEastAsia"/>
              <w:noProof/>
              <w:kern w:val="2"/>
              <w:sz w:val="24"/>
              <w:szCs w:val="24"/>
              <w:lang w:val="es-AR" w:eastAsia="es-AR"/>
              <w14:ligatures w14:val="standardContextual"/>
            </w:rPr>
          </w:pPr>
          <w:hyperlink w:anchor="_Toc180735282"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_Toc180735282 \h </w:instrText>
            </w:r>
            <w:r>
              <w:rPr>
                <w:noProof/>
                <w:webHidden/>
              </w:rPr>
            </w:r>
            <w:r>
              <w:rPr>
                <w:noProof/>
                <w:webHidden/>
              </w:rPr>
              <w:fldChar w:fldCharType="separate"/>
            </w:r>
            <w:r>
              <w:rPr>
                <w:noProof/>
                <w:webHidden/>
              </w:rPr>
              <w:t>17</w:t>
            </w:r>
            <w:r>
              <w:rPr>
                <w:noProof/>
                <w:webHidden/>
              </w:rPr>
              <w:fldChar w:fldCharType="end"/>
            </w:r>
          </w:hyperlink>
        </w:p>
        <w:p w14:paraId="4B1DE21F" w14:textId="5F31C0E6" w:rsidR="00572E12" w:rsidRDefault="00572E12">
          <w:pPr>
            <w:pStyle w:val="TDC2"/>
            <w:rPr>
              <w:rFonts w:eastAsiaTheme="minorEastAsia"/>
              <w:i w:val="0"/>
              <w:iCs w:val="0"/>
              <w:noProof/>
              <w:kern w:val="2"/>
              <w:sz w:val="24"/>
              <w:szCs w:val="24"/>
              <w:lang w:val="es-AR" w:eastAsia="es-AR"/>
              <w14:ligatures w14:val="standardContextual"/>
            </w:rPr>
          </w:pPr>
          <w:hyperlink w:anchor="_Toc180735283" w:history="1">
            <w:r w:rsidRPr="00BC4961">
              <w:rPr>
                <w:rStyle w:val="Hipervnculo"/>
                <w:noProof/>
              </w:rPr>
              <w:t>Caso de Uso 5: Modificar lista de riesgos</w:t>
            </w:r>
            <w:r>
              <w:rPr>
                <w:noProof/>
                <w:webHidden/>
              </w:rPr>
              <w:tab/>
            </w:r>
            <w:r>
              <w:rPr>
                <w:noProof/>
                <w:webHidden/>
              </w:rPr>
              <w:fldChar w:fldCharType="begin"/>
            </w:r>
            <w:r>
              <w:rPr>
                <w:noProof/>
                <w:webHidden/>
              </w:rPr>
              <w:instrText xml:space="preserve"> PAGEREF _Toc180735283 \h </w:instrText>
            </w:r>
            <w:r>
              <w:rPr>
                <w:noProof/>
                <w:webHidden/>
              </w:rPr>
            </w:r>
            <w:r>
              <w:rPr>
                <w:noProof/>
                <w:webHidden/>
              </w:rPr>
              <w:fldChar w:fldCharType="separate"/>
            </w:r>
            <w:r>
              <w:rPr>
                <w:noProof/>
                <w:webHidden/>
              </w:rPr>
              <w:t>17</w:t>
            </w:r>
            <w:r>
              <w:rPr>
                <w:noProof/>
                <w:webHidden/>
              </w:rPr>
              <w:fldChar w:fldCharType="end"/>
            </w:r>
          </w:hyperlink>
        </w:p>
        <w:p w14:paraId="54788FF5" w14:textId="67A8D1C6" w:rsidR="00572E12" w:rsidRDefault="00572E12">
          <w:pPr>
            <w:pStyle w:val="TDC3"/>
            <w:rPr>
              <w:rFonts w:eastAsiaTheme="minorEastAsia"/>
              <w:noProof/>
              <w:kern w:val="2"/>
              <w:sz w:val="24"/>
              <w:szCs w:val="24"/>
              <w:lang w:val="es-AR" w:eastAsia="es-AR"/>
              <w14:ligatures w14:val="standardContextual"/>
            </w:rPr>
          </w:pPr>
          <w:hyperlink w:anchor="_Toc180735284"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_Toc180735284 \h </w:instrText>
            </w:r>
            <w:r>
              <w:rPr>
                <w:noProof/>
                <w:webHidden/>
              </w:rPr>
            </w:r>
            <w:r>
              <w:rPr>
                <w:noProof/>
                <w:webHidden/>
              </w:rPr>
              <w:fldChar w:fldCharType="separate"/>
            </w:r>
            <w:r>
              <w:rPr>
                <w:noProof/>
                <w:webHidden/>
              </w:rPr>
              <w:t>17</w:t>
            </w:r>
            <w:r>
              <w:rPr>
                <w:noProof/>
                <w:webHidden/>
              </w:rPr>
              <w:fldChar w:fldCharType="end"/>
            </w:r>
          </w:hyperlink>
        </w:p>
        <w:p w14:paraId="30379BE5" w14:textId="235D6F7A" w:rsidR="00572E12" w:rsidRDefault="00572E12">
          <w:pPr>
            <w:pStyle w:val="TDC3"/>
            <w:rPr>
              <w:rFonts w:eastAsiaTheme="minorEastAsia"/>
              <w:noProof/>
              <w:kern w:val="2"/>
              <w:sz w:val="24"/>
              <w:szCs w:val="24"/>
              <w:lang w:val="es-AR" w:eastAsia="es-AR"/>
              <w14:ligatures w14:val="standardContextual"/>
            </w:rPr>
          </w:pPr>
          <w:hyperlink w:anchor="_Toc180735285"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_Toc180735285 \h </w:instrText>
            </w:r>
            <w:r>
              <w:rPr>
                <w:noProof/>
                <w:webHidden/>
              </w:rPr>
            </w:r>
            <w:r>
              <w:rPr>
                <w:noProof/>
                <w:webHidden/>
              </w:rPr>
              <w:fldChar w:fldCharType="separate"/>
            </w:r>
            <w:r>
              <w:rPr>
                <w:noProof/>
                <w:webHidden/>
              </w:rPr>
              <w:t>18</w:t>
            </w:r>
            <w:r>
              <w:rPr>
                <w:noProof/>
                <w:webHidden/>
              </w:rPr>
              <w:fldChar w:fldCharType="end"/>
            </w:r>
          </w:hyperlink>
        </w:p>
        <w:p w14:paraId="60647DA0" w14:textId="0650929F" w:rsidR="00572E12" w:rsidRDefault="00572E12">
          <w:pPr>
            <w:pStyle w:val="TDC3"/>
            <w:rPr>
              <w:rFonts w:eastAsiaTheme="minorEastAsia"/>
              <w:noProof/>
              <w:kern w:val="2"/>
              <w:sz w:val="24"/>
              <w:szCs w:val="24"/>
              <w:lang w:val="es-AR" w:eastAsia="es-AR"/>
              <w14:ligatures w14:val="standardContextual"/>
            </w:rPr>
          </w:pPr>
          <w:hyperlink w:anchor="_Toc180735286"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_Toc180735286 \h </w:instrText>
            </w:r>
            <w:r>
              <w:rPr>
                <w:noProof/>
                <w:webHidden/>
              </w:rPr>
            </w:r>
            <w:r>
              <w:rPr>
                <w:noProof/>
                <w:webHidden/>
              </w:rPr>
              <w:fldChar w:fldCharType="separate"/>
            </w:r>
            <w:r>
              <w:rPr>
                <w:noProof/>
                <w:webHidden/>
              </w:rPr>
              <w:t>20</w:t>
            </w:r>
            <w:r>
              <w:rPr>
                <w:noProof/>
                <w:webHidden/>
              </w:rPr>
              <w:fldChar w:fldCharType="end"/>
            </w:r>
          </w:hyperlink>
        </w:p>
        <w:p w14:paraId="0A345060" w14:textId="3BC8AB8A" w:rsidR="00572E12" w:rsidRDefault="00572E12">
          <w:pPr>
            <w:pStyle w:val="TDC2"/>
            <w:rPr>
              <w:rFonts w:eastAsiaTheme="minorEastAsia"/>
              <w:i w:val="0"/>
              <w:iCs w:val="0"/>
              <w:noProof/>
              <w:kern w:val="2"/>
              <w:sz w:val="24"/>
              <w:szCs w:val="24"/>
              <w:lang w:val="es-AR" w:eastAsia="es-AR"/>
              <w14:ligatures w14:val="standardContextual"/>
            </w:rPr>
          </w:pPr>
          <w:hyperlink w:anchor="_Toc180735287" w:history="1">
            <w:r w:rsidRPr="00BC4961">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_Toc180735287 \h </w:instrText>
            </w:r>
            <w:r>
              <w:rPr>
                <w:noProof/>
                <w:webHidden/>
              </w:rPr>
            </w:r>
            <w:r>
              <w:rPr>
                <w:noProof/>
                <w:webHidden/>
              </w:rPr>
              <w:fldChar w:fldCharType="separate"/>
            </w:r>
            <w:r>
              <w:rPr>
                <w:noProof/>
                <w:webHidden/>
              </w:rPr>
              <w:t>21</w:t>
            </w:r>
            <w:r>
              <w:rPr>
                <w:noProof/>
                <w:webHidden/>
              </w:rPr>
              <w:fldChar w:fldCharType="end"/>
            </w:r>
          </w:hyperlink>
        </w:p>
        <w:p w14:paraId="13FC1FE9" w14:textId="60C7D628" w:rsidR="00572E12" w:rsidRDefault="00572E12">
          <w:pPr>
            <w:pStyle w:val="TDC3"/>
            <w:rPr>
              <w:rFonts w:eastAsiaTheme="minorEastAsia"/>
              <w:noProof/>
              <w:kern w:val="2"/>
              <w:sz w:val="24"/>
              <w:szCs w:val="24"/>
              <w:lang w:val="es-AR" w:eastAsia="es-AR"/>
              <w14:ligatures w14:val="standardContextual"/>
            </w:rPr>
          </w:pPr>
          <w:hyperlink w:anchor="_Toc180735288"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_Toc180735288 \h </w:instrText>
            </w:r>
            <w:r>
              <w:rPr>
                <w:noProof/>
                <w:webHidden/>
              </w:rPr>
            </w:r>
            <w:r>
              <w:rPr>
                <w:noProof/>
                <w:webHidden/>
              </w:rPr>
              <w:fldChar w:fldCharType="separate"/>
            </w:r>
            <w:r>
              <w:rPr>
                <w:noProof/>
                <w:webHidden/>
              </w:rPr>
              <w:t>21</w:t>
            </w:r>
            <w:r>
              <w:rPr>
                <w:noProof/>
                <w:webHidden/>
              </w:rPr>
              <w:fldChar w:fldCharType="end"/>
            </w:r>
          </w:hyperlink>
        </w:p>
        <w:p w14:paraId="4A60E77D" w14:textId="6F443166" w:rsidR="00572E12" w:rsidRDefault="00572E12">
          <w:pPr>
            <w:pStyle w:val="TDC3"/>
            <w:rPr>
              <w:rFonts w:eastAsiaTheme="minorEastAsia"/>
              <w:noProof/>
              <w:kern w:val="2"/>
              <w:sz w:val="24"/>
              <w:szCs w:val="24"/>
              <w:lang w:val="es-AR" w:eastAsia="es-AR"/>
              <w14:ligatures w14:val="standardContextual"/>
            </w:rPr>
          </w:pPr>
          <w:hyperlink w:anchor="_Toc180735289"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_Toc180735289 \h </w:instrText>
            </w:r>
            <w:r>
              <w:rPr>
                <w:noProof/>
                <w:webHidden/>
              </w:rPr>
            </w:r>
            <w:r>
              <w:rPr>
                <w:noProof/>
                <w:webHidden/>
              </w:rPr>
              <w:fldChar w:fldCharType="separate"/>
            </w:r>
            <w:r>
              <w:rPr>
                <w:noProof/>
                <w:webHidden/>
              </w:rPr>
              <w:t>21</w:t>
            </w:r>
            <w:r>
              <w:rPr>
                <w:noProof/>
                <w:webHidden/>
              </w:rPr>
              <w:fldChar w:fldCharType="end"/>
            </w:r>
          </w:hyperlink>
        </w:p>
        <w:p w14:paraId="029D88F2" w14:textId="3005D186" w:rsidR="00572E12" w:rsidRDefault="00572E12">
          <w:pPr>
            <w:pStyle w:val="TDC3"/>
            <w:rPr>
              <w:rFonts w:eastAsiaTheme="minorEastAsia"/>
              <w:noProof/>
              <w:kern w:val="2"/>
              <w:sz w:val="24"/>
              <w:szCs w:val="24"/>
              <w:lang w:val="es-AR" w:eastAsia="es-AR"/>
              <w14:ligatures w14:val="standardContextual"/>
            </w:rPr>
          </w:pPr>
          <w:hyperlink w:anchor="_Toc180735290"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_Toc180735290 \h </w:instrText>
            </w:r>
            <w:r>
              <w:rPr>
                <w:noProof/>
                <w:webHidden/>
              </w:rPr>
            </w:r>
            <w:r>
              <w:rPr>
                <w:noProof/>
                <w:webHidden/>
              </w:rPr>
              <w:fldChar w:fldCharType="separate"/>
            </w:r>
            <w:r>
              <w:rPr>
                <w:noProof/>
                <w:webHidden/>
              </w:rPr>
              <w:t>22</w:t>
            </w:r>
            <w:r>
              <w:rPr>
                <w:noProof/>
                <w:webHidden/>
              </w:rPr>
              <w:fldChar w:fldCharType="end"/>
            </w:r>
          </w:hyperlink>
        </w:p>
        <w:p w14:paraId="709B59EB" w14:textId="73498918" w:rsidR="00572E12" w:rsidRDefault="00572E12">
          <w:pPr>
            <w:pStyle w:val="TDC2"/>
            <w:rPr>
              <w:rFonts w:eastAsiaTheme="minorEastAsia"/>
              <w:i w:val="0"/>
              <w:iCs w:val="0"/>
              <w:noProof/>
              <w:kern w:val="2"/>
              <w:sz w:val="24"/>
              <w:szCs w:val="24"/>
              <w:lang w:val="es-AR" w:eastAsia="es-AR"/>
              <w14:ligatures w14:val="standardContextual"/>
            </w:rPr>
          </w:pPr>
          <w:hyperlink w:anchor="_Toc180735291" w:history="1">
            <w:r w:rsidRPr="00BC4961">
              <w:rPr>
                <w:rStyle w:val="Hipervnculo"/>
                <w:noProof/>
              </w:rPr>
              <w:t>Caso de Uso 7: Realizar evaluación de riesgo</w:t>
            </w:r>
            <w:r>
              <w:rPr>
                <w:noProof/>
                <w:webHidden/>
              </w:rPr>
              <w:tab/>
            </w:r>
            <w:r>
              <w:rPr>
                <w:noProof/>
                <w:webHidden/>
              </w:rPr>
              <w:fldChar w:fldCharType="begin"/>
            </w:r>
            <w:r>
              <w:rPr>
                <w:noProof/>
                <w:webHidden/>
              </w:rPr>
              <w:instrText xml:space="preserve"> PAGEREF _Toc180735291 \h </w:instrText>
            </w:r>
            <w:r>
              <w:rPr>
                <w:noProof/>
                <w:webHidden/>
              </w:rPr>
            </w:r>
            <w:r>
              <w:rPr>
                <w:noProof/>
                <w:webHidden/>
              </w:rPr>
              <w:fldChar w:fldCharType="separate"/>
            </w:r>
            <w:r>
              <w:rPr>
                <w:noProof/>
                <w:webHidden/>
              </w:rPr>
              <w:t>23</w:t>
            </w:r>
            <w:r>
              <w:rPr>
                <w:noProof/>
                <w:webHidden/>
              </w:rPr>
              <w:fldChar w:fldCharType="end"/>
            </w:r>
          </w:hyperlink>
        </w:p>
        <w:p w14:paraId="12D57A72" w14:textId="1B62B931" w:rsidR="00572E12" w:rsidRDefault="00572E12">
          <w:pPr>
            <w:pStyle w:val="TDC3"/>
            <w:rPr>
              <w:rFonts w:eastAsiaTheme="minorEastAsia"/>
              <w:noProof/>
              <w:kern w:val="2"/>
              <w:sz w:val="24"/>
              <w:szCs w:val="24"/>
              <w:lang w:val="es-AR" w:eastAsia="es-AR"/>
              <w14:ligatures w14:val="standardContextual"/>
            </w:rPr>
          </w:pPr>
          <w:hyperlink w:anchor="_Toc180735292"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_Toc180735292 \h </w:instrText>
            </w:r>
            <w:r>
              <w:rPr>
                <w:noProof/>
                <w:webHidden/>
              </w:rPr>
            </w:r>
            <w:r>
              <w:rPr>
                <w:noProof/>
                <w:webHidden/>
              </w:rPr>
              <w:fldChar w:fldCharType="separate"/>
            </w:r>
            <w:r>
              <w:rPr>
                <w:noProof/>
                <w:webHidden/>
              </w:rPr>
              <w:t>23</w:t>
            </w:r>
            <w:r>
              <w:rPr>
                <w:noProof/>
                <w:webHidden/>
              </w:rPr>
              <w:fldChar w:fldCharType="end"/>
            </w:r>
          </w:hyperlink>
        </w:p>
        <w:p w14:paraId="22C72B60" w14:textId="28A32071" w:rsidR="00572E12" w:rsidRDefault="00572E12">
          <w:pPr>
            <w:pStyle w:val="TDC3"/>
            <w:rPr>
              <w:rFonts w:eastAsiaTheme="minorEastAsia"/>
              <w:noProof/>
              <w:kern w:val="2"/>
              <w:sz w:val="24"/>
              <w:szCs w:val="24"/>
              <w:lang w:val="es-AR" w:eastAsia="es-AR"/>
              <w14:ligatures w14:val="standardContextual"/>
            </w:rPr>
          </w:pPr>
          <w:hyperlink w:anchor="_Toc180735293"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_Toc180735293 \h </w:instrText>
            </w:r>
            <w:r>
              <w:rPr>
                <w:noProof/>
                <w:webHidden/>
              </w:rPr>
            </w:r>
            <w:r>
              <w:rPr>
                <w:noProof/>
                <w:webHidden/>
              </w:rPr>
              <w:fldChar w:fldCharType="separate"/>
            </w:r>
            <w:r>
              <w:rPr>
                <w:noProof/>
                <w:webHidden/>
              </w:rPr>
              <w:t>23</w:t>
            </w:r>
            <w:r>
              <w:rPr>
                <w:noProof/>
                <w:webHidden/>
              </w:rPr>
              <w:fldChar w:fldCharType="end"/>
            </w:r>
          </w:hyperlink>
        </w:p>
        <w:p w14:paraId="4DD7D20C" w14:textId="4D1802E6" w:rsidR="00572E12" w:rsidRDefault="00572E12">
          <w:pPr>
            <w:pStyle w:val="TDC3"/>
            <w:rPr>
              <w:rFonts w:eastAsiaTheme="minorEastAsia"/>
              <w:noProof/>
              <w:kern w:val="2"/>
              <w:sz w:val="24"/>
              <w:szCs w:val="24"/>
              <w:lang w:val="es-AR" w:eastAsia="es-AR"/>
              <w14:ligatures w14:val="standardContextual"/>
            </w:rPr>
          </w:pPr>
          <w:hyperlink w:anchor="_Toc180735294"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_Toc180735294 \h </w:instrText>
            </w:r>
            <w:r>
              <w:rPr>
                <w:noProof/>
                <w:webHidden/>
              </w:rPr>
            </w:r>
            <w:r>
              <w:rPr>
                <w:noProof/>
                <w:webHidden/>
              </w:rPr>
              <w:fldChar w:fldCharType="separate"/>
            </w:r>
            <w:r>
              <w:rPr>
                <w:noProof/>
                <w:webHidden/>
              </w:rPr>
              <w:t>24</w:t>
            </w:r>
            <w:r>
              <w:rPr>
                <w:noProof/>
                <w:webHidden/>
              </w:rPr>
              <w:fldChar w:fldCharType="end"/>
            </w:r>
          </w:hyperlink>
        </w:p>
        <w:p w14:paraId="6BA1FDD5" w14:textId="40D36637" w:rsidR="00572E12" w:rsidRDefault="00572E12">
          <w:pPr>
            <w:pStyle w:val="TDC2"/>
            <w:rPr>
              <w:rFonts w:eastAsiaTheme="minorEastAsia"/>
              <w:i w:val="0"/>
              <w:iCs w:val="0"/>
              <w:noProof/>
              <w:kern w:val="2"/>
              <w:sz w:val="24"/>
              <w:szCs w:val="24"/>
              <w:lang w:val="es-AR" w:eastAsia="es-AR"/>
              <w14:ligatures w14:val="standardContextual"/>
            </w:rPr>
          </w:pPr>
          <w:hyperlink w:anchor="_Toc180735295" w:history="1">
            <w:r w:rsidRPr="00BC4961">
              <w:rPr>
                <w:rStyle w:val="Hipervnculo"/>
                <w:noProof/>
              </w:rPr>
              <w:t>Caso de Uso 8: Añadir plan de acción</w:t>
            </w:r>
            <w:r>
              <w:rPr>
                <w:noProof/>
                <w:webHidden/>
              </w:rPr>
              <w:tab/>
            </w:r>
            <w:r>
              <w:rPr>
                <w:noProof/>
                <w:webHidden/>
              </w:rPr>
              <w:fldChar w:fldCharType="begin"/>
            </w:r>
            <w:r>
              <w:rPr>
                <w:noProof/>
                <w:webHidden/>
              </w:rPr>
              <w:instrText xml:space="preserve"> PAGEREF _Toc180735295 \h </w:instrText>
            </w:r>
            <w:r>
              <w:rPr>
                <w:noProof/>
                <w:webHidden/>
              </w:rPr>
            </w:r>
            <w:r>
              <w:rPr>
                <w:noProof/>
                <w:webHidden/>
              </w:rPr>
              <w:fldChar w:fldCharType="separate"/>
            </w:r>
            <w:r>
              <w:rPr>
                <w:noProof/>
                <w:webHidden/>
              </w:rPr>
              <w:t>24</w:t>
            </w:r>
            <w:r>
              <w:rPr>
                <w:noProof/>
                <w:webHidden/>
              </w:rPr>
              <w:fldChar w:fldCharType="end"/>
            </w:r>
          </w:hyperlink>
        </w:p>
        <w:p w14:paraId="4093CEAA" w14:textId="500249DF" w:rsidR="00572E12" w:rsidRDefault="00572E12">
          <w:pPr>
            <w:pStyle w:val="TDC3"/>
            <w:rPr>
              <w:rFonts w:eastAsiaTheme="minorEastAsia"/>
              <w:noProof/>
              <w:kern w:val="2"/>
              <w:sz w:val="24"/>
              <w:szCs w:val="24"/>
              <w:lang w:val="es-AR" w:eastAsia="es-AR"/>
              <w14:ligatures w14:val="standardContextual"/>
            </w:rPr>
          </w:pPr>
          <w:hyperlink w:anchor="_Toc180735296"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_Toc180735296 \h </w:instrText>
            </w:r>
            <w:r>
              <w:rPr>
                <w:noProof/>
                <w:webHidden/>
              </w:rPr>
            </w:r>
            <w:r>
              <w:rPr>
                <w:noProof/>
                <w:webHidden/>
              </w:rPr>
              <w:fldChar w:fldCharType="separate"/>
            </w:r>
            <w:r>
              <w:rPr>
                <w:noProof/>
                <w:webHidden/>
              </w:rPr>
              <w:t>24</w:t>
            </w:r>
            <w:r>
              <w:rPr>
                <w:noProof/>
                <w:webHidden/>
              </w:rPr>
              <w:fldChar w:fldCharType="end"/>
            </w:r>
          </w:hyperlink>
        </w:p>
        <w:p w14:paraId="016C1406" w14:textId="09EE1B8E" w:rsidR="00572E12" w:rsidRDefault="00572E12">
          <w:pPr>
            <w:pStyle w:val="TDC3"/>
            <w:rPr>
              <w:rFonts w:eastAsiaTheme="minorEastAsia"/>
              <w:noProof/>
              <w:kern w:val="2"/>
              <w:sz w:val="24"/>
              <w:szCs w:val="24"/>
              <w:lang w:val="es-AR" w:eastAsia="es-AR"/>
              <w14:ligatures w14:val="standardContextual"/>
            </w:rPr>
          </w:pPr>
          <w:hyperlink w:anchor="_Toc180735297"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_Toc180735297 \h </w:instrText>
            </w:r>
            <w:r>
              <w:rPr>
                <w:noProof/>
                <w:webHidden/>
              </w:rPr>
            </w:r>
            <w:r>
              <w:rPr>
                <w:noProof/>
                <w:webHidden/>
              </w:rPr>
              <w:fldChar w:fldCharType="separate"/>
            </w:r>
            <w:r>
              <w:rPr>
                <w:noProof/>
                <w:webHidden/>
              </w:rPr>
              <w:t>26</w:t>
            </w:r>
            <w:r>
              <w:rPr>
                <w:noProof/>
                <w:webHidden/>
              </w:rPr>
              <w:fldChar w:fldCharType="end"/>
            </w:r>
          </w:hyperlink>
        </w:p>
        <w:p w14:paraId="2A48C980" w14:textId="71F32D50" w:rsidR="00572E12" w:rsidRDefault="00572E12">
          <w:pPr>
            <w:pStyle w:val="TDC2"/>
            <w:rPr>
              <w:rFonts w:eastAsiaTheme="minorEastAsia"/>
              <w:i w:val="0"/>
              <w:iCs w:val="0"/>
              <w:noProof/>
              <w:kern w:val="2"/>
              <w:sz w:val="24"/>
              <w:szCs w:val="24"/>
              <w:lang w:val="es-AR" w:eastAsia="es-AR"/>
              <w14:ligatures w14:val="standardContextual"/>
            </w:rPr>
          </w:pPr>
          <w:hyperlink w:anchor="_Toc180735298" w:history="1">
            <w:r w:rsidRPr="00BC4961">
              <w:rPr>
                <w:rStyle w:val="Hipervnculo"/>
                <w:noProof/>
              </w:rPr>
              <w:t>Caso de Uso 9: Modificar plan de acción</w:t>
            </w:r>
            <w:r>
              <w:rPr>
                <w:noProof/>
                <w:webHidden/>
              </w:rPr>
              <w:tab/>
            </w:r>
            <w:r>
              <w:rPr>
                <w:noProof/>
                <w:webHidden/>
              </w:rPr>
              <w:fldChar w:fldCharType="begin"/>
            </w:r>
            <w:r>
              <w:rPr>
                <w:noProof/>
                <w:webHidden/>
              </w:rPr>
              <w:instrText xml:space="preserve"> PAGEREF _Toc180735298 \h </w:instrText>
            </w:r>
            <w:r>
              <w:rPr>
                <w:noProof/>
                <w:webHidden/>
              </w:rPr>
            </w:r>
            <w:r>
              <w:rPr>
                <w:noProof/>
                <w:webHidden/>
              </w:rPr>
              <w:fldChar w:fldCharType="separate"/>
            </w:r>
            <w:r>
              <w:rPr>
                <w:noProof/>
                <w:webHidden/>
              </w:rPr>
              <w:t>26</w:t>
            </w:r>
            <w:r>
              <w:rPr>
                <w:noProof/>
                <w:webHidden/>
              </w:rPr>
              <w:fldChar w:fldCharType="end"/>
            </w:r>
          </w:hyperlink>
        </w:p>
        <w:p w14:paraId="45670A7E" w14:textId="70A06893" w:rsidR="00572E12" w:rsidRDefault="00572E12">
          <w:pPr>
            <w:pStyle w:val="TDC3"/>
            <w:rPr>
              <w:rFonts w:eastAsiaTheme="minorEastAsia"/>
              <w:noProof/>
              <w:kern w:val="2"/>
              <w:sz w:val="24"/>
              <w:szCs w:val="24"/>
              <w:lang w:val="es-AR" w:eastAsia="es-AR"/>
              <w14:ligatures w14:val="standardContextual"/>
            </w:rPr>
          </w:pPr>
          <w:hyperlink w:anchor="_Toc180735299"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_Toc180735299 \h </w:instrText>
            </w:r>
            <w:r>
              <w:rPr>
                <w:noProof/>
                <w:webHidden/>
              </w:rPr>
            </w:r>
            <w:r>
              <w:rPr>
                <w:noProof/>
                <w:webHidden/>
              </w:rPr>
              <w:fldChar w:fldCharType="separate"/>
            </w:r>
            <w:r>
              <w:rPr>
                <w:noProof/>
                <w:webHidden/>
              </w:rPr>
              <w:t>26</w:t>
            </w:r>
            <w:r>
              <w:rPr>
                <w:noProof/>
                <w:webHidden/>
              </w:rPr>
              <w:fldChar w:fldCharType="end"/>
            </w:r>
          </w:hyperlink>
        </w:p>
        <w:p w14:paraId="1D0A64B2" w14:textId="596F7D09" w:rsidR="00572E12" w:rsidRDefault="00572E12">
          <w:pPr>
            <w:pStyle w:val="TDC3"/>
            <w:rPr>
              <w:rFonts w:eastAsiaTheme="minorEastAsia"/>
              <w:noProof/>
              <w:kern w:val="2"/>
              <w:sz w:val="24"/>
              <w:szCs w:val="24"/>
              <w:lang w:val="es-AR" w:eastAsia="es-AR"/>
              <w14:ligatures w14:val="standardContextual"/>
            </w:rPr>
          </w:pPr>
          <w:hyperlink w:anchor="_Toc180735300"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_Toc180735300 \h </w:instrText>
            </w:r>
            <w:r>
              <w:rPr>
                <w:noProof/>
                <w:webHidden/>
              </w:rPr>
            </w:r>
            <w:r>
              <w:rPr>
                <w:noProof/>
                <w:webHidden/>
              </w:rPr>
              <w:fldChar w:fldCharType="separate"/>
            </w:r>
            <w:r>
              <w:rPr>
                <w:noProof/>
                <w:webHidden/>
              </w:rPr>
              <w:t>27</w:t>
            </w:r>
            <w:r>
              <w:rPr>
                <w:noProof/>
                <w:webHidden/>
              </w:rPr>
              <w:fldChar w:fldCharType="end"/>
            </w:r>
          </w:hyperlink>
        </w:p>
        <w:p w14:paraId="32C5C573" w14:textId="3EBDD8CD" w:rsidR="00572E12" w:rsidRDefault="00572E12">
          <w:pPr>
            <w:pStyle w:val="TDC3"/>
            <w:rPr>
              <w:rFonts w:eastAsiaTheme="minorEastAsia"/>
              <w:noProof/>
              <w:kern w:val="2"/>
              <w:sz w:val="24"/>
              <w:szCs w:val="24"/>
              <w:lang w:val="es-AR" w:eastAsia="es-AR"/>
              <w14:ligatures w14:val="standardContextual"/>
            </w:rPr>
          </w:pPr>
          <w:hyperlink w:anchor="_Toc180735301"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_Toc180735301 \h </w:instrText>
            </w:r>
            <w:r>
              <w:rPr>
                <w:noProof/>
                <w:webHidden/>
              </w:rPr>
            </w:r>
            <w:r>
              <w:rPr>
                <w:noProof/>
                <w:webHidden/>
              </w:rPr>
              <w:fldChar w:fldCharType="separate"/>
            </w:r>
            <w:r>
              <w:rPr>
                <w:noProof/>
                <w:webHidden/>
              </w:rPr>
              <w:t>28</w:t>
            </w:r>
            <w:r>
              <w:rPr>
                <w:noProof/>
                <w:webHidden/>
              </w:rPr>
              <w:fldChar w:fldCharType="end"/>
            </w:r>
          </w:hyperlink>
        </w:p>
        <w:p w14:paraId="68349CE0" w14:textId="77451651" w:rsidR="00572E12" w:rsidRDefault="00572E12">
          <w:pPr>
            <w:pStyle w:val="TDC2"/>
            <w:rPr>
              <w:rFonts w:eastAsiaTheme="minorEastAsia"/>
              <w:i w:val="0"/>
              <w:iCs w:val="0"/>
              <w:noProof/>
              <w:kern w:val="2"/>
              <w:sz w:val="24"/>
              <w:szCs w:val="24"/>
              <w:lang w:val="es-AR" w:eastAsia="es-AR"/>
              <w14:ligatures w14:val="standardContextual"/>
            </w:rPr>
          </w:pPr>
          <w:hyperlink w:anchor="_Toc180735302" w:history="1">
            <w:r w:rsidRPr="00BC4961">
              <w:rPr>
                <w:rStyle w:val="Hipervnculo"/>
                <w:noProof/>
              </w:rPr>
              <w:t>Caso de Uso 10: Realizar informes</w:t>
            </w:r>
            <w:r>
              <w:rPr>
                <w:noProof/>
                <w:webHidden/>
              </w:rPr>
              <w:tab/>
            </w:r>
            <w:r>
              <w:rPr>
                <w:noProof/>
                <w:webHidden/>
              </w:rPr>
              <w:fldChar w:fldCharType="begin"/>
            </w:r>
            <w:r>
              <w:rPr>
                <w:noProof/>
                <w:webHidden/>
              </w:rPr>
              <w:instrText xml:space="preserve"> PAGEREF _Toc180735302 \h </w:instrText>
            </w:r>
            <w:r>
              <w:rPr>
                <w:noProof/>
                <w:webHidden/>
              </w:rPr>
            </w:r>
            <w:r>
              <w:rPr>
                <w:noProof/>
                <w:webHidden/>
              </w:rPr>
              <w:fldChar w:fldCharType="separate"/>
            </w:r>
            <w:r>
              <w:rPr>
                <w:noProof/>
                <w:webHidden/>
              </w:rPr>
              <w:t>29</w:t>
            </w:r>
            <w:r>
              <w:rPr>
                <w:noProof/>
                <w:webHidden/>
              </w:rPr>
              <w:fldChar w:fldCharType="end"/>
            </w:r>
          </w:hyperlink>
        </w:p>
        <w:p w14:paraId="45731DE2" w14:textId="57519FBB" w:rsidR="00572E12" w:rsidRDefault="00572E12">
          <w:pPr>
            <w:pStyle w:val="TDC3"/>
            <w:rPr>
              <w:rFonts w:eastAsiaTheme="minorEastAsia"/>
              <w:noProof/>
              <w:kern w:val="2"/>
              <w:sz w:val="24"/>
              <w:szCs w:val="24"/>
              <w:lang w:val="es-AR" w:eastAsia="es-AR"/>
              <w14:ligatures w14:val="standardContextual"/>
            </w:rPr>
          </w:pPr>
          <w:hyperlink w:anchor="_Toc180735303"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_Toc180735303 \h </w:instrText>
            </w:r>
            <w:r>
              <w:rPr>
                <w:noProof/>
                <w:webHidden/>
              </w:rPr>
            </w:r>
            <w:r>
              <w:rPr>
                <w:noProof/>
                <w:webHidden/>
              </w:rPr>
              <w:fldChar w:fldCharType="separate"/>
            </w:r>
            <w:r>
              <w:rPr>
                <w:noProof/>
                <w:webHidden/>
              </w:rPr>
              <w:t>29</w:t>
            </w:r>
            <w:r>
              <w:rPr>
                <w:noProof/>
                <w:webHidden/>
              </w:rPr>
              <w:fldChar w:fldCharType="end"/>
            </w:r>
          </w:hyperlink>
        </w:p>
        <w:p w14:paraId="6C4E3F24" w14:textId="386C36DE" w:rsidR="00572E12" w:rsidRDefault="00572E12">
          <w:pPr>
            <w:pStyle w:val="TDC3"/>
            <w:rPr>
              <w:rFonts w:eastAsiaTheme="minorEastAsia"/>
              <w:noProof/>
              <w:kern w:val="2"/>
              <w:sz w:val="24"/>
              <w:szCs w:val="24"/>
              <w:lang w:val="es-AR" w:eastAsia="es-AR"/>
              <w14:ligatures w14:val="standardContextual"/>
            </w:rPr>
          </w:pPr>
          <w:hyperlink w:anchor="_Toc180735304"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_Toc180735304 \h </w:instrText>
            </w:r>
            <w:r>
              <w:rPr>
                <w:noProof/>
                <w:webHidden/>
              </w:rPr>
            </w:r>
            <w:r>
              <w:rPr>
                <w:noProof/>
                <w:webHidden/>
              </w:rPr>
              <w:fldChar w:fldCharType="separate"/>
            </w:r>
            <w:r>
              <w:rPr>
                <w:noProof/>
                <w:webHidden/>
              </w:rPr>
              <w:t>29</w:t>
            </w:r>
            <w:r>
              <w:rPr>
                <w:noProof/>
                <w:webHidden/>
              </w:rPr>
              <w:fldChar w:fldCharType="end"/>
            </w:r>
          </w:hyperlink>
        </w:p>
        <w:p w14:paraId="10D93254" w14:textId="6A848985" w:rsidR="00572E12" w:rsidRDefault="00572E12">
          <w:pPr>
            <w:pStyle w:val="TDC3"/>
            <w:rPr>
              <w:rFonts w:eastAsiaTheme="minorEastAsia"/>
              <w:noProof/>
              <w:kern w:val="2"/>
              <w:sz w:val="24"/>
              <w:szCs w:val="24"/>
              <w:lang w:val="es-AR" w:eastAsia="es-AR"/>
              <w14:ligatures w14:val="standardContextual"/>
            </w:rPr>
          </w:pPr>
          <w:hyperlink w:anchor="_Toc180735305"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_Toc180735305 \h </w:instrText>
            </w:r>
            <w:r>
              <w:rPr>
                <w:noProof/>
                <w:webHidden/>
              </w:rPr>
            </w:r>
            <w:r>
              <w:rPr>
                <w:noProof/>
                <w:webHidden/>
              </w:rPr>
              <w:fldChar w:fldCharType="separate"/>
            </w:r>
            <w:r>
              <w:rPr>
                <w:noProof/>
                <w:webHidden/>
              </w:rPr>
              <w:t>31</w:t>
            </w:r>
            <w:r>
              <w:rPr>
                <w:noProof/>
                <w:webHidden/>
              </w:rPr>
              <w:fldChar w:fldCharType="end"/>
            </w:r>
          </w:hyperlink>
        </w:p>
        <w:p w14:paraId="776C89DE" w14:textId="7E3257D1" w:rsidR="00572E12" w:rsidRDefault="00572E12">
          <w:pPr>
            <w:pStyle w:val="TDC2"/>
            <w:rPr>
              <w:rFonts w:eastAsiaTheme="minorEastAsia"/>
              <w:i w:val="0"/>
              <w:iCs w:val="0"/>
              <w:noProof/>
              <w:kern w:val="2"/>
              <w:sz w:val="24"/>
              <w:szCs w:val="24"/>
              <w:lang w:val="es-AR" w:eastAsia="es-AR"/>
              <w14:ligatures w14:val="standardContextual"/>
            </w:rPr>
          </w:pPr>
          <w:hyperlink w:anchor="_Toc180735306" w:history="1">
            <w:r w:rsidRPr="00BC4961">
              <w:rPr>
                <w:rStyle w:val="Hipervnculo"/>
                <w:noProof/>
              </w:rPr>
              <w:t>Caso de Uso 11: Exportar archivos</w:t>
            </w:r>
            <w:r>
              <w:rPr>
                <w:noProof/>
                <w:webHidden/>
              </w:rPr>
              <w:tab/>
            </w:r>
            <w:r>
              <w:rPr>
                <w:noProof/>
                <w:webHidden/>
              </w:rPr>
              <w:fldChar w:fldCharType="begin"/>
            </w:r>
            <w:r>
              <w:rPr>
                <w:noProof/>
                <w:webHidden/>
              </w:rPr>
              <w:instrText xml:space="preserve"> PAGEREF _Toc180735306 \h </w:instrText>
            </w:r>
            <w:r>
              <w:rPr>
                <w:noProof/>
                <w:webHidden/>
              </w:rPr>
            </w:r>
            <w:r>
              <w:rPr>
                <w:noProof/>
                <w:webHidden/>
              </w:rPr>
              <w:fldChar w:fldCharType="separate"/>
            </w:r>
            <w:r>
              <w:rPr>
                <w:noProof/>
                <w:webHidden/>
              </w:rPr>
              <w:t>32</w:t>
            </w:r>
            <w:r>
              <w:rPr>
                <w:noProof/>
                <w:webHidden/>
              </w:rPr>
              <w:fldChar w:fldCharType="end"/>
            </w:r>
          </w:hyperlink>
        </w:p>
        <w:p w14:paraId="19F2032F" w14:textId="714903A5" w:rsidR="00572E12" w:rsidRDefault="00572E12">
          <w:pPr>
            <w:pStyle w:val="TDC3"/>
            <w:rPr>
              <w:rFonts w:eastAsiaTheme="minorEastAsia"/>
              <w:noProof/>
              <w:kern w:val="2"/>
              <w:sz w:val="24"/>
              <w:szCs w:val="24"/>
              <w:lang w:val="es-AR" w:eastAsia="es-AR"/>
              <w14:ligatures w14:val="standardContextual"/>
            </w:rPr>
          </w:pPr>
          <w:hyperlink w:anchor="_Toc180735307"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_Toc180735307 \h </w:instrText>
            </w:r>
            <w:r>
              <w:rPr>
                <w:noProof/>
                <w:webHidden/>
              </w:rPr>
            </w:r>
            <w:r>
              <w:rPr>
                <w:noProof/>
                <w:webHidden/>
              </w:rPr>
              <w:fldChar w:fldCharType="separate"/>
            </w:r>
            <w:r>
              <w:rPr>
                <w:noProof/>
                <w:webHidden/>
              </w:rPr>
              <w:t>32</w:t>
            </w:r>
            <w:r>
              <w:rPr>
                <w:noProof/>
                <w:webHidden/>
              </w:rPr>
              <w:fldChar w:fldCharType="end"/>
            </w:r>
          </w:hyperlink>
        </w:p>
        <w:p w14:paraId="7470ED86" w14:textId="651985B6" w:rsidR="00572E12" w:rsidRDefault="00572E12">
          <w:pPr>
            <w:pStyle w:val="TDC3"/>
            <w:rPr>
              <w:rFonts w:eastAsiaTheme="minorEastAsia"/>
              <w:noProof/>
              <w:kern w:val="2"/>
              <w:sz w:val="24"/>
              <w:szCs w:val="24"/>
              <w:lang w:val="es-AR" w:eastAsia="es-AR"/>
              <w14:ligatures w14:val="standardContextual"/>
            </w:rPr>
          </w:pPr>
          <w:hyperlink w:anchor="_Toc180735308"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_Toc180735308 \h </w:instrText>
            </w:r>
            <w:r>
              <w:rPr>
                <w:noProof/>
                <w:webHidden/>
              </w:rPr>
            </w:r>
            <w:r>
              <w:rPr>
                <w:noProof/>
                <w:webHidden/>
              </w:rPr>
              <w:fldChar w:fldCharType="separate"/>
            </w:r>
            <w:r>
              <w:rPr>
                <w:noProof/>
                <w:webHidden/>
              </w:rPr>
              <w:t>32</w:t>
            </w:r>
            <w:r>
              <w:rPr>
                <w:noProof/>
                <w:webHidden/>
              </w:rPr>
              <w:fldChar w:fldCharType="end"/>
            </w:r>
          </w:hyperlink>
        </w:p>
        <w:p w14:paraId="2B552A83" w14:textId="262DC376" w:rsidR="00572E12" w:rsidRDefault="00572E12">
          <w:pPr>
            <w:pStyle w:val="TDC3"/>
            <w:rPr>
              <w:rFonts w:eastAsiaTheme="minorEastAsia"/>
              <w:noProof/>
              <w:kern w:val="2"/>
              <w:sz w:val="24"/>
              <w:szCs w:val="24"/>
              <w:lang w:val="es-AR" w:eastAsia="es-AR"/>
              <w14:ligatures w14:val="standardContextual"/>
            </w:rPr>
          </w:pPr>
          <w:hyperlink w:anchor="_Toc180735309"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_Toc180735309 \h </w:instrText>
            </w:r>
            <w:r>
              <w:rPr>
                <w:noProof/>
                <w:webHidden/>
              </w:rPr>
            </w:r>
            <w:r>
              <w:rPr>
                <w:noProof/>
                <w:webHidden/>
              </w:rPr>
              <w:fldChar w:fldCharType="separate"/>
            </w:r>
            <w:r>
              <w:rPr>
                <w:noProof/>
                <w:webHidden/>
              </w:rPr>
              <w:t>33</w:t>
            </w:r>
            <w:r>
              <w:rPr>
                <w:noProof/>
                <w:webHidden/>
              </w:rPr>
              <w:fldChar w:fldCharType="end"/>
            </w:r>
          </w:hyperlink>
        </w:p>
        <w:p w14:paraId="7D4CAEBD" w14:textId="23D1A806" w:rsidR="00572E12" w:rsidRDefault="00572E12">
          <w:pPr>
            <w:pStyle w:val="TDC2"/>
            <w:rPr>
              <w:rFonts w:eastAsiaTheme="minorEastAsia"/>
              <w:i w:val="0"/>
              <w:iCs w:val="0"/>
              <w:noProof/>
              <w:kern w:val="2"/>
              <w:sz w:val="24"/>
              <w:szCs w:val="24"/>
              <w:lang w:val="es-AR" w:eastAsia="es-AR"/>
              <w14:ligatures w14:val="standardContextual"/>
            </w:rPr>
          </w:pPr>
          <w:hyperlink w:anchor="_Toc180735310" w:history="1">
            <w:r w:rsidRPr="00BC4961">
              <w:rPr>
                <w:rStyle w:val="Hipervnculo"/>
                <w:noProof/>
              </w:rPr>
              <w:t>Caso de Uso 12: Realizar análisis de riesgo</w:t>
            </w:r>
            <w:r>
              <w:rPr>
                <w:noProof/>
                <w:webHidden/>
              </w:rPr>
              <w:tab/>
            </w:r>
            <w:r>
              <w:rPr>
                <w:noProof/>
                <w:webHidden/>
              </w:rPr>
              <w:fldChar w:fldCharType="begin"/>
            </w:r>
            <w:r>
              <w:rPr>
                <w:noProof/>
                <w:webHidden/>
              </w:rPr>
              <w:instrText xml:space="preserve"> PAGEREF _Toc180735310 \h </w:instrText>
            </w:r>
            <w:r>
              <w:rPr>
                <w:noProof/>
                <w:webHidden/>
              </w:rPr>
            </w:r>
            <w:r>
              <w:rPr>
                <w:noProof/>
                <w:webHidden/>
              </w:rPr>
              <w:fldChar w:fldCharType="separate"/>
            </w:r>
            <w:r>
              <w:rPr>
                <w:noProof/>
                <w:webHidden/>
              </w:rPr>
              <w:t>33</w:t>
            </w:r>
            <w:r>
              <w:rPr>
                <w:noProof/>
                <w:webHidden/>
              </w:rPr>
              <w:fldChar w:fldCharType="end"/>
            </w:r>
          </w:hyperlink>
        </w:p>
        <w:p w14:paraId="01D88FFC" w14:textId="06582DFA" w:rsidR="00572E12" w:rsidRDefault="00572E12">
          <w:pPr>
            <w:pStyle w:val="TDC3"/>
            <w:rPr>
              <w:rFonts w:eastAsiaTheme="minorEastAsia"/>
              <w:noProof/>
              <w:kern w:val="2"/>
              <w:sz w:val="24"/>
              <w:szCs w:val="24"/>
              <w:lang w:val="es-AR" w:eastAsia="es-AR"/>
              <w14:ligatures w14:val="standardContextual"/>
            </w:rPr>
          </w:pPr>
          <w:hyperlink w:anchor="_Toc180735311" w:history="1">
            <w:r w:rsidRPr="00BC4961">
              <w:rPr>
                <w:rStyle w:val="Hipervnculo"/>
                <w:noProof/>
              </w:rPr>
              <w:t>Especificación de caso de uso de diseño</w:t>
            </w:r>
            <w:r>
              <w:rPr>
                <w:noProof/>
                <w:webHidden/>
              </w:rPr>
              <w:tab/>
            </w:r>
            <w:r>
              <w:rPr>
                <w:noProof/>
                <w:webHidden/>
              </w:rPr>
              <w:fldChar w:fldCharType="begin"/>
            </w:r>
            <w:r>
              <w:rPr>
                <w:noProof/>
                <w:webHidden/>
              </w:rPr>
              <w:instrText xml:space="preserve"> PAGEREF _Toc180735311 \h </w:instrText>
            </w:r>
            <w:r>
              <w:rPr>
                <w:noProof/>
                <w:webHidden/>
              </w:rPr>
            </w:r>
            <w:r>
              <w:rPr>
                <w:noProof/>
                <w:webHidden/>
              </w:rPr>
              <w:fldChar w:fldCharType="separate"/>
            </w:r>
            <w:r>
              <w:rPr>
                <w:noProof/>
                <w:webHidden/>
              </w:rPr>
              <w:t>33</w:t>
            </w:r>
            <w:r>
              <w:rPr>
                <w:noProof/>
                <w:webHidden/>
              </w:rPr>
              <w:fldChar w:fldCharType="end"/>
            </w:r>
          </w:hyperlink>
        </w:p>
        <w:p w14:paraId="6C186BD2" w14:textId="29183782" w:rsidR="00572E12" w:rsidRDefault="00572E12">
          <w:pPr>
            <w:pStyle w:val="TDC3"/>
            <w:rPr>
              <w:rFonts w:eastAsiaTheme="minorEastAsia"/>
              <w:noProof/>
              <w:kern w:val="2"/>
              <w:sz w:val="24"/>
              <w:szCs w:val="24"/>
              <w:lang w:val="es-AR" w:eastAsia="es-AR"/>
              <w14:ligatures w14:val="standardContextual"/>
            </w:rPr>
          </w:pPr>
          <w:hyperlink w:anchor="_Toc180735312" w:history="1">
            <w:r w:rsidRPr="00BC4961">
              <w:rPr>
                <w:rStyle w:val="Hipervnculo"/>
                <w:noProof/>
              </w:rPr>
              <w:t>Diagrama de paquetes</w:t>
            </w:r>
            <w:r>
              <w:rPr>
                <w:noProof/>
                <w:webHidden/>
              </w:rPr>
              <w:tab/>
            </w:r>
            <w:r>
              <w:rPr>
                <w:noProof/>
                <w:webHidden/>
              </w:rPr>
              <w:fldChar w:fldCharType="begin"/>
            </w:r>
            <w:r>
              <w:rPr>
                <w:noProof/>
                <w:webHidden/>
              </w:rPr>
              <w:instrText xml:space="preserve"> PAGEREF _Toc180735312 \h </w:instrText>
            </w:r>
            <w:r>
              <w:rPr>
                <w:noProof/>
                <w:webHidden/>
              </w:rPr>
            </w:r>
            <w:r>
              <w:rPr>
                <w:noProof/>
                <w:webHidden/>
              </w:rPr>
              <w:fldChar w:fldCharType="separate"/>
            </w:r>
            <w:r>
              <w:rPr>
                <w:noProof/>
                <w:webHidden/>
              </w:rPr>
              <w:t>34</w:t>
            </w:r>
            <w:r>
              <w:rPr>
                <w:noProof/>
                <w:webHidden/>
              </w:rPr>
              <w:fldChar w:fldCharType="end"/>
            </w:r>
          </w:hyperlink>
        </w:p>
        <w:p w14:paraId="7FED36BF" w14:textId="2A427173" w:rsidR="00572E12" w:rsidRDefault="00572E12">
          <w:pPr>
            <w:pStyle w:val="TDC3"/>
            <w:rPr>
              <w:rFonts w:eastAsiaTheme="minorEastAsia"/>
              <w:noProof/>
              <w:kern w:val="2"/>
              <w:sz w:val="24"/>
              <w:szCs w:val="24"/>
              <w:lang w:val="es-AR" w:eastAsia="es-AR"/>
              <w14:ligatures w14:val="standardContextual"/>
            </w:rPr>
          </w:pPr>
          <w:hyperlink w:anchor="_Toc180735313" w:history="1">
            <w:r w:rsidRPr="00BC4961">
              <w:rPr>
                <w:rStyle w:val="Hipervnculo"/>
                <w:noProof/>
              </w:rPr>
              <w:t>Diagrama de Interacción</w:t>
            </w:r>
            <w:r>
              <w:rPr>
                <w:noProof/>
                <w:webHidden/>
              </w:rPr>
              <w:tab/>
            </w:r>
            <w:r>
              <w:rPr>
                <w:noProof/>
                <w:webHidden/>
              </w:rPr>
              <w:fldChar w:fldCharType="begin"/>
            </w:r>
            <w:r>
              <w:rPr>
                <w:noProof/>
                <w:webHidden/>
              </w:rPr>
              <w:instrText xml:space="preserve"> PAGEREF _Toc180735313 \h </w:instrText>
            </w:r>
            <w:r>
              <w:rPr>
                <w:noProof/>
                <w:webHidden/>
              </w:rPr>
            </w:r>
            <w:r>
              <w:rPr>
                <w:noProof/>
                <w:webHidden/>
              </w:rPr>
              <w:fldChar w:fldCharType="separate"/>
            </w:r>
            <w:r>
              <w:rPr>
                <w:noProof/>
                <w:webHidden/>
              </w:rPr>
              <w:t>36</w:t>
            </w:r>
            <w:r>
              <w:rPr>
                <w:noProof/>
                <w:webHidden/>
              </w:rPr>
              <w:fldChar w:fldCharType="end"/>
            </w:r>
          </w:hyperlink>
        </w:p>
        <w:p w14:paraId="4A5A3E0A" w14:textId="4C78370D" w:rsidR="00572E12" w:rsidRDefault="00572E12">
          <w:pPr>
            <w:pStyle w:val="TDC1"/>
            <w:rPr>
              <w:rFonts w:eastAsiaTheme="minorEastAsia"/>
              <w:b w:val="0"/>
              <w:bCs w:val="0"/>
              <w:noProof/>
              <w:kern w:val="2"/>
              <w:sz w:val="24"/>
              <w:szCs w:val="24"/>
              <w:lang w:val="es-AR" w:eastAsia="es-AR"/>
              <w14:ligatures w14:val="standardContextual"/>
            </w:rPr>
          </w:pPr>
          <w:hyperlink w:anchor="_Toc180735314" w:history="1">
            <w:r w:rsidRPr="00BC4961">
              <w:rPr>
                <w:rStyle w:val="Hipervnculo"/>
                <w:noProof/>
              </w:rPr>
              <w:t>Diagramas</w:t>
            </w:r>
            <w:r>
              <w:rPr>
                <w:noProof/>
                <w:webHidden/>
              </w:rPr>
              <w:tab/>
            </w:r>
            <w:r>
              <w:rPr>
                <w:noProof/>
                <w:webHidden/>
              </w:rPr>
              <w:fldChar w:fldCharType="begin"/>
            </w:r>
            <w:r>
              <w:rPr>
                <w:noProof/>
                <w:webHidden/>
              </w:rPr>
              <w:instrText xml:space="preserve"> PAGEREF _Toc180735314 \h </w:instrText>
            </w:r>
            <w:r>
              <w:rPr>
                <w:noProof/>
                <w:webHidden/>
              </w:rPr>
            </w:r>
            <w:r>
              <w:rPr>
                <w:noProof/>
                <w:webHidden/>
              </w:rPr>
              <w:fldChar w:fldCharType="separate"/>
            </w:r>
            <w:r>
              <w:rPr>
                <w:noProof/>
                <w:webHidden/>
              </w:rPr>
              <w:t>37</w:t>
            </w:r>
            <w:r>
              <w:rPr>
                <w:noProof/>
                <w:webHidden/>
              </w:rPr>
              <w:fldChar w:fldCharType="end"/>
            </w:r>
          </w:hyperlink>
        </w:p>
        <w:p w14:paraId="030ADAD5" w14:textId="48AED068" w:rsidR="00572E12" w:rsidRDefault="00572E12">
          <w:pPr>
            <w:pStyle w:val="TDC2"/>
            <w:rPr>
              <w:rFonts w:eastAsiaTheme="minorEastAsia"/>
              <w:i w:val="0"/>
              <w:iCs w:val="0"/>
              <w:noProof/>
              <w:kern w:val="2"/>
              <w:sz w:val="24"/>
              <w:szCs w:val="24"/>
              <w:lang w:val="es-AR" w:eastAsia="es-AR"/>
              <w14:ligatures w14:val="standardContextual"/>
            </w:rPr>
          </w:pPr>
          <w:hyperlink w:anchor="_Toc180735315" w:history="1">
            <w:r w:rsidRPr="00BC4961">
              <w:rPr>
                <w:rStyle w:val="Hipervnculo"/>
                <w:noProof/>
              </w:rPr>
              <w:t>Diagrama de componentes</w:t>
            </w:r>
            <w:r>
              <w:rPr>
                <w:noProof/>
                <w:webHidden/>
              </w:rPr>
              <w:tab/>
            </w:r>
            <w:r>
              <w:rPr>
                <w:noProof/>
                <w:webHidden/>
              </w:rPr>
              <w:fldChar w:fldCharType="begin"/>
            </w:r>
            <w:r>
              <w:rPr>
                <w:noProof/>
                <w:webHidden/>
              </w:rPr>
              <w:instrText xml:space="preserve"> PAGEREF _Toc180735315 \h </w:instrText>
            </w:r>
            <w:r>
              <w:rPr>
                <w:noProof/>
                <w:webHidden/>
              </w:rPr>
            </w:r>
            <w:r>
              <w:rPr>
                <w:noProof/>
                <w:webHidden/>
              </w:rPr>
              <w:fldChar w:fldCharType="separate"/>
            </w:r>
            <w:r>
              <w:rPr>
                <w:noProof/>
                <w:webHidden/>
              </w:rPr>
              <w:t>37</w:t>
            </w:r>
            <w:r>
              <w:rPr>
                <w:noProof/>
                <w:webHidden/>
              </w:rPr>
              <w:fldChar w:fldCharType="end"/>
            </w:r>
          </w:hyperlink>
        </w:p>
        <w:p w14:paraId="5279BEA5" w14:textId="17054210" w:rsidR="00572E12" w:rsidRDefault="00572E12">
          <w:pPr>
            <w:pStyle w:val="TDC2"/>
            <w:rPr>
              <w:rFonts w:eastAsiaTheme="minorEastAsia"/>
              <w:i w:val="0"/>
              <w:iCs w:val="0"/>
              <w:noProof/>
              <w:kern w:val="2"/>
              <w:sz w:val="24"/>
              <w:szCs w:val="24"/>
              <w:lang w:val="es-AR" w:eastAsia="es-AR"/>
              <w14:ligatures w14:val="standardContextual"/>
            </w:rPr>
          </w:pPr>
          <w:hyperlink w:anchor="_Toc180735316" w:history="1">
            <w:r w:rsidRPr="00BC4961">
              <w:rPr>
                <w:rStyle w:val="Hipervnculo"/>
                <w:noProof/>
              </w:rPr>
              <w:t>Diagrama de Clases</w:t>
            </w:r>
            <w:r>
              <w:rPr>
                <w:noProof/>
                <w:webHidden/>
              </w:rPr>
              <w:tab/>
            </w:r>
            <w:r>
              <w:rPr>
                <w:noProof/>
                <w:webHidden/>
              </w:rPr>
              <w:fldChar w:fldCharType="begin"/>
            </w:r>
            <w:r>
              <w:rPr>
                <w:noProof/>
                <w:webHidden/>
              </w:rPr>
              <w:instrText xml:space="preserve"> PAGEREF _Toc180735316 \h </w:instrText>
            </w:r>
            <w:r>
              <w:rPr>
                <w:noProof/>
                <w:webHidden/>
              </w:rPr>
            </w:r>
            <w:r>
              <w:rPr>
                <w:noProof/>
                <w:webHidden/>
              </w:rPr>
              <w:fldChar w:fldCharType="separate"/>
            </w:r>
            <w:r>
              <w:rPr>
                <w:noProof/>
                <w:webHidden/>
              </w:rPr>
              <w:t>38</w:t>
            </w:r>
            <w:r>
              <w:rPr>
                <w:noProof/>
                <w:webHidden/>
              </w:rPr>
              <w:fldChar w:fldCharType="end"/>
            </w:r>
          </w:hyperlink>
        </w:p>
        <w:p w14:paraId="2393B2A9" w14:textId="0E63E9B8" w:rsidR="00572E12" w:rsidRDefault="00572E12">
          <w:pPr>
            <w:pStyle w:val="TDC2"/>
            <w:rPr>
              <w:rFonts w:eastAsiaTheme="minorEastAsia"/>
              <w:i w:val="0"/>
              <w:iCs w:val="0"/>
              <w:noProof/>
              <w:kern w:val="2"/>
              <w:sz w:val="24"/>
              <w:szCs w:val="24"/>
              <w:lang w:val="es-AR" w:eastAsia="es-AR"/>
              <w14:ligatures w14:val="standardContextual"/>
            </w:rPr>
          </w:pPr>
          <w:hyperlink w:anchor="_Toc180735317" w:history="1">
            <w:r w:rsidRPr="00BC4961">
              <w:rPr>
                <w:rStyle w:val="Hipervnculo"/>
                <w:noProof/>
              </w:rPr>
              <w:t>Diagramas de Paquetes</w:t>
            </w:r>
            <w:r>
              <w:rPr>
                <w:noProof/>
                <w:webHidden/>
              </w:rPr>
              <w:tab/>
            </w:r>
            <w:r>
              <w:rPr>
                <w:noProof/>
                <w:webHidden/>
              </w:rPr>
              <w:fldChar w:fldCharType="begin"/>
            </w:r>
            <w:r>
              <w:rPr>
                <w:noProof/>
                <w:webHidden/>
              </w:rPr>
              <w:instrText xml:space="preserve"> PAGEREF _Toc180735317 \h </w:instrText>
            </w:r>
            <w:r>
              <w:rPr>
                <w:noProof/>
                <w:webHidden/>
              </w:rPr>
            </w:r>
            <w:r>
              <w:rPr>
                <w:noProof/>
                <w:webHidden/>
              </w:rPr>
              <w:fldChar w:fldCharType="separate"/>
            </w:r>
            <w:r>
              <w:rPr>
                <w:noProof/>
                <w:webHidden/>
              </w:rPr>
              <w:t>39</w:t>
            </w:r>
            <w:r>
              <w:rPr>
                <w:noProof/>
                <w:webHidden/>
              </w:rPr>
              <w:fldChar w:fldCharType="end"/>
            </w:r>
          </w:hyperlink>
        </w:p>
        <w:p w14:paraId="5C04F83C" w14:textId="7439CB64"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735260"/>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Vesta Risk Manger</w:t>
      </w:r>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735261"/>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Sirve como un punto de referencia para todos los miembros del equipo de desarrollo, diseñadores, y stakeholders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735262"/>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back-end,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0735263"/>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735264"/>
      <w:r>
        <w:lastRenderedPageBreak/>
        <w:t>Visión general</w:t>
      </w:r>
      <w:bookmarkEnd w:id="4"/>
    </w:p>
    <w:p w14:paraId="63D5B443" w14:textId="77777777" w:rsidR="002D57DA" w:rsidRDefault="002D57DA" w:rsidP="007251BA">
      <w:pPr>
        <w:pStyle w:val="PSI-Ttulo1"/>
      </w:pPr>
      <w:bookmarkStart w:id="5" w:name="_Toc180735265"/>
      <w:r>
        <w:t>Diseño de Casos de Uso</w:t>
      </w:r>
      <w:bookmarkEnd w:id="5"/>
    </w:p>
    <w:p w14:paraId="325214BD" w14:textId="4789FC5A" w:rsidR="002D57DA" w:rsidRDefault="00AB1800" w:rsidP="00251E3D">
      <w:pPr>
        <w:pStyle w:val="PSI-Ttulo2"/>
      </w:pPr>
      <w:bookmarkStart w:id="6" w:name="_Toc180735266"/>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0735267"/>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index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index</w:t>
            </w:r>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D85246">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D85246">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r w:rsidRPr="00231F38">
              <w:rPr>
                <w:u w:val="single"/>
                <w:lang w:eastAsia="es-AR"/>
              </w:rPr>
              <w:t>InterfazUsuario</w:t>
            </w:r>
            <w:r w:rsidRPr="00231F38">
              <w:rPr>
                <w:b/>
                <w:bCs/>
                <w:lang w:eastAsia="es-AR"/>
              </w:rPr>
              <w:t xml:space="preserve"> </w:t>
            </w:r>
            <w:r w:rsidRPr="00231F38">
              <w:rPr>
                <w:lang w:eastAsia="es-AR"/>
              </w:rPr>
              <w:t xml:space="preserve">solicita </w:t>
            </w:r>
            <w:r w:rsidRPr="00231F38">
              <w:rPr>
                <w:i/>
                <w:iCs/>
                <w:lang w:eastAsia="es-AR"/>
              </w:rPr>
              <w:t xml:space="preserve">iniciarSesion(googleUser) </w:t>
            </w:r>
            <w:r w:rsidRPr="00231F38">
              <w:rPr>
                <w:lang w:eastAsia="es-AR"/>
              </w:rPr>
              <w:t xml:space="preserve">al </w:t>
            </w:r>
            <w:r w:rsidRPr="00231F38">
              <w:rPr>
                <w:u w:val="single"/>
                <w:lang w:eastAsia="es-AR"/>
              </w:rPr>
              <w:t>GestorUsuario</w:t>
            </w:r>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r w:rsidRPr="00231F38">
              <w:rPr>
                <w:u w:val="single"/>
                <w:lang w:eastAsia="es-AR"/>
              </w:rPr>
              <w:t>GestorUsuario</w:t>
            </w:r>
            <w:r w:rsidRPr="00231F38">
              <w:rPr>
                <w:lang w:eastAsia="es-AR"/>
              </w:rPr>
              <w:t xml:space="preserve"> </w:t>
            </w:r>
            <w:r w:rsidR="00231F38" w:rsidRPr="00231F38">
              <w:rPr>
                <w:lang w:eastAsia="es-AR"/>
              </w:rPr>
              <w:t>envía el evento</w:t>
            </w:r>
            <w:r w:rsidRPr="00231F38">
              <w:rPr>
                <w:lang w:eastAsia="es-AR"/>
              </w:rPr>
              <w:t xml:space="preserve"> </w:t>
            </w:r>
            <w:r w:rsidRPr="00231F38">
              <w:rPr>
                <w:i/>
                <w:iCs/>
                <w:lang w:eastAsia="es-AR"/>
              </w:rPr>
              <w:t>verificarUsuario(email)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r w:rsidRPr="00231F38">
              <w:rPr>
                <w:i/>
                <w:iCs/>
                <w:lang w:eastAsia="es-AR"/>
              </w:rPr>
              <w:t>verificarUsuario(email)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r w:rsidR="0050366D" w:rsidRPr="0050366D">
              <w:rPr>
                <w:u w:val="single"/>
                <w:lang w:eastAsia="es-AR"/>
              </w:rPr>
              <w:t>GestorUsuario</w:t>
            </w:r>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r w:rsidR="00231F38" w:rsidRPr="00231F38">
              <w:rPr>
                <w:u w:val="single"/>
                <w:lang w:eastAsia="es-AR"/>
              </w:rPr>
              <w:t>GestorUsuario</w:t>
            </w:r>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r w:rsidRPr="00231F38">
              <w:rPr>
                <w:u w:val="single"/>
                <w:lang w:eastAsia="es-AR"/>
              </w:rPr>
              <w:t>GestorUsuario</w:t>
            </w:r>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r w:rsidRPr="00231F38">
              <w:rPr>
                <w:u w:val="single"/>
                <w:lang w:eastAsia="es-AR"/>
              </w:rPr>
              <w:t>interfazUsuario</w:t>
            </w:r>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index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0735268"/>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los métodos get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0735269"/>
      <w:r>
        <w:t>Diagrama de Interacción</w:t>
      </w:r>
      <w:bookmarkEnd w:id="9"/>
      <w:r>
        <w:t xml:space="preserve"> </w:t>
      </w:r>
    </w:p>
    <w:p w14:paraId="2CE8A762" w14:textId="0C18FAB7" w:rsidR="00DF6AB4" w:rsidRDefault="003A56DA" w:rsidP="00251E3D">
      <w:pPr>
        <w:pStyle w:val="PSI-Comentario"/>
      </w:pPr>
      <w:r>
        <w:rPr>
          <w:noProof/>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0735270"/>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0735271"/>
      <w:r>
        <w:t>Caso de Uso 2: Administrar acceso al sistema</w:t>
      </w:r>
      <w:bookmarkEnd w:id="11"/>
    </w:p>
    <w:p w14:paraId="61A8C991" w14:textId="77777777" w:rsidR="00233CCD" w:rsidRDefault="00233CCD" w:rsidP="00233CCD">
      <w:pPr>
        <w:pStyle w:val="Ttulo3"/>
      </w:pPr>
      <w:bookmarkStart w:id="12" w:name="_Toc180735272"/>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E51241">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E51241">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listarUsuarios</w:t>
            </w:r>
            <w:r>
              <w:rPr>
                <w:lang w:eastAsia="es-AR"/>
              </w:rPr>
              <w:t xml:space="preserve"> al </w:t>
            </w:r>
            <w:r w:rsidRPr="00DC1CCE">
              <w:rPr>
                <w:u w:val="single"/>
                <w:lang w:eastAsia="es-AR"/>
              </w:rPr>
              <w:t>GestorUsuario</w:t>
            </w:r>
            <w:r>
              <w:rPr>
                <w:lang w:eastAsia="es-AR"/>
              </w:rPr>
              <w:t xml:space="preserve">. El </w:t>
            </w:r>
            <w:r w:rsidRPr="00DC1CCE">
              <w:rPr>
                <w:u w:val="single"/>
                <w:lang w:eastAsia="es-AR"/>
              </w:rPr>
              <w:t>GestorUsuario</w:t>
            </w:r>
            <w:r>
              <w:rPr>
                <w:lang w:eastAsia="es-AR"/>
              </w:rPr>
              <w:t xml:space="preserve"> </w:t>
            </w:r>
            <w:r w:rsidR="00CC212F">
              <w:rPr>
                <w:lang w:eastAsia="es-AR"/>
              </w:rPr>
              <w:t>envía</w:t>
            </w:r>
            <w:r>
              <w:rPr>
                <w:lang w:eastAsia="es-AR"/>
              </w:rPr>
              <w:t xml:space="preserve"> el evento </w:t>
            </w:r>
            <w:r w:rsidRPr="00DC1CCE">
              <w:rPr>
                <w:i/>
                <w:iCs/>
                <w:lang w:eastAsia="es-AR"/>
              </w:rPr>
              <w:t>listarUsuarios</w:t>
            </w:r>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r w:rsidRPr="00DC1CCE">
              <w:rPr>
                <w:i/>
                <w:iCs/>
                <w:lang w:eastAsia="es-AR"/>
              </w:rPr>
              <w:t>listarUsuarios</w:t>
            </w:r>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w:t>
            </w:r>
            <w:r>
              <w:rPr>
                <w:lang w:eastAsia="es-AR"/>
              </w:rPr>
              <w:t xml:space="preserve"> </w:t>
            </w:r>
          </w:p>
        </w:tc>
      </w:tr>
      <w:tr w:rsidR="00233CCD" w:rsidRPr="00233CCD" w14:paraId="37F4A9B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r w:rsidRPr="00DC1CCE">
              <w:rPr>
                <w:u w:val="single"/>
                <w:lang w:eastAsia="es-AR"/>
              </w:rPr>
              <w:t>GestorUsuario</w:t>
            </w:r>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r w:rsidRPr="00926D99">
              <w:rPr>
                <w:i/>
                <w:iCs/>
                <w:lang w:eastAsia="es-AR"/>
              </w:rPr>
              <w:t>crearUsuario(datos)</w:t>
            </w:r>
            <w:r>
              <w:rPr>
                <w:lang w:eastAsia="es-AR"/>
              </w:rPr>
              <w:t xml:space="preserve"> a </w:t>
            </w:r>
            <w:r w:rsidRPr="00926D99">
              <w:rPr>
                <w:u w:val="single"/>
                <w:lang w:eastAsia="es-AR"/>
              </w:rPr>
              <w:t>GestorUsuario</w:t>
            </w:r>
            <w:r>
              <w:rPr>
                <w:lang w:eastAsia="es-AR"/>
              </w:rPr>
              <w:t xml:space="preserve">. </w:t>
            </w:r>
            <w:r w:rsidR="00C22643" w:rsidRPr="008822B9">
              <w:rPr>
                <w:lang w:eastAsia="es-AR"/>
              </w:rPr>
              <w:t xml:space="preserve">El </w:t>
            </w:r>
            <w:r w:rsidR="00C22643" w:rsidRPr="00926D99">
              <w:rPr>
                <w:u w:val="single"/>
                <w:lang w:eastAsia="es-AR"/>
              </w:rPr>
              <w:t>GestorUsuario</w:t>
            </w:r>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r w:rsidR="008822B9" w:rsidRPr="00926D99">
              <w:rPr>
                <w:i/>
                <w:iCs/>
                <w:lang w:eastAsia="es-AR"/>
              </w:rPr>
              <w:t>crearUsuario(datos)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r w:rsidR="008822B9" w:rsidRPr="00926D99">
              <w:rPr>
                <w:i/>
                <w:iCs/>
                <w:lang w:eastAsia="es-AR"/>
              </w:rPr>
              <w:t>crearUsuario(datos)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 xml:space="preserve">, el </w:t>
            </w:r>
            <w:r w:rsidR="00C22643" w:rsidRPr="00C22643">
              <w:rPr>
                <w:u w:val="single"/>
                <w:lang w:eastAsia="es-AR"/>
              </w:rPr>
              <w:t>GestorUsuario</w:t>
            </w:r>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E51241">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r w:rsidRPr="00C30342">
              <w:rPr>
                <w:u w:val="single"/>
                <w:lang w:eastAsia="es-AR"/>
              </w:rPr>
              <w:t>InterfazUsuario</w:t>
            </w:r>
            <w:r>
              <w:rPr>
                <w:lang w:eastAsia="es-AR"/>
              </w:rPr>
              <w:t xml:space="preserve"> envia el evento </w:t>
            </w:r>
            <w:r w:rsidRPr="00C30342">
              <w:rPr>
                <w:i/>
                <w:iCs/>
                <w:lang w:eastAsia="es-AR"/>
              </w:rPr>
              <w:t>eliminarUsuario(id_usuario)</w:t>
            </w:r>
            <w:r>
              <w:rPr>
                <w:lang w:eastAsia="es-AR"/>
              </w:rPr>
              <w:t xml:space="preserve"> al </w:t>
            </w:r>
            <w:r w:rsidRPr="00C30342">
              <w:rPr>
                <w:u w:val="single"/>
                <w:lang w:eastAsia="es-AR"/>
              </w:rPr>
              <w:t>GestorUsuario</w:t>
            </w:r>
            <w:r>
              <w:rPr>
                <w:lang w:eastAsia="es-AR"/>
              </w:rPr>
              <w:t>, e</w:t>
            </w:r>
            <w:r w:rsidR="00C46DEB">
              <w:rPr>
                <w:lang w:eastAsia="es-AR"/>
              </w:rPr>
              <w:t xml:space="preserve">l </w:t>
            </w:r>
            <w:r w:rsidR="00C46DEB" w:rsidRPr="003958A9">
              <w:rPr>
                <w:u w:val="single"/>
                <w:lang w:eastAsia="es-AR"/>
              </w:rPr>
              <w:t>GestorUsuario</w:t>
            </w:r>
            <w:r w:rsidR="00C46DEB">
              <w:rPr>
                <w:lang w:eastAsia="es-AR"/>
              </w:rPr>
              <w:t xml:space="preserve"> envía el evento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r w:rsidRPr="00C30342">
              <w:rPr>
                <w:u w:val="single"/>
                <w:lang w:eastAsia="es-AR"/>
              </w:rPr>
              <w:t>GestorUsuario</w:t>
            </w:r>
            <w:r>
              <w:rPr>
                <w:lang w:eastAsia="es-AR"/>
              </w:rPr>
              <w:t xml:space="preserve">, el </w:t>
            </w:r>
            <w:r w:rsidRPr="00C30342">
              <w:rPr>
                <w:u w:val="single"/>
                <w:lang w:eastAsia="es-AR"/>
              </w:rPr>
              <w:t>GestorUsuario</w:t>
            </w:r>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E51241">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solicita</w:t>
            </w:r>
            <w:r w:rsidR="00C436D4">
              <w:rPr>
                <w:lang w:eastAsia="es-AR"/>
              </w:rPr>
              <w:t xml:space="preserve"> </w:t>
            </w:r>
            <w:proofErr w:type="gramStart"/>
            <w:r w:rsidR="00C436D4" w:rsidRPr="00197106">
              <w:rPr>
                <w:i/>
                <w:iCs/>
                <w:lang w:eastAsia="es-AR"/>
              </w:rPr>
              <w:t>editarUsuario(</w:t>
            </w:r>
            <w:proofErr w:type="gramEnd"/>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GestorUsuario</w:t>
            </w:r>
            <w:r w:rsidR="00C436D4">
              <w:rPr>
                <w:lang w:eastAsia="es-AR"/>
              </w:rPr>
              <w:t xml:space="preserve">. El </w:t>
            </w:r>
            <w:r w:rsidR="00C436D4" w:rsidRPr="00197106">
              <w:rPr>
                <w:u w:val="single"/>
                <w:lang w:eastAsia="es-AR"/>
              </w:rPr>
              <w:t>GestorUsuario</w:t>
            </w:r>
            <w:r w:rsidR="00C436D4">
              <w:rPr>
                <w:lang w:eastAsia="es-AR"/>
              </w:rPr>
              <w:t xml:space="preserve"> </w:t>
            </w:r>
            <w:r w:rsidR="00C30342">
              <w:rPr>
                <w:lang w:eastAsia="es-AR"/>
              </w:rPr>
              <w:t xml:space="preserve">comprueba los datos y </w:t>
            </w:r>
            <w:r w:rsidR="00C436D4">
              <w:rPr>
                <w:lang w:eastAsia="es-AR"/>
              </w:rPr>
              <w:t xml:space="preserve">envia el evento </w:t>
            </w:r>
            <w:proofErr w:type="gramStart"/>
            <w:r w:rsidR="00C436D4" w:rsidRPr="00197106">
              <w:rPr>
                <w:i/>
                <w:iCs/>
                <w:lang w:eastAsia="es-AR"/>
              </w:rPr>
              <w:t>editarUsuario(</w:t>
            </w:r>
            <w:proofErr w:type="gramEnd"/>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proofErr w:type="gramStart"/>
            <w:r w:rsidR="00C436D4" w:rsidRPr="00197106">
              <w:rPr>
                <w:i/>
                <w:iCs/>
                <w:lang w:eastAsia="es-AR"/>
              </w:rPr>
              <w:t>editarUsuario(</w:t>
            </w:r>
            <w:proofErr w:type="gramEnd"/>
            <w:r w:rsidR="00AB390F">
              <w:rPr>
                <w:i/>
                <w:iCs/>
                <w:lang w:eastAsia="es-AR"/>
              </w:rPr>
              <w:t xml:space="preserve">id_usuario,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r w:rsidR="00C30342" w:rsidRPr="00C30342">
              <w:rPr>
                <w:u w:val="single"/>
                <w:lang w:eastAsia="es-AR"/>
              </w:rPr>
              <w:t>GestorUsuario</w:t>
            </w:r>
            <w:r w:rsidR="00C30342">
              <w:rPr>
                <w:lang w:eastAsia="es-AR"/>
              </w:rPr>
              <w:t xml:space="preserve">, el </w:t>
            </w:r>
            <w:r w:rsidR="00C30342" w:rsidRPr="00C30342">
              <w:rPr>
                <w:u w:val="single"/>
                <w:lang w:eastAsia="es-AR"/>
              </w:rPr>
              <w:t>GestorUsuario</w:t>
            </w:r>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0735273"/>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Los métodos que se repiten 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Tendrá los métodos: Constructor, los métodos get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Constructor, método get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0735274"/>
      <w:r>
        <w:lastRenderedPageBreak/>
        <w:t>Diagrama de Interacción</w:t>
      </w:r>
      <w:bookmarkEnd w:id="14"/>
      <w:r>
        <w:t xml:space="preserve"> </w:t>
      </w:r>
    </w:p>
    <w:p w14:paraId="77FEC9AB" w14:textId="71728900" w:rsidR="00DF6AB4" w:rsidRDefault="00075DD9" w:rsidP="003F5EFE">
      <w:pPr>
        <w:pStyle w:val="PSI-Comentario"/>
        <w:jc w:val="center"/>
      </w:pPr>
      <w:r>
        <w:rPr>
          <w:noProof/>
        </w:rPr>
        <w:drawing>
          <wp:inline distT="0" distB="0" distL="0" distR="0" wp14:anchorId="51FEC281" wp14:editId="22E254A8">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0735275"/>
      <w:r>
        <w:lastRenderedPageBreak/>
        <w:t>Caso de Uso 3: Administrar proyectos</w:t>
      </w:r>
      <w:bookmarkEnd w:id="15"/>
    </w:p>
    <w:p w14:paraId="5B2B5C42" w14:textId="77777777" w:rsidR="00233CCD" w:rsidRDefault="00233CCD" w:rsidP="00233CCD">
      <w:pPr>
        <w:pStyle w:val="Ttulo3"/>
      </w:pPr>
      <w:bookmarkStart w:id="16" w:name="_Toc180735276"/>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E51241">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w:t>
            </w:r>
            <w:r>
              <w:rPr>
                <w:i/>
                <w:iCs/>
                <w:lang w:eastAsia="es-AR"/>
              </w:rPr>
              <w:t>Proyectos</w:t>
            </w:r>
            <w:r>
              <w:rPr>
                <w:lang w:eastAsia="es-AR"/>
              </w:rPr>
              <w:t xml:space="preserve"> al </w:t>
            </w:r>
            <w:r w:rsidRPr="00DC1CCE">
              <w:rPr>
                <w:u w:val="single"/>
                <w:lang w:eastAsia="es-AR"/>
              </w:rPr>
              <w:t>Gestor</w:t>
            </w:r>
            <w:r>
              <w:rPr>
                <w:u w:val="single"/>
                <w:lang w:eastAsia="es-AR"/>
              </w:rPr>
              <w:t>Proyecto</w:t>
            </w:r>
            <w:r>
              <w:rPr>
                <w:lang w:eastAsia="es-AR"/>
              </w:rPr>
              <w:t xml:space="preserve">. El </w:t>
            </w:r>
            <w:r w:rsidRPr="00DC1CCE">
              <w:rPr>
                <w:u w:val="single"/>
                <w:lang w:eastAsia="es-AR"/>
              </w:rPr>
              <w:t>Gestor</w:t>
            </w:r>
            <w:r>
              <w:rPr>
                <w:u w:val="single"/>
                <w:lang w:eastAsia="es-AR"/>
              </w:rPr>
              <w:t>Proyecto</w:t>
            </w:r>
            <w:r>
              <w:rPr>
                <w:lang w:eastAsia="es-AR"/>
              </w:rPr>
              <w:t xml:space="preserve"> envía el evento </w:t>
            </w:r>
            <w:r w:rsidRPr="000B3BCB">
              <w:rPr>
                <w:i/>
                <w:iCs/>
                <w:lang w:eastAsia="es-AR"/>
              </w:rPr>
              <w:t>listar</w:t>
            </w:r>
            <w:r>
              <w:rPr>
                <w:i/>
                <w:iCs/>
                <w:lang w:eastAsia="es-AR"/>
              </w:rPr>
              <w:t>Proyectos</w:t>
            </w:r>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r w:rsidRPr="000B3BCB">
              <w:rPr>
                <w:i/>
                <w:iCs/>
                <w:lang w:eastAsia="es-AR"/>
              </w:rPr>
              <w:t>listar</w:t>
            </w:r>
            <w:r>
              <w:rPr>
                <w:i/>
                <w:iCs/>
                <w:lang w:eastAsia="es-AR"/>
              </w:rPr>
              <w:t>Proyectos</w:t>
            </w:r>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r w:rsidRPr="00C22643">
              <w:rPr>
                <w:u w:val="single"/>
                <w:lang w:eastAsia="es-AR"/>
              </w:rPr>
              <w:t>Gestor</w:t>
            </w:r>
            <w:r w:rsidR="00432628">
              <w:rPr>
                <w:u w:val="single"/>
                <w:lang w:eastAsia="es-AR"/>
              </w:rPr>
              <w:t>Proyecto</w:t>
            </w:r>
            <w:r>
              <w:rPr>
                <w:lang w:eastAsia="es-AR"/>
              </w:rPr>
              <w:t>.</w:t>
            </w:r>
            <w:r w:rsidR="007C61B7">
              <w:rPr>
                <w:lang w:eastAsia="es-AR"/>
              </w:rPr>
              <w:t xml:space="preserve"> El </w:t>
            </w:r>
            <w:r w:rsidR="007C61B7" w:rsidRPr="00831CF9">
              <w:rPr>
                <w:u w:val="single"/>
                <w:lang w:eastAsia="es-AR"/>
              </w:rPr>
              <w:t>GestorProyecto</w:t>
            </w:r>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pagina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w:t>
            </w:r>
            <w:r>
              <w:rPr>
                <w:lang w:eastAsia="es-AR"/>
              </w:rPr>
              <w:t>proyectos</w:t>
            </w:r>
            <w:r>
              <w:rPr>
                <w:lang w:eastAsia="es-AR"/>
              </w:rPr>
              <w:t xml:space="preserve">/crear.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r>
              <w:rPr>
                <w:i/>
                <w:iCs/>
                <w:lang w:eastAsia="es-AR"/>
              </w:rPr>
              <w:t>descripcion</w:t>
            </w:r>
            <w:r w:rsidRPr="000E0178">
              <w:rPr>
                <w:i/>
                <w:iCs/>
                <w:lang w:eastAsia="es-AR"/>
              </w:rPr>
              <w:t xml:space="preserve">, </w:t>
            </w:r>
            <w:r>
              <w:rPr>
                <w:i/>
                <w:iCs/>
                <w:lang w:eastAsia="es-AR"/>
              </w:rPr>
              <w:t>estado, participantes, iteraciones, categorias</w:t>
            </w:r>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r w:rsidRPr="000E0178">
              <w:rPr>
                <w:u w:val="single"/>
                <w:lang w:eastAsia="es-AR"/>
              </w:rPr>
              <w:t>InterfazUsuario</w:t>
            </w:r>
            <w:r>
              <w:rPr>
                <w:lang w:eastAsia="es-AR"/>
              </w:rPr>
              <w:t xml:space="preserve"> solicita </w:t>
            </w:r>
            <w:r>
              <w:rPr>
                <w:i/>
                <w:iCs/>
                <w:lang w:eastAsia="es-AR"/>
              </w:rPr>
              <w:t>crearProyecto</w:t>
            </w:r>
            <w:r w:rsidRPr="000E0178">
              <w:rPr>
                <w:i/>
                <w:iCs/>
                <w:lang w:eastAsia="es-AR"/>
              </w:rPr>
              <w:t>(datos)</w:t>
            </w:r>
            <w:r>
              <w:rPr>
                <w:lang w:eastAsia="es-AR"/>
              </w:rPr>
              <w:t xml:space="preserve"> a </w:t>
            </w:r>
            <w:r w:rsidRPr="000E0178">
              <w:rPr>
                <w:u w:val="single"/>
                <w:lang w:eastAsia="es-AR"/>
              </w:rPr>
              <w:t>Gestor</w:t>
            </w:r>
            <w:r>
              <w:rPr>
                <w:u w:val="single"/>
                <w:lang w:eastAsia="es-AR"/>
              </w:rPr>
              <w:t>Proyecto</w:t>
            </w:r>
            <w:r>
              <w:rPr>
                <w:lang w:eastAsia="es-AR"/>
              </w:rPr>
              <w:t xml:space="preserve">. </w:t>
            </w:r>
            <w:r w:rsidRPr="008822B9">
              <w:rPr>
                <w:lang w:eastAsia="es-AR"/>
              </w:rPr>
              <w:t xml:space="preserve">El </w:t>
            </w:r>
            <w:r w:rsidRPr="000E0178">
              <w:rPr>
                <w:u w:val="single"/>
                <w:lang w:eastAsia="es-AR"/>
              </w:rPr>
              <w:t>Gestor</w:t>
            </w:r>
            <w:r>
              <w:rPr>
                <w:u w:val="single"/>
                <w:lang w:eastAsia="es-AR"/>
              </w:rPr>
              <w:t>Proyecto</w:t>
            </w:r>
            <w:r w:rsidRPr="008822B9">
              <w:rPr>
                <w:lang w:eastAsia="es-AR"/>
              </w:rPr>
              <w:t xml:space="preserve"> </w:t>
            </w:r>
            <w:r>
              <w:rPr>
                <w:lang w:eastAsia="es-AR"/>
              </w:rPr>
              <w:t xml:space="preserve">comprueba los datos y envía el evento </w:t>
            </w:r>
            <w:r w:rsidR="00742CAD">
              <w:rPr>
                <w:i/>
                <w:iCs/>
                <w:lang w:eastAsia="es-AR"/>
              </w:rPr>
              <w:t>crearProyecto</w:t>
            </w:r>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r w:rsidR="00742CAD">
              <w:rPr>
                <w:i/>
                <w:iCs/>
                <w:lang w:eastAsia="es-AR"/>
              </w:rPr>
              <w:t>crearProyecto</w:t>
            </w:r>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Proyecto</w:t>
            </w:r>
            <w:r w:rsidR="009F05F2">
              <w:rPr>
                <w:u w:val="single"/>
                <w:lang w:eastAsia="es-AR"/>
              </w:rPr>
              <w:t xml:space="preserve"> </w:t>
            </w:r>
            <w:r>
              <w:rPr>
                <w:lang w:eastAsia="es-AR"/>
              </w:rPr>
              <w:t xml:space="preserve">retorna la respuesta al </w:t>
            </w:r>
            <w:r w:rsidRPr="000E0178">
              <w:rPr>
                <w:u w:val="single"/>
                <w:lang w:eastAsia="es-AR"/>
              </w:rPr>
              <w:t>Gestor</w:t>
            </w:r>
            <w:r>
              <w:rPr>
                <w:u w:val="single"/>
                <w:lang w:eastAsia="es-AR"/>
              </w:rPr>
              <w:t>Proyecto</w:t>
            </w:r>
            <w:r>
              <w:rPr>
                <w:lang w:eastAsia="es-AR"/>
              </w:rPr>
              <w:t xml:space="preserve">, el </w:t>
            </w:r>
            <w:r w:rsidRPr="000E0178">
              <w:rPr>
                <w:u w:val="single"/>
                <w:lang w:eastAsia="es-AR"/>
              </w:rPr>
              <w:t>Gestor</w:t>
            </w:r>
            <w:r>
              <w:rPr>
                <w:u w:val="single"/>
                <w:lang w:eastAsia="es-AR"/>
              </w:rPr>
              <w:t>Proyecto</w:t>
            </w:r>
            <w:r>
              <w:rPr>
                <w:lang w:eastAsia="es-AR"/>
              </w:rPr>
              <w:t xml:space="preserve"> </w:t>
            </w:r>
            <w:r>
              <w:rPr>
                <w:lang w:eastAsia="es-AR"/>
              </w:rPr>
              <w:t xml:space="preserve">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w:t>
            </w:r>
            <w:r>
              <w:rPr>
                <w:lang w:eastAsia="es-AR"/>
              </w:rPr>
              <w:t>proyectos</w:t>
            </w:r>
            <w:r>
              <w:rPr>
                <w:lang w:eastAsia="es-AR"/>
              </w:rPr>
              <w:t>.</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 xml:space="preserve">El actor selecciona el </w:t>
            </w:r>
            <w:r>
              <w:rPr>
                <w:lang w:eastAsia="es-AR"/>
              </w:rPr>
              <w:t>proyecto</w:t>
            </w:r>
            <w:r>
              <w:rPr>
                <w:lang w:eastAsia="es-AR"/>
              </w:rPr>
              <w:t xml:space="preserve">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w:t>
            </w:r>
            <w:r>
              <w:rPr>
                <w:lang w:eastAsia="es-AR"/>
              </w:rPr>
              <w:t>proyecto</w:t>
            </w:r>
            <w:r>
              <w:rPr>
                <w:lang w:eastAsia="es-AR"/>
              </w:rPr>
              <w:t xml:space="preserve">/editar/:id con la id del </w:t>
            </w:r>
            <w:r>
              <w:rPr>
                <w:lang w:eastAsia="es-AR"/>
              </w:rPr>
              <w:t xml:space="preserve">proyecto </w:t>
            </w:r>
            <w:r>
              <w:rPr>
                <w:lang w:eastAsia="es-AR"/>
              </w:rPr>
              <w:t xml:space="preserve">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nombre, descripcion, estado, participantes, iteraciones, categorias</w:t>
            </w:r>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r w:rsidRPr="00197106">
              <w:rPr>
                <w:u w:val="single"/>
                <w:lang w:eastAsia="es-AR"/>
              </w:rPr>
              <w:t>InterfazUsuario</w:t>
            </w:r>
            <w:r>
              <w:rPr>
                <w:lang w:eastAsia="es-AR"/>
              </w:rPr>
              <w:t xml:space="preserve"> solicita </w:t>
            </w:r>
            <w:proofErr w:type="gramStart"/>
            <w:r w:rsidRPr="00197106">
              <w:rPr>
                <w:i/>
                <w:iCs/>
                <w:lang w:eastAsia="es-AR"/>
              </w:rPr>
              <w:t>editar</w:t>
            </w:r>
            <w:r w:rsidR="00AB390F">
              <w:rPr>
                <w:i/>
                <w:iCs/>
                <w:lang w:eastAsia="es-AR"/>
              </w:rPr>
              <w:t>Proyecto</w:t>
            </w:r>
            <w:r w:rsidRPr="00197106">
              <w:rPr>
                <w:i/>
                <w:iCs/>
                <w:lang w:eastAsia="es-AR"/>
              </w:rPr>
              <w:t>(</w:t>
            </w:r>
            <w:proofErr w:type="gramEnd"/>
            <w:r w:rsidR="0013416B">
              <w:rPr>
                <w:i/>
                <w:iCs/>
                <w:lang w:eastAsia="es-AR"/>
              </w:rPr>
              <w:t xml:space="preserve">id_proyecto, </w:t>
            </w:r>
            <w:r w:rsidRPr="00197106">
              <w:rPr>
                <w:i/>
                <w:iCs/>
                <w:lang w:eastAsia="es-AR"/>
              </w:rPr>
              <w:t>datos)</w:t>
            </w:r>
            <w:r>
              <w:rPr>
                <w:lang w:eastAsia="es-AR"/>
              </w:rPr>
              <w:t xml:space="preserve"> a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proofErr w:type="gramStart"/>
            <w:r w:rsidR="003A5BB7" w:rsidRPr="00197106">
              <w:rPr>
                <w:i/>
                <w:iCs/>
                <w:lang w:eastAsia="es-AR"/>
              </w:rPr>
              <w:t>editar</w:t>
            </w:r>
            <w:r w:rsidR="003A5BB7">
              <w:rPr>
                <w:i/>
                <w:iCs/>
                <w:lang w:eastAsia="es-AR"/>
              </w:rPr>
              <w:t>Proyecto</w:t>
            </w:r>
            <w:r w:rsidRPr="00197106">
              <w:rPr>
                <w:i/>
                <w:iCs/>
                <w:lang w:eastAsia="es-AR"/>
              </w:rPr>
              <w:t>(</w:t>
            </w:r>
            <w:proofErr w:type="gramEnd"/>
            <w:r w:rsidR="0013416B">
              <w:rPr>
                <w:i/>
                <w:iCs/>
                <w:lang w:eastAsia="es-AR"/>
              </w:rPr>
              <w:t xml:space="preserve">id_proyecto,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proofErr w:type="gramStart"/>
            <w:r w:rsidR="003A5BB7" w:rsidRPr="00197106">
              <w:rPr>
                <w:i/>
                <w:iCs/>
                <w:lang w:eastAsia="es-AR"/>
              </w:rPr>
              <w:t>editar</w:t>
            </w:r>
            <w:r w:rsidR="003A5BB7">
              <w:rPr>
                <w:i/>
                <w:iCs/>
                <w:lang w:eastAsia="es-AR"/>
              </w:rPr>
              <w:t>Proyecto</w:t>
            </w:r>
            <w:r w:rsidRPr="00197106">
              <w:rPr>
                <w:i/>
                <w:iCs/>
                <w:lang w:eastAsia="es-AR"/>
              </w:rPr>
              <w:t>(</w:t>
            </w:r>
            <w:proofErr w:type="gramEnd"/>
            <w:r w:rsidR="0013416B">
              <w:rPr>
                <w:i/>
                <w:iCs/>
                <w:lang w:eastAsia="es-AR"/>
              </w:rPr>
              <w:t xml:space="preserve">id_proyecto,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0735277"/>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r>
        <w:t xml:space="preserve">GestorProyecto.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ni ninguna inyección sql.</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Tendrá los métodos: Constructor, los métodos get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r>
        <w:t>Iteracion</w:t>
      </w:r>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get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0735278"/>
      <w:r>
        <w:lastRenderedPageBreak/>
        <w:t>Diagrama de Interacción</w:t>
      </w:r>
      <w:bookmarkEnd w:id="18"/>
      <w:r>
        <w:t xml:space="preserve"> </w:t>
      </w:r>
    </w:p>
    <w:p w14:paraId="5D1C9E3F" w14:textId="5400972A" w:rsidR="00AB1800" w:rsidRDefault="005F3363" w:rsidP="00AA083F">
      <w:pPr>
        <w:pStyle w:val="PSI-Comentario"/>
        <w:jc w:val="center"/>
      </w:pPr>
      <w:r>
        <w:rPr>
          <w:noProof/>
        </w:rPr>
        <w:drawing>
          <wp:inline distT="0" distB="0" distL="0" distR="0" wp14:anchorId="35B4080A" wp14:editId="73B932E4">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0735279"/>
      <w:r>
        <w:lastRenderedPageBreak/>
        <w:t>Caso de Uso 4: Añadir riesgo a la lista</w:t>
      </w:r>
      <w:bookmarkEnd w:id="19"/>
    </w:p>
    <w:p w14:paraId="12ACD7F9" w14:textId="77777777" w:rsidR="00233CCD" w:rsidRDefault="00233CCD" w:rsidP="00233CCD">
      <w:pPr>
        <w:pStyle w:val="Ttulo3"/>
      </w:pPr>
      <w:bookmarkStart w:id="20" w:name="_Toc180735280"/>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56526C9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7F6833B8" w:rsidR="00233CCD" w:rsidRPr="00233CCD" w:rsidRDefault="005536DA" w:rsidP="00E51241">
            <w:pPr>
              <w:spacing w:before="0" w:line="240" w:lineRule="auto"/>
              <w:ind w:left="0" w:firstLine="0"/>
              <w:rPr>
                <w:rFonts w:ascii="Calibri" w:eastAsia="Times New Roman" w:hAnsi="Calibri" w:cs="Calibri"/>
                <w:color w:val="0070C0"/>
                <w:sz w:val="20"/>
                <w:szCs w:val="20"/>
                <w:lang w:val="es-AR" w:eastAsia="es-AR"/>
              </w:rPr>
            </w:pPr>
            <w:r>
              <w:rPr>
                <w:lang w:eastAsia="es-AR"/>
              </w:rPr>
              <w:t>El usuario inicio sesión en el sistema</w:t>
            </w:r>
            <w:r>
              <w:rPr>
                <w:lang w:eastAsia="es-AR"/>
              </w:rPr>
              <w:t>. El usuario esta vinculado a un proyecto</w:t>
            </w:r>
          </w:p>
        </w:tc>
      </w:tr>
      <w:tr w:rsidR="00233CCD" w:rsidRPr="00233CCD" w14:paraId="16C95CD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/riesgo/crear</w:t>
            </w:r>
            <w:r w:rsidR="009D60AB">
              <w:rPr>
                <w:lang w:eastAsia="es-AR"/>
              </w:rPr>
              <w:t>/</w:t>
            </w:r>
            <w:r>
              <w:rPr>
                <w:lang w:eastAsia="es-AR"/>
              </w:rPr>
              <w:t>.</w:t>
            </w:r>
          </w:p>
        </w:tc>
      </w:tr>
      <w:tr w:rsidR="00233CCD" w:rsidRPr="00233CCD" w14:paraId="6559432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w:t>
            </w:r>
          </w:p>
        </w:tc>
      </w:tr>
      <w:tr w:rsidR="00233CCD" w:rsidRPr="00233CCD" w14:paraId="5A0121A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solicita </w:t>
            </w:r>
            <w:r w:rsidRPr="001F0E22">
              <w:rPr>
                <w:i/>
                <w:iCs/>
                <w:lang w:eastAsia="es-AR"/>
              </w:rPr>
              <w:t xml:space="preserve">crearRiesgo(datos) </w:t>
            </w:r>
            <w:r>
              <w:rPr>
                <w:lang w:eastAsia="es-AR"/>
              </w:rPr>
              <w:t xml:space="preserve">a </w:t>
            </w:r>
            <w:r w:rsidRPr="001F0E22">
              <w:rPr>
                <w:u w:val="single"/>
                <w:lang w:eastAsia="es-AR"/>
              </w:rPr>
              <w:t>GestorRiesgo</w:t>
            </w:r>
            <w:r>
              <w:rPr>
                <w:lang w:eastAsia="es-AR"/>
              </w:rPr>
              <w:t xml:space="preserve">. El </w:t>
            </w:r>
            <w:r w:rsidRPr="001F0E22">
              <w:rPr>
                <w:u w:val="single"/>
                <w:lang w:eastAsia="es-AR"/>
              </w:rPr>
              <w:t>GestorRiesgo</w:t>
            </w:r>
            <w:r>
              <w:rPr>
                <w:lang w:eastAsia="es-AR"/>
              </w:rPr>
              <w:t xml:space="preserve"> envia el evento </w:t>
            </w:r>
            <w:r w:rsidRPr="001F0E22">
              <w:rPr>
                <w:i/>
                <w:iCs/>
                <w:lang w:eastAsia="es-AR"/>
              </w:rPr>
              <w:t xml:space="preserve">crearRiesgo(datos)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crearRiesgo(datos)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r w:rsidR="009D60AB" w:rsidRPr="009D60AB">
              <w:rPr>
                <w:u w:val="single"/>
                <w:lang w:eastAsia="es-AR"/>
              </w:rPr>
              <w:t>GestorRiesgo</w:t>
            </w:r>
            <w:r w:rsidR="009D60AB">
              <w:rPr>
                <w:lang w:eastAsia="es-AR"/>
              </w:rPr>
              <w:t xml:space="preserve">, el </w:t>
            </w:r>
            <w:r w:rsidR="009D60AB" w:rsidRPr="009D60AB">
              <w:rPr>
                <w:u w:val="single"/>
                <w:lang w:eastAsia="es-AR"/>
              </w:rPr>
              <w:t>GestorRiesgo</w:t>
            </w:r>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proofErr w:type="gramStart"/>
            <w:r w:rsidR="009D60AB">
              <w:rPr>
                <w:lang w:eastAsia="es-AR"/>
              </w:rPr>
              <w:t>/:nombre</w:t>
            </w:r>
            <w:proofErr w:type="gramEnd"/>
            <w:r>
              <w:rPr>
                <w:lang w:eastAsia="es-AR"/>
              </w:rPr>
              <w:t>/riesgo.</w:t>
            </w:r>
          </w:p>
        </w:tc>
      </w:tr>
      <w:tr w:rsidR="00233CCD" w:rsidRPr="00233CCD" w14:paraId="6717113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0735281"/>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r>
        <w:t>GestorRiesgo.</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get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r>
        <w:t>Categoria</w:t>
      </w:r>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r>
        <w:t xml:space="preserve">GestorProyecto.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ni ninguna inyección sql.</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r>
        <w:t>Iteracion.</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0735282"/>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0735283"/>
      <w:r>
        <w:t>Caso de Uso 5: Modificar lista de riesgos</w:t>
      </w:r>
      <w:bookmarkEnd w:id="23"/>
    </w:p>
    <w:p w14:paraId="19AD20ED" w14:textId="77777777" w:rsidR="00233CCD" w:rsidRDefault="00233CCD" w:rsidP="00233CCD">
      <w:pPr>
        <w:pStyle w:val="Ttulo3"/>
      </w:pPr>
      <w:bookmarkStart w:id="24" w:name="_Toc180735284"/>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41C593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4425BE8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E06563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F326F7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6131E8A0"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D5368B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F893AFD"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006E0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F7887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4B644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420656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C5C832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2407309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0B4BEDE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DAC9C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07C4AB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473F62E" w14:textId="77777777" w:rsidR="00233CCD" w:rsidRDefault="00233CCD" w:rsidP="00E9200B"/>
    <w:p w14:paraId="2AAE3700" w14:textId="77777777" w:rsidR="00AB1800" w:rsidRDefault="00AB1800" w:rsidP="00AB1800">
      <w:pPr>
        <w:pStyle w:val="PSI-Ttulo3"/>
      </w:pPr>
      <w:bookmarkStart w:id="25" w:name="_Toc180735285"/>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r>
        <w:t>GestorRiesgo.</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r>
        <w:t>Categoria</w:t>
      </w:r>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r>
        <w:t>Evaluacion</w:t>
      </w:r>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get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r>
        <w:t xml:space="preserve">GestorProyecto.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w:t>
      </w:r>
      <w:r>
        <w:lastRenderedPageBreak/>
        <w:t xml:space="preserve">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ni ninguna inyección sql.</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r>
        <w:t>Iteracion.</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t xml:space="preserve">Estas clases están vinculadas al subsistema de </w:t>
      </w:r>
      <w:r w:rsidR="00D86E98">
        <w:t>UARGflow</w:t>
      </w:r>
      <w:r>
        <w:t>.</w:t>
      </w:r>
    </w:p>
    <w:p w14:paraId="00F95337" w14:textId="77777777" w:rsidR="00AB1800" w:rsidRDefault="00AB1800" w:rsidP="00AB1800">
      <w:pPr>
        <w:pStyle w:val="PSI-Ttulo3"/>
      </w:pPr>
      <w:bookmarkStart w:id="26" w:name="_Toc180735286"/>
      <w:r>
        <w:lastRenderedPageBreak/>
        <w:t>Diagrama de Interacción</w:t>
      </w:r>
      <w:bookmarkEnd w:id="26"/>
      <w:r>
        <w:t xml:space="preserve"> </w:t>
      </w:r>
    </w:p>
    <w:p w14:paraId="77FA0545" w14:textId="6F4E19A3" w:rsidR="00AB1800" w:rsidRDefault="00547ABF" w:rsidP="00AB1800">
      <w:pPr>
        <w:pStyle w:val="PSI-Comentario"/>
      </w:pPr>
      <w:r>
        <w:rPr>
          <w:noProof/>
        </w:rPr>
        <w:drawing>
          <wp:inline distT="0" distB="0" distL="0" distR="0" wp14:anchorId="223A6319" wp14:editId="3E2A317C">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0735287"/>
      <w:r>
        <w:lastRenderedPageBreak/>
        <w:t>Caso de Uso 6: Administrar categorías de riesgos</w:t>
      </w:r>
      <w:bookmarkEnd w:id="27"/>
    </w:p>
    <w:p w14:paraId="7E0B6C50" w14:textId="77777777" w:rsidR="00233CCD" w:rsidRDefault="00233CCD" w:rsidP="00233CCD">
      <w:pPr>
        <w:pStyle w:val="Ttulo3"/>
      </w:pPr>
      <w:bookmarkStart w:id="28" w:name="_Toc180735288"/>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3195E60C"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9" w:name="_Toc180735289"/>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r>
        <w:t>GestorRiesgo.</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r>
        <w:t>Categoria</w:t>
      </w:r>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0735290"/>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0735291"/>
      <w:r>
        <w:lastRenderedPageBreak/>
        <w:t>Caso de Uso 7: Realizar evaluación de riesgo</w:t>
      </w:r>
      <w:bookmarkEnd w:id="31"/>
    </w:p>
    <w:p w14:paraId="1FCC15B7" w14:textId="77777777" w:rsidR="00233CCD" w:rsidRDefault="00233CCD" w:rsidP="00233CCD">
      <w:pPr>
        <w:pStyle w:val="Ttulo3"/>
      </w:pPr>
      <w:bookmarkStart w:id="32" w:name="_Toc180735292"/>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BB9BC79"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A9D6B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3193F4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6B43AF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2E2DFD02"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0FB072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78E0A57"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E47E7A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49D3CC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6E184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C4DFB4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3AD597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1ACDB1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F6C3D8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E3F13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D44BC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1323E5E8" w14:textId="77777777" w:rsidR="00233CCD" w:rsidRDefault="00233CCD" w:rsidP="00E9200B"/>
    <w:p w14:paraId="34C32FBF" w14:textId="77777777" w:rsidR="00AB1800" w:rsidRDefault="00AB1800" w:rsidP="00AB1800">
      <w:pPr>
        <w:pStyle w:val="PSI-Ttulo3"/>
      </w:pPr>
      <w:bookmarkStart w:id="33" w:name="_Toc180735293"/>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r>
        <w:t>GestorRiesgo.</w:t>
      </w:r>
    </w:p>
    <w:p w14:paraId="34CD499D" w14:textId="5E85AB63" w:rsidR="005849F6" w:rsidRDefault="005849F6" w:rsidP="005849F6">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r>
        <w:t>Categoria</w:t>
      </w:r>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r>
        <w:t>Evaluacion</w:t>
      </w:r>
    </w:p>
    <w:p w14:paraId="4F1EC574" w14:textId="77777777" w:rsidR="005849F6" w:rsidRDefault="005849F6" w:rsidP="005849F6">
      <w:pPr>
        <w:pStyle w:val="Prrafodelista"/>
        <w:numPr>
          <w:ilvl w:val="1"/>
          <w:numId w:val="17"/>
        </w:numPr>
      </w:pPr>
      <w:r>
        <w:lastRenderedPageBreak/>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0735294"/>
      <w:r>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35" w:name="_Toc180735295"/>
      <w:r>
        <w:t>Caso de Uso 8: Añadir plan de acción</w:t>
      </w:r>
      <w:bookmarkEnd w:id="35"/>
    </w:p>
    <w:p w14:paraId="5EA1797B" w14:textId="77777777" w:rsidR="00AB1800" w:rsidRDefault="00AB1800" w:rsidP="00AB1800">
      <w:pPr>
        <w:pStyle w:val="PSI-Ttulo3"/>
      </w:pPr>
      <w:bookmarkStart w:id="36" w:name="_Toc180735296"/>
      <w:r>
        <w:t>Diagrama de paquetes</w:t>
      </w:r>
      <w:bookmarkEnd w:id="36"/>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r>
        <w:t>GestorRiesgo.</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w:t>
      </w:r>
      <w:r>
        <w:lastRenderedPageBreak/>
        <w:t xml:space="preserve">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r>
        <w:t>Categoria</w:t>
      </w:r>
    </w:p>
    <w:p w14:paraId="639B5119" w14:textId="5F33FB00" w:rsidR="00227B5B" w:rsidRDefault="00227B5B" w:rsidP="00227B5B">
      <w:pPr>
        <w:pStyle w:val="Prrafodelista"/>
        <w:numPr>
          <w:ilvl w:val="1"/>
          <w:numId w:val="17"/>
        </w:numPr>
      </w:pPr>
      <w:r>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r>
        <w:t>Evaluacion</w:t>
      </w:r>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r>
        <w:t>PlanDeRiesgo</w:t>
      </w:r>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get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Tendrá los métodos: Constructor, los métodos get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lastRenderedPageBreak/>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7" w:name="_Toc180735297"/>
      <w:r>
        <w:t>Diagrama de Interacción</w:t>
      </w:r>
      <w:bookmarkEnd w:id="37"/>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8" w:name="_Toc180735298"/>
      <w:r>
        <w:t>Caso de Uso 9: Modificar plan de acción</w:t>
      </w:r>
      <w:bookmarkEnd w:id="38"/>
    </w:p>
    <w:p w14:paraId="3A3C4878" w14:textId="61604F77" w:rsidR="00233CCD" w:rsidRDefault="00233CCD" w:rsidP="00233CCD">
      <w:pPr>
        <w:pStyle w:val="Ttulo3"/>
      </w:pPr>
      <w:bookmarkStart w:id="39" w:name="_Toc180735299"/>
      <w:r>
        <w:t>Especificación de caso de uso de diseño</w:t>
      </w:r>
      <w:bookmarkEnd w:id="39"/>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0A20C9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C19754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E13791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28E023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7AE2E484"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A7D4A1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DC0049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A1F2A32"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17D2C7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CB17D11"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744926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16E457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66C3D08"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523EB41F"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5E4F3B16"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A90DD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282185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EC60E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D15444C" w14:textId="77777777" w:rsidR="00233CCD" w:rsidRDefault="00233CCD" w:rsidP="00E9200B"/>
    <w:p w14:paraId="57E1F751" w14:textId="77777777" w:rsidR="00AB1800" w:rsidRDefault="00AB1800" w:rsidP="00AB1800">
      <w:pPr>
        <w:pStyle w:val="PSI-Ttulo3"/>
      </w:pPr>
      <w:bookmarkStart w:id="40" w:name="_Toc180735300"/>
      <w:r>
        <w:t>Diagrama de paquetes</w:t>
      </w:r>
      <w:bookmarkEnd w:id="40"/>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r>
        <w:t>GestorRiesgo.</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r>
        <w:t>Categoria</w:t>
      </w:r>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r>
        <w:t>Evaluacion</w:t>
      </w:r>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r>
        <w:t>PlanDeRiesgo</w:t>
      </w:r>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lastRenderedPageBreak/>
        <w:t>Tendrá los métodos: Constructor, los métodos get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1" w:name="_Toc180735301"/>
      <w:r>
        <w:t>Diagrama de Interacción</w:t>
      </w:r>
      <w:bookmarkEnd w:id="41"/>
      <w:r>
        <w:t xml:space="preserve"> </w:t>
      </w:r>
    </w:p>
    <w:p w14:paraId="27FDF654" w14:textId="3E7562C6" w:rsidR="00AB1800" w:rsidRDefault="002150EB" w:rsidP="00AB1800">
      <w:pPr>
        <w:pStyle w:val="PSI-Comentario"/>
      </w:pPr>
      <w:r>
        <w:rPr>
          <w:noProof/>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2" w:name="_Toc180735302"/>
      <w:r>
        <w:lastRenderedPageBreak/>
        <w:t>Caso de Uso 1</w:t>
      </w:r>
      <w:r w:rsidR="001C2C13">
        <w:t>0</w:t>
      </w:r>
      <w:r>
        <w:t>: Realizar informes</w:t>
      </w:r>
      <w:bookmarkEnd w:id="42"/>
    </w:p>
    <w:p w14:paraId="6C7E8ED0" w14:textId="068FB6A4" w:rsidR="00233CCD" w:rsidRDefault="00233CCD" w:rsidP="00233CCD">
      <w:pPr>
        <w:pStyle w:val="Ttulo3"/>
      </w:pPr>
      <w:bookmarkStart w:id="43" w:name="_Toc180735303"/>
      <w:r>
        <w:t>Especificación de caso de uso de diseño</w:t>
      </w:r>
      <w:bookmarkEnd w:id="43"/>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2B2E47CE"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44" w:name="_Toc180735304"/>
      <w:r>
        <w:t>Diagrama de paquetes</w:t>
      </w:r>
      <w:bookmarkEnd w:id="44"/>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r>
        <w:t>GestorRiesgo.</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r>
        <w:t>Categoria</w:t>
      </w:r>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lastRenderedPageBreak/>
        <w:t>Tendrá los métodos: Constructor, los métodos get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r>
        <w:t>Evaluacion</w:t>
      </w:r>
    </w:p>
    <w:p w14:paraId="1D0A2BC6" w14:textId="77777777" w:rsidR="007A2EAE" w:rsidRDefault="007A2EAE" w:rsidP="007A2EAE">
      <w:pPr>
        <w:pStyle w:val="Prrafodelista"/>
        <w:numPr>
          <w:ilvl w:val="1"/>
          <w:numId w:val="17"/>
        </w:numPr>
      </w:pPr>
      <w:r>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r>
        <w:t>PlanDeRiesgo</w:t>
      </w:r>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get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GestorArchivos.</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xslx.</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get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5" w:name="_Toc180735305"/>
      <w:r>
        <w:lastRenderedPageBreak/>
        <w:t>Diagrama de Interacción</w:t>
      </w:r>
      <w:bookmarkEnd w:id="45"/>
      <w:r>
        <w:t xml:space="preserve"> </w:t>
      </w:r>
    </w:p>
    <w:p w14:paraId="1A0F4006" w14:textId="082E7FAF" w:rsidR="00AB1800" w:rsidRDefault="00D81BC3" w:rsidP="00B16508">
      <w:pPr>
        <w:pStyle w:val="PSI-Comentario"/>
        <w:jc w:val="center"/>
      </w:pPr>
      <w:r>
        <w:rPr>
          <w:noProof/>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6" w:name="_Toc180735306"/>
      <w:r>
        <w:lastRenderedPageBreak/>
        <w:t>Caso de Uso 1</w:t>
      </w:r>
      <w:r w:rsidR="001C2C13">
        <w:t>1</w:t>
      </w:r>
      <w:r>
        <w:t>: Exportar archivos</w:t>
      </w:r>
      <w:bookmarkEnd w:id="46"/>
    </w:p>
    <w:p w14:paraId="2E042A7B" w14:textId="0B041400" w:rsidR="00233CCD" w:rsidRDefault="00233CCD" w:rsidP="00233CCD">
      <w:pPr>
        <w:pStyle w:val="Ttulo3"/>
      </w:pPr>
      <w:bookmarkStart w:id="47" w:name="_Toc180735307"/>
      <w:r>
        <w:t>Especificación de caso de uso de diseño</w:t>
      </w:r>
      <w:bookmarkEnd w:id="4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07B4E701"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48" w:name="_Toc180735308"/>
      <w:r>
        <w:t>Diagrama de paquetes</w:t>
      </w:r>
      <w:bookmarkEnd w:id="4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GestorArchivos.</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generar un informe, obtener informe de incidencia por id, descargar archivo como pdf, descargar archivo como xslx.</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los métodos get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49" w:name="_Toc180735309"/>
      <w:r>
        <w:lastRenderedPageBreak/>
        <w:t>Diagrama de Interacción</w:t>
      </w:r>
      <w:bookmarkEnd w:id="49"/>
      <w:r>
        <w:t xml:space="preserve"> </w:t>
      </w:r>
    </w:p>
    <w:p w14:paraId="695D905C" w14:textId="06085E22" w:rsidR="00AB1800" w:rsidRDefault="0037028D" w:rsidP="00AB1800">
      <w:pPr>
        <w:pStyle w:val="PSI-Comentario"/>
      </w:pPr>
      <w:r>
        <w:rPr>
          <w:noProof/>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0" w:name="_Toc180735310"/>
      <w:r>
        <w:t>Caso de Uso 1</w:t>
      </w:r>
      <w:r w:rsidR="001C2C13">
        <w:t>2</w:t>
      </w:r>
      <w:r>
        <w:t>: Realizar análisis de riesgo</w:t>
      </w:r>
      <w:bookmarkEnd w:id="50"/>
    </w:p>
    <w:p w14:paraId="39F10088" w14:textId="36800C4F" w:rsidR="00233CCD" w:rsidRDefault="00233CCD" w:rsidP="00233CCD">
      <w:pPr>
        <w:pStyle w:val="Ttulo3"/>
      </w:pPr>
      <w:bookmarkStart w:id="51" w:name="_Toc180735311"/>
      <w:r>
        <w:t>Especificación de caso de uso de diseño</w:t>
      </w:r>
      <w:bookmarkEnd w:id="51"/>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607EA16A"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E9200B"/>
    <w:p w14:paraId="571771A7" w14:textId="77777777" w:rsidR="00AB1800" w:rsidRDefault="00AB1800" w:rsidP="00AB1800">
      <w:pPr>
        <w:pStyle w:val="PSI-Ttulo3"/>
      </w:pPr>
      <w:bookmarkStart w:id="52" w:name="_Toc180735312"/>
      <w:r>
        <w:t>Diagrama de paquetes</w:t>
      </w:r>
      <w:bookmarkEnd w:id="52"/>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r>
        <w:t>GestorRiesgo.</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r>
        <w:t>Categoria</w:t>
      </w:r>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r>
        <w:t>Evaluacion</w:t>
      </w:r>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w:t>
      </w:r>
      <w:r>
        <w:lastRenderedPageBreak/>
        <w:t xml:space="preserve">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r>
        <w:t>PlanDeRiesgo</w:t>
      </w:r>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Tendrá los métodos: Tendrá los métodos: Constructor, los métodos get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3" w:name="_Toc180735313"/>
      <w:r>
        <w:lastRenderedPageBreak/>
        <w:t>Diagrama de Interacción</w:t>
      </w:r>
      <w:bookmarkEnd w:id="53"/>
      <w:r>
        <w:t xml:space="preserve"> </w:t>
      </w:r>
    </w:p>
    <w:p w14:paraId="175DCA05" w14:textId="70B00F44" w:rsidR="00AB1800" w:rsidRDefault="0037028D" w:rsidP="00AB1800">
      <w:pPr>
        <w:pStyle w:val="PSI-Comentario"/>
      </w:pPr>
      <w:r>
        <w:rPr>
          <w:noProof/>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4" w:name="_Toc180735314"/>
      <w:r>
        <w:lastRenderedPageBreak/>
        <w:t>Diagramas</w:t>
      </w:r>
      <w:bookmarkEnd w:id="54"/>
      <w:r>
        <w:t xml:space="preserve"> </w:t>
      </w:r>
    </w:p>
    <w:p w14:paraId="3C298131" w14:textId="77777777" w:rsidR="00C5422D" w:rsidRPr="00C5422D" w:rsidRDefault="00C5422D" w:rsidP="00F10660">
      <w:pPr>
        <w:pStyle w:val="PSI-Ttulo2"/>
      </w:pPr>
      <w:bookmarkStart w:id="55" w:name="_Toc180735315"/>
      <w:r w:rsidRPr="00C5422D">
        <w:t>Diagrama de componentes</w:t>
      </w:r>
      <w:bookmarkEnd w:id="55"/>
    </w:p>
    <w:p w14:paraId="6719216E" w14:textId="2FC9B630" w:rsidR="00F12217" w:rsidRDefault="00A4646C" w:rsidP="00A4646C">
      <w:pPr>
        <w:jc w:val="center"/>
      </w:pPr>
      <w:r>
        <w:rPr>
          <w:noProof/>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6" w:name="_Toc180735316"/>
      <w:r w:rsidRPr="0054740D">
        <w:lastRenderedPageBreak/>
        <w:t>Diagrama de Clases</w:t>
      </w:r>
      <w:bookmarkEnd w:id="56"/>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7" w:name="_Toc180735317"/>
      <w:r w:rsidRPr="00354809">
        <w:t>Diagramas de Paquetes</w:t>
      </w:r>
      <w:bookmarkEnd w:id="57"/>
    </w:p>
    <w:p w14:paraId="40E65BCD" w14:textId="39E8E365" w:rsidR="0007574B" w:rsidRDefault="00C5211A" w:rsidP="0007574B">
      <w:pPr>
        <w:pStyle w:val="MNormal"/>
        <w:jc w:val="center"/>
        <w:rPr>
          <w:noProof/>
        </w:rP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47CB3" w14:textId="77777777" w:rsidR="00C72506" w:rsidRDefault="00C72506" w:rsidP="00C94FBE">
      <w:pPr>
        <w:spacing w:before="0" w:line="240" w:lineRule="auto"/>
      </w:pPr>
      <w:r>
        <w:separator/>
      </w:r>
    </w:p>
    <w:p w14:paraId="4720B21F" w14:textId="77777777" w:rsidR="00C72506" w:rsidRDefault="00C72506"/>
  </w:endnote>
  <w:endnote w:type="continuationSeparator" w:id="0">
    <w:p w14:paraId="55E25F05" w14:textId="77777777" w:rsidR="00C72506" w:rsidRDefault="00C72506" w:rsidP="00C94FBE">
      <w:pPr>
        <w:spacing w:before="0" w:line="240" w:lineRule="auto"/>
      </w:pPr>
      <w:r>
        <w:continuationSeparator/>
      </w:r>
    </w:p>
    <w:p w14:paraId="686415AF" w14:textId="77777777" w:rsidR="00C72506" w:rsidRDefault="00C725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ED4DEB" w14:textId="77777777" w:rsidR="00C72506" w:rsidRDefault="00C72506" w:rsidP="00C94FBE">
      <w:pPr>
        <w:spacing w:before="0" w:line="240" w:lineRule="auto"/>
      </w:pPr>
      <w:r>
        <w:separator/>
      </w:r>
    </w:p>
    <w:p w14:paraId="6DD2E4F8" w14:textId="77777777" w:rsidR="00C72506" w:rsidRDefault="00C72506"/>
  </w:footnote>
  <w:footnote w:type="continuationSeparator" w:id="0">
    <w:p w14:paraId="74A7DBAF" w14:textId="77777777" w:rsidR="00C72506" w:rsidRDefault="00C72506" w:rsidP="00C94FBE">
      <w:pPr>
        <w:spacing w:before="0" w:line="240" w:lineRule="auto"/>
      </w:pPr>
      <w:r>
        <w:continuationSeparator/>
      </w:r>
    </w:p>
    <w:p w14:paraId="66A3C9C0" w14:textId="77777777" w:rsidR="00C72506" w:rsidRDefault="00C725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2" w15:restartNumberingAfterBreak="0">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4"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8"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3"/>
  </w:num>
  <w:num w:numId="3" w16cid:durableId="1986621707">
    <w:abstractNumId w:val="13"/>
  </w:num>
  <w:num w:numId="4" w16cid:durableId="140856935">
    <w:abstractNumId w:val="13"/>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8"/>
  </w:num>
  <w:num w:numId="10" w16cid:durableId="1687320424">
    <w:abstractNumId w:val="21"/>
  </w:num>
  <w:num w:numId="11" w16cid:durableId="412119939">
    <w:abstractNumId w:val="5"/>
  </w:num>
  <w:num w:numId="12" w16cid:durableId="2172580">
    <w:abstractNumId w:val="17"/>
  </w:num>
  <w:num w:numId="13" w16cid:durableId="1301616048">
    <w:abstractNumId w:val="4"/>
  </w:num>
  <w:num w:numId="14" w16cid:durableId="667754159">
    <w:abstractNumId w:val="8"/>
  </w:num>
  <w:num w:numId="15" w16cid:durableId="2109613127">
    <w:abstractNumId w:val="10"/>
  </w:num>
  <w:num w:numId="16" w16cid:durableId="17052992">
    <w:abstractNumId w:val="19"/>
  </w:num>
  <w:num w:numId="17" w16cid:durableId="986666563">
    <w:abstractNumId w:val="6"/>
  </w:num>
  <w:num w:numId="18" w16cid:durableId="883910513">
    <w:abstractNumId w:val="14"/>
  </w:num>
  <w:num w:numId="19" w16cid:durableId="1838767648">
    <w:abstractNumId w:val="11"/>
  </w:num>
  <w:num w:numId="20" w16cid:durableId="1440566175">
    <w:abstractNumId w:val="15"/>
  </w:num>
  <w:num w:numId="21" w16cid:durableId="1121340620">
    <w:abstractNumId w:val="20"/>
  </w:num>
  <w:num w:numId="22" w16cid:durableId="437405822">
    <w:abstractNumId w:val="16"/>
  </w:num>
  <w:num w:numId="23" w16cid:durableId="581263179">
    <w:abstractNumId w:val="9"/>
  </w:num>
  <w:num w:numId="24" w16cid:durableId="2132752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32321"/>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BCB"/>
    <w:rsid w:val="000B4B51"/>
    <w:rsid w:val="000B6F49"/>
    <w:rsid w:val="000C4C42"/>
    <w:rsid w:val="000C4E31"/>
    <w:rsid w:val="000D2DE5"/>
    <w:rsid w:val="000D4C6E"/>
    <w:rsid w:val="000E0178"/>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2027E8"/>
    <w:rsid w:val="00204A7E"/>
    <w:rsid w:val="0020621B"/>
    <w:rsid w:val="002145E7"/>
    <w:rsid w:val="002150EB"/>
    <w:rsid w:val="00217A70"/>
    <w:rsid w:val="00220BCF"/>
    <w:rsid w:val="00222AA1"/>
    <w:rsid w:val="00224B75"/>
    <w:rsid w:val="00227B5B"/>
    <w:rsid w:val="00231F38"/>
    <w:rsid w:val="00233CCD"/>
    <w:rsid w:val="00244929"/>
    <w:rsid w:val="00251E3D"/>
    <w:rsid w:val="002548A5"/>
    <w:rsid w:val="00255FF8"/>
    <w:rsid w:val="00262D41"/>
    <w:rsid w:val="00266C42"/>
    <w:rsid w:val="00270685"/>
    <w:rsid w:val="00272B47"/>
    <w:rsid w:val="00276C5D"/>
    <w:rsid w:val="00280105"/>
    <w:rsid w:val="002934B2"/>
    <w:rsid w:val="00295CA9"/>
    <w:rsid w:val="00295E2B"/>
    <w:rsid w:val="00296193"/>
    <w:rsid w:val="002A41AA"/>
    <w:rsid w:val="002A523C"/>
    <w:rsid w:val="002A77DF"/>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16D2"/>
    <w:rsid w:val="00334148"/>
    <w:rsid w:val="00343AC9"/>
    <w:rsid w:val="00343F7C"/>
    <w:rsid w:val="00344258"/>
    <w:rsid w:val="00354809"/>
    <w:rsid w:val="003560F2"/>
    <w:rsid w:val="00363FD1"/>
    <w:rsid w:val="00364305"/>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683A"/>
    <w:rsid w:val="003B7F1F"/>
    <w:rsid w:val="003C0218"/>
    <w:rsid w:val="003C42D9"/>
    <w:rsid w:val="003C4F2C"/>
    <w:rsid w:val="003C54B1"/>
    <w:rsid w:val="003E12FE"/>
    <w:rsid w:val="003E1542"/>
    <w:rsid w:val="003E37B2"/>
    <w:rsid w:val="003E74FD"/>
    <w:rsid w:val="003F5EFE"/>
    <w:rsid w:val="0040066E"/>
    <w:rsid w:val="004152DA"/>
    <w:rsid w:val="00432628"/>
    <w:rsid w:val="0044055D"/>
    <w:rsid w:val="004444C0"/>
    <w:rsid w:val="004525FF"/>
    <w:rsid w:val="004807AF"/>
    <w:rsid w:val="00492130"/>
    <w:rsid w:val="00493288"/>
    <w:rsid w:val="004A54C8"/>
    <w:rsid w:val="004B63B0"/>
    <w:rsid w:val="004C2335"/>
    <w:rsid w:val="004C5D7E"/>
    <w:rsid w:val="004D45CD"/>
    <w:rsid w:val="004D5185"/>
    <w:rsid w:val="004D52A6"/>
    <w:rsid w:val="004E4935"/>
    <w:rsid w:val="004F4D25"/>
    <w:rsid w:val="005017FA"/>
    <w:rsid w:val="0050366D"/>
    <w:rsid w:val="005046A5"/>
    <w:rsid w:val="00504A67"/>
    <w:rsid w:val="00511D9A"/>
    <w:rsid w:val="00515617"/>
    <w:rsid w:val="00525145"/>
    <w:rsid w:val="00546BAD"/>
    <w:rsid w:val="00547ABF"/>
    <w:rsid w:val="00550C32"/>
    <w:rsid w:val="005535B9"/>
    <w:rsid w:val="005536DA"/>
    <w:rsid w:val="00556BFC"/>
    <w:rsid w:val="00564033"/>
    <w:rsid w:val="00565670"/>
    <w:rsid w:val="00566CAB"/>
    <w:rsid w:val="00570F4F"/>
    <w:rsid w:val="00571137"/>
    <w:rsid w:val="00572E12"/>
    <w:rsid w:val="00574912"/>
    <w:rsid w:val="00576051"/>
    <w:rsid w:val="00581D90"/>
    <w:rsid w:val="005849F6"/>
    <w:rsid w:val="005857BB"/>
    <w:rsid w:val="005859EB"/>
    <w:rsid w:val="0059143A"/>
    <w:rsid w:val="00597A23"/>
    <w:rsid w:val="005A0664"/>
    <w:rsid w:val="005A52A2"/>
    <w:rsid w:val="005A7E52"/>
    <w:rsid w:val="005B6373"/>
    <w:rsid w:val="005B7004"/>
    <w:rsid w:val="005C1F28"/>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40212"/>
    <w:rsid w:val="00645A9D"/>
    <w:rsid w:val="0065120B"/>
    <w:rsid w:val="00654720"/>
    <w:rsid w:val="006642F0"/>
    <w:rsid w:val="00671F48"/>
    <w:rsid w:val="00673016"/>
    <w:rsid w:val="00674730"/>
    <w:rsid w:val="006776B1"/>
    <w:rsid w:val="006919D5"/>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20B6B"/>
    <w:rsid w:val="00722F52"/>
    <w:rsid w:val="00723B0C"/>
    <w:rsid w:val="00724745"/>
    <w:rsid w:val="007251BA"/>
    <w:rsid w:val="00742CAD"/>
    <w:rsid w:val="00744304"/>
    <w:rsid w:val="007447BE"/>
    <w:rsid w:val="00744C05"/>
    <w:rsid w:val="00751361"/>
    <w:rsid w:val="00765889"/>
    <w:rsid w:val="007860A2"/>
    <w:rsid w:val="007930BB"/>
    <w:rsid w:val="007A2EAE"/>
    <w:rsid w:val="007A33C6"/>
    <w:rsid w:val="007B151B"/>
    <w:rsid w:val="007B1CAC"/>
    <w:rsid w:val="007B2E53"/>
    <w:rsid w:val="007B44EB"/>
    <w:rsid w:val="007C16E7"/>
    <w:rsid w:val="007C61B7"/>
    <w:rsid w:val="007C742C"/>
    <w:rsid w:val="007D0E6C"/>
    <w:rsid w:val="007D7477"/>
    <w:rsid w:val="007E37C5"/>
    <w:rsid w:val="007E66A5"/>
    <w:rsid w:val="007F38C0"/>
    <w:rsid w:val="00801130"/>
    <w:rsid w:val="00810B12"/>
    <w:rsid w:val="00816B5F"/>
    <w:rsid w:val="00817955"/>
    <w:rsid w:val="00817E2D"/>
    <w:rsid w:val="00822C20"/>
    <w:rsid w:val="00831CF9"/>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822B9"/>
    <w:rsid w:val="00885BB2"/>
    <w:rsid w:val="008860FE"/>
    <w:rsid w:val="008970F4"/>
    <w:rsid w:val="008A00C2"/>
    <w:rsid w:val="008A040A"/>
    <w:rsid w:val="008B3B0F"/>
    <w:rsid w:val="008B6C9A"/>
    <w:rsid w:val="008C36AB"/>
    <w:rsid w:val="008C6248"/>
    <w:rsid w:val="008C67B6"/>
    <w:rsid w:val="008E48FB"/>
    <w:rsid w:val="00904CB6"/>
    <w:rsid w:val="009113E0"/>
    <w:rsid w:val="00911BDC"/>
    <w:rsid w:val="0091357B"/>
    <w:rsid w:val="00920EBE"/>
    <w:rsid w:val="0092483A"/>
    <w:rsid w:val="00926D99"/>
    <w:rsid w:val="00930AF6"/>
    <w:rsid w:val="00931895"/>
    <w:rsid w:val="00934B12"/>
    <w:rsid w:val="00942049"/>
    <w:rsid w:val="00951EBD"/>
    <w:rsid w:val="0096683E"/>
    <w:rsid w:val="009702DA"/>
    <w:rsid w:val="0099110E"/>
    <w:rsid w:val="00993D10"/>
    <w:rsid w:val="00997193"/>
    <w:rsid w:val="009A0929"/>
    <w:rsid w:val="009A3173"/>
    <w:rsid w:val="009A6BDE"/>
    <w:rsid w:val="009B7594"/>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50EE6"/>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D711D"/>
    <w:rsid w:val="00BE3A1B"/>
    <w:rsid w:val="00BF18E7"/>
    <w:rsid w:val="00BF263E"/>
    <w:rsid w:val="00C05700"/>
    <w:rsid w:val="00C22643"/>
    <w:rsid w:val="00C23F8C"/>
    <w:rsid w:val="00C23FA5"/>
    <w:rsid w:val="00C24CDC"/>
    <w:rsid w:val="00C26C78"/>
    <w:rsid w:val="00C30342"/>
    <w:rsid w:val="00C31F1B"/>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71F98"/>
    <w:rsid w:val="00D77721"/>
    <w:rsid w:val="00D80E83"/>
    <w:rsid w:val="00D81BC3"/>
    <w:rsid w:val="00D86E98"/>
    <w:rsid w:val="00D9018B"/>
    <w:rsid w:val="00D93FEC"/>
    <w:rsid w:val="00DA284A"/>
    <w:rsid w:val="00DB566D"/>
    <w:rsid w:val="00DC1CCE"/>
    <w:rsid w:val="00DC6867"/>
    <w:rsid w:val="00DD0159"/>
    <w:rsid w:val="00DD5A70"/>
    <w:rsid w:val="00DE7D2A"/>
    <w:rsid w:val="00DF4558"/>
    <w:rsid w:val="00DF6AB4"/>
    <w:rsid w:val="00DF6EF6"/>
    <w:rsid w:val="00E01FEC"/>
    <w:rsid w:val="00E024D8"/>
    <w:rsid w:val="00E037C9"/>
    <w:rsid w:val="00E1742A"/>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A7D8C"/>
    <w:rsid w:val="00EB2CE1"/>
    <w:rsid w:val="00ED64CE"/>
    <w:rsid w:val="00EE0084"/>
    <w:rsid w:val="00EE2747"/>
    <w:rsid w:val="00F0105E"/>
    <w:rsid w:val="00F045A2"/>
    <w:rsid w:val="00F10660"/>
    <w:rsid w:val="00F12217"/>
    <w:rsid w:val="00F163F8"/>
    <w:rsid w:val="00F23068"/>
    <w:rsid w:val="00F36808"/>
    <w:rsid w:val="00F438B1"/>
    <w:rsid w:val="00F45427"/>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1079</TotalTime>
  <Pages>40</Pages>
  <Words>6840</Words>
  <Characters>37624</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44376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Hugo Frey</cp:lastModifiedBy>
  <cp:revision>147</cp:revision>
  <cp:lastPrinted>2024-10-18T18:53:00Z</cp:lastPrinted>
  <dcterms:created xsi:type="dcterms:W3CDTF">2024-10-05T23:03:00Z</dcterms:created>
  <dcterms:modified xsi:type="dcterms:W3CDTF">2024-10-25T14:29:00Z</dcterms:modified>
</cp:coreProperties>
</file>