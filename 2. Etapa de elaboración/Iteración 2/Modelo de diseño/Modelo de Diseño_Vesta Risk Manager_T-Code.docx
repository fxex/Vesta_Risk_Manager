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5B5B7EC3" w14:textId="603DE6A9" w:rsidR="00673016"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9223" w:history="1">
            <w:r w:rsidR="00673016" w:rsidRPr="00C64170">
              <w:rPr>
                <w:rStyle w:val="Hipervnculo"/>
                <w:noProof/>
              </w:rPr>
              <w:t>Introducción</w:t>
            </w:r>
            <w:r w:rsidR="00673016">
              <w:rPr>
                <w:noProof/>
                <w:webHidden/>
              </w:rPr>
              <w:tab/>
            </w:r>
            <w:r w:rsidR="00673016">
              <w:rPr>
                <w:noProof/>
                <w:webHidden/>
              </w:rPr>
              <w:fldChar w:fldCharType="begin"/>
            </w:r>
            <w:r w:rsidR="00673016">
              <w:rPr>
                <w:noProof/>
                <w:webHidden/>
              </w:rPr>
              <w:instrText xml:space="preserve"> PAGEREF _Toc180159223 \h </w:instrText>
            </w:r>
            <w:r w:rsidR="00673016">
              <w:rPr>
                <w:noProof/>
                <w:webHidden/>
              </w:rPr>
            </w:r>
            <w:r w:rsidR="00673016">
              <w:rPr>
                <w:noProof/>
                <w:webHidden/>
              </w:rPr>
              <w:fldChar w:fldCharType="separate"/>
            </w:r>
            <w:r w:rsidR="009113E0">
              <w:rPr>
                <w:noProof/>
                <w:webHidden/>
              </w:rPr>
              <w:t>5</w:t>
            </w:r>
            <w:r w:rsidR="00673016">
              <w:rPr>
                <w:noProof/>
                <w:webHidden/>
              </w:rPr>
              <w:fldChar w:fldCharType="end"/>
            </w:r>
          </w:hyperlink>
        </w:p>
        <w:p w14:paraId="601AE74A" w14:textId="03E0D23E" w:rsidR="00673016" w:rsidRDefault="00673016">
          <w:pPr>
            <w:pStyle w:val="TDC2"/>
            <w:rPr>
              <w:rFonts w:eastAsiaTheme="minorEastAsia"/>
              <w:i w:val="0"/>
              <w:iCs w:val="0"/>
              <w:noProof/>
              <w:kern w:val="2"/>
              <w:sz w:val="24"/>
              <w:szCs w:val="24"/>
              <w:lang w:val="es-AR" w:eastAsia="es-AR"/>
              <w14:ligatures w14:val="standardContextual"/>
            </w:rPr>
          </w:pPr>
          <w:hyperlink w:anchor="_Toc180159224" w:history="1">
            <w:r w:rsidRPr="00C64170">
              <w:rPr>
                <w:rStyle w:val="Hipervnculo"/>
                <w:noProof/>
              </w:rPr>
              <w:t>Propósito</w:t>
            </w:r>
            <w:r>
              <w:rPr>
                <w:noProof/>
                <w:webHidden/>
              </w:rPr>
              <w:tab/>
            </w:r>
            <w:r>
              <w:rPr>
                <w:noProof/>
                <w:webHidden/>
              </w:rPr>
              <w:fldChar w:fldCharType="begin"/>
            </w:r>
            <w:r>
              <w:rPr>
                <w:noProof/>
                <w:webHidden/>
              </w:rPr>
              <w:instrText xml:space="preserve"> PAGEREF _Toc180159224 \h </w:instrText>
            </w:r>
            <w:r>
              <w:rPr>
                <w:noProof/>
                <w:webHidden/>
              </w:rPr>
            </w:r>
            <w:r>
              <w:rPr>
                <w:noProof/>
                <w:webHidden/>
              </w:rPr>
              <w:fldChar w:fldCharType="separate"/>
            </w:r>
            <w:r w:rsidR="009113E0">
              <w:rPr>
                <w:noProof/>
                <w:webHidden/>
              </w:rPr>
              <w:t>5</w:t>
            </w:r>
            <w:r>
              <w:rPr>
                <w:noProof/>
                <w:webHidden/>
              </w:rPr>
              <w:fldChar w:fldCharType="end"/>
            </w:r>
          </w:hyperlink>
        </w:p>
        <w:p w14:paraId="0327E3AB" w14:textId="6BBCE91E" w:rsidR="00673016" w:rsidRDefault="00673016">
          <w:pPr>
            <w:pStyle w:val="TDC2"/>
            <w:rPr>
              <w:rFonts w:eastAsiaTheme="minorEastAsia"/>
              <w:i w:val="0"/>
              <w:iCs w:val="0"/>
              <w:noProof/>
              <w:kern w:val="2"/>
              <w:sz w:val="24"/>
              <w:szCs w:val="24"/>
              <w:lang w:val="es-AR" w:eastAsia="es-AR"/>
              <w14:ligatures w14:val="standardContextual"/>
            </w:rPr>
          </w:pPr>
          <w:hyperlink w:anchor="_Toc180159225" w:history="1">
            <w:r w:rsidRPr="00C64170">
              <w:rPr>
                <w:rStyle w:val="Hipervnculo"/>
                <w:noProof/>
              </w:rPr>
              <w:t>Alcance</w:t>
            </w:r>
            <w:r>
              <w:rPr>
                <w:noProof/>
                <w:webHidden/>
              </w:rPr>
              <w:tab/>
            </w:r>
            <w:r>
              <w:rPr>
                <w:noProof/>
                <w:webHidden/>
              </w:rPr>
              <w:fldChar w:fldCharType="begin"/>
            </w:r>
            <w:r>
              <w:rPr>
                <w:noProof/>
                <w:webHidden/>
              </w:rPr>
              <w:instrText xml:space="preserve"> PAGEREF _Toc180159225 \h </w:instrText>
            </w:r>
            <w:r>
              <w:rPr>
                <w:noProof/>
                <w:webHidden/>
              </w:rPr>
            </w:r>
            <w:r>
              <w:rPr>
                <w:noProof/>
                <w:webHidden/>
              </w:rPr>
              <w:fldChar w:fldCharType="separate"/>
            </w:r>
            <w:r w:rsidR="009113E0">
              <w:rPr>
                <w:noProof/>
                <w:webHidden/>
              </w:rPr>
              <w:t>5</w:t>
            </w:r>
            <w:r>
              <w:rPr>
                <w:noProof/>
                <w:webHidden/>
              </w:rPr>
              <w:fldChar w:fldCharType="end"/>
            </w:r>
          </w:hyperlink>
        </w:p>
        <w:p w14:paraId="2C55CC2C" w14:textId="6B3CBDA0" w:rsidR="00673016" w:rsidRDefault="00673016">
          <w:pPr>
            <w:pStyle w:val="TDC1"/>
            <w:rPr>
              <w:rFonts w:eastAsiaTheme="minorEastAsia"/>
              <w:b w:val="0"/>
              <w:bCs w:val="0"/>
              <w:noProof/>
              <w:kern w:val="2"/>
              <w:sz w:val="24"/>
              <w:szCs w:val="24"/>
              <w:lang w:val="es-AR" w:eastAsia="es-AR"/>
              <w14:ligatures w14:val="standardContextual"/>
            </w:rPr>
          </w:pPr>
          <w:hyperlink w:anchor="_Toc180159226" w:history="1">
            <w:r w:rsidRPr="00C64170">
              <w:rPr>
                <w:rStyle w:val="Hipervnculo"/>
                <w:noProof/>
              </w:rPr>
              <w:t>Referencias</w:t>
            </w:r>
            <w:r>
              <w:rPr>
                <w:noProof/>
                <w:webHidden/>
              </w:rPr>
              <w:tab/>
            </w:r>
            <w:r>
              <w:rPr>
                <w:noProof/>
                <w:webHidden/>
              </w:rPr>
              <w:fldChar w:fldCharType="begin"/>
            </w:r>
            <w:r>
              <w:rPr>
                <w:noProof/>
                <w:webHidden/>
              </w:rPr>
              <w:instrText xml:space="preserve"> PAGEREF _Toc180159226 \h </w:instrText>
            </w:r>
            <w:r>
              <w:rPr>
                <w:noProof/>
                <w:webHidden/>
              </w:rPr>
            </w:r>
            <w:r>
              <w:rPr>
                <w:noProof/>
                <w:webHidden/>
              </w:rPr>
              <w:fldChar w:fldCharType="separate"/>
            </w:r>
            <w:r w:rsidR="009113E0">
              <w:rPr>
                <w:noProof/>
                <w:webHidden/>
              </w:rPr>
              <w:t>5</w:t>
            </w:r>
            <w:r>
              <w:rPr>
                <w:noProof/>
                <w:webHidden/>
              </w:rPr>
              <w:fldChar w:fldCharType="end"/>
            </w:r>
          </w:hyperlink>
        </w:p>
        <w:p w14:paraId="72867E8A" w14:textId="023C7AEC" w:rsidR="00673016" w:rsidRDefault="00673016">
          <w:pPr>
            <w:pStyle w:val="TDC2"/>
            <w:rPr>
              <w:rFonts w:eastAsiaTheme="minorEastAsia"/>
              <w:i w:val="0"/>
              <w:iCs w:val="0"/>
              <w:noProof/>
              <w:kern w:val="2"/>
              <w:sz w:val="24"/>
              <w:szCs w:val="24"/>
              <w:lang w:val="es-AR" w:eastAsia="es-AR"/>
              <w14:ligatures w14:val="standardContextual"/>
            </w:rPr>
          </w:pPr>
          <w:hyperlink w:anchor="_Toc180159227" w:history="1">
            <w:r w:rsidRPr="00C64170">
              <w:rPr>
                <w:rStyle w:val="Hipervnculo"/>
                <w:noProof/>
              </w:rPr>
              <w:t>Visión general</w:t>
            </w:r>
            <w:r>
              <w:rPr>
                <w:noProof/>
                <w:webHidden/>
              </w:rPr>
              <w:tab/>
            </w:r>
            <w:r>
              <w:rPr>
                <w:noProof/>
                <w:webHidden/>
              </w:rPr>
              <w:fldChar w:fldCharType="begin"/>
            </w:r>
            <w:r>
              <w:rPr>
                <w:noProof/>
                <w:webHidden/>
              </w:rPr>
              <w:instrText xml:space="preserve"> PAGEREF _Toc180159227 \h </w:instrText>
            </w:r>
            <w:r>
              <w:rPr>
                <w:noProof/>
                <w:webHidden/>
              </w:rPr>
            </w:r>
            <w:r>
              <w:rPr>
                <w:noProof/>
                <w:webHidden/>
              </w:rPr>
              <w:fldChar w:fldCharType="separate"/>
            </w:r>
            <w:r w:rsidR="009113E0">
              <w:rPr>
                <w:noProof/>
                <w:webHidden/>
              </w:rPr>
              <w:t>6</w:t>
            </w:r>
            <w:r>
              <w:rPr>
                <w:noProof/>
                <w:webHidden/>
              </w:rPr>
              <w:fldChar w:fldCharType="end"/>
            </w:r>
          </w:hyperlink>
        </w:p>
        <w:p w14:paraId="2CB15AB6" w14:textId="0E2B62F0" w:rsidR="00673016" w:rsidRDefault="00673016">
          <w:pPr>
            <w:pStyle w:val="TDC1"/>
            <w:rPr>
              <w:rFonts w:eastAsiaTheme="minorEastAsia"/>
              <w:b w:val="0"/>
              <w:bCs w:val="0"/>
              <w:noProof/>
              <w:kern w:val="2"/>
              <w:sz w:val="24"/>
              <w:szCs w:val="24"/>
              <w:lang w:val="es-AR" w:eastAsia="es-AR"/>
              <w14:ligatures w14:val="standardContextual"/>
            </w:rPr>
          </w:pPr>
          <w:hyperlink w:anchor="_Toc180159228" w:history="1">
            <w:r w:rsidRPr="00C64170">
              <w:rPr>
                <w:rStyle w:val="Hipervnculo"/>
                <w:noProof/>
              </w:rPr>
              <w:t>Diseño de Casos de Uso</w:t>
            </w:r>
            <w:r>
              <w:rPr>
                <w:noProof/>
                <w:webHidden/>
              </w:rPr>
              <w:tab/>
            </w:r>
            <w:r>
              <w:rPr>
                <w:noProof/>
                <w:webHidden/>
              </w:rPr>
              <w:fldChar w:fldCharType="begin"/>
            </w:r>
            <w:r>
              <w:rPr>
                <w:noProof/>
                <w:webHidden/>
              </w:rPr>
              <w:instrText xml:space="preserve"> PAGEREF _Toc180159228 \h </w:instrText>
            </w:r>
            <w:r>
              <w:rPr>
                <w:noProof/>
                <w:webHidden/>
              </w:rPr>
            </w:r>
            <w:r>
              <w:rPr>
                <w:noProof/>
                <w:webHidden/>
              </w:rPr>
              <w:fldChar w:fldCharType="separate"/>
            </w:r>
            <w:r w:rsidR="009113E0">
              <w:rPr>
                <w:noProof/>
                <w:webHidden/>
              </w:rPr>
              <w:t>6</w:t>
            </w:r>
            <w:r>
              <w:rPr>
                <w:noProof/>
                <w:webHidden/>
              </w:rPr>
              <w:fldChar w:fldCharType="end"/>
            </w:r>
          </w:hyperlink>
        </w:p>
        <w:p w14:paraId="2AF1C538" w14:textId="7BA4F1FA" w:rsidR="00673016" w:rsidRDefault="00673016">
          <w:pPr>
            <w:pStyle w:val="TDC2"/>
            <w:rPr>
              <w:rFonts w:eastAsiaTheme="minorEastAsia"/>
              <w:i w:val="0"/>
              <w:iCs w:val="0"/>
              <w:noProof/>
              <w:kern w:val="2"/>
              <w:sz w:val="24"/>
              <w:szCs w:val="24"/>
              <w:lang w:val="es-AR" w:eastAsia="es-AR"/>
              <w14:ligatures w14:val="standardContextual"/>
            </w:rPr>
          </w:pPr>
          <w:hyperlink w:anchor="_Toc180159229" w:history="1">
            <w:r w:rsidRPr="00C64170">
              <w:rPr>
                <w:rStyle w:val="Hipervnculo"/>
                <w:noProof/>
              </w:rPr>
              <w:t>Caso de Uso 1: Autentificarse</w:t>
            </w:r>
            <w:r>
              <w:rPr>
                <w:noProof/>
                <w:webHidden/>
              </w:rPr>
              <w:tab/>
            </w:r>
            <w:r>
              <w:rPr>
                <w:noProof/>
                <w:webHidden/>
              </w:rPr>
              <w:fldChar w:fldCharType="begin"/>
            </w:r>
            <w:r>
              <w:rPr>
                <w:noProof/>
                <w:webHidden/>
              </w:rPr>
              <w:instrText xml:space="preserve"> PAGEREF _Toc180159229 \h </w:instrText>
            </w:r>
            <w:r>
              <w:rPr>
                <w:noProof/>
                <w:webHidden/>
              </w:rPr>
            </w:r>
            <w:r>
              <w:rPr>
                <w:noProof/>
                <w:webHidden/>
              </w:rPr>
              <w:fldChar w:fldCharType="separate"/>
            </w:r>
            <w:r w:rsidR="009113E0">
              <w:rPr>
                <w:noProof/>
                <w:webHidden/>
              </w:rPr>
              <w:t>6</w:t>
            </w:r>
            <w:r>
              <w:rPr>
                <w:noProof/>
                <w:webHidden/>
              </w:rPr>
              <w:fldChar w:fldCharType="end"/>
            </w:r>
          </w:hyperlink>
        </w:p>
        <w:p w14:paraId="1827CBAA" w14:textId="226CF816" w:rsidR="00673016" w:rsidRDefault="00673016">
          <w:pPr>
            <w:pStyle w:val="TDC3"/>
            <w:rPr>
              <w:rFonts w:eastAsiaTheme="minorEastAsia"/>
              <w:noProof/>
              <w:kern w:val="2"/>
              <w:sz w:val="24"/>
              <w:szCs w:val="24"/>
              <w:lang w:val="es-AR" w:eastAsia="es-AR"/>
              <w14:ligatures w14:val="standardContextual"/>
            </w:rPr>
          </w:pPr>
          <w:hyperlink w:anchor="_Toc18015923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_Toc180159230 \h </w:instrText>
            </w:r>
            <w:r>
              <w:rPr>
                <w:noProof/>
                <w:webHidden/>
              </w:rPr>
            </w:r>
            <w:r>
              <w:rPr>
                <w:noProof/>
                <w:webHidden/>
              </w:rPr>
              <w:fldChar w:fldCharType="separate"/>
            </w:r>
            <w:r w:rsidR="009113E0">
              <w:rPr>
                <w:noProof/>
                <w:webHidden/>
              </w:rPr>
              <w:t>6</w:t>
            </w:r>
            <w:r>
              <w:rPr>
                <w:noProof/>
                <w:webHidden/>
              </w:rPr>
              <w:fldChar w:fldCharType="end"/>
            </w:r>
          </w:hyperlink>
        </w:p>
        <w:p w14:paraId="49BCF5D3" w14:textId="53F90D8D" w:rsidR="00673016" w:rsidRDefault="00673016">
          <w:pPr>
            <w:pStyle w:val="TDC3"/>
            <w:rPr>
              <w:rFonts w:eastAsiaTheme="minorEastAsia"/>
              <w:noProof/>
              <w:kern w:val="2"/>
              <w:sz w:val="24"/>
              <w:szCs w:val="24"/>
              <w:lang w:val="es-AR" w:eastAsia="es-AR"/>
              <w14:ligatures w14:val="standardContextual"/>
            </w:rPr>
          </w:pPr>
          <w:hyperlink w:anchor="_Toc18015923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_Toc180159231 \h </w:instrText>
            </w:r>
            <w:r>
              <w:rPr>
                <w:noProof/>
                <w:webHidden/>
              </w:rPr>
            </w:r>
            <w:r>
              <w:rPr>
                <w:noProof/>
                <w:webHidden/>
              </w:rPr>
              <w:fldChar w:fldCharType="separate"/>
            </w:r>
            <w:r w:rsidR="009113E0">
              <w:rPr>
                <w:noProof/>
                <w:webHidden/>
              </w:rPr>
              <w:t>6</w:t>
            </w:r>
            <w:r>
              <w:rPr>
                <w:noProof/>
                <w:webHidden/>
              </w:rPr>
              <w:fldChar w:fldCharType="end"/>
            </w:r>
          </w:hyperlink>
        </w:p>
        <w:p w14:paraId="712F7AEA" w14:textId="02015929" w:rsidR="00673016" w:rsidRDefault="00673016">
          <w:pPr>
            <w:pStyle w:val="TDC3"/>
            <w:rPr>
              <w:rFonts w:eastAsiaTheme="minorEastAsia"/>
              <w:noProof/>
              <w:kern w:val="2"/>
              <w:sz w:val="24"/>
              <w:szCs w:val="24"/>
              <w:lang w:val="es-AR" w:eastAsia="es-AR"/>
              <w14:ligatures w14:val="standardContextual"/>
            </w:rPr>
          </w:pPr>
          <w:hyperlink w:anchor="_Toc180159232" w:history="1">
            <w:r w:rsidRPr="00C64170">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_Toc180159232 \h </w:instrText>
            </w:r>
            <w:r>
              <w:rPr>
                <w:noProof/>
                <w:webHidden/>
              </w:rPr>
            </w:r>
            <w:r>
              <w:rPr>
                <w:noProof/>
                <w:webHidden/>
              </w:rPr>
              <w:fldChar w:fldCharType="separate"/>
            </w:r>
            <w:r w:rsidR="009113E0">
              <w:rPr>
                <w:noProof/>
                <w:webHidden/>
              </w:rPr>
              <w:t>7</w:t>
            </w:r>
            <w:r>
              <w:rPr>
                <w:noProof/>
                <w:webHidden/>
              </w:rPr>
              <w:fldChar w:fldCharType="end"/>
            </w:r>
          </w:hyperlink>
        </w:p>
        <w:p w14:paraId="458B45FD" w14:textId="3617E391" w:rsidR="00673016" w:rsidRDefault="00673016">
          <w:pPr>
            <w:pStyle w:val="TDC2"/>
            <w:rPr>
              <w:rFonts w:eastAsiaTheme="minorEastAsia"/>
              <w:i w:val="0"/>
              <w:iCs w:val="0"/>
              <w:noProof/>
              <w:kern w:val="2"/>
              <w:sz w:val="24"/>
              <w:szCs w:val="24"/>
              <w:lang w:val="es-AR" w:eastAsia="es-AR"/>
              <w14:ligatures w14:val="standardContextual"/>
            </w:rPr>
          </w:pPr>
          <w:hyperlink w:anchor="_Toc180159233" w:history="1">
            <w:r w:rsidRPr="00C64170">
              <w:rPr>
                <w:rStyle w:val="Hipervnculo"/>
                <w:noProof/>
              </w:rPr>
              <w:t>Caso de Uso 2: Administrar acceso al sistema</w:t>
            </w:r>
            <w:r>
              <w:rPr>
                <w:noProof/>
                <w:webHidden/>
              </w:rPr>
              <w:tab/>
            </w:r>
            <w:r>
              <w:rPr>
                <w:noProof/>
                <w:webHidden/>
              </w:rPr>
              <w:fldChar w:fldCharType="begin"/>
            </w:r>
            <w:r>
              <w:rPr>
                <w:noProof/>
                <w:webHidden/>
              </w:rPr>
              <w:instrText xml:space="preserve"> PAGEREF _Toc180159233 \h </w:instrText>
            </w:r>
            <w:r>
              <w:rPr>
                <w:noProof/>
                <w:webHidden/>
              </w:rPr>
            </w:r>
            <w:r>
              <w:rPr>
                <w:noProof/>
                <w:webHidden/>
              </w:rPr>
              <w:fldChar w:fldCharType="separate"/>
            </w:r>
            <w:r w:rsidR="009113E0">
              <w:rPr>
                <w:noProof/>
                <w:webHidden/>
              </w:rPr>
              <w:t>7</w:t>
            </w:r>
            <w:r>
              <w:rPr>
                <w:noProof/>
                <w:webHidden/>
              </w:rPr>
              <w:fldChar w:fldCharType="end"/>
            </w:r>
          </w:hyperlink>
        </w:p>
        <w:p w14:paraId="0B08D2CE" w14:textId="0E96386C" w:rsidR="00673016" w:rsidRDefault="00673016">
          <w:pPr>
            <w:pStyle w:val="TDC3"/>
            <w:rPr>
              <w:rFonts w:eastAsiaTheme="minorEastAsia"/>
              <w:noProof/>
              <w:kern w:val="2"/>
              <w:sz w:val="24"/>
              <w:szCs w:val="24"/>
              <w:lang w:val="es-AR" w:eastAsia="es-AR"/>
              <w14:ligatures w14:val="standardContextual"/>
            </w:rPr>
          </w:pPr>
          <w:hyperlink w:anchor="_Toc18015923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_Toc180159234 \h </w:instrText>
            </w:r>
            <w:r>
              <w:rPr>
                <w:noProof/>
                <w:webHidden/>
              </w:rPr>
            </w:r>
            <w:r>
              <w:rPr>
                <w:noProof/>
                <w:webHidden/>
              </w:rPr>
              <w:fldChar w:fldCharType="separate"/>
            </w:r>
            <w:r w:rsidR="009113E0">
              <w:rPr>
                <w:noProof/>
                <w:webHidden/>
              </w:rPr>
              <w:t>7</w:t>
            </w:r>
            <w:r>
              <w:rPr>
                <w:noProof/>
                <w:webHidden/>
              </w:rPr>
              <w:fldChar w:fldCharType="end"/>
            </w:r>
          </w:hyperlink>
        </w:p>
        <w:p w14:paraId="6C8BDEC8" w14:textId="61A747D9" w:rsidR="00673016" w:rsidRDefault="00673016">
          <w:pPr>
            <w:pStyle w:val="TDC3"/>
            <w:rPr>
              <w:rFonts w:eastAsiaTheme="minorEastAsia"/>
              <w:noProof/>
              <w:kern w:val="2"/>
              <w:sz w:val="24"/>
              <w:szCs w:val="24"/>
              <w:lang w:val="es-AR" w:eastAsia="es-AR"/>
              <w14:ligatures w14:val="standardContextual"/>
            </w:rPr>
          </w:pPr>
          <w:hyperlink w:anchor="_Toc180159235"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_Toc180159235 \h </w:instrText>
            </w:r>
            <w:r>
              <w:rPr>
                <w:noProof/>
                <w:webHidden/>
              </w:rPr>
            </w:r>
            <w:r>
              <w:rPr>
                <w:noProof/>
                <w:webHidden/>
              </w:rPr>
              <w:fldChar w:fldCharType="separate"/>
            </w:r>
            <w:r w:rsidR="009113E0">
              <w:rPr>
                <w:noProof/>
                <w:webHidden/>
              </w:rPr>
              <w:t>8</w:t>
            </w:r>
            <w:r>
              <w:rPr>
                <w:noProof/>
                <w:webHidden/>
              </w:rPr>
              <w:fldChar w:fldCharType="end"/>
            </w:r>
          </w:hyperlink>
        </w:p>
        <w:p w14:paraId="4CEE9677" w14:textId="5D824432" w:rsidR="00673016" w:rsidRDefault="00673016">
          <w:pPr>
            <w:pStyle w:val="TDC2"/>
            <w:rPr>
              <w:rFonts w:eastAsiaTheme="minorEastAsia"/>
              <w:i w:val="0"/>
              <w:iCs w:val="0"/>
              <w:noProof/>
              <w:kern w:val="2"/>
              <w:sz w:val="24"/>
              <w:szCs w:val="24"/>
              <w:lang w:val="es-AR" w:eastAsia="es-AR"/>
              <w14:ligatures w14:val="standardContextual"/>
            </w:rPr>
          </w:pPr>
          <w:hyperlink w:anchor="_Toc180159236" w:history="1">
            <w:r w:rsidRPr="00C64170">
              <w:rPr>
                <w:rStyle w:val="Hipervnculo"/>
                <w:noProof/>
              </w:rPr>
              <w:t>Caso de Uso 3: Administrar proyectos</w:t>
            </w:r>
            <w:r>
              <w:rPr>
                <w:noProof/>
                <w:webHidden/>
              </w:rPr>
              <w:tab/>
            </w:r>
            <w:r>
              <w:rPr>
                <w:noProof/>
                <w:webHidden/>
              </w:rPr>
              <w:fldChar w:fldCharType="begin"/>
            </w:r>
            <w:r>
              <w:rPr>
                <w:noProof/>
                <w:webHidden/>
              </w:rPr>
              <w:instrText xml:space="preserve"> PAGEREF _Toc180159236 \h </w:instrText>
            </w:r>
            <w:r>
              <w:rPr>
                <w:noProof/>
                <w:webHidden/>
              </w:rPr>
            </w:r>
            <w:r>
              <w:rPr>
                <w:noProof/>
                <w:webHidden/>
              </w:rPr>
              <w:fldChar w:fldCharType="separate"/>
            </w:r>
            <w:r w:rsidR="009113E0">
              <w:rPr>
                <w:noProof/>
                <w:webHidden/>
              </w:rPr>
              <w:t>10</w:t>
            </w:r>
            <w:r>
              <w:rPr>
                <w:noProof/>
                <w:webHidden/>
              </w:rPr>
              <w:fldChar w:fldCharType="end"/>
            </w:r>
          </w:hyperlink>
        </w:p>
        <w:p w14:paraId="780F3E26" w14:textId="4B74E318" w:rsidR="00673016" w:rsidRDefault="00673016">
          <w:pPr>
            <w:pStyle w:val="TDC3"/>
            <w:rPr>
              <w:rFonts w:eastAsiaTheme="minorEastAsia"/>
              <w:noProof/>
              <w:kern w:val="2"/>
              <w:sz w:val="24"/>
              <w:szCs w:val="24"/>
              <w:lang w:val="es-AR" w:eastAsia="es-AR"/>
              <w14:ligatures w14:val="standardContextual"/>
            </w:rPr>
          </w:pPr>
          <w:hyperlink w:anchor="_Toc180159237"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_Toc180159237 \h </w:instrText>
            </w:r>
            <w:r>
              <w:rPr>
                <w:noProof/>
                <w:webHidden/>
              </w:rPr>
            </w:r>
            <w:r>
              <w:rPr>
                <w:noProof/>
                <w:webHidden/>
              </w:rPr>
              <w:fldChar w:fldCharType="separate"/>
            </w:r>
            <w:r w:rsidR="009113E0">
              <w:rPr>
                <w:noProof/>
                <w:webHidden/>
              </w:rPr>
              <w:t>10</w:t>
            </w:r>
            <w:r>
              <w:rPr>
                <w:noProof/>
                <w:webHidden/>
              </w:rPr>
              <w:fldChar w:fldCharType="end"/>
            </w:r>
          </w:hyperlink>
        </w:p>
        <w:p w14:paraId="7BD03FB9" w14:textId="47E94A2F" w:rsidR="00673016" w:rsidRDefault="00673016">
          <w:pPr>
            <w:pStyle w:val="TDC3"/>
            <w:rPr>
              <w:rFonts w:eastAsiaTheme="minorEastAsia"/>
              <w:noProof/>
              <w:kern w:val="2"/>
              <w:sz w:val="24"/>
              <w:szCs w:val="24"/>
              <w:lang w:val="es-AR" w:eastAsia="es-AR"/>
              <w14:ligatures w14:val="standardContextual"/>
            </w:rPr>
          </w:pPr>
          <w:hyperlink w:anchor="_Toc180159238"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_Toc180159238 \h </w:instrText>
            </w:r>
            <w:r>
              <w:rPr>
                <w:noProof/>
                <w:webHidden/>
              </w:rPr>
            </w:r>
            <w:r>
              <w:rPr>
                <w:noProof/>
                <w:webHidden/>
              </w:rPr>
              <w:fldChar w:fldCharType="separate"/>
            </w:r>
            <w:r w:rsidR="009113E0">
              <w:rPr>
                <w:noProof/>
                <w:webHidden/>
              </w:rPr>
              <w:t>11</w:t>
            </w:r>
            <w:r>
              <w:rPr>
                <w:noProof/>
                <w:webHidden/>
              </w:rPr>
              <w:fldChar w:fldCharType="end"/>
            </w:r>
          </w:hyperlink>
        </w:p>
        <w:p w14:paraId="7F298939" w14:textId="4ACD0AAC" w:rsidR="00673016" w:rsidRDefault="00673016">
          <w:pPr>
            <w:pStyle w:val="TDC2"/>
            <w:rPr>
              <w:rFonts w:eastAsiaTheme="minorEastAsia"/>
              <w:i w:val="0"/>
              <w:iCs w:val="0"/>
              <w:noProof/>
              <w:kern w:val="2"/>
              <w:sz w:val="24"/>
              <w:szCs w:val="24"/>
              <w:lang w:val="es-AR" w:eastAsia="es-AR"/>
              <w14:ligatures w14:val="standardContextual"/>
            </w:rPr>
          </w:pPr>
          <w:hyperlink w:anchor="_Toc180159239" w:history="1">
            <w:r w:rsidRPr="00C64170">
              <w:rPr>
                <w:rStyle w:val="Hipervnculo"/>
                <w:noProof/>
              </w:rPr>
              <w:t>Caso de Uso 4: Añadir riesgo a la lista</w:t>
            </w:r>
            <w:r>
              <w:rPr>
                <w:noProof/>
                <w:webHidden/>
              </w:rPr>
              <w:tab/>
            </w:r>
            <w:r>
              <w:rPr>
                <w:noProof/>
                <w:webHidden/>
              </w:rPr>
              <w:fldChar w:fldCharType="begin"/>
            </w:r>
            <w:r>
              <w:rPr>
                <w:noProof/>
                <w:webHidden/>
              </w:rPr>
              <w:instrText xml:space="preserve"> PAGEREF _Toc180159239 \h </w:instrText>
            </w:r>
            <w:r>
              <w:rPr>
                <w:noProof/>
                <w:webHidden/>
              </w:rPr>
            </w:r>
            <w:r>
              <w:rPr>
                <w:noProof/>
                <w:webHidden/>
              </w:rPr>
              <w:fldChar w:fldCharType="separate"/>
            </w:r>
            <w:r w:rsidR="009113E0">
              <w:rPr>
                <w:noProof/>
                <w:webHidden/>
              </w:rPr>
              <w:t>13</w:t>
            </w:r>
            <w:r>
              <w:rPr>
                <w:noProof/>
                <w:webHidden/>
              </w:rPr>
              <w:fldChar w:fldCharType="end"/>
            </w:r>
          </w:hyperlink>
        </w:p>
        <w:p w14:paraId="77825AFF" w14:textId="4895F56A" w:rsidR="00673016" w:rsidRDefault="00673016">
          <w:pPr>
            <w:pStyle w:val="TDC3"/>
            <w:rPr>
              <w:rFonts w:eastAsiaTheme="minorEastAsia"/>
              <w:noProof/>
              <w:kern w:val="2"/>
              <w:sz w:val="24"/>
              <w:szCs w:val="24"/>
              <w:lang w:val="es-AR" w:eastAsia="es-AR"/>
              <w14:ligatures w14:val="standardContextual"/>
            </w:rPr>
          </w:pPr>
          <w:hyperlink w:anchor="_Toc18015924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_Toc180159240 \h </w:instrText>
            </w:r>
            <w:r>
              <w:rPr>
                <w:noProof/>
                <w:webHidden/>
              </w:rPr>
            </w:r>
            <w:r>
              <w:rPr>
                <w:noProof/>
                <w:webHidden/>
              </w:rPr>
              <w:fldChar w:fldCharType="separate"/>
            </w:r>
            <w:r w:rsidR="009113E0">
              <w:rPr>
                <w:noProof/>
                <w:webHidden/>
              </w:rPr>
              <w:t>13</w:t>
            </w:r>
            <w:r>
              <w:rPr>
                <w:noProof/>
                <w:webHidden/>
              </w:rPr>
              <w:fldChar w:fldCharType="end"/>
            </w:r>
          </w:hyperlink>
        </w:p>
        <w:p w14:paraId="5EE9DC40" w14:textId="378C6B72" w:rsidR="00673016" w:rsidRDefault="00673016">
          <w:pPr>
            <w:pStyle w:val="TDC3"/>
            <w:rPr>
              <w:rFonts w:eastAsiaTheme="minorEastAsia"/>
              <w:noProof/>
              <w:kern w:val="2"/>
              <w:sz w:val="24"/>
              <w:szCs w:val="24"/>
              <w:lang w:val="es-AR" w:eastAsia="es-AR"/>
              <w14:ligatures w14:val="standardContextual"/>
            </w:rPr>
          </w:pPr>
          <w:hyperlink w:anchor="_Toc18015924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_Toc180159241 \h </w:instrText>
            </w:r>
            <w:r>
              <w:rPr>
                <w:noProof/>
                <w:webHidden/>
              </w:rPr>
            </w:r>
            <w:r>
              <w:rPr>
                <w:noProof/>
                <w:webHidden/>
              </w:rPr>
              <w:fldChar w:fldCharType="separate"/>
            </w:r>
            <w:r w:rsidR="009113E0">
              <w:rPr>
                <w:noProof/>
                <w:webHidden/>
              </w:rPr>
              <w:t>14</w:t>
            </w:r>
            <w:r>
              <w:rPr>
                <w:noProof/>
                <w:webHidden/>
              </w:rPr>
              <w:fldChar w:fldCharType="end"/>
            </w:r>
          </w:hyperlink>
        </w:p>
        <w:p w14:paraId="4CB36794" w14:textId="000EEF10" w:rsidR="00673016" w:rsidRDefault="00673016">
          <w:pPr>
            <w:pStyle w:val="TDC2"/>
            <w:rPr>
              <w:rFonts w:eastAsiaTheme="minorEastAsia"/>
              <w:i w:val="0"/>
              <w:iCs w:val="0"/>
              <w:noProof/>
              <w:kern w:val="2"/>
              <w:sz w:val="24"/>
              <w:szCs w:val="24"/>
              <w:lang w:val="es-AR" w:eastAsia="es-AR"/>
              <w14:ligatures w14:val="standardContextual"/>
            </w:rPr>
          </w:pPr>
          <w:hyperlink w:anchor="_Toc180159242" w:history="1">
            <w:r w:rsidRPr="00C64170">
              <w:rPr>
                <w:rStyle w:val="Hipervnculo"/>
                <w:noProof/>
              </w:rPr>
              <w:t>Caso de Uso 5: Modificar lista de riesgos</w:t>
            </w:r>
            <w:r>
              <w:rPr>
                <w:noProof/>
                <w:webHidden/>
              </w:rPr>
              <w:tab/>
            </w:r>
            <w:r>
              <w:rPr>
                <w:noProof/>
                <w:webHidden/>
              </w:rPr>
              <w:fldChar w:fldCharType="begin"/>
            </w:r>
            <w:r>
              <w:rPr>
                <w:noProof/>
                <w:webHidden/>
              </w:rPr>
              <w:instrText xml:space="preserve"> PAGEREF _Toc180159242 \h </w:instrText>
            </w:r>
            <w:r>
              <w:rPr>
                <w:noProof/>
                <w:webHidden/>
              </w:rPr>
            </w:r>
            <w:r>
              <w:rPr>
                <w:noProof/>
                <w:webHidden/>
              </w:rPr>
              <w:fldChar w:fldCharType="separate"/>
            </w:r>
            <w:r w:rsidR="009113E0">
              <w:rPr>
                <w:noProof/>
                <w:webHidden/>
              </w:rPr>
              <w:t>15</w:t>
            </w:r>
            <w:r>
              <w:rPr>
                <w:noProof/>
                <w:webHidden/>
              </w:rPr>
              <w:fldChar w:fldCharType="end"/>
            </w:r>
          </w:hyperlink>
        </w:p>
        <w:p w14:paraId="19997AED" w14:textId="0EA7D961" w:rsidR="00673016" w:rsidRDefault="00673016">
          <w:pPr>
            <w:pStyle w:val="TDC3"/>
            <w:rPr>
              <w:rFonts w:eastAsiaTheme="minorEastAsia"/>
              <w:noProof/>
              <w:kern w:val="2"/>
              <w:sz w:val="24"/>
              <w:szCs w:val="24"/>
              <w:lang w:val="es-AR" w:eastAsia="es-AR"/>
              <w14:ligatures w14:val="standardContextual"/>
            </w:rPr>
          </w:pPr>
          <w:hyperlink w:anchor="_Toc180159243"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_Toc180159243 \h </w:instrText>
            </w:r>
            <w:r>
              <w:rPr>
                <w:noProof/>
                <w:webHidden/>
              </w:rPr>
            </w:r>
            <w:r>
              <w:rPr>
                <w:noProof/>
                <w:webHidden/>
              </w:rPr>
              <w:fldChar w:fldCharType="separate"/>
            </w:r>
            <w:r w:rsidR="009113E0">
              <w:rPr>
                <w:noProof/>
                <w:webHidden/>
              </w:rPr>
              <w:t>15</w:t>
            </w:r>
            <w:r>
              <w:rPr>
                <w:noProof/>
                <w:webHidden/>
              </w:rPr>
              <w:fldChar w:fldCharType="end"/>
            </w:r>
          </w:hyperlink>
        </w:p>
        <w:p w14:paraId="300D87A0" w14:textId="569F60DD" w:rsidR="00673016" w:rsidRDefault="00673016">
          <w:pPr>
            <w:pStyle w:val="TDC3"/>
            <w:rPr>
              <w:rFonts w:eastAsiaTheme="minorEastAsia"/>
              <w:noProof/>
              <w:kern w:val="2"/>
              <w:sz w:val="24"/>
              <w:szCs w:val="24"/>
              <w:lang w:val="es-AR" w:eastAsia="es-AR"/>
              <w14:ligatures w14:val="standardContextual"/>
            </w:rPr>
          </w:pPr>
          <w:hyperlink w:anchor="_Toc180159244"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_Toc180159244 \h </w:instrText>
            </w:r>
            <w:r>
              <w:rPr>
                <w:noProof/>
                <w:webHidden/>
              </w:rPr>
            </w:r>
            <w:r>
              <w:rPr>
                <w:noProof/>
                <w:webHidden/>
              </w:rPr>
              <w:fldChar w:fldCharType="separate"/>
            </w:r>
            <w:r w:rsidR="009113E0">
              <w:rPr>
                <w:noProof/>
                <w:webHidden/>
              </w:rPr>
              <w:t>17</w:t>
            </w:r>
            <w:r>
              <w:rPr>
                <w:noProof/>
                <w:webHidden/>
              </w:rPr>
              <w:fldChar w:fldCharType="end"/>
            </w:r>
          </w:hyperlink>
        </w:p>
        <w:p w14:paraId="1218E171" w14:textId="19CAFE7B" w:rsidR="00673016" w:rsidRDefault="00673016">
          <w:pPr>
            <w:pStyle w:val="TDC2"/>
            <w:rPr>
              <w:rFonts w:eastAsiaTheme="minorEastAsia"/>
              <w:i w:val="0"/>
              <w:iCs w:val="0"/>
              <w:noProof/>
              <w:kern w:val="2"/>
              <w:sz w:val="24"/>
              <w:szCs w:val="24"/>
              <w:lang w:val="es-AR" w:eastAsia="es-AR"/>
              <w14:ligatures w14:val="standardContextual"/>
            </w:rPr>
          </w:pPr>
          <w:hyperlink w:anchor="_Toc180159245" w:history="1">
            <w:r w:rsidRPr="00C64170">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_Toc180159245 \h </w:instrText>
            </w:r>
            <w:r>
              <w:rPr>
                <w:noProof/>
                <w:webHidden/>
              </w:rPr>
            </w:r>
            <w:r>
              <w:rPr>
                <w:noProof/>
                <w:webHidden/>
              </w:rPr>
              <w:fldChar w:fldCharType="separate"/>
            </w:r>
            <w:r w:rsidR="009113E0">
              <w:rPr>
                <w:noProof/>
                <w:webHidden/>
              </w:rPr>
              <w:t>18</w:t>
            </w:r>
            <w:r>
              <w:rPr>
                <w:noProof/>
                <w:webHidden/>
              </w:rPr>
              <w:fldChar w:fldCharType="end"/>
            </w:r>
          </w:hyperlink>
        </w:p>
        <w:p w14:paraId="5F8D5722" w14:textId="37DF35D4" w:rsidR="00673016" w:rsidRDefault="00673016">
          <w:pPr>
            <w:pStyle w:val="TDC3"/>
            <w:rPr>
              <w:rFonts w:eastAsiaTheme="minorEastAsia"/>
              <w:noProof/>
              <w:kern w:val="2"/>
              <w:sz w:val="24"/>
              <w:szCs w:val="24"/>
              <w:lang w:val="es-AR" w:eastAsia="es-AR"/>
              <w14:ligatures w14:val="standardContextual"/>
            </w:rPr>
          </w:pPr>
          <w:hyperlink w:anchor="_Toc180159246"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_Toc180159246 \h </w:instrText>
            </w:r>
            <w:r>
              <w:rPr>
                <w:noProof/>
                <w:webHidden/>
              </w:rPr>
            </w:r>
            <w:r>
              <w:rPr>
                <w:noProof/>
                <w:webHidden/>
              </w:rPr>
              <w:fldChar w:fldCharType="separate"/>
            </w:r>
            <w:r w:rsidR="009113E0">
              <w:rPr>
                <w:noProof/>
                <w:webHidden/>
              </w:rPr>
              <w:t>18</w:t>
            </w:r>
            <w:r>
              <w:rPr>
                <w:noProof/>
                <w:webHidden/>
              </w:rPr>
              <w:fldChar w:fldCharType="end"/>
            </w:r>
          </w:hyperlink>
        </w:p>
        <w:p w14:paraId="4C549E33" w14:textId="4E15FC46" w:rsidR="00673016" w:rsidRDefault="00673016">
          <w:pPr>
            <w:pStyle w:val="TDC3"/>
            <w:rPr>
              <w:rFonts w:eastAsiaTheme="minorEastAsia"/>
              <w:noProof/>
              <w:kern w:val="2"/>
              <w:sz w:val="24"/>
              <w:szCs w:val="24"/>
              <w:lang w:val="es-AR" w:eastAsia="es-AR"/>
              <w14:ligatures w14:val="standardContextual"/>
            </w:rPr>
          </w:pPr>
          <w:hyperlink w:anchor="_Toc180159247"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_Toc180159247 \h </w:instrText>
            </w:r>
            <w:r>
              <w:rPr>
                <w:noProof/>
                <w:webHidden/>
              </w:rPr>
            </w:r>
            <w:r>
              <w:rPr>
                <w:noProof/>
                <w:webHidden/>
              </w:rPr>
              <w:fldChar w:fldCharType="separate"/>
            </w:r>
            <w:r w:rsidR="009113E0">
              <w:rPr>
                <w:noProof/>
                <w:webHidden/>
              </w:rPr>
              <w:t>19</w:t>
            </w:r>
            <w:r>
              <w:rPr>
                <w:noProof/>
                <w:webHidden/>
              </w:rPr>
              <w:fldChar w:fldCharType="end"/>
            </w:r>
          </w:hyperlink>
        </w:p>
        <w:p w14:paraId="6545E51D" w14:textId="7629D27D" w:rsidR="00673016" w:rsidRDefault="00673016">
          <w:pPr>
            <w:pStyle w:val="TDC2"/>
            <w:rPr>
              <w:rFonts w:eastAsiaTheme="minorEastAsia"/>
              <w:i w:val="0"/>
              <w:iCs w:val="0"/>
              <w:noProof/>
              <w:kern w:val="2"/>
              <w:sz w:val="24"/>
              <w:szCs w:val="24"/>
              <w:lang w:val="es-AR" w:eastAsia="es-AR"/>
              <w14:ligatures w14:val="standardContextual"/>
            </w:rPr>
          </w:pPr>
          <w:hyperlink w:anchor="_Toc180159248" w:history="1">
            <w:r w:rsidRPr="00C64170">
              <w:rPr>
                <w:rStyle w:val="Hipervnculo"/>
                <w:noProof/>
              </w:rPr>
              <w:t>Caso de Uso 7: Realizar evaluación de riesgo</w:t>
            </w:r>
            <w:r>
              <w:rPr>
                <w:noProof/>
                <w:webHidden/>
              </w:rPr>
              <w:tab/>
            </w:r>
            <w:r>
              <w:rPr>
                <w:noProof/>
                <w:webHidden/>
              </w:rPr>
              <w:fldChar w:fldCharType="begin"/>
            </w:r>
            <w:r>
              <w:rPr>
                <w:noProof/>
                <w:webHidden/>
              </w:rPr>
              <w:instrText xml:space="preserve"> PAGEREF _Toc180159248 \h </w:instrText>
            </w:r>
            <w:r>
              <w:rPr>
                <w:noProof/>
                <w:webHidden/>
              </w:rPr>
            </w:r>
            <w:r>
              <w:rPr>
                <w:noProof/>
                <w:webHidden/>
              </w:rPr>
              <w:fldChar w:fldCharType="separate"/>
            </w:r>
            <w:r w:rsidR="009113E0">
              <w:rPr>
                <w:noProof/>
                <w:webHidden/>
              </w:rPr>
              <w:t>20</w:t>
            </w:r>
            <w:r>
              <w:rPr>
                <w:noProof/>
                <w:webHidden/>
              </w:rPr>
              <w:fldChar w:fldCharType="end"/>
            </w:r>
          </w:hyperlink>
        </w:p>
        <w:p w14:paraId="45737A87" w14:textId="7DCC268B" w:rsidR="00673016" w:rsidRDefault="00673016">
          <w:pPr>
            <w:pStyle w:val="TDC3"/>
            <w:rPr>
              <w:rFonts w:eastAsiaTheme="minorEastAsia"/>
              <w:noProof/>
              <w:kern w:val="2"/>
              <w:sz w:val="24"/>
              <w:szCs w:val="24"/>
              <w:lang w:val="es-AR" w:eastAsia="es-AR"/>
              <w14:ligatures w14:val="standardContextual"/>
            </w:rPr>
          </w:pPr>
          <w:hyperlink w:anchor="_Toc180159249"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_Toc180159249 \h </w:instrText>
            </w:r>
            <w:r>
              <w:rPr>
                <w:noProof/>
                <w:webHidden/>
              </w:rPr>
            </w:r>
            <w:r>
              <w:rPr>
                <w:noProof/>
                <w:webHidden/>
              </w:rPr>
              <w:fldChar w:fldCharType="separate"/>
            </w:r>
            <w:r w:rsidR="009113E0">
              <w:rPr>
                <w:noProof/>
                <w:webHidden/>
              </w:rPr>
              <w:t>20</w:t>
            </w:r>
            <w:r>
              <w:rPr>
                <w:noProof/>
                <w:webHidden/>
              </w:rPr>
              <w:fldChar w:fldCharType="end"/>
            </w:r>
          </w:hyperlink>
        </w:p>
        <w:p w14:paraId="7A306395" w14:textId="52EE2299" w:rsidR="00673016" w:rsidRDefault="00673016">
          <w:pPr>
            <w:pStyle w:val="TDC3"/>
            <w:rPr>
              <w:rFonts w:eastAsiaTheme="minorEastAsia"/>
              <w:noProof/>
              <w:kern w:val="2"/>
              <w:sz w:val="24"/>
              <w:szCs w:val="24"/>
              <w:lang w:val="es-AR" w:eastAsia="es-AR"/>
              <w14:ligatures w14:val="standardContextual"/>
            </w:rPr>
          </w:pPr>
          <w:hyperlink w:anchor="_Toc180159250"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_Toc180159250 \h </w:instrText>
            </w:r>
            <w:r>
              <w:rPr>
                <w:noProof/>
                <w:webHidden/>
              </w:rPr>
            </w:r>
            <w:r>
              <w:rPr>
                <w:noProof/>
                <w:webHidden/>
              </w:rPr>
              <w:fldChar w:fldCharType="separate"/>
            </w:r>
            <w:r w:rsidR="009113E0">
              <w:rPr>
                <w:noProof/>
                <w:webHidden/>
              </w:rPr>
              <w:t>21</w:t>
            </w:r>
            <w:r>
              <w:rPr>
                <w:noProof/>
                <w:webHidden/>
              </w:rPr>
              <w:fldChar w:fldCharType="end"/>
            </w:r>
          </w:hyperlink>
        </w:p>
        <w:p w14:paraId="2D694377" w14:textId="1367FF00" w:rsidR="00673016" w:rsidRDefault="00673016">
          <w:pPr>
            <w:pStyle w:val="TDC2"/>
            <w:rPr>
              <w:rFonts w:eastAsiaTheme="minorEastAsia"/>
              <w:i w:val="0"/>
              <w:iCs w:val="0"/>
              <w:noProof/>
              <w:kern w:val="2"/>
              <w:sz w:val="24"/>
              <w:szCs w:val="24"/>
              <w:lang w:val="es-AR" w:eastAsia="es-AR"/>
              <w14:ligatures w14:val="standardContextual"/>
            </w:rPr>
          </w:pPr>
          <w:hyperlink w:anchor="_Toc180159251" w:history="1">
            <w:r w:rsidRPr="00C64170">
              <w:rPr>
                <w:rStyle w:val="Hipervnculo"/>
                <w:noProof/>
              </w:rPr>
              <w:t>Caso de Uso 8: Añadir plan de acción</w:t>
            </w:r>
            <w:r>
              <w:rPr>
                <w:noProof/>
                <w:webHidden/>
              </w:rPr>
              <w:tab/>
            </w:r>
            <w:r>
              <w:rPr>
                <w:noProof/>
                <w:webHidden/>
              </w:rPr>
              <w:fldChar w:fldCharType="begin"/>
            </w:r>
            <w:r>
              <w:rPr>
                <w:noProof/>
                <w:webHidden/>
              </w:rPr>
              <w:instrText xml:space="preserve"> PAGEREF _Toc180159251 \h </w:instrText>
            </w:r>
            <w:r>
              <w:rPr>
                <w:noProof/>
                <w:webHidden/>
              </w:rPr>
            </w:r>
            <w:r>
              <w:rPr>
                <w:noProof/>
                <w:webHidden/>
              </w:rPr>
              <w:fldChar w:fldCharType="separate"/>
            </w:r>
            <w:r w:rsidR="009113E0">
              <w:rPr>
                <w:noProof/>
                <w:webHidden/>
              </w:rPr>
              <w:t>21</w:t>
            </w:r>
            <w:r>
              <w:rPr>
                <w:noProof/>
                <w:webHidden/>
              </w:rPr>
              <w:fldChar w:fldCharType="end"/>
            </w:r>
          </w:hyperlink>
        </w:p>
        <w:p w14:paraId="3A4DFB48" w14:textId="1807232C" w:rsidR="00673016" w:rsidRDefault="00673016">
          <w:pPr>
            <w:pStyle w:val="TDC3"/>
            <w:rPr>
              <w:rFonts w:eastAsiaTheme="minorEastAsia"/>
              <w:noProof/>
              <w:kern w:val="2"/>
              <w:sz w:val="24"/>
              <w:szCs w:val="24"/>
              <w:lang w:val="es-AR" w:eastAsia="es-AR"/>
              <w14:ligatures w14:val="standardContextual"/>
            </w:rPr>
          </w:pPr>
          <w:hyperlink w:anchor="_Toc180159252"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_Toc180159252 \h </w:instrText>
            </w:r>
            <w:r>
              <w:rPr>
                <w:noProof/>
                <w:webHidden/>
              </w:rPr>
            </w:r>
            <w:r>
              <w:rPr>
                <w:noProof/>
                <w:webHidden/>
              </w:rPr>
              <w:fldChar w:fldCharType="separate"/>
            </w:r>
            <w:r w:rsidR="009113E0">
              <w:rPr>
                <w:noProof/>
                <w:webHidden/>
              </w:rPr>
              <w:t>21</w:t>
            </w:r>
            <w:r>
              <w:rPr>
                <w:noProof/>
                <w:webHidden/>
              </w:rPr>
              <w:fldChar w:fldCharType="end"/>
            </w:r>
          </w:hyperlink>
        </w:p>
        <w:p w14:paraId="5CADC4D5" w14:textId="11B0ACA2" w:rsidR="00673016" w:rsidRDefault="00673016">
          <w:pPr>
            <w:pStyle w:val="TDC3"/>
            <w:rPr>
              <w:rFonts w:eastAsiaTheme="minorEastAsia"/>
              <w:noProof/>
              <w:kern w:val="2"/>
              <w:sz w:val="24"/>
              <w:szCs w:val="24"/>
              <w:lang w:val="es-AR" w:eastAsia="es-AR"/>
              <w14:ligatures w14:val="standardContextual"/>
            </w:rPr>
          </w:pPr>
          <w:hyperlink w:anchor="_Toc180159253"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_Toc180159253 \h </w:instrText>
            </w:r>
            <w:r>
              <w:rPr>
                <w:noProof/>
                <w:webHidden/>
              </w:rPr>
            </w:r>
            <w:r>
              <w:rPr>
                <w:noProof/>
                <w:webHidden/>
              </w:rPr>
              <w:fldChar w:fldCharType="separate"/>
            </w:r>
            <w:r w:rsidR="009113E0">
              <w:rPr>
                <w:noProof/>
                <w:webHidden/>
              </w:rPr>
              <w:t>23</w:t>
            </w:r>
            <w:r>
              <w:rPr>
                <w:noProof/>
                <w:webHidden/>
              </w:rPr>
              <w:fldChar w:fldCharType="end"/>
            </w:r>
          </w:hyperlink>
        </w:p>
        <w:p w14:paraId="11650AC1" w14:textId="1A7FAFE4" w:rsidR="00673016" w:rsidRDefault="00673016">
          <w:pPr>
            <w:pStyle w:val="TDC2"/>
            <w:rPr>
              <w:rFonts w:eastAsiaTheme="minorEastAsia"/>
              <w:i w:val="0"/>
              <w:iCs w:val="0"/>
              <w:noProof/>
              <w:kern w:val="2"/>
              <w:sz w:val="24"/>
              <w:szCs w:val="24"/>
              <w:lang w:val="es-AR" w:eastAsia="es-AR"/>
              <w14:ligatures w14:val="standardContextual"/>
            </w:rPr>
          </w:pPr>
          <w:hyperlink w:anchor="_Toc180159254" w:history="1">
            <w:r w:rsidRPr="00C64170">
              <w:rPr>
                <w:rStyle w:val="Hipervnculo"/>
                <w:noProof/>
              </w:rPr>
              <w:t>Caso de Uso 9: Modificar plan de acción</w:t>
            </w:r>
            <w:r>
              <w:rPr>
                <w:noProof/>
                <w:webHidden/>
              </w:rPr>
              <w:tab/>
            </w:r>
            <w:r>
              <w:rPr>
                <w:noProof/>
                <w:webHidden/>
              </w:rPr>
              <w:fldChar w:fldCharType="begin"/>
            </w:r>
            <w:r>
              <w:rPr>
                <w:noProof/>
                <w:webHidden/>
              </w:rPr>
              <w:instrText xml:space="preserve"> PAGEREF _Toc180159254 \h </w:instrText>
            </w:r>
            <w:r>
              <w:rPr>
                <w:noProof/>
                <w:webHidden/>
              </w:rPr>
            </w:r>
            <w:r>
              <w:rPr>
                <w:noProof/>
                <w:webHidden/>
              </w:rPr>
              <w:fldChar w:fldCharType="separate"/>
            </w:r>
            <w:r w:rsidR="009113E0">
              <w:rPr>
                <w:noProof/>
                <w:webHidden/>
              </w:rPr>
              <w:t>23</w:t>
            </w:r>
            <w:r>
              <w:rPr>
                <w:noProof/>
                <w:webHidden/>
              </w:rPr>
              <w:fldChar w:fldCharType="end"/>
            </w:r>
          </w:hyperlink>
        </w:p>
        <w:p w14:paraId="6C5A4CC0" w14:textId="13C8AC09" w:rsidR="00673016" w:rsidRDefault="00673016">
          <w:pPr>
            <w:pStyle w:val="TDC3"/>
            <w:rPr>
              <w:rFonts w:eastAsiaTheme="minorEastAsia"/>
              <w:noProof/>
              <w:kern w:val="2"/>
              <w:sz w:val="24"/>
              <w:szCs w:val="24"/>
              <w:lang w:val="es-AR" w:eastAsia="es-AR"/>
              <w14:ligatures w14:val="standardContextual"/>
            </w:rPr>
          </w:pPr>
          <w:hyperlink w:anchor="_Toc180159255"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_Toc180159255 \h </w:instrText>
            </w:r>
            <w:r>
              <w:rPr>
                <w:noProof/>
                <w:webHidden/>
              </w:rPr>
            </w:r>
            <w:r>
              <w:rPr>
                <w:noProof/>
                <w:webHidden/>
              </w:rPr>
              <w:fldChar w:fldCharType="separate"/>
            </w:r>
            <w:r w:rsidR="009113E0">
              <w:rPr>
                <w:noProof/>
                <w:webHidden/>
              </w:rPr>
              <w:t>23</w:t>
            </w:r>
            <w:r>
              <w:rPr>
                <w:noProof/>
                <w:webHidden/>
              </w:rPr>
              <w:fldChar w:fldCharType="end"/>
            </w:r>
          </w:hyperlink>
        </w:p>
        <w:p w14:paraId="5F3F5C42" w14:textId="0B9096CA" w:rsidR="00673016" w:rsidRDefault="00673016">
          <w:pPr>
            <w:pStyle w:val="TDC3"/>
            <w:rPr>
              <w:rFonts w:eastAsiaTheme="minorEastAsia"/>
              <w:noProof/>
              <w:kern w:val="2"/>
              <w:sz w:val="24"/>
              <w:szCs w:val="24"/>
              <w:lang w:val="es-AR" w:eastAsia="es-AR"/>
              <w14:ligatures w14:val="standardContextual"/>
            </w:rPr>
          </w:pPr>
          <w:hyperlink w:anchor="_Toc180159256"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_Toc180159256 \h </w:instrText>
            </w:r>
            <w:r>
              <w:rPr>
                <w:noProof/>
                <w:webHidden/>
              </w:rPr>
            </w:r>
            <w:r>
              <w:rPr>
                <w:noProof/>
                <w:webHidden/>
              </w:rPr>
              <w:fldChar w:fldCharType="separate"/>
            </w:r>
            <w:r w:rsidR="009113E0">
              <w:rPr>
                <w:noProof/>
                <w:webHidden/>
              </w:rPr>
              <w:t>25</w:t>
            </w:r>
            <w:r>
              <w:rPr>
                <w:noProof/>
                <w:webHidden/>
              </w:rPr>
              <w:fldChar w:fldCharType="end"/>
            </w:r>
          </w:hyperlink>
        </w:p>
        <w:p w14:paraId="1CC32938" w14:textId="1ADD2511" w:rsidR="00673016" w:rsidRDefault="00673016">
          <w:pPr>
            <w:pStyle w:val="TDC2"/>
            <w:rPr>
              <w:rFonts w:eastAsiaTheme="minorEastAsia"/>
              <w:i w:val="0"/>
              <w:iCs w:val="0"/>
              <w:noProof/>
              <w:kern w:val="2"/>
              <w:sz w:val="24"/>
              <w:szCs w:val="24"/>
              <w:lang w:val="es-AR" w:eastAsia="es-AR"/>
              <w14:ligatures w14:val="standardContextual"/>
            </w:rPr>
          </w:pPr>
          <w:hyperlink w:anchor="_Toc180159257" w:history="1">
            <w:r w:rsidRPr="00C64170">
              <w:rPr>
                <w:rStyle w:val="Hipervnculo"/>
                <w:noProof/>
              </w:rPr>
              <w:t>Caso de Uso 10: Realizar informes</w:t>
            </w:r>
            <w:r>
              <w:rPr>
                <w:noProof/>
                <w:webHidden/>
              </w:rPr>
              <w:tab/>
            </w:r>
            <w:r>
              <w:rPr>
                <w:noProof/>
                <w:webHidden/>
              </w:rPr>
              <w:fldChar w:fldCharType="begin"/>
            </w:r>
            <w:r>
              <w:rPr>
                <w:noProof/>
                <w:webHidden/>
              </w:rPr>
              <w:instrText xml:space="preserve"> PAGEREF _Toc180159257 \h </w:instrText>
            </w:r>
            <w:r>
              <w:rPr>
                <w:noProof/>
                <w:webHidden/>
              </w:rPr>
            </w:r>
            <w:r>
              <w:rPr>
                <w:noProof/>
                <w:webHidden/>
              </w:rPr>
              <w:fldChar w:fldCharType="separate"/>
            </w:r>
            <w:r w:rsidR="009113E0">
              <w:rPr>
                <w:noProof/>
                <w:webHidden/>
              </w:rPr>
              <w:t>25</w:t>
            </w:r>
            <w:r>
              <w:rPr>
                <w:noProof/>
                <w:webHidden/>
              </w:rPr>
              <w:fldChar w:fldCharType="end"/>
            </w:r>
          </w:hyperlink>
        </w:p>
        <w:p w14:paraId="061109A3" w14:textId="2BC0140A" w:rsidR="00673016" w:rsidRDefault="00673016">
          <w:pPr>
            <w:pStyle w:val="TDC3"/>
            <w:rPr>
              <w:rFonts w:eastAsiaTheme="minorEastAsia"/>
              <w:noProof/>
              <w:kern w:val="2"/>
              <w:sz w:val="24"/>
              <w:szCs w:val="24"/>
              <w:lang w:val="es-AR" w:eastAsia="es-AR"/>
              <w14:ligatures w14:val="standardContextual"/>
            </w:rPr>
          </w:pPr>
          <w:hyperlink w:anchor="_Toc180159258"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_Toc180159258 \h </w:instrText>
            </w:r>
            <w:r>
              <w:rPr>
                <w:noProof/>
                <w:webHidden/>
              </w:rPr>
            </w:r>
            <w:r>
              <w:rPr>
                <w:noProof/>
                <w:webHidden/>
              </w:rPr>
              <w:fldChar w:fldCharType="separate"/>
            </w:r>
            <w:r w:rsidR="009113E0">
              <w:rPr>
                <w:noProof/>
                <w:webHidden/>
              </w:rPr>
              <w:t>25</w:t>
            </w:r>
            <w:r>
              <w:rPr>
                <w:noProof/>
                <w:webHidden/>
              </w:rPr>
              <w:fldChar w:fldCharType="end"/>
            </w:r>
          </w:hyperlink>
        </w:p>
        <w:p w14:paraId="56AB5FD8" w14:textId="201456B3" w:rsidR="00673016" w:rsidRDefault="00673016">
          <w:pPr>
            <w:pStyle w:val="TDC3"/>
            <w:rPr>
              <w:rFonts w:eastAsiaTheme="minorEastAsia"/>
              <w:noProof/>
              <w:kern w:val="2"/>
              <w:sz w:val="24"/>
              <w:szCs w:val="24"/>
              <w:lang w:val="es-AR" w:eastAsia="es-AR"/>
              <w14:ligatures w14:val="standardContextual"/>
            </w:rPr>
          </w:pPr>
          <w:hyperlink w:anchor="_Toc180159259"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_Toc180159259 \h </w:instrText>
            </w:r>
            <w:r>
              <w:rPr>
                <w:noProof/>
                <w:webHidden/>
              </w:rPr>
            </w:r>
            <w:r>
              <w:rPr>
                <w:noProof/>
                <w:webHidden/>
              </w:rPr>
              <w:fldChar w:fldCharType="separate"/>
            </w:r>
            <w:r w:rsidR="009113E0">
              <w:rPr>
                <w:noProof/>
                <w:webHidden/>
              </w:rPr>
              <w:t>28</w:t>
            </w:r>
            <w:r>
              <w:rPr>
                <w:noProof/>
                <w:webHidden/>
              </w:rPr>
              <w:fldChar w:fldCharType="end"/>
            </w:r>
          </w:hyperlink>
        </w:p>
        <w:p w14:paraId="0788D310" w14:textId="351A42ED" w:rsidR="00673016" w:rsidRDefault="00673016">
          <w:pPr>
            <w:pStyle w:val="TDC2"/>
            <w:rPr>
              <w:rFonts w:eastAsiaTheme="minorEastAsia"/>
              <w:i w:val="0"/>
              <w:iCs w:val="0"/>
              <w:noProof/>
              <w:kern w:val="2"/>
              <w:sz w:val="24"/>
              <w:szCs w:val="24"/>
              <w:lang w:val="es-AR" w:eastAsia="es-AR"/>
              <w14:ligatures w14:val="standardContextual"/>
            </w:rPr>
          </w:pPr>
          <w:hyperlink w:anchor="_Toc180159260" w:history="1">
            <w:r w:rsidRPr="00C64170">
              <w:rPr>
                <w:rStyle w:val="Hipervnculo"/>
                <w:noProof/>
              </w:rPr>
              <w:t>Caso de Uso 11: Exportar archivos</w:t>
            </w:r>
            <w:r>
              <w:rPr>
                <w:noProof/>
                <w:webHidden/>
              </w:rPr>
              <w:tab/>
            </w:r>
            <w:r>
              <w:rPr>
                <w:noProof/>
                <w:webHidden/>
              </w:rPr>
              <w:fldChar w:fldCharType="begin"/>
            </w:r>
            <w:r>
              <w:rPr>
                <w:noProof/>
                <w:webHidden/>
              </w:rPr>
              <w:instrText xml:space="preserve"> PAGEREF _Toc180159260 \h </w:instrText>
            </w:r>
            <w:r>
              <w:rPr>
                <w:noProof/>
                <w:webHidden/>
              </w:rPr>
            </w:r>
            <w:r>
              <w:rPr>
                <w:noProof/>
                <w:webHidden/>
              </w:rPr>
              <w:fldChar w:fldCharType="separate"/>
            </w:r>
            <w:r w:rsidR="009113E0">
              <w:rPr>
                <w:noProof/>
                <w:webHidden/>
              </w:rPr>
              <w:t>30</w:t>
            </w:r>
            <w:r>
              <w:rPr>
                <w:noProof/>
                <w:webHidden/>
              </w:rPr>
              <w:fldChar w:fldCharType="end"/>
            </w:r>
          </w:hyperlink>
        </w:p>
        <w:p w14:paraId="2715CE60" w14:textId="79AF3D76" w:rsidR="00673016" w:rsidRDefault="00673016">
          <w:pPr>
            <w:pStyle w:val="TDC3"/>
            <w:rPr>
              <w:rFonts w:eastAsiaTheme="minorEastAsia"/>
              <w:noProof/>
              <w:kern w:val="2"/>
              <w:sz w:val="24"/>
              <w:szCs w:val="24"/>
              <w:lang w:val="es-AR" w:eastAsia="es-AR"/>
              <w14:ligatures w14:val="standardContextual"/>
            </w:rPr>
          </w:pPr>
          <w:hyperlink w:anchor="_Toc180159261"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_Toc180159261 \h </w:instrText>
            </w:r>
            <w:r>
              <w:rPr>
                <w:noProof/>
                <w:webHidden/>
              </w:rPr>
            </w:r>
            <w:r>
              <w:rPr>
                <w:noProof/>
                <w:webHidden/>
              </w:rPr>
              <w:fldChar w:fldCharType="separate"/>
            </w:r>
            <w:r w:rsidR="009113E0">
              <w:rPr>
                <w:noProof/>
                <w:webHidden/>
              </w:rPr>
              <w:t>30</w:t>
            </w:r>
            <w:r>
              <w:rPr>
                <w:noProof/>
                <w:webHidden/>
              </w:rPr>
              <w:fldChar w:fldCharType="end"/>
            </w:r>
          </w:hyperlink>
        </w:p>
        <w:p w14:paraId="0A9B103F" w14:textId="724A6B36" w:rsidR="00673016" w:rsidRDefault="00673016">
          <w:pPr>
            <w:pStyle w:val="TDC3"/>
            <w:rPr>
              <w:rFonts w:eastAsiaTheme="minorEastAsia"/>
              <w:noProof/>
              <w:kern w:val="2"/>
              <w:sz w:val="24"/>
              <w:szCs w:val="24"/>
              <w:lang w:val="es-AR" w:eastAsia="es-AR"/>
              <w14:ligatures w14:val="standardContextual"/>
            </w:rPr>
          </w:pPr>
          <w:hyperlink w:anchor="_Toc180159262"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_Toc180159262 \h </w:instrText>
            </w:r>
            <w:r>
              <w:rPr>
                <w:noProof/>
                <w:webHidden/>
              </w:rPr>
            </w:r>
            <w:r>
              <w:rPr>
                <w:noProof/>
                <w:webHidden/>
              </w:rPr>
              <w:fldChar w:fldCharType="separate"/>
            </w:r>
            <w:r w:rsidR="009113E0">
              <w:rPr>
                <w:noProof/>
                <w:webHidden/>
              </w:rPr>
              <w:t>31</w:t>
            </w:r>
            <w:r>
              <w:rPr>
                <w:noProof/>
                <w:webHidden/>
              </w:rPr>
              <w:fldChar w:fldCharType="end"/>
            </w:r>
          </w:hyperlink>
        </w:p>
        <w:p w14:paraId="79CAEC6B" w14:textId="159E48C3" w:rsidR="00673016" w:rsidRDefault="00673016">
          <w:pPr>
            <w:pStyle w:val="TDC2"/>
            <w:rPr>
              <w:rFonts w:eastAsiaTheme="minorEastAsia"/>
              <w:i w:val="0"/>
              <w:iCs w:val="0"/>
              <w:noProof/>
              <w:kern w:val="2"/>
              <w:sz w:val="24"/>
              <w:szCs w:val="24"/>
              <w:lang w:val="es-AR" w:eastAsia="es-AR"/>
              <w14:ligatures w14:val="standardContextual"/>
            </w:rPr>
          </w:pPr>
          <w:hyperlink w:anchor="_Toc180159263" w:history="1">
            <w:r w:rsidRPr="00C64170">
              <w:rPr>
                <w:rStyle w:val="Hipervnculo"/>
                <w:noProof/>
              </w:rPr>
              <w:t>Caso de Uso 12: Realizar análisis de riesgo</w:t>
            </w:r>
            <w:r>
              <w:rPr>
                <w:noProof/>
                <w:webHidden/>
              </w:rPr>
              <w:tab/>
            </w:r>
            <w:r>
              <w:rPr>
                <w:noProof/>
                <w:webHidden/>
              </w:rPr>
              <w:fldChar w:fldCharType="begin"/>
            </w:r>
            <w:r>
              <w:rPr>
                <w:noProof/>
                <w:webHidden/>
              </w:rPr>
              <w:instrText xml:space="preserve"> PAGEREF _Toc180159263 \h </w:instrText>
            </w:r>
            <w:r>
              <w:rPr>
                <w:noProof/>
                <w:webHidden/>
              </w:rPr>
            </w:r>
            <w:r>
              <w:rPr>
                <w:noProof/>
                <w:webHidden/>
              </w:rPr>
              <w:fldChar w:fldCharType="separate"/>
            </w:r>
            <w:r w:rsidR="009113E0">
              <w:rPr>
                <w:noProof/>
                <w:webHidden/>
              </w:rPr>
              <w:t>31</w:t>
            </w:r>
            <w:r>
              <w:rPr>
                <w:noProof/>
                <w:webHidden/>
              </w:rPr>
              <w:fldChar w:fldCharType="end"/>
            </w:r>
          </w:hyperlink>
        </w:p>
        <w:p w14:paraId="78DCB32A" w14:textId="3E266078" w:rsidR="00673016" w:rsidRDefault="00673016">
          <w:pPr>
            <w:pStyle w:val="TDC3"/>
            <w:rPr>
              <w:rFonts w:eastAsiaTheme="minorEastAsia"/>
              <w:noProof/>
              <w:kern w:val="2"/>
              <w:sz w:val="24"/>
              <w:szCs w:val="24"/>
              <w:lang w:val="es-AR" w:eastAsia="es-AR"/>
              <w14:ligatures w14:val="standardContextual"/>
            </w:rPr>
          </w:pPr>
          <w:hyperlink w:anchor="_Toc18015926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_Toc180159264 \h </w:instrText>
            </w:r>
            <w:r>
              <w:rPr>
                <w:noProof/>
                <w:webHidden/>
              </w:rPr>
            </w:r>
            <w:r>
              <w:rPr>
                <w:noProof/>
                <w:webHidden/>
              </w:rPr>
              <w:fldChar w:fldCharType="separate"/>
            </w:r>
            <w:r w:rsidR="009113E0">
              <w:rPr>
                <w:noProof/>
                <w:webHidden/>
              </w:rPr>
              <w:t>31</w:t>
            </w:r>
            <w:r>
              <w:rPr>
                <w:noProof/>
                <w:webHidden/>
              </w:rPr>
              <w:fldChar w:fldCharType="end"/>
            </w:r>
          </w:hyperlink>
        </w:p>
        <w:p w14:paraId="45D23A7C" w14:textId="4A96ED7F" w:rsidR="00673016" w:rsidRDefault="00673016">
          <w:pPr>
            <w:pStyle w:val="TDC3"/>
            <w:rPr>
              <w:rFonts w:eastAsiaTheme="minorEastAsia"/>
              <w:noProof/>
              <w:kern w:val="2"/>
              <w:sz w:val="24"/>
              <w:szCs w:val="24"/>
              <w:lang w:val="es-AR" w:eastAsia="es-AR"/>
              <w14:ligatures w14:val="standardContextual"/>
            </w:rPr>
          </w:pPr>
          <w:hyperlink w:anchor="_Toc180159265" w:history="1">
            <w:r w:rsidRPr="00C64170">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_Toc180159265 \h </w:instrText>
            </w:r>
            <w:r>
              <w:rPr>
                <w:noProof/>
                <w:webHidden/>
              </w:rPr>
            </w:r>
            <w:r>
              <w:rPr>
                <w:noProof/>
                <w:webHidden/>
              </w:rPr>
              <w:fldChar w:fldCharType="separate"/>
            </w:r>
            <w:r w:rsidR="009113E0">
              <w:rPr>
                <w:noProof/>
                <w:webHidden/>
              </w:rPr>
              <w:t>33</w:t>
            </w:r>
            <w:r>
              <w:rPr>
                <w:noProof/>
                <w:webHidden/>
              </w:rPr>
              <w:fldChar w:fldCharType="end"/>
            </w:r>
          </w:hyperlink>
        </w:p>
        <w:p w14:paraId="2D1A7400" w14:textId="0041AA88" w:rsidR="00673016" w:rsidRDefault="00673016">
          <w:pPr>
            <w:pStyle w:val="TDC1"/>
            <w:rPr>
              <w:rFonts w:eastAsiaTheme="minorEastAsia"/>
              <w:b w:val="0"/>
              <w:bCs w:val="0"/>
              <w:noProof/>
              <w:kern w:val="2"/>
              <w:sz w:val="24"/>
              <w:szCs w:val="24"/>
              <w:lang w:val="es-AR" w:eastAsia="es-AR"/>
              <w14:ligatures w14:val="standardContextual"/>
            </w:rPr>
          </w:pPr>
          <w:hyperlink w:anchor="_Toc180159266" w:history="1">
            <w:r w:rsidRPr="00C64170">
              <w:rPr>
                <w:rStyle w:val="Hipervnculo"/>
                <w:noProof/>
              </w:rPr>
              <w:t>Diagramas</w:t>
            </w:r>
            <w:r>
              <w:rPr>
                <w:noProof/>
                <w:webHidden/>
              </w:rPr>
              <w:tab/>
            </w:r>
            <w:r>
              <w:rPr>
                <w:noProof/>
                <w:webHidden/>
              </w:rPr>
              <w:fldChar w:fldCharType="begin"/>
            </w:r>
            <w:r>
              <w:rPr>
                <w:noProof/>
                <w:webHidden/>
              </w:rPr>
              <w:instrText xml:space="preserve"> PAGEREF _Toc180159266 \h </w:instrText>
            </w:r>
            <w:r>
              <w:rPr>
                <w:noProof/>
                <w:webHidden/>
              </w:rPr>
            </w:r>
            <w:r>
              <w:rPr>
                <w:noProof/>
                <w:webHidden/>
              </w:rPr>
              <w:fldChar w:fldCharType="separate"/>
            </w:r>
            <w:r w:rsidR="009113E0">
              <w:rPr>
                <w:noProof/>
                <w:webHidden/>
              </w:rPr>
              <w:t>34</w:t>
            </w:r>
            <w:r>
              <w:rPr>
                <w:noProof/>
                <w:webHidden/>
              </w:rPr>
              <w:fldChar w:fldCharType="end"/>
            </w:r>
          </w:hyperlink>
        </w:p>
        <w:p w14:paraId="6AE0EC61" w14:textId="65019957" w:rsidR="00673016" w:rsidRDefault="00673016">
          <w:pPr>
            <w:pStyle w:val="TDC2"/>
            <w:rPr>
              <w:rFonts w:eastAsiaTheme="minorEastAsia"/>
              <w:i w:val="0"/>
              <w:iCs w:val="0"/>
              <w:noProof/>
              <w:kern w:val="2"/>
              <w:sz w:val="24"/>
              <w:szCs w:val="24"/>
              <w:lang w:val="es-AR" w:eastAsia="es-AR"/>
              <w14:ligatures w14:val="standardContextual"/>
            </w:rPr>
          </w:pPr>
          <w:hyperlink w:anchor="_Toc180159267" w:history="1">
            <w:r w:rsidRPr="00C64170">
              <w:rPr>
                <w:rStyle w:val="Hipervnculo"/>
                <w:noProof/>
              </w:rPr>
              <w:t>Diagrama de componentes</w:t>
            </w:r>
            <w:r>
              <w:rPr>
                <w:noProof/>
                <w:webHidden/>
              </w:rPr>
              <w:tab/>
            </w:r>
            <w:r>
              <w:rPr>
                <w:noProof/>
                <w:webHidden/>
              </w:rPr>
              <w:fldChar w:fldCharType="begin"/>
            </w:r>
            <w:r>
              <w:rPr>
                <w:noProof/>
                <w:webHidden/>
              </w:rPr>
              <w:instrText xml:space="preserve"> PAGEREF _Toc180159267 \h </w:instrText>
            </w:r>
            <w:r>
              <w:rPr>
                <w:noProof/>
                <w:webHidden/>
              </w:rPr>
            </w:r>
            <w:r>
              <w:rPr>
                <w:noProof/>
                <w:webHidden/>
              </w:rPr>
              <w:fldChar w:fldCharType="separate"/>
            </w:r>
            <w:r w:rsidR="009113E0">
              <w:rPr>
                <w:noProof/>
                <w:webHidden/>
              </w:rPr>
              <w:t>34</w:t>
            </w:r>
            <w:r>
              <w:rPr>
                <w:noProof/>
                <w:webHidden/>
              </w:rPr>
              <w:fldChar w:fldCharType="end"/>
            </w:r>
          </w:hyperlink>
        </w:p>
        <w:p w14:paraId="51D930E9" w14:textId="70AC6538" w:rsidR="00673016" w:rsidRDefault="00673016">
          <w:pPr>
            <w:pStyle w:val="TDC2"/>
            <w:rPr>
              <w:rFonts w:eastAsiaTheme="minorEastAsia"/>
              <w:i w:val="0"/>
              <w:iCs w:val="0"/>
              <w:noProof/>
              <w:kern w:val="2"/>
              <w:sz w:val="24"/>
              <w:szCs w:val="24"/>
              <w:lang w:val="es-AR" w:eastAsia="es-AR"/>
              <w14:ligatures w14:val="standardContextual"/>
            </w:rPr>
          </w:pPr>
          <w:hyperlink w:anchor="_Toc180159268" w:history="1">
            <w:r w:rsidRPr="00C64170">
              <w:rPr>
                <w:rStyle w:val="Hipervnculo"/>
                <w:noProof/>
              </w:rPr>
              <w:t>Diagrama de Clases</w:t>
            </w:r>
            <w:r>
              <w:rPr>
                <w:noProof/>
                <w:webHidden/>
              </w:rPr>
              <w:tab/>
            </w:r>
            <w:r>
              <w:rPr>
                <w:noProof/>
                <w:webHidden/>
              </w:rPr>
              <w:fldChar w:fldCharType="begin"/>
            </w:r>
            <w:r>
              <w:rPr>
                <w:noProof/>
                <w:webHidden/>
              </w:rPr>
              <w:instrText xml:space="preserve"> PAGEREF _Toc180159268 \h </w:instrText>
            </w:r>
            <w:r>
              <w:rPr>
                <w:noProof/>
                <w:webHidden/>
              </w:rPr>
            </w:r>
            <w:r>
              <w:rPr>
                <w:noProof/>
                <w:webHidden/>
              </w:rPr>
              <w:fldChar w:fldCharType="separate"/>
            </w:r>
            <w:r w:rsidR="009113E0">
              <w:rPr>
                <w:noProof/>
                <w:webHidden/>
              </w:rPr>
              <w:t>35</w:t>
            </w:r>
            <w:r>
              <w:rPr>
                <w:noProof/>
                <w:webHidden/>
              </w:rPr>
              <w:fldChar w:fldCharType="end"/>
            </w:r>
          </w:hyperlink>
        </w:p>
        <w:p w14:paraId="1436353C" w14:textId="34D14E75" w:rsidR="00673016" w:rsidRDefault="00673016">
          <w:pPr>
            <w:pStyle w:val="TDC2"/>
            <w:rPr>
              <w:rFonts w:eastAsiaTheme="minorEastAsia"/>
              <w:i w:val="0"/>
              <w:iCs w:val="0"/>
              <w:noProof/>
              <w:kern w:val="2"/>
              <w:sz w:val="24"/>
              <w:szCs w:val="24"/>
              <w:lang w:val="es-AR" w:eastAsia="es-AR"/>
              <w14:ligatures w14:val="standardContextual"/>
            </w:rPr>
          </w:pPr>
          <w:hyperlink w:anchor="_Toc180159269" w:history="1">
            <w:r w:rsidRPr="00C64170">
              <w:rPr>
                <w:rStyle w:val="Hipervnculo"/>
                <w:noProof/>
              </w:rPr>
              <w:t>Diagramas de Paquetes</w:t>
            </w:r>
            <w:r>
              <w:rPr>
                <w:noProof/>
                <w:webHidden/>
              </w:rPr>
              <w:tab/>
            </w:r>
            <w:r>
              <w:rPr>
                <w:noProof/>
                <w:webHidden/>
              </w:rPr>
              <w:fldChar w:fldCharType="begin"/>
            </w:r>
            <w:r>
              <w:rPr>
                <w:noProof/>
                <w:webHidden/>
              </w:rPr>
              <w:instrText xml:space="preserve"> PAGEREF _Toc180159269 \h </w:instrText>
            </w:r>
            <w:r>
              <w:rPr>
                <w:noProof/>
                <w:webHidden/>
              </w:rPr>
            </w:r>
            <w:r>
              <w:rPr>
                <w:noProof/>
                <w:webHidden/>
              </w:rPr>
              <w:fldChar w:fldCharType="separate"/>
            </w:r>
            <w:r w:rsidR="009113E0">
              <w:rPr>
                <w:noProof/>
                <w:webHidden/>
              </w:rPr>
              <w:t>36</w:t>
            </w:r>
            <w:r>
              <w:rPr>
                <w:noProof/>
                <w:webHidden/>
              </w:rPr>
              <w:fldChar w:fldCharType="end"/>
            </w:r>
          </w:hyperlink>
        </w:p>
        <w:p w14:paraId="5C04F83C" w14:textId="7EA5096C"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9223"/>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Risk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9224"/>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9225"/>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9226"/>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9227"/>
      <w:r>
        <w:lastRenderedPageBreak/>
        <w:t>Visión general</w:t>
      </w:r>
      <w:bookmarkEnd w:id="4"/>
    </w:p>
    <w:p w14:paraId="63D5B443" w14:textId="77777777" w:rsidR="002D57DA" w:rsidRDefault="002D57DA" w:rsidP="007251BA">
      <w:pPr>
        <w:pStyle w:val="PSI-Ttulo1"/>
      </w:pPr>
      <w:bookmarkStart w:id="5" w:name="_Toc180159228"/>
      <w:r>
        <w:t>Diseño de Casos de Uso</w:t>
      </w:r>
      <w:bookmarkEnd w:id="5"/>
    </w:p>
    <w:p w14:paraId="325214BD" w14:textId="4789FC5A" w:rsidR="002D57DA" w:rsidRDefault="00AB1800" w:rsidP="00251E3D">
      <w:pPr>
        <w:pStyle w:val="PSI-Ttulo2"/>
      </w:pPr>
      <w:bookmarkStart w:id="6" w:name="_Toc180159229"/>
      <w:r>
        <w:t>C</w:t>
      </w:r>
      <w:r w:rsidR="002D57DA">
        <w:t xml:space="preserve">aso de </w:t>
      </w:r>
      <w:r>
        <w:t>U</w:t>
      </w:r>
      <w:r w:rsidR="002D57DA">
        <w:t>so 1</w:t>
      </w:r>
      <w:r>
        <w:t>: Autentificarse</w:t>
      </w:r>
      <w:bookmarkEnd w:id="6"/>
    </w:p>
    <w:p w14:paraId="22CB60D9" w14:textId="6F4F2EA2"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233CCD">
            <w:pPr>
              <w:spacing w:before="0" w:line="240" w:lineRule="auto"/>
              <w:ind w:left="0" w:firstLine="0"/>
              <w:rPr>
                <w:rFonts w:ascii="Calibri" w:eastAsia="Times New Roman" w:hAnsi="Calibri" w:cs="Calibri"/>
                <w:color w:val="0070C0"/>
                <w:lang w:val="es-AR" w:eastAsia="es-AR"/>
              </w:rPr>
            </w:pPr>
            <w:r w:rsidRPr="00231F38">
              <w:rPr>
                <w:rFonts w:ascii="Calibri" w:eastAsia="Times New Roman" w:hAnsi="Calibri" w:cs="Calibri"/>
                <w:color w:val="0070C0"/>
                <w:lang w:val="es-AR"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18BCF58"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usuario ingresa a la página </w:t>
            </w:r>
            <w:proofErr w:type="spellStart"/>
            <w:r>
              <w:rPr>
                <w:rFonts w:ascii="Calibri" w:eastAsia="Times New Roman" w:hAnsi="Calibri" w:cs="Calibri"/>
                <w:color w:val="0070C0"/>
                <w:lang w:val="es-AR" w:eastAsia="es-AR"/>
              </w:rPr>
              <w:t>index</w:t>
            </w:r>
            <w:proofErr w:type="spellEnd"/>
            <w:r>
              <w:rPr>
                <w:rFonts w:ascii="Calibri" w:eastAsia="Times New Roman" w:hAnsi="Calibri" w:cs="Calibri"/>
                <w:color w:val="0070C0"/>
                <w:lang w:val="es-AR"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2AE84C8F"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usuario selecciona “iniciar sesión” en la página de </w:t>
            </w:r>
            <w:proofErr w:type="spellStart"/>
            <w:r>
              <w:rPr>
                <w:rFonts w:ascii="Calibri" w:eastAsia="Times New Roman" w:hAnsi="Calibri" w:cs="Calibri"/>
                <w:color w:val="0070C0"/>
                <w:lang w:val="es-AR"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917A8D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El usuario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1AF3CC0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La </w:t>
            </w:r>
            <w:proofErr w:type="spellStart"/>
            <w:r w:rsidRPr="00231F38">
              <w:rPr>
                <w:rFonts w:ascii="Calibri" w:eastAsia="Times New Roman" w:hAnsi="Calibri" w:cs="Calibri"/>
                <w:color w:val="0070C0"/>
                <w:u w:val="single"/>
                <w:lang w:val="es-AR" w:eastAsia="es-AR"/>
              </w:rPr>
              <w:t>InterfazUsuario</w:t>
            </w:r>
            <w:proofErr w:type="spellEnd"/>
            <w:r w:rsidRPr="00231F38">
              <w:rPr>
                <w:rFonts w:ascii="Calibri" w:eastAsia="Times New Roman" w:hAnsi="Calibri" w:cs="Calibri"/>
                <w:b/>
                <w:bCs/>
                <w:color w:val="0070C0"/>
                <w:lang w:val="es-AR" w:eastAsia="es-AR"/>
              </w:rPr>
              <w:t xml:space="preserve"> </w:t>
            </w:r>
            <w:r w:rsidRPr="00231F38">
              <w:rPr>
                <w:rFonts w:ascii="Calibri" w:eastAsia="Times New Roman" w:hAnsi="Calibri" w:cs="Calibri"/>
                <w:color w:val="0070C0"/>
                <w:lang w:val="es-AR" w:eastAsia="es-AR"/>
              </w:rPr>
              <w:t xml:space="preserve">solicita </w:t>
            </w:r>
            <w:proofErr w:type="spellStart"/>
            <w:r w:rsidRPr="00231F38">
              <w:rPr>
                <w:rFonts w:ascii="Calibri" w:eastAsia="Times New Roman" w:hAnsi="Calibri" w:cs="Calibri"/>
                <w:i/>
                <w:iCs/>
                <w:color w:val="0070C0"/>
                <w:lang w:val="es-AR" w:eastAsia="es-AR"/>
              </w:rPr>
              <w:t>iniciarSesion</w:t>
            </w:r>
            <w:proofErr w:type="spellEnd"/>
            <w:r w:rsidRPr="00231F38">
              <w:rPr>
                <w:rFonts w:ascii="Calibri" w:eastAsia="Times New Roman" w:hAnsi="Calibri" w:cs="Calibri"/>
                <w:i/>
                <w:iCs/>
                <w:color w:val="0070C0"/>
                <w:lang w:val="es-AR" w:eastAsia="es-AR"/>
              </w:rPr>
              <w:t>(</w:t>
            </w:r>
            <w:proofErr w:type="spellStart"/>
            <w:r w:rsidRPr="00231F38">
              <w:rPr>
                <w:rFonts w:ascii="Calibri" w:eastAsia="Times New Roman" w:hAnsi="Calibri" w:cs="Calibri"/>
                <w:i/>
                <w:iCs/>
                <w:color w:val="0070C0"/>
                <w:lang w:val="es-AR" w:eastAsia="es-AR"/>
              </w:rPr>
              <w:t>googleUser</w:t>
            </w:r>
            <w:proofErr w:type="spellEnd"/>
            <w:r w:rsidRPr="00231F38">
              <w:rPr>
                <w:rFonts w:ascii="Calibri" w:eastAsia="Times New Roman" w:hAnsi="Calibri" w:cs="Calibri"/>
                <w:i/>
                <w:iCs/>
                <w:color w:val="0070C0"/>
                <w:lang w:val="es-AR" w:eastAsia="es-AR"/>
              </w:rPr>
              <w:t xml:space="preserve">) </w:t>
            </w:r>
            <w:r w:rsidRPr="00231F38">
              <w:rPr>
                <w:rFonts w:ascii="Calibri" w:eastAsia="Times New Roman" w:hAnsi="Calibri" w:cs="Calibri"/>
                <w:color w:val="0070C0"/>
                <w:lang w:val="es-AR" w:eastAsia="es-AR"/>
              </w:rPr>
              <w:t xml:space="preserve">al </w:t>
            </w:r>
            <w:proofErr w:type="spellStart"/>
            <w:r w:rsidRPr="00231F38">
              <w:rPr>
                <w:rFonts w:ascii="Calibri" w:eastAsia="Times New Roman" w:hAnsi="Calibri" w:cs="Calibri"/>
                <w:color w:val="0070C0"/>
                <w:u w:val="single"/>
                <w:lang w:val="es-AR" w:eastAsia="es-AR"/>
              </w:rPr>
              <w:t>GestorUsuario</w:t>
            </w:r>
            <w:proofErr w:type="spellEnd"/>
            <w:r w:rsidRPr="00231F38">
              <w:rPr>
                <w:rFonts w:ascii="Calibri" w:eastAsia="Times New Roman" w:hAnsi="Calibri" w:cs="Calibri"/>
                <w:color w:val="0070C0"/>
                <w:lang w:val="es-AR"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32424C0E"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proofErr w:type="spellStart"/>
            <w:r w:rsidRPr="00231F38">
              <w:rPr>
                <w:rFonts w:ascii="Calibri" w:eastAsia="Times New Roman" w:hAnsi="Calibri" w:cs="Calibri"/>
                <w:color w:val="0070C0"/>
                <w:u w:val="single"/>
                <w:lang w:val="es-AR" w:eastAsia="es-AR"/>
              </w:rPr>
              <w:t>GestorUsuario</w:t>
            </w:r>
            <w:proofErr w:type="spellEnd"/>
            <w:r w:rsidRPr="00231F38">
              <w:rPr>
                <w:rFonts w:ascii="Calibri" w:eastAsia="Times New Roman" w:hAnsi="Calibri" w:cs="Calibri"/>
                <w:color w:val="0070C0"/>
                <w:lang w:val="es-AR" w:eastAsia="es-AR"/>
              </w:rPr>
              <w:t xml:space="preserve"> </w:t>
            </w:r>
            <w:r w:rsidR="00231F38" w:rsidRPr="00231F38">
              <w:rPr>
                <w:rFonts w:ascii="Calibri" w:eastAsia="Times New Roman" w:hAnsi="Calibri" w:cs="Calibri"/>
                <w:color w:val="0070C0"/>
                <w:lang w:val="es-AR" w:eastAsia="es-AR"/>
              </w:rPr>
              <w:t>envía el evento</w:t>
            </w:r>
            <w:r w:rsidRPr="00231F38">
              <w:rPr>
                <w:rFonts w:ascii="Calibri" w:eastAsia="Times New Roman" w:hAnsi="Calibri" w:cs="Calibri"/>
                <w:color w:val="0070C0"/>
                <w:lang w:val="es-AR" w:eastAsia="es-AR"/>
              </w:rPr>
              <w:t xml:space="preserve">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solicita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verifica el usuario</w:t>
            </w:r>
            <w:r w:rsidR="00231F38" w:rsidRPr="00231F38">
              <w:rPr>
                <w:rFonts w:ascii="Calibri" w:eastAsia="Times New Roman" w:hAnsi="Calibri" w:cs="Calibri"/>
                <w:color w:val="0070C0"/>
                <w:lang w:val="es-AR" w:eastAsia="es-AR"/>
              </w:rPr>
              <w:t xml:space="preserve"> (3a)</w:t>
            </w:r>
            <w:r w:rsidRPr="00231F38">
              <w:rPr>
                <w:rFonts w:ascii="Calibri" w:eastAsia="Times New Roman" w:hAnsi="Calibri" w:cs="Calibri"/>
                <w:color w:val="0070C0"/>
                <w:lang w:val="es-AR" w:eastAsia="es-AR"/>
              </w:rPr>
              <w:t>.</w:t>
            </w:r>
            <w:r w:rsidR="00231F38" w:rsidRPr="00231F38">
              <w:rPr>
                <w:rFonts w:ascii="Calibri" w:eastAsia="Times New Roman" w:hAnsi="Calibri" w:cs="Calibri"/>
                <w:color w:val="0070C0"/>
                <w:lang w:val="es-AR" w:eastAsia="es-AR"/>
              </w:rPr>
              <w:t xml:space="preserve"> El </w:t>
            </w:r>
            <w:proofErr w:type="spellStart"/>
            <w:r w:rsidR="00231F38" w:rsidRPr="00231F38">
              <w:rPr>
                <w:rFonts w:ascii="Calibri" w:eastAsia="Times New Roman" w:hAnsi="Calibri" w:cs="Calibri"/>
                <w:color w:val="0070C0"/>
                <w:u w:val="single"/>
                <w:lang w:val="es-AR" w:eastAsia="es-AR"/>
              </w:rPr>
              <w:t>GestorUsuario</w:t>
            </w:r>
            <w:proofErr w:type="spellEnd"/>
            <w:r w:rsidR="00231F38" w:rsidRPr="00231F38">
              <w:rPr>
                <w:rFonts w:ascii="Calibri" w:eastAsia="Times New Roman" w:hAnsi="Calibri" w:cs="Calibri"/>
                <w:color w:val="0070C0"/>
                <w:lang w:val="es-AR" w:eastAsia="es-AR"/>
              </w:rPr>
              <w:t xml:space="preserve"> envía el evento </w:t>
            </w:r>
            <w:r w:rsidR="00231F38" w:rsidRPr="00231F38">
              <w:rPr>
                <w:rFonts w:ascii="Calibri" w:eastAsia="Times New Roman" w:hAnsi="Calibri" w:cs="Calibri"/>
                <w:i/>
                <w:iCs/>
                <w:color w:val="0070C0"/>
                <w:lang w:val="es-AR" w:eastAsia="es-AR"/>
              </w:rPr>
              <w:t>redirigir(“inicio”)</w:t>
            </w:r>
            <w:r w:rsidR="00231F38" w:rsidRPr="00231F38">
              <w:rPr>
                <w:rFonts w:ascii="Calibri" w:eastAsia="Times New Roman" w:hAnsi="Calibri" w:cs="Calibri"/>
                <w:color w:val="0070C0"/>
                <w:lang w:val="es-AR" w:eastAsia="es-AR"/>
              </w:rPr>
              <w:t xml:space="preserve"> a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usuario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351CB704" w:rsidR="00233CCD" w:rsidRPr="00233CCD" w:rsidRDefault="00231F38" w:rsidP="00233CCD">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41FC1F8E" w:rsidR="00233CCD" w:rsidRPr="00233CCD" w:rsidRDefault="00233CCD"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231F38" w:rsidRPr="00231F38">
              <w:rPr>
                <w:rFonts w:ascii="Calibri" w:eastAsia="Times New Roman" w:hAnsi="Calibri" w:cs="Calibri"/>
                <w:color w:val="0070C0"/>
                <w:lang w:val="es-AR" w:eastAsia="es-AR"/>
              </w:rPr>
              <w:t xml:space="preserve">El usuario no se encuentra registrado en la base de datos. El </w:t>
            </w:r>
            <w:proofErr w:type="spellStart"/>
            <w:r w:rsidR="00231F38" w:rsidRPr="00231F38">
              <w:rPr>
                <w:rFonts w:ascii="Calibri" w:eastAsia="Times New Roman" w:hAnsi="Calibri" w:cs="Calibri"/>
                <w:color w:val="0070C0"/>
                <w:u w:val="single"/>
                <w:lang w:val="es-AR" w:eastAsia="es-AR"/>
              </w:rPr>
              <w:t>GestorUsuario</w:t>
            </w:r>
            <w:proofErr w:type="spellEnd"/>
            <w:r w:rsidR="00231F38" w:rsidRPr="00231F38">
              <w:rPr>
                <w:rFonts w:ascii="Calibri" w:eastAsia="Times New Roman" w:hAnsi="Calibri" w:cs="Calibri"/>
                <w:color w:val="0070C0"/>
                <w:lang w:val="es-AR" w:eastAsia="es-AR"/>
              </w:rPr>
              <w:t xml:space="preserve"> envía el evento </w:t>
            </w:r>
            <w:proofErr w:type="gramStart"/>
            <w:r w:rsidR="00231F38" w:rsidRPr="00231F38">
              <w:rPr>
                <w:rFonts w:ascii="Calibri" w:eastAsia="Times New Roman" w:hAnsi="Calibri" w:cs="Calibri"/>
                <w:i/>
                <w:iCs/>
                <w:color w:val="0070C0"/>
                <w:lang w:val="es-AR" w:eastAsia="es-AR"/>
              </w:rPr>
              <w:t>redirigir(</w:t>
            </w:r>
            <w:proofErr w:type="gramEnd"/>
            <w:r w:rsidR="00231F38" w:rsidRPr="00231F38">
              <w:rPr>
                <w:rFonts w:ascii="Calibri" w:eastAsia="Times New Roman" w:hAnsi="Calibri" w:cs="Calibri"/>
                <w:i/>
                <w:iCs/>
                <w:color w:val="0070C0"/>
                <w:lang w:val="es-AR" w:eastAsia="es-AR"/>
              </w:rPr>
              <w:t xml:space="preserve">“/”, </w:t>
            </w:r>
            <w:proofErr w:type="spellStart"/>
            <w:r w:rsidR="00231F38" w:rsidRPr="00231F38">
              <w:rPr>
                <w:rFonts w:ascii="Calibri" w:eastAsia="Times New Roman" w:hAnsi="Calibri" w:cs="Calibri"/>
                <w:i/>
                <w:iCs/>
                <w:color w:val="0070C0"/>
                <w:lang w:val="es-AR" w:eastAsia="es-AR"/>
              </w:rPr>
              <w:t>mensajeError</w:t>
            </w:r>
            <w:proofErr w:type="spellEnd"/>
            <w:r w:rsidR="00231F38" w:rsidRPr="00231F38">
              <w:rPr>
                <w:rFonts w:ascii="Calibri" w:eastAsia="Times New Roman" w:hAnsi="Calibri" w:cs="Calibri"/>
                <w:i/>
                <w:iCs/>
                <w:color w:val="0070C0"/>
                <w:lang w:val="es-AR" w:eastAsia="es-AR"/>
              </w:rPr>
              <w:t>)</w:t>
            </w:r>
            <w:r w:rsidR="00231F38" w:rsidRPr="00231F38">
              <w:rPr>
                <w:rFonts w:ascii="Calibri" w:eastAsia="Times New Roman" w:hAnsi="Calibri" w:cs="Calibri"/>
                <w:color w:val="0070C0"/>
                <w:lang w:val="es-AR" w:eastAsia="es-AR"/>
              </w:rPr>
              <w:t xml:space="preserve"> a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usuario a la </w:t>
            </w:r>
            <w:proofErr w:type="spellStart"/>
            <w:r w:rsidR="00231F38" w:rsidRPr="00231F38">
              <w:rPr>
                <w:rFonts w:ascii="Calibri" w:eastAsia="Times New Roman" w:hAnsi="Calibri" w:cs="Calibri"/>
                <w:color w:val="0070C0"/>
                <w:lang w:val="es-AR" w:eastAsia="es-AR"/>
              </w:rPr>
              <w:t>pagina</w:t>
            </w:r>
            <w:proofErr w:type="spellEnd"/>
            <w:r w:rsidR="00231F38" w:rsidRPr="00231F38">
              <w:rPr>
                <w:rFonts w:ascii="Calibri" w:eastAsia="Times New Roman" w:hAnsi="Calibri" w:cs="Calibri"/>
                <w:color w:val="0070C0"/>
                <w:lang w:val="es-AR" w:eastAsia="es-AR"/>
              </w:rPr>
              <w:t xml:space="preserve"> </w:t>
            </w:r>
            <w:proofErr w:type="spellStart"/>
            <w:r w:rsidR="00231F38" w:rsidRPr="00231F38">
              <w:rPr>
                <w:rFonts w:ascii="Calibri" w:eastAsia="Times New Roman" w:hAnsi="Calibri" w:cs="Calibri"/>
                <w:color w:val="0070C0"/>
                <w:lang w:val="es-AR" w:eastAsia="es-AR"/>
              </w:rPr>
              <w:t>index</w:t>
            </w:r>
            <w:proofErr w:type="spellEnd"/>
            <w:r w:rsidR="00231F38" w:rsidRPr="00231F38">
              <w:rPr>
                <w:rFonts w:ascii="Calibri" w:eastAsia="Times New Roman" w:hAnsi="Calibri" w:cs="Calibri"/>
                <w:color w:val="0070C0"/>
                <w:lang w:val="es-AR"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7" w:name="_Toc180159230"/>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w:t>
      </w:r>
      <w:proofErr w:type="spellStart"/>
      <w:r>
        <w:t>UargFlow</w:t>
      </w:r>
      <w:proofErr w:type="spellEnd"/>
      <w:r>
        <w:t>.</w:t>
      </w:r>
    </w:p>
    <w:p w14:paraId="06DDE1EB" w14:textId="77777777" w:rsidR="002D57DA" w:rsidRDefault="002D57DA" w:rsidP="00251E3D">
      <w:pPr>
        <w:pStyle w:val="PSI-Ttulo3"/>
      </w:pPr>
      <w:bookmarkStart w:id="8" w:name="_Toc180159231"/>
      <w:r>
        <w:lastRenderedPageBreak/>
        <w:t>Diagrama de Interacción</w:t>
      </w:r>
      <w:bookmarkEnd w:id="8"/>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9232"/>
      <w:r>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9233"/>
      <w:r>
        <w:t>Caso de Uso 2: Administrar acceso al sistema</w:t>
      </w:r>
      <w:bookmarkEnd w:id="10"/>
    </w:p>
    <w:p w14:paraId="61A8C991"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D5B0983"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01D3B80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7D360E5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1F88E77"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77E23F4"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bl>
    <w:p w14:paraId="2CC98B6B" w14:textId="77777777" w:rsidR="00233CCD" w:rsidRDefault="00233CCD" w:rsidP="00E9200B"/>
    <w:p w14:paraId="54D7FF7A" w14:textId="77777777" w:rsidR="006D7DDE" w:rsidRDefault="006D7DDE" w:rsidP="006D7DDE">
      <w:pPr>
        <w:pStyle w:val="PSI-Ttulo3"/>
      </w:pPr>
      <w:bookmarkStart w:id="11" w:name="_Toc180159234"/>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 xml:space="preserve">Comentario: Si bien esta clase no aparece en el diagrama de secuencia, esta de manera implícita cuando se habla de administrador, usuario, </w:t>
      </w:r>
      <w:proofErr w:type="spellStart"/>
      <w:r>
        <w:t>etc</w:t>
      </w:r>
      <w:proofErr w:type="spellEnd"/>
      <w:r w:rsidR="00334148">
        <w:t xml:space="preserve"> </w:t>
      </w:r>
    </w:p>
    <w:p w14:paraId="6BBD8BE3" w14:textId="7CD2359E" w:rsidR="00674730" w:rsidRDefault="00674730" w:rsidP="00B14188">
      <w:pPr>
        <w:jc w:val="both"/>
      </w:pPr>
      <w:r>
        <w:t>Estas clases están vinculada</w:t>
      </w:r>
      <w:r w:rsidR="00204A7E">
        <w:t>s</w:t>
      </w:r>
      <w:r>
        <w:t xml:space="preserve"> al subsistema de </w:t>
      </w:r>
      <w:proofErr w:type="spellStart"/>
      <w:r>
        <w:t>UargFlow</w:t>
      </w:r>
      <w:proofErr w:type="spellEnd"/>
      <w:r>
        <w:t>.</w:t>
      </w:r>
    </w:p>
    <w:p w14:paraId="49C94D8B" w14:textId="77777777" w:rsidR="006D7DDE" w:rsidRDefault="006D7DDE" w:rsidP="006D7DDE">
      <w:pPr>
        <w:pStyle w:val="PSI-Ttulo3"/>
      </w:pPr>
      <w:bookmarkStart w:id="12" w:name="_Toc180159235"/>
      <w:r>
        <w:lastRenderedPageBreak/>
        <w:t>Diagrama de Interacción</w:t>
      </w:r>
      <w:bookmarkEnd w:id="12"/>
      <w:r>
        <w:t xml:space="preserve"> </w:t>
      </w:r>
    </w:p>
    <w:p w14:paraId="77FEC9AB" w14:textId="71728900" w:rsidR="00DF6AB4" w:rsidRDefault="00075DD9" w:rsidP="003F5EFE">
      <w:pPr>
        <w:pStyle w:val="PSI-Comentario"/>
        <w:jc w:val="center"/>
      </w:pPr>
      <w:r>
        <w:rPr>
          <w:noProof/>
        </w:rPr>
        <w:lastRenderedPageBreak/>
        <w:drawing>
          <wp:inline distT="0" distB="0" distL="0" distR="0" wp14:anchorId="51FEC281" wp14:editId="37711DF7">
            <wp:extent cx="4356100" cy="8817610"/>
            <wp:effectExtent l="0" t="0" r="6350" b="254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00" cy="8817610"/>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9236"/>
      <w:r>
        <w:t>Caso de Uso 3: Administrar proyectos</w:t>
      </w:r>
      <w:bookmarkEnd w:id="13"/>
    </w:p>
    <w:p w14:paraId="5B2B5C42"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4A902599"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1F868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86D941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4FD29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95009E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98010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89B5BD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C5D0BD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53E1F6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A6B663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6389FF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62CCE1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971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20A3C7" w14:textId="77777777" w:rsidR="00233CCD" w:rsidRDefault="00233CCD" w:rsidP="00E9200B"/>
    <w:p w14:paraId="1D5013A6" w14:textId="77777777" w:rsidR="00AB1800" w:rsidRDefault="00AB1800" w:rsidP="00AB1800">
      <w:pPr>
        <w:pStyle w:val="PSI-Ttulo3"/>
      </w:pPr>
      <w:bookmarkStart w:id="14" w:name="_Toc180159237"/>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proofErr w:type="spellStart"/>
      <w:r>
        <w:t>GestorProyecto</w:t>
      </w:r>
      <w:proofErr w:type="spellEnd"/>
      <w:r>
        <w:t xml:space="preserve">.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proofErr w:type="spellStart"/>
      <w:r w:rsidR="00817E2D">
        <w:t>iteracion</w:t>
      </w:r>
      <w:proofErr w:type="spellEnd"/>
      <w:r w:rsidR="00817E2D">
        <w:t xml:space="preserve"> por id, eliminar </w:t>
      </w:r>
      <w:proofErr w:type="spellStart"/>
      <w:r w:rsidR="00817E2D">
        <w:t>iteracion</w:t>
      </w:r>
      <w:proofErr w:type="spellEnd"/>
      <w:r w:rsidR="00817E2D">
        <w:t xml:space="preserve"> por id, añadir </w:t>
      </w:r>
      <w:proofErr w:type="spellStart"/>
      <w:r w:rsidR="00817E2D">
        <w:t>iteracion</w:t>
      </w:r>
      <w:proofErr w:type="spellEnd"/>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w:t>
      </w:r>
      <w:proofErr w:type="spellStart"/>
      <w:r w:rsidR="00A202F9">
        <w:t>vacio</w:t>
      </w:r>
      <w:proofErr w:type="spellEnd"/>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proofErr w:type="spellStart"/>
      <w:r w:rsidR="00CB2FA2">
        <w:t>descripcion</w:t>
      </w:r>
      <w:proofErr w:type="spellEnd"/>
      <w:r w:rsidR="00CB2FA2">
        <w:t xml:space="preserve">, estado, </w:t>
      </w:r>
      <w:proofErr w:type="spellStart"/>
      <w:r w:rsidR="00CB2FA2">
        <w:t>fecha_inicio</w:t>
      </w:r>
      <w:proofErr w:type="spellEnd"/>
      <w:r w:rsidR="00CB2FA2">
        <w:t xml:space="preserve">, </w:t>
      </w:r>
      <w:proofErr w:type="spellStart"/>
      <w:r w:rsidR="00CB2FA2">
        <w:t>fecha_fin</w:t>
      </w:r>
      <w:proofErr w:type="spellEnd"/>
      <w:r w:rsidR="00CB2FA2">
        <w:t>, iteraciones, participantes y</w:t>
      </w:r>
      <w:r>
        <w:t xml:space="preserve"> conexión.</w:t>
      </w:r>
    </w:p>
    <w:p w14:paraId="79A42217" w14:textId="57D1CAE0" w:rsidR="00A2159E" w:rsidRDefault="00A2159E" w:rsidP="00A2159E">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proofErr w:type="spellStart"/>
      <w:r>
        <w:t>Iteracion</w:t>
      </w:r>
      <w:proofErr w:type="spellEnd"/>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proofErr w:type="spellStart"/>
      <w:r w:rsidR="005535B9">
        <w:t>fecha_inicio</w:t>
      </w:r>
      <w:proofErr w:type="spellEnd"/>
      <w:r>
        <w:t xml:space="preserve">, </w:t>
      </w:r>
      <w:proofErr w:type="spellStart"/>
      <w:r w:rsidR="005535B9">
        <w:t>fecha_fin</w:t>
      </w:r>
      <w:proofErr w:type="spellEnd"/>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proofErr w:type="spellStart"/>
      <w:r w:rsidR="005C471B">
        <w:t>iteracion</w:t>
      </w:r>
      <w:proofErr w:type="spellEnd"/>
      <w:r w:rsidR="005C471B">
        <w:t xml:space="preserve"> por id, eliminar </w:t>
      </w:r>
      <w:proofErr w:type="spellStart"/>
      <w:r w:rsidR="005C471B">
        <w:t>iteracion</w:t>
      </w:r>
      <w:proofErr w:type="spellEnd"/>
      <w:r w:rsidR="005C471B">
        <w:t xml:space="preserve"> por id, añadir </w:t>
      </w:r>
      <w:proofErr w:type="spellStart"/>
      <w:r w:rsidR="005C471B">
        <w:t>iteracion</w:t>
      </w:r>
      <w:proofErr w:type="spellEnd"/>
      <w:r w:rsidR="005C471B">
        <w:t>.</w:t>
      </w:r>
    </w:p>
    <w:p w14:paraId="72F351FF" w14:textId="3BE00F8F" w:rsidR="00BE3A1B" w:rsidRDefault="00BE3A1B" w:rsidP="00BE3A1B">
      <w:pPr>
        <w:jc w:val="both"/>
      </w:pPr>
      <w:r>
        <w:lastRenderedPageBreak/>
        <w:t>Estas clases están vinculadas al subsistema de Proyectos.</w:t>
      </w:r>
    </w:p>
    <w:p w14:paraId="16AC5C43" w14:textId="2D68A41B" w:rsidR="00A2159E" w:rsidRDefault="005F3B9E" w:rsidP="00A202F9">
      <w:pPr>
        <w:pStyle w:val="Prrafodelista"/>
        <w:numPr>
          <w:ilvl w:val="0"/>
          <w:numId w:val="17"/>
        </w:numPr>
        <w:jc w:val="both"/>
      </w:pPr>
      <w:proofErr w:type="spellStart"/>
      <w:r>
        <w:t>GestorUsuario</w:t>
      </w:r>
      <w:proofErr w:type="spellEnd"/>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 xml:space="preserve">Estas clases están vinculadas al subsistema de </w:t>
      </w:r>
      <w:proofErr w:type="spellStart"/>
      <w:r>
        <w:t>UargFlow</w:t>
      </w:r>
      <w:proofErr w:type="spellEnd"/>
      <w:r w:rsidR="00B13AF4">
        <w:t>.</w:t>
      </w:r>
    </w:p>
    <w:p w14:paraId="59E263D4" w14:textId="77777777" w:rsidR="00AB1800" w:rsidRDefault="00AB1800" w:rsidP="00AB1800">
      <w:pPr>
        <w:pStyle w:val="PSI-Ttulo3"/>
      </w:pPr>
      <w:bookmarkStart w:id="15" w:name="_Toc180159238"/>
      <w:r>
        <w:lastRenderedPageBreak/>
        <w:t>Diagrama de Interacción</w:t>
      </w:r>
      <w:bookmarkEnd w:id="15"/>
      <w:r>
        <w:t xml:space="preserve"> </w:t>
      </w:r>
    </w:p>
    <w:p w14:paraId="5D1C9E3F" w14:textId="5400972A" w:rsidR="00AB1800" w:rsidRDefault="005F3363" w:rsidP="00AA083F">
      <w:pPr>
        <w:pStyle w:val="PSI-Comentario"/>
        <w:jc w:val="center"/>
      </w:pPr>
      <w:r>
        <w:rPr>
          <w:noProof/>
        </w:rPr>
        <w:lastRenderedPageBreak/>
        <w:drawing>
          <wp:inline distT="0" distB="0" distL="0" distR="0" wp14:anchorId="35B4080A" wp14:editId="20F8F995">
            <wp:extent cx="5400040" cy="8806815"/>
            <wp:effectExtent l="0" t="0" r="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a:extLst>
                        <a:ext uri="{28A0092B-C50C-407E-A947-70E740481C1C}">
                          <a14:useLocalDpi xmlns:a14="http://schemas.microsoft.com/office/drawing/2010/main" val="0"/>
                        </a:ext>
                      </a:extLst>
                    </a:blip>
                    <a:stretch>
                      <a:fillRect/>
                    </a:stretch>
                  </pic:blipFill>
                  <pic:spPr>
                    <a:xfrm>
                      <a:off x="0" y="0"/>
                      <a:ext cx="5400040" cy="8806815"/>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9239"/>
      <w:r>
        <w:t>Caso de Uso 4: Añadir riesgo a la lista</w:t>
      </w:r>
      <w:bookmarkEnd w:id="16"/>
    </w:p>
    <w:p w14:paraId="12ACD7F9"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17" w:name="_Toc180159240"/>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w:t>
      </w:r>
      <w:proofErr w:type="spellStart"/>
      <w:r>
        <w:t>descripcion</w:t>
      </w:r>
      <w:proofErr w:type="spellEnd"/>
      <w:r>
        <w:t xml:space="preserve">, </w:t>
      </w:r>
      <w:proofErr w:type="spellStart"/>
      <w:r w:rsidR="007930BB">
        <w:t>factor_riesgo</w:t>
      </w:r>
      <w:proofErr w:type="spellEnd"/>
      <w:r w:rsidR="007930BB">
        <w:t xml:space="preserve">, </w:t>
      </w:r>
      <w:r>
        <w:t>categoría</w:t>
      </w:r>
      <w:r w:rsidR="007B44EB">
        <w:t>,</w:t>
      </w:r>
      <w:r>
        <w:t xml:space="preserve"> </w:t>
      </w:r>
      <w:proofErr w:type="spellStart"/>
      <w:r>
        <w:t>iteracion</w:t>
      </w:r>
      <w:proofErr w:type="spellEnd"/>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6AA72DD9" w:rsidR="009A0929" w:rsidRDefault="003718CE" w:rsidP="009A0929">
      <w:pPr>
        <w:pStyle w:val="Prrafodelista"/>
        <w:numPr>
          <w:ilvl w:val="1"/>
          <w:numId w:val="17"/>
        </w:numPr>
      </w:pPr>
      <w:r>
        <w:t xml:space="preserve">Tendrá los atributos: nombre, </w:t>
      </w:r>
      <w:proofErr w:type="spellStart"/>
      <w:r>
        <w:t>descripcion</w:t>
      </w:r>
      <w:proofErr w:type="spellEnd"/>
      <w:r>
        <w:t xml:space="preserve"> y conexión</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lastRenderedPageBreak/>
        <w:t>Estas clases están vinculadas al subsistema de Riesgos.</w:t>
      </w:r>
    </w:p>
    <w:p w14:paraId="4D2B42C2" w14:textId="089FD12F" w:rsidR="00C4057F" w:rsidRDefault="00C4057F" w:rsidP="00C4057F">
      <w:pPr>
        <w:pStyle w:val="Prrafodelista"/>
        <w:numPr>
          <w:ilvl w:val="0"/>
          <w:numId w:val="17"/>
        </w:numPr>
        <w:jc w:val="both"/>
      </w:pPr>
      <w:proofErr w:type="spellStart"/>
      <w:r>
        <w:t>GestorProyecto</w:t>
      </w:r>
      <w:proofErr w:type="spellEnd"/>
      <w:r>
        <w:t xml:space="preserve">.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766E6A35" w14:textId="77777777" w:rsidR="00C4057F" w:rsidRDefault="00C4057F" w:rsidP="00C4057F">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proofErr w:type="spellStart"/>
      <w:r>
        <w:t>Iteracion</w:t>
      </w:r>
      <w:proofErr w:type="spellEnd"/>
      <w:r>
        <w:t>.</w:t>
      </w:r>
    </w:p>
    <w:p w14:paraId="780FAE10" w14:textId="77777777" w:rsidR="00C4057F" w:rsidRDefault="00C4057F" w:rsidP="00C4057F">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C959905" w14:textId="77777777" w:rsidR="00C4057F" w:rsidRDefault="00C4057F" w:rsidP="00C4057F">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proofErr w:type="spellStart"/>
      <w:r>
        <w:t>GestorUsuario</w:t>
      </w:r>
      <w:proofErr w:type="spellEnd"/>
      <w:r>
        <w:t>.</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 xml:space="preserve">Estas clases están vinculadas al subsistema de </w:t>
      </w:r>
      <w:proofErr w:type="spellStart"/>
      <w:r>
        <w:t>UargFlow</w:t>
      </w:r>
      <w:proofErr w:type="spellEnd"/>
      <w:r>
        <w:t>.</w:t>
      </w:r>
    </w:p>
    <w:p w14:paraId="336D5195" w14:textId="77777777" w:rsidR="00AB1800" w:rsidRDefault="00AB1800" w:rsidP="00AB1800">
      <w:pPr>
        <w:pStyle w:val="PSI-Ttulo3"/>
      </w:pPr>
      <w:bookmarkStart w:id="18" w:name="_Toc180159241"/>
      <w:r>
        <w:lastRenderedPageBreak/>
        <w:t>Diagrama de Interacción</w:t>
      </w:r>
      <w:bookmarkEnd w:id="18"/>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19" w:name="_Toc180159242"/>
      <w:r>
        <w:t>Caso de Uso 5: Modificar lista de riesgos</w:t>
      </w:r>
      <w:bookmarkEnd w:id="19"/>
    </w:p>
    <w:p w14:paraId="19AD20ED"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0" w:name="_Toc180159243"/>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proofErr w:type="spellStart"/>
      <w:r>
        <w:t>GestorRiesgo</w:t>
      </w:r>
      <w:proofErr w:type="spellEnd"/>
      <w:r>
        <w:t>.</w:t>
      </w:r>
    </w:p>
    <w:p w14:paraId="6D5A76A6" w14:textId="374D7D72"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proofErr w:type="spellStart"/>
      <w:r w:rsidR="005C47A5">
        <w:t>evaluacion</w:t>
      </w:r>
      <w:proofErr w:type="spellEnd"/>
      <w:r w:rsidR="005C47A5">
        <w:t xml:space="preserve">, obtener evaluaciones de un riesgo, obtener todas las evaluaciones, actualizar </w:t>
      </w:r>
      <w:proofErr w:type="spellStart"/>
      <w:r w:rsidR="005C47A5">
        <w:t>evaluacion</w:t>
      </w:r>
      <w:proofErr w:type="spellEnd"/>
      <w:r w:rsidR="005C47A5">
        <w:t xml:space="preserve"> por id, eliminar </w:t>
      </w:r>
      <w:proofErr w:type="spellStart"/>
      <w:r w:rsidR="005C47A5">
        <w:t>evaluacion</w:t>
      </w:r>
      <w:proofErr w:type="spellEnd"/>
      <w:r w:rsidR="005C47A5">
        <w:t xml:space="preserve">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77777777" w:rsidR="007930BB" w:rsidRDefault="007930BB" w:rsidP="007930BB">
      <w:pPr>
        <w:pStyle w:val="Prrafodelista"/>
        <w:numPr>
          <w:ilvl w:val="1"/>
          <w:numId w:val="17"/>
        </w:numPr>
      </w:pPr>
      <w:r>
        <w:t xml:space="preserve">Tendrá los atributos: nombre, </w:t>
      </w:r>
      <w:proofErr w:type="spellStart"/>
      <w:r>
        <w:t>descripcion</w:t>
      </w:r>
      <w:proofErr w:type="spellEnd"/>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obtener evaluaciones de un riesgo, obtener todas las evaluaciones</w:t>
      </w:r>
      <w:r w:rsidR="00083520">
        <w:t xml:space="preserve">, actualizar </w:t>
      </w:r>
      <w:proofErr w:type="spellStart"/>
      <w:r w:rsidR="00083520">
        <w:t>evaluacion</w:t>
      </w:r>
      <w:proofErr w:type="spellEnd"/>
      <w:r w:rsidR="00083520">
        <w:t xml:space="preserve"> por id, eliminar </w:t>
      </w:r>
      <w:proofErr w:type="spellStart"/>
      <w:r w:rsidR="00083520">
        <w:t>evaluacion</w:t>
      </w:r>
      <w:proofErr w:type="spellEnd"/>
      <w:r w:rsidR="00083520">
        <w:t xml:space="preserve">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proofErr w:type="spellStart"/>
      <w:r>
        <w:t>GestorProyecto</w:t>
      </w:r>
      <w:proofErr w:type="spellEnd"/>
      <w:r>
        <w:t xml:space="preserve">.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45A12C96" w14:textId="77777777" w:rsidR="007930BB" w:rsidRDefault="007930BB" w:rsidP="007930BB">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proofErr w:type="spellStart"/>
      <w:r>
        <w:t>Iteracion</w:t>
      </w:r>
      <w:proofErr w:type="spellEnd"/>
      <w:r>
        <w:t>.</w:t>
      </w:r>
    </w:p>
    <w:p w14:paraId="1735FEAB" w14:textId="77777777" w:rsidR="007930BB" w:rsidRDefault="007930BB" w:rsidP="007930BB">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D779CE6" w14:textId="77777777" w:rsidR="007930BB" w:rsidRDefault="007930BB" w:rsidP="007930BB">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proofErr w:type="spellStart"/>
      <w:r>
        <w:t>GestorUsuario</w:t>
      </w:r>
      <w:proofErr w:type="spellEnd"/>
      <w:r>
        <w:t>.</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 xml:space="preserve">Estas clases están vinculadas al subsistema de </w:t>
      </w:r>
      <w:proofErr w:type="spellStart"/>
      <w:r>
        <w:t>UargFlow</w:t>
      </w:r>
      <w:proofErr w:type="spellEnd"/>
      <w:r>
        <w:t>.</w:t>
      </w:r>
    </w:p>
    <w:p w14:paraId="00F95337" w14:textId="77777777" w:rsidR="00AB1800" w:rsidRDefault="00AB1800" w:rsidP="00AB1800">
      <w:pPr>
        <w:pStyle w:val="PSI-Ttulo3"/>
      </w:pPr>
      <w:bookmarkStart w:id="21" w:name="_Toc180159244"/>
      <w:r>
        <w:lastRenderedPageBreak/>
        <w:t>Diagrama de Interacción</w:t>
      </w:r>
      <w:bookmarkEnd w:id="21"/>
      <w:r>
        <w:t xml:space="preserve"> </w:t>
      </w:r>
    </w:p>
    <w:p w14:paraId="77FA0545" w14:textId="6F4E19A3" w:rsidR="00AB1800" w:rsidRDefault="00547ABF" w:rsidP="00AB1800">
      <w:pPr>
        <w:pStyle w:val="PSI-Comentario"/>
      </w:pPr>
      <w:r>
        <w:rPr>
          <w:noProof/>
        </w:rPr>
        <w:drawing>
          <wp:inline distT="0" distB="0" distL="0" distR="0" wp14:anchorId="223A6319" wp14:editId="67475ABE">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9245"/>
      <w:r>
        <w:lastRenderedPageBreak/>
        <w:t>Caso de Uso 6: Administrar categorías de riesgos</w:t>
      </w:r>
      <w:bookmarkEnd w:id="22"/>
    </w:p>
    <w:p w14:paraId="7E0B6C50"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3" w:name="_Toc180159246"/>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77777777" w:rsidR="00FC5777" w:rsidRDefault="00FC5777" w:rsidP="00FC5777">
      <w:pPr>
        <w:pStyle w:val="Prrafodelista"/>
        <w:numPr>
          <w:ilvl w:val="1"/>
          <w:numId w:val="17"/>
        </w:numPr>
      </w:pPr>
      <w:r>
        <w:t xml:space="preserve">Tendrá los atributos: nombre, </w:t>
      </w:r>
      <w:proofErr w:type="spellStart"/>
      <w:r>
        <w:t>descripcion</w:t>
      </w:r>
      <w:proofErr w:type="spellEnd"/>
      <w:r>
        <w:t xml:space="preserve"> y conexión</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9247"/>
      <w:r>
        <w:lastRenderedPageBreak/>
        <w:t>Diagrama de Interacción</w:t>
      </w:r>
      <w:bookmarkEnd w:id="24"/>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9248"/>
      <w:r>
        <w:lastRenderedPageBreak/>
        <w:t>Caso de Uso 7: Realizar evaluación de riesgo</w:t>
      </w:r>
      <w:bookmarkEnd w:id="25"/>
    </w:p>
    <w:p w14:paraId="1FCC15B7"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26" w:name="_Toc180159249"/>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proofErr w:type="spellStart"/>
      <w:r>
        <w:t>GestorRiesgo</w:t>
      </w:r>
      <w:proofErr w:type="spellEnd"/>
      <w:r>
        <w:t>.</w:t>
      </w:r>
    </w:p>
    <w:p w14:paraId="34CD499D" w14:textId="77777777"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77777777" w:rsidR="005849F6" w:rsidRDefault="005849F6" w:rsidP="005849F6">
      <w:pPr>
        <w:pStyle w:val="Prrafodelista"/>
        <w:numPr>
          <w:ilvl w:val="1"/>
          <w:numId w:val="17"/>
        </w:numPr>
      </w:pPr>
      <w:r>
        <w:t xml:space="preserve">Tendrá los atributos: nombre, </w:t>
      </w:r>
      <w:proofErr w:type="spellStart"/>
      <w:r>
        <w:t>descripcion</w:t>
      </w:r>
      <w:proofErr w:type="spellEnd"/>
      <w:r>
        <w:t xml:space="preserve"> y conexión</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9250"/>
      <w:r>
        <w:t>Diagrama de Interacción</w:t>
      </w:r>
      <w:bookmarkEnd w:id="27"/>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9251"/>
      <w:r>
        <w:t>Caso de Uso 8: Añadir plan de acción</w:t>
      </w:r>
      <w:bookmarkEnd w:id="28"/>
    </w:p>
    <w:p w14:paraId="5EA1797B" w14:textId="77777777" w:rsidR="00AB1800" w:rsidRDefault="00AB1800" w:rsidP="00AB1800">
      <w:pPr>
        <w:pStyle w:val="PSI-Ttulo3"/>
      </w:pPr>
      <w:bookmarkStart w:id="29" w:name="_Toc180159252"/>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proofErr w:type="spellStart"/>
      <w:r>
        <w:t>GestorRiesgo</w:t>
      </w:r>
      <w:proofErr w:type="spellEnd"/>
      <w:r>
        <w:t>.</w:t>
      </w:r>
    </w:p>
    <w:p w14:paraId="6C2EBAA7" w14:textId="45F6595E"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w:t>
      </w:r>
      <w:r>
        <w:lastRenderedPageBreak/>
        <w:t xml:space="preserve">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77777777" w:rsidR="00227B5B" w:rsidRDefault="00227B5B" w:rsidP="00227B5B">
      <w:pPr>
        <w:pStyle w:val="Prrafodelista"/>
        <w:numPr>
          <w:ilvl w:val="1"/>
          <w:numId w:val="17"/>
        </w:numPr>
      </w:pPr>
      <w:r>
        <w:t xml:space="preserve">Tendrá los atributos: nombre, </w:t>
      </w:r>
      <w:proofErr w:type="spellStart"/>
      <w:r>
        <w:t>descripcion</w:t>
      </w:r>
      <w:proofErr w:type="spellEnd"/>
      <w:r>
        <w:t xml:space="preserve"> y conexión</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46669ED" w:rsidR="00227B5B" w:rsidRDefault="00227B5B" w:rsidP="00227B5B">
      <w:pPr>
        <w:pStyle w:val="Prrafodelista"/>
        <w:numPr>
          <w:ilvl w:val="1"/>
          <w:numId w:val="17"/>
        </w:numPr>
      </w:pPr>
      <w:r>
        <w:t>Tendrá los atributos</w:t>
      </w:r>
      <w:r w:rsidR="002F379C">
        <w:t xml:space="preserve">: nombre, </w:t>
      </w:r>
      <w:proofErr w:type="spellStart"/>
      <w:r w:rsidR="002F379C">
        <w:t>descripcion</w:t>
      </w:r>
      <w:proofErr w:type="spellEnd"/>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proofErr w:type="spellStart"/>
      <w:r>
        <w:t>GestorUsuario</w:t>
      </w:r>
      <w:proofErr w:type="spellEnd"/>
      <w:r>
        <w:t>.</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lastRenderedPageBreak/>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 xml:space="preserve">Estas clases están vinculadas al subsistema de </w:t>
      </w:r>
      <w:proofErr w:type="spellStart"/>
      <w:r>
        <w:t>UargFlow</w:t>
      </w:r>
      <w:proofErr w:type="spellEnd"/>
      <w:r>
        <w:t>.</w:t>
      </w:r>
    </w:p>
    <w:p w14:paraId="3A1222B0" w14:textId="77777777" w:rsidR="007A2EAE" w:rsidRDefault="007A2EAE" w:rsidP="007A2EAE"/>
    <w:p w14:paraId="68CBBB7D" w14:textId="77777777" w:rsidR="00AB1800" w:rsidRDefault="00AB1800" w:rsidP="00AB1800">
      <w:pPr>
        <w:pStyle w:val="PSI-Ttulo3"/>
      </w:pPr>
      <w:bookmarkStart w:id="30" w:name="_Toc180159253"/>
      <w:r>
        <w:t>Diagrama de Interacción</w:t>
      </w:r>
      <w:bookmarkEnd w:id="30"/>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9254"/>
      <w:r>
        <w:t>Caso de Uso 9: Modificar plan de acción</w:t>
      </w:r>
      <w:bookmarkEnd w:id="31"/>
    </w:p>
    <w:p w14:paraId="3A3C4878" w14:textId="61604F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32" w:name="_Toc180159255"/>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proofErr w:type="spellStart"/>
      <w:r>
        <w:t>GestorRiesgo</w:t>
      </w:r>
      <w:proofErr w:type="spellEnd"/>
      <w:r>
        <w:t>.</w:t>
      </w:r>
    </w:p>
    <w:p w14:paraId="15CBDCDF" w14:textId="5C2A963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6FEC98A8"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proofErr w:type="spellStart"/>
      <w:r>
        <w:t>GestorUsuario</w:t>
      </w:r>
      <w:proofErr w:type="spellEnd"/>
      <w:r>
        <w:t>.</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 xml:space="preserve">Estas clases están vinculadas al subsistema de </w:t>
      </w:r>
      <w:proofErr w:type="spellStart"/>
      <w:r>
        <w:t>UargFlow</w:t>
      </w:r>
      <w:proofErr w:type="spellEnd"/>
      <w:r>
        <w:t>.</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9256"/>
      <w:r>
        <w:t>Diagrama de Interacción</w:t>
      </w:r>
      <w:bookmarkEnd w:id="33"/>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9257"/>
      <w:r>
        <w:lastRenderedPageBreak/>
        <w:t>Caso de Uso 1</w:t>
      </w:r>
      <w:r w:rsidR="001C2C13">
        <w:t>0</w:t>
      </w:r>
      <w:r>
        <w:t>: Realizar informes</w:t>
      </w:r>
      <w:bookmarkEnd w:id="34"/>
    </w:p>
    <w:p w14:paraId="6C7E8ED0" w14:textId="068FB6A4"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35" w:name="_Toc180159258"/>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proofErr w:type="spellStart"/>
      <w:r>
        <w:t>GestorRiesgo</w:t>
      </w:r>
      <w:proofErr w:type="spellEnd"/>
      <w:r>
        <w:t>.</w:t>
      </w:r>
    </w:p>
    <w:p w14:paraId="746E4268" w14:textId="14788B04"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0DB46EA9"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w:t>
      </w:r>
      <w:proofErr w:type="spellStart"/>
      <w:r w:rsidR="001570D9">
        <w:t>pdf</w:t>
      </w:r>
      <w:proofErr w:type="spellEnd"/>
      <w:r w:rsidR="001570D9">
        <w:t xml:space="preserve">,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E9200B"/>
    <w:p w14:paraId="4CBA16F3" w14:textId="27E7D48F" w:rsidR="00AB1800" w:rsidRDefault="00AB1800" w:rsidP="00AB1800">
      <w:pPr>
        <w:pStyle w:val="PSI-Ttulo3"/>
      </w:pPr>
      <w:bookmarkStart w:id="36" w:name="_Toc180159259"/>
      <w:r>
        <w:lastRenderedPageBreak/>
        <w:t>Diagrama de Interacción</w:t>
      </w:r>
      <w:bookmarkEnd w:id="36"/>
      <w:r>
        <w:t xml:space="preserve"> </w:t>
      </w:r>
    </w:p>
    <w:p w14:paraId="1A0F4006" w14:textId="082E7FAF" w:rsidR="00AB1800" w:rsidRDefault="00D81BC3" w:rsidP="00B16508">
      <w:pPr>
        <w:pStyle w:val="PSI-Comentario"/>
        <w:jc w:val="center"/>
      </w:pPr>
      <w:r>
        <w:rPr>
          <w:noProof/>
        </w:rPr>
        <w:lastRenderedPageBreak/>
        <w:drawing>
          <wp:inline distT="0" distB="0" distL="0" distR="0" wp14:anchorId="7AE5233A" wp14:editId="2209A68E">
            <wp:extent cx="5400040" cy="8727440"/>
            <wp:effectExtent l="0" t="0" r="0"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8727440"/>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lastRenderedPageBreak/>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9260"/>
      <w:r>
        <w:t>Caso de Uso 1</w:t>
      </w:r>
      <w:r w:rsidR="001C2C13">
        <w:t>1</w:t>
      </w:r>
      <w:r>
        <w:t>: Exportar archivos</w:t>
      </w:r>
      <w:bookmarkEnd w:id="37"/>
    </w:p>
    <w:p w14:paraId="2E042A7B" w14:textId="0B041400"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38" w:name="_Toc180159261"/>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w:t>
      </w:r>
      <w:proofErr w:type="spellStart"/>
      <w:r>
        <w:t>pdf</w:t>
      </w:r>
      <w:proofErr w:type="spellEnd"/>
      <w:r>
        <w:t xml:space="preserve">,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9262"/>
      <w:r>
        <w:lastRenderedPageBreak/>
        <w:t>Diagrama de Interacción</w:t>
      </w:r>
      <w:bookmarkEnd w:id="3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40" w:name="_Toc180159263"/>
      <w:r>
        <w:t>Caso de Uso 1</w:t>
      </w:r>
      <w:r w:rsidR="001C2C13">
        <w:t>2</w:t>
      </w:r>
      <w:r>
        <w:t>: Realizar análisis de riesgo</w:t>
      </w:r>
      <w:bookmarkEnd w:id="40"/>
    </w:p>
    <w:p w14:paraId="39F10088" w14:textId="36800C4F"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41" w:name="_Toc180159264"/>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proofErr w:type="spellStart"/>
      <w:r>
        <w:t>GestorRiesgo</w:t>
      </w:r>
      <w:proofErr w:type="spellEnd"/>
      <w:r>
        <w:t>.</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proofErr w:type="spellStart"/>
      <w:r>
        <w:t>evaluacion</w:t>
      </w:r>
      <w:proofErr w:type="spellEnd"/>
      <w:r>
        <w:t>,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y conexión</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w:t>
      </w:r>
      <w:r>
        <w:lastRenderedPageBreak/>
        <w:t xml:space="preserve">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9265"/>
      <w:r>
        <w:lastRenderedPageBreak/>
        <w:t xml:space="preserve">Estas clases están vinculadas al subsistema de </w:t>
      </w:r>
      <w:proofErr w:type="spellStart"/>
      <w:r>
        <w:t>Riesgos.</w:t>
      </w:r>
      <w:r w:rsidR="00AB1800">
        <w:t>Diagrama</w:t>
      </w:r>
      <w:proofErr w:type="spellEnd"/>
      <w:r w:rsidR="00AB1800">
        <w:t xml:space="preserve"> de Interacción</w:t>
      </w:r>
      <w:bookmarkEnd w:id="42"/>
      <w:r w:rsidR="00AB1800">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9266"/>
      <w:r>
        <w:lastRenderedPageBreak/>
        <w:t>Diagramas</w:t>
      </w:r>
      <w:bookmarkEnd w:id="43"/>
      <w:r>
        <w:t xml:space="preserve"> </w:t>
      </w:r>
    </w:p>
    <w:p w14:paraId="3C298131" w14:textId="77777777" w:rsidR="00C5422D" w:rsidRPr="00C5422D" w:rsidRDefault="00C5422D" w:rsidP="00F10660">
      <w:pPr>
        <w:pStyle w:val="PSI-Ttulo2"/>
      </w:pPr>
      <w:bookmarkStart w:id="44" w:name="_Toc180159267"/>
      <w:r w:rsidRPr="00C5422D">
        <w:t>Diagrama de componentes</w:t>
      </w:r>
      <w:bookmarkEnd w:id="44"/>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45" w:name="_Toc180159268"/>
      <w:r w:rsidRPr="0054740D">
        <w:lastRenderedPageBreak/>
        <w:t>Diagrama de Clases</w:t>
      </w:r>
      <w:bookmarkEnd w:id="45"/>
    </w:p>
    <w:p w14:paraId="58EAEB84" w14:textId="77777777" w:rsidR="00055F99" w:rsidRPr="00A4646C" w:rsidRDefault="00055F99" w:rsidP="00055F99">
      <w:pPr>
        <w:pStyle w:val="PSI-ComentarioVieta"/>
        <w:numPr>
          <w:ilvl w:val="0"/>
          <w:numId w:val="0"/>
        </w:numPr>
        <w:ind w:left="1072" w:hanging="360"/>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9269"/>
      <w:r w:rsidRPr="00354809">
        <w:lastRenderedPageBreak/>
        <w:t>Diagramas de Paquetes</w:t>
      </w:r>
      <w:bookmarkEnd w:id="46"/>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45BF8" w14:textId="77777777" w:rsidR="007860A2" w:rsidRDefault="007860A2" w:rsidP="00C94FBE">
      <w:pPr>
        <w:spacing w:before="0" w:line="240" w:lineRule="auto"/>
      </w:pPr>
      <w:r>
        <w:separator/>
      </w:r>
    </w:p>
    <w:p w14:paraId="64D93818" w14:textId="77777777" w:rsidR="007860A2" w:rsidRDefault="007860A2"/>
  </w:endnote>
  <w:endnote w:type="continuationSeparator" w:id="0">
    <w:p w14:paraId="3AFD074C" w14:textId="77777777" w:rsidR="007860A2" w:rsidRDefault="007860A2" w:rsidP="00C94FBE">
      <w:pPr>
        <w:spacing w:before="0" w:line="240" w:lineRule="auto"/>
      </w:pPr>
      <w:r>
        <w:continuationSeparator/>
      </w:r>
    </w:p>
    <w:p w14:paraId="180DB6EB" w14:textId="77777777" w:rsidR="007860A2" w:rsidRDefault="00786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C1C4A" w14:textId="77777777" w:rsidR="007860A2" w:rsidRDefault="007860A2" w:rsidP="00C94FBE">
      <w:pPr>
        <w:spacing w:before="0" w:line="240" w:lineRule="auto"/>
      </w:pPr>
      <w:r>
        <w:separator/>
      </w:r>
    </w:p>
    <w:p w14:paraId="7A962FC0" w14:textId="77777777" w:rsidR="007860A2" w:rsidRDefault="007860A2"/>
  </w:footnote>
  <w:footnote w:type="continuationSeparator" w:id="0">
    <w:p w14:paraId="5DCC9F4D" w14:textId="77777777" w:rsidR="007860A2" w:rsidRDefault="007860A2" w:rsidP="00C94FBE">
      <w:pPr>
        <w:spacing w:before="0" w:line="240" w:lineRule="auto"/>
      </w:pPr>
      <w:r>
        <w:continuationSeparator/>
      </w:r>
    </w:p>
    <w:p w14:paraId="0E08308E" w14:textId="77777777" w:rsidR="007860A2" w:rsidRDefault="007860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3"/>
  </w:num>
  <w:num w:numId="10" w16cid:durableId="1687320424">
    <w:abstractNumId w:val="15"/>
  </w:num>
  <w:num w:numId="11" w16cid:durableId="412119939">
    <w:abstractNumId w:val="5"/>
  </w:num>
  <w:num w:numId="12" w16cid:durableId="2172580">
    <w:abstractNumId w:val="12"/>
  </w:num>
  <w:num w:numId="13" w16cid:durableId="1301616048">
    <w:abstractNumId w:val="4"/>
  </w:num>
  <w:num w:numId="14" w16cid:durableId="667754159">
    <w:abstractNumId w:val="8"/>
  </w:num>
  <w:num w:numId="15" w16cid:durableId="2109613127">
    <w:abstractNumId w:val="9"/>
  </w:num>
  <w:num w:numId="16" w16cid:durableId="17052992">
    <w:abstractNumId w:val="14"/>
  </w:num>
  <w:num w:numId="17" w16cid:durableId="986666563">
    <w:abstractNumId w:val="6"/>
  </w:num>
  <w:num w:numId="18" w16cid:durableId="883910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2F84"/>
    <w:rsid w:val="001E5996"/>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803CC"/>
    <w:rsid w:val="00386540"/>
    <w:rsid w:val="0039560F"/>
    <w:rsid w:val="003973B3"/>
    <w:rsid w:val="003A3115"/>
    <w:rsid w:val="003A56DA"/>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5670"/>
    <w:rsid w:val="00566CAB"/>
    <w:rsid w:val="00570F4F"/>
    <w:rsid w:val="00571137"/>
    <w:rsid w:val="00574912"/>
    <w:rsid w:val="00576051"/>
    <w:rsid w:val="00581D90"/>
    <w:rsid w:val="005849F6"/>
    <w:rsid w:val="005857BB"/>
    <w:rsid w:val="0059143A"/>
    <w:rsid w:val="00597A23"/>
    <w:rsid w:val="005A0664"/>
    <w:rsid w:val="005A52A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D8"/>
    <w:rsid w:val="006124BF"/>
    <w:rsid w:val="00616A6E"/>
    <w:rsid w:val="00617F80"/>
    <w:rsid w:val="006254FD"/>
    <w:rsid w:val="00640212"/>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860A2"/>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D711D"/>
    <w:rsid w:val="00BE3A1B"/>
    <w:rsid w:val="00BF18E7"/>
    <w:rsid w:val="00BF263E"/>
    <w:rsid w:val="00C05700"/>
    <w:rsid w:val="00C23F8C"/>
    <w:rsid w:val="00C23FA5"/>
    <w:rsid w:val="00C24CDC"/>
    <w:rsid w:val="00C26C78"/>
    <w:rsid w:val="00C31F1B"/>
    <w:rsid w:val="00C34607"/>
    <w:rsid w:val="00C37985"/>
    <w:rsid w:val="00C4057F"/>
    <w:rsid w:val="00C42873"/>
    <w:rsid w:val="00C468D1"/>
    <w:rsid w:val="00C46F82"/>
    <w:rsid w:val="00C478D3"/>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9018B"/>
    <w:rsid w:val="00D93FEC"/>
    <w:rsid w:val="00DA284A"/>
    <w:rsid w:val="00DB566D"/>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875</TotalTime>
  <Pages>42</Pages>
  <Words>5762</Words>
  <Characters>31696</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Agustin Collareda</cp:lastModifiedBy>
  <cp:revision>114</cp:revision>
  <cp:lastPrinted>2024-10-18T18:53:00Z</cp:lastPrinted>
  <dcterms:created xsi:type="dcterms:W3CDTF">2024-10-05T23:03:00Z</dcterms:created>
  <dcterms:modified xsi:type="dcterms:W3CDTF">2024-10-22T18:01:00Z</dcterms:modified>
</cp:coreProperties>
</file>