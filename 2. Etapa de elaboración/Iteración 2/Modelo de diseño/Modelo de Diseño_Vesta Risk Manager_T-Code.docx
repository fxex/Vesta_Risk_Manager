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1E92BD31" w14:textId="2A92B53D" w:rsidR="0099110E" w:rsidRDefault="00CB2194">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0685813" w:history="1">
            <w:r w:rsidR="0099110E" w:rsidRPr="00206FCE">
              <w:rPr>
                <w:rStyle w:val="Hipervnculo"/>
                <w:noProof/>
              </w:rPr>
              <w:t>Introducción</w:t>
            </w:r>
            <w:r w:rsidR="0099110E">
              <w:rPr>
                <w:noProof/>
                <w:webHidden/>
              </w:rPr>
              <w:tab/>
            </w:r>
            <w:r w:rsidR="0099110E">
              <w:rPr>
                <w:noProof/>
                <w:webHidden/>
              </w:rPr>
              <w:fldChar w:fldCharType="begin"/>
            </w:r>
            <w:r w:rsidR="0099110E">
              <w:rPr>
                <w:noProof/>
                <w:webHidden/>
              </w:rPr>
              <w:instrText xml:space="preserve"> PAGEREF _Toc180685813 \h </w:instrText>
            </w:r>
            <w:r w:rsidR="0099110E">
              <w:rPr>
                <w:noProof/>
                <w:webHidden/>
              </w:rPr>
            </w:r>
            <w:r w:rsidR="0099110E">
              <w:rPr>
                <w:noProof/>
                <w:webHidden/>
              </w:rPr>
              <w:fldChar w:fldCharType="separate"/>
            </w:r>
            <w:r w:rsidR="0099110E">
              <w:rPr>
                <w:noProof/>
                <w:webHidden/>
              </w:rPr>
              <w:t>5</w:t>
            </w:r>
            <w:r w:rsidR="0099110E">
              <w:rPr>
                <w:noProof/>
                <w:webHidden/>
              </w:rPr>
              <w:fldChar w:fldCharType="end"/>
            </w:r>
          </w:hyperlink>
        </w:p>
        <w:p w14:paraId="7E70D444" w14:textId="68A76231" w:rsidR="0099110E" w:rsidRDefault="0099110E">
          <w:pPr>
            <w:pStyle w:val="TDC2"/>
            <w:rPr>
              <w:rFonts w:eastAsiaTheme="minorEastAsia"/>
              <w:i w:val="0"/>
              <w:iCs w:val="0"/>
              <w:noProof/>
              <w:kern w:val="2"/>
              <w:sz w:val="22"/>
              <w:szCs w:val="22"/>
              <w:lang w:val="es-AR" w:eastAsia="es-AR"/>
              <w14:ligatures w14:val="standardContextual"/>
            </w:rPr>
          </w:pPr>
          <w:hyperlink w:anchor="_Toc180685814" w:history="1">
            <w:r w:rsidRPr="00206FCE">
              <w:rPr>
                <w:rStyle w:val="Hipervnculo"/>
                <w:noProof/>
              </w:rPr>
              <w:t>Propósito</w:t>
            </w:r>
            <w:r>
              <w:rPr>
                <w:noProof/>
                <w:webHidden/>
              </w:rPr>
              <w:tab/>
            </w:r>
            <w:r>
              <w:rPr>
                <w:noProof/>
                <w:webHidden/>
              </w:rPr>
              <w:fldChar w:fldCharType="begin"/>
            </w:r>
            <w:r>
              <w:rPr>
                <w:noProof/>
                <w:webHidden/>
              </w:rPr>
              <w:instrText xml:space="preserve"> PAGEREF _Toc180685814 \h </w:instrText>
            </w:r>
            <w:r>
              <w:rPr>
                <w:noProof/>
                <w:webHidden/>
              </w:rPr>
            </w:r>
            <w:r>
              <w:rPr>
                <w:noProof/>
                <w:webHidden/>
              </w:rPr>
              <w:fldChar w:fldCharType="separate"/>
            </w:r>
            <w:r>
              <w:rPr>
                <w:noProof/>
                <w:webHidden/>
              </w:rPr>
              <w:t>5</w:t>
            </w:r>
            <w:r>
              <w:rPr>
                <w:noProof/>
                <w:webHidden/>
              </w:rPr>
              <w:fldChar w:fldCharType="end"/>
            </w:r>
          </w:hyperlink>
        </w:p>
        <w:p w14:paraId="498C423E" w14:textId="3CBAEB2B" w:rsidR="0099110E" w:rsidRDefault="0099110E">
          <w:pPr>
            <w:pStyle w:val="TDC2"/>
            <w:rPr>
              <w:rFonts w:eastAsiaTheme="minorEastAsia"/>
              <w:i w:val="0"/>
              <w:iCs w:val="0"/>
              <w:noProof/>
              <w:kern w:val="2"/>
              <w:sz w:val="22"/>
              <w:szCs w:val="22"/>
              <w:lang w:val="es-AR" w:eastAsia="es-AR"/>
              <w14:ligatures w14:val="standardContextual"/>
            </w:rPr>
          </w:pPr>
          <w:hyperlink w:anchor="_Toc180685815" w:history="1">
            <w:r w:rsidRPr="00206FCE">
              <w:rPr>
                <w:rStyle w:val="Hipervnculo"/>
                <w:noProof/>
              </w:rPr>
              <w:t>Alcance</w:t>
            </w:r>
            <w:r>
              <w:rPr>
                <w:noProof/>
                <w:webHidden/>
              </w:rPr>
              <w:tab/>
            </w:r>
            <w:r>
              <w:rPr>
                <w:noProof/>
                <w:webHidden/>
              </w:rPr>
              <w:fldChar w:fldCharType="begin"/>
            </w:r>
            <w:r>
              <w:rPr>
                <w:noProof/>
                <w:webHidden/>
              </w:rPr>
              <w:instrText xml:space="preserve"> PAGEREF _Toc180685815 \h </w:instrText>
            </w:r>
            <w:r>
              <w:rPr>
                <w:noProof/>
                <w:webHidden/>
              </w:rPr>
            </w:r>
            <w:r>
              <w:rPr>
                <w:noProof/>
                <w:webHidden/>
              </w:rPr>
              <w:fldChar w:fldCharType="separate"/>
            </w:r>
            <w:r>
              <w:rPr>
                <w:noProof/>
                <w:webHidden/>
              </w:rPr>
              <w:t>5</w:t>
            </w:r>
            <w:r>
              <w:rPr>
                <w:noProof/>
                <w:webHidden/>
              </w:rPr>
              <w:fldChar w:fldCharType="end"/>
            </w:r>
          </w:hyperlink>
        </w:p>
        <w:p w14:paraId="24D62303" w14:textId="30B28C02" w:rsidR="0099110E" w:rsidRDefault="0099110E">
          <w:pPr>
            <w:pStyle w:val="TDC1"/>
            <w:rPr>
              <w:rFonts w:eastAsiaTheme="minorEastAsia"/>
              <w:b w:val="0"/>
              <w:bCs w:val="0"/>
              <w:noProof/>
              <w:kern w:val="2"/>
              <w:sz w:val="22"/>
              <w:szCs w:val="22"/>
              <w:lang w:val="es-AR" w:eastAsia="es-AR"/>
              <w14:ligatures w14:val="standardContextual"/>
            </w:rPr>
          </w:pPr>
          <w:hyperlink w:anchor="_Toc180685816" w:history="1">
            <w:r w:rsidRPr="00206FCE">
              <w:rPr>
                <w:rStyle w:val="Hipervnculo"/>
                <w:noProof/>
              </w:rPr>
              <w:t>Referencias</w:t>
            </w:r>
            <w:r>
              <w:rPr>
                <w:noProof/>
                <w:webHidden/>
              </w:rPr>
              <w:tab/>
            </w:r>
            <w:r>
              <w:rPr>
                <w:noProof/>
                <w:webHidden/>
              </w:rPr>
              <w:fldChar w:fldCharType="begin"/>
            </w:r>
            <w:r>
              <w:rPr>
                <w:noProof/>
                <w:webHidden/>
              </w:rPr>
              <w:instrText xml:space="preserve"> PAGEREF _Toc180685816 \h </w:instrText>
            </w:r>
            <w:r>
              <w:rPr>
                <w:noProof/>
                <w:webHidden/>
              </w:rPr>
            </w:r>
            <w:r>
              <w:rPr>
                <w:noProof/>
                <w:webHidden/>
              </w:rPr>
              <w:fldChar w:fldCharType="separate"/>
            </w:r>
            <w:r>
              <w:rPr>
                <w:noProof/>
                <w:webHidden/>
              </w:rPr>
              <w:t>5</w:t>
            </w:r>
            <w:r>
              <w:rPr>
                <w:noProof/>
                <w:webHidden/>
              </w:rPr>
              <w:fldChar w:fldCharType="end"/>
            </w:r>
          </w:hyperlink>
        </w:p>
        <w:p w14:paraId="4609DF70" w14:textId="25A7B516" w:rsidR="0099110E" w:rsidRDefault="0099110E">
          <w:pPr>
            <w:pStyle w:val="TDC2"/>
            <w:rPr>
              <w:rFonts w:eastAsiaTheme="minorEastAsia"/>
              <w:i w:val="0"/>
              <w:iCs w:val="0"/>
              <w:noProof/>
              <w:kern w:val="2"/>
              <w:sz w:val="22"/>
              <w:szCs w:val="22"/>
              <w:lang w:val="es-AR" w:eastAsia="es-AR"/>
              <w14:ligatures w14:val="standardContextual"/>
            </w:rPr>
          </w:pPr>
          <w:hyperlink w:anchor="_Toc180685817" w:history="1">
            <w:r w:rsidRPr="00206FCE">
              <w:rPr>
                <w:rStyle w:val="Hipervnculo"/>
                <w:noProof/>
              </w:rPr>
              <w:t>Visión general</w:t>
            </w:r>
            <w:r>
              <w:rPr>
                <w:noProof/>
                <w:webHidden/>
              </w:rPr>
              <w:tab/>
            </w:r>
            <w:r>
              <w:rPr>
                <w:noProof/>
                <w:webHidden/>
              </w:rPr>
              <w:fldChar w:fldCharType="begin"/>
            </w:r>
            <w:r>
              <w:rPr>
                <w:noProof/>
                <w:webHidden/>
              </w:rPr>
              <w:instrText xml:space="preserve"> PAGEREF _Toc180685817 \h </w:instrText>
            </w:r>
            <w:r>
              <w:rPr>
                <w:noProof/>
                <w:webHidden/>
              </w:rPr>
            </w:r>
            <w:r>
              <w:rPr>
                <w:noProof/>
                <w:webHidden/>
              </w:rPr>
              <w:fldChar w:fldCharType="separate"/>
            </w:r>
            <w:r>
              <w:rPr>
                <w:noProof/>
                <w:webHidden/>
              </w:rPr>
              <w:t>6</w:t>
            </w:r>
            <w:r>
              <w:rPr>
                <w:noProof/>
                <w:webHidden/>
              </w:rPr>
              <w:fldChar w:fldCharType="end"/>
            </w:r>
          </w:hyperlink>
        </w:p>
        <w:p w14:paraId="03CDB21E" w14:textId="57CABAEC" w:rsidR="0099110E" w:rsidRDefault="0099110E">
          <w:pPr>
            <w:pStyle w:val="TDC1"/>
            <w:rPr>
              <w:rFonts w:eastAsiaTheme="minorEastAsia"/>
              <w:b w:val="0"/>
              <w:bCs w:val="0"/>
              <w:noProof/>
              <w:kern w:val="2"/>
              <w:sz w:val="22"/>
              <w:szCs w:val="22"/>
              <w:lang w:val="es-AR" w:eastAsia="es-AR"/>
              <w14:ligatures w14:val="standardContextual"/>
            </w:rPr>
          </w:pPr>
          <w:hyperlink w:anchor="_Toc180685818" w:history="1">
            <w:r w:rsidRPr="00206FCE">
              <w:rPr>
                <w:rStyle w:val="Hipervnculo"/>
                <w:noProof/>
              </w:rPr>
              <w:t>Diseño de Casos de Uso</w:t>
            </w:r>
            <w:r>
              <w:rPr>
                <w:noProof/>
                <w:webHidden/>
              </w:rPr>
              <w:tab/>
            </w:r>
            <w:r>
              <w:rPr>
                <w:noProof/>
                <w:webHidden/>
              </w:rPr>
              <w:fldChar w:fldCharType="begin"/>
            </w:r>
            <w:r>
              <w:rPr>
                <w:noProof/>
                <w:webHidden/>
              </w:rPr>
              <w:instrText xml:space="preserve"> PAGEREF _Toc180685818 \h </w:instrText>
            </w:r>
            <w:r>
              <w:rPr>
                <w:noProof/>
                <w:webHidden/>
              </w:rPr>
            </w:r>
            <w:r>
              <w:rPr>
                <w:noProof/>
                <w:webHidden/>
              </w:rPr>
              <w:fldChar w:fldCharType="separate"/>
            </w:r>
            <w:r>
              <w:rPr>
                <w:noProof/>
                <w:webHidden/>
              </w:rPr>
              <w:t>6</w:t>
            </w:r>
            <w:r>
              <w:rPr>
                <w:noProof/>
                <w:webHidden/>
              </w:rPr>
              <w:fldChar w:fldCharType="end"/>
            </w:r>
          </w:hyperlink>
        </w:p>
        <w:p w14:paraId="0536E7FE" w14:textId="0CEE9267" w:rsidR="0099110E" w:rsidRDefault="0099110E">
          <w:pPr>
            <w:pStyle w:val="TDC2"/>
            <w:rPr>
              <w:rFonts w:eastAsiaTheme="minorEastAsia"/>
              <w:i w:val="0"/>
              <w:iCs w:val="0"/>
              <w:noProof/>
              <w:kern w:val="2"/>
              <w:sz w:val="22"/>
              <w:szCs w:val="22"/>
              <w:lang w:val="es-AR" w:eastAsia="es-AR"/>
              <w14:ligatures w14:val="standardContextual"/>
            </w:rPr>
          </w:pPr>
          <w:hyperlink w:anchor="_Toc180685819" w:history="1">
            <w:r w:rsidRPr="00206FCE">
              <w:rPr>
                <w:rStyle w:val="Hipervnculo"/>
                <w:noProof/>
              </w:rPr>
              <w:t>Caso de Uso 1: Autentificarse</w:t>
            </w:r>
            <w:r>
              <w:rPr>
                <w:noProof/>
                <w:webHidden/>
              </w:rPr>
              <w:tab/>
            </w:r>
            <w:r>
              <w:rPr>
                <w:noProof/>
                <w:webHidden/>
              </w:rPr>
              <w:fldChar w:fldCharType="begin"/>
            </w:r>
            <w:r>
              <w:rPr>
                <w:noProof/>
                <w:webHidden/>
              </w:rPr>
              <w:instrText xml:space="preserve"> PAGEREF _Toc180685819 \h </w:instrText>
            </w:r>
            <w:r>
              <w:rPr>
                <w:noProof/>
                <w:webHidden/>
              </w:rPr>
            </w:r>
            <w:r>
              <w:rPr>
                <w:noProof/>
                <w:webHidden/>
              </w:rPr>
              <w:fldChar w:fldCharType="separate"/>
            </w:r>
            <w:r>
              <w:rPr>
                <w:noProof/>
                <w:webHidden/>
              </w:rPr>
              <w:t>6</w:t>
            </w:r>
            <w:r>
              <w:rPr>
                <w:noProof/>
                <w:webHidden/>
              </w:rPr>
              <w:fldChar w:fldCharType="end"/>
            </w:r>
          </w:hyperlink>
        </w:p>
        <w:p w14:paraId="266EAC81" w14:textId="227A8B18" w:rsidR="0099110E" w:rsidRDefault="0099110E">
          <w:pPr>
            <w:pStyle w:val="TDC3"/>
            <w:rPr>
              <w:rFonts w:eastAsiaTheme="minorEastAsia"/>
              <w:noProof/>
              <w:kern w:val="2"/>
              <w:sz w:val="22"/>
              <w:szCs w:val="22"/>
              <w:lang w:val="es-AR" w:eastAsia="es-AR"/>
              <w14:ligatures w14:val="standardContextual"/>
            </w:rPr>
          </w:pPr>
          <w:hyperlink w:anchor="_Toc180685820"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_Toc180685820 \h </w:instrText>
            </w:r>
            <w:r>
              <w:rPr>
                <w:noProof/>
                <w:webHidden/>
              </w:rPr>
            </w:r>
            <w:r>
              <w:rPr>
                <w:noProof/>
                <w:webHidden/>
              </w:rPr>
              <w:fldChar w:fldCharType="separate"/>
            </w:r>
            <w:r>
              <w:rPr>
                <w:noProof/>
                <w:webHidden/>
              </w:rPr>
              <w:t>6</w:t>
            </w:r>
            <w:r>
              <w:rPr>
                <w:noProof/>
                <w:webHidden/>
              </w:rPr>
              <w:fldChar w:fldCharType="end"/>
            </w:r>
          </w:hyperlink>
        </w:p>
        <w:p w14:paraId="7EDC914C" w14:textId="1047D734" w:rsidR="0099110E" w:rsidRDefault="0099110E">
          <w:pPr>
            <w:pStyle w:val="TDC3"/>
            <w:rPr>
              <w:rFonts w:eastAsiaTheme="minorEastAsia"/>
              <w:noProof/>
              <w:kern w:val="2"/>
              <w:sz w:val="22"/>
              <w:szCs w:val="22"/>
              <w:lang w:val="es-AR" w:eastAsia="es-AR"/>
              <w14:ligatures w14:val="standardContextual"/>
            </w:rPr>
          </w:pPr>
          <w:hyperlink w:anchor="_Toc180685821"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_Toc180685821 \h </w:instrText>
            </w:r>
            <w:r>
              <w:rPr>
                <w:noProof/>
                <w:webHidden/>
              </w:rPr>
            </w:r>
            <w:r>
              <w:rPr>
                <w:noProof/>
                <w:webHidden/>
              </w:rPr>
              <w:fldChar w:fldCharType="separate"/>
            </w:r>
            <w:r>
              <w:rPr>
                <w:noProof/>
                <w:webHidden/>
              </w:rPr>
              <w:t>6</w:t>
            </w:r>
            <w:r>
              <w:rPr>
                <w:noProof/>
                <w:webHidden/>
              </w:rPr>
              <w:fldChar w:fldCharType="end"/>
            </w:r>
          </w:hyperlink>
        </w:p>
        <w:p w14:paraId="6EBF18E7" w14:textId="66CDA6F3" w:rsidR="0099110E" w:rsidRDefault="0099110E">
          <w:pPr>
            <w:pStyle w:val="TDC3"/>
            <w:rPr>
              <w:rFonts w:eastAsiaTheme="minorEastAsia"/>
              <w:noProof/>
              <w:kern w:val="2"/>
              <w:sz w:val="22"/>
              <w:szCs w:val="22"/>
              <w:lang w:val="es-AR" w:eastAsia="es-AR"/>
              <w14:ligatures w14:val="standardContextual"/>
            </w:rPr>
          </w:pPr>
          <w:hyperlink w:anchor="_Toc180685822"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_Toc180685822 \h </w:instrText>
            </w:r>
            <w:r>
              <w:rPr>
                <w:noProof/>
                <w:webHidden/>
              </w:rPr>
            </w:r>
            <w:r>
              <w:rPr>
                <w:noProof/>
                <w:webHidden/>
              </w:rPr>
              <w:fldChar w:fldCharType="separate"/>
            </w:r>
            <w:r>
              <w:rPr>
                <w:noProof/>
                <w:webHidden/>
              </w:rPr>
              <w:t>7</w:t>
            </w:r>
            <w:r>
              <w:rPr>
                <w:noProof/>
                <w:webHidden/>
              </w:rPr>
              <w:fldChar w:fldCharType="end"/>
            </w:r>
          </w:hyperlink>
        </w:p>
        <w:p w14:paraId="342B3F58" w14:textId="2BD7F5B7" w:rsidR="0099110E" w:rsidRDefault="0099110E">
          <w:pPr>
            <w:pStyle w:val="TDC3"/>
            <w:rPr>
              <w:rFonts w:eastAsiaTheme="minorEastAsia"/>
              <w:noProof/>
              <w:kern w:val="2"/>
              <w:sz w:val="22"/>
              <w:szCs w:val="22"/>
              <w:lang w:val="es-AR" w:eastAsia="es-AR"/>
              <w14:ligatures w14:val="standardContextual"/>
            </w:rPr>
          </w:pPr>
          <w:hyperlink w:anchor="_Toc180685823" w:history="1">
            <w:r w:rsidRPr="00206FCE">
              <w:rPr>
                <w:rStyle w:val="Hipervnculo"/>
                <w:noProof/>
              </w:rPr>
              <w:t>Requerimientos especiales o de implementación</w:t>
            </w:r>
            <w:r>
              <w:rPr>
                <w:noProof/>
                <w:webHidden/>
              </w:rPr>
              <w:tab/>
            </w:r>
            <w:r>
              <w:rPr>
                <w:noProof/>
                <w:webHidden/>
              </w:rPr>
              <w:fldChar w:fldCharType="begin"/>
            </w:r>
            <w:r>
              <w:rPr>
                <w:noProof/>
                <w:webHidden/>
              </w:rPr>
              <w:instrText xml:space="preserve"> PAGEREF _Toc180685823 \h </w:instrText>
            </w:r>
            <w:r>
              <w:rPr>
                <w:noProof/>
                <w:webHidden/>
              </w:rPr>
            </w:r>
            <w:r>
              <w:rPr>
                <w:noProof/>
                <w:webHidden/>
              </w:rPr>
              <w:fldChar w:fldCharType="separate"/>
            </w:r>
            <w:r>
              <w:rPr>
                <w:noProof/>
                <w:webHidden/>
              </w:rPr>
              <w:t>7</w:t>
            </w:r>
            <w:r>
              <w:rPr>
                <w:noProof/>
                <w:webHidden/>
              </w:rPr>
              <w:fldChar w:fldCharType="end"/>
            </w:r>
          </w:hyperlink>
        </w:p>
        <w:p w14:paraId="7A29DC52" w14:textId="387CDF9C" w:rsidR="0099110E" w:rsidRDefault="0099110E">
          <w:pPr>
            <w:pStyle w:val="TDC2"/>
            <w:rPr>
              <w:rFonts w:eastAsiaTheme="minorEastAsia"/>
              <w:i w:val="0"/>
              <w:iCs w:val="0"/>
              <w:noProof/>
              <w:kern w:val="2"/>
              <w:sz w:val="22"/>
              <w:szCs w:val="22"/>
              <w:lang w:val="es-AR" w:eastAsia="es-AR"/>
              <w14:ligatures w14:val="standardContextual"/>
            </w:rPr>
          </w:pPr>
          <w:hyperlink w:anchor="_Toc180685824" w:history="1">
            <w:r w:rsidRPr="00206FCE">
              <w:rPr>
                <w:rStyle w:val="Hipervnculo"/>
                <w:noProof/>
              </w:rPr>
              <w:t>Caso de Uso 2: Administrar acceso al sistema</w:t>
            </w:r>
            <w:r>
              <w:rPr>
                <w:noProof/>
                <w:webHidden/>
              </w:rPr>
              <w:tab/>
            </w:r>
            <w:r>
              <w:rPr>
                <w:noProof/>
                <w:webHidden/>
              </w:rPr>
              <w:fldChar w:fldCharType="begin"/>
            </w:r>
            <w:r>
              <w:rPr>
                <w:noProof/>
                <w:webHidden/>
              </w:rPr>
              <w:instrText xml:space="preserve"> PAGEREF _Toc180685824 \h </w:instrText>
            </w:r>
            <w:r>
              <w:rPr>
                <w:noProof/>
                <w:webHidden/>
              </w:rPr>
            </w:r>
            <w:r>
              <w:rPr>
                <w:noProof/>
                <w:webHidden/>
              </w:rPr>
              <w:fldChar w:fldCharType="separate"/>
            </w:r>
            <w:r>
              <w:rPr>
                <w:noProof/>
                <w:webHidden/>
              </w:rPr>
              <w:t>7</w:t>
            </w:r>
            <w:r>
              <w:rPr>
                <w:noProof/>
                <w:webHidden/>
              </w:rPr>
              <w:fldChar w:fldCharType="end"/>
            </w:r>
          </w:hyperlink>
        </w:p>
        <w:p w14:paraId="32F62F53" w14:textId="2C77F17B" w:rsidR="0099110E" w:rsidRDefault="0099110E">
          <w:pPr>
            <w:pStyle w:val="TDC3"/>
            <w:rPr>
              <w:rFonts w:eastAsiaTheme="minorEastAsia"/>
              <w:noProof/>
              <w:kern w:val="2"/>
              <w:sz w:val="22"/>
              <w:szCs w:val="22"/>
              <w:lang w:val="es-AR" w:eastAsia="es-AR"/>
              <w14:ligatures w14:val="standardContextual"/>
            </w:rPr>
          </w:pPr>
          <w:hyperlink w:anchor="_Toc180685825"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_Toc180685825 \h </w:instrText>
            </w:r>
            <w:r>
              <w:rPr>
                <w:noProof/>
                <w:webHidden/>
              </w:rPr>
            </w:r>
            <w:r>
              <w:rPr>
                <w:noProof/>
                <w:webHidden/>
              </w:rPr>
              <w:fldChar w:fldCharType="separate"/>
            </w:r>
            <w:r>
              <w:rPr>
                <w:noProof/>
                <w:webHidden/>
              </w:rPr>
              <w:t>7</w:t>
            </w:r>
            <w:r>
              <w:rPr>
                <w:noProof/>
                <w:webHidden/>
              </w:rPr>
              <w:fldChar w:fldCharType="end"/>
            </w:r>
          </w:hyperlink>
        </w:p>
        <w:p w14:paraId="29824E9B" w14:textId="6EE5ECC7" w:rsidR="0099110E" w:rsidRDefault="0099110E">
          <w:pPr>
            <w:pStyle w:val="TDC3"/>
            <w:rPr>
              <w:rFonts w:eastAsiaTheme="minorEastAsia"/>
              <w:noProof/>
              <w:kern w:val="2"/>
              <w:sz w:val="22"/>
              <w:szCs w:val="22"/>
              <w:lang w:val="es-AR" w:eastAsia="es-AR"/>
              <w14:ligatures w14:val="standardContextual"/>
            </w:rPr>
          </w:pPr>
          <w:hyperlink w:anchor="_Toc180685826"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_Toc180685826 \h </w:instrText>
            </w:r>
            <w:r>
              <w:rPr>
                <w:noProof/>
                <w:webHidden/>
              </w:rPr>
            </w:r>
            <w:r>
              <w:rPr>
                <w:noProof/>
                <w:webHidden/>
              </w:rPr>
              <w:fldChar w:fldCharType="separate"/>
            </w:r>
            <w:r>
              <w:rPr>
                <w:noProof/>
                <w:webHidden/>
              </w:rPr>
              <w:t>8</w:t>
            </w:r>
            <w:r>
              <w:rPr>
                <w:noProof/>
                <w:webHidden/>
              </w:rPr>
              <w:fldChar w:fldCharType="end"/>
            </w:r>
          </w:hyperlink>
        </w:p>
        <w:p w14:paraId="070E66C8" w14:textId="4E527EEA" w:rsidR="0099110E" w:rsidRDefault="0099110E">
          <w:pPr>
            <w:pStyle w:val="TDC3"/>
            <w:rPr>
              <w:rFonts w:eastAsiaTheme="minorEastAsia"/>
              <w:noProof/>
              <w:kern w:val="2"/>
              <w:sz w:val="22"/>
              <w:szCs w:val="22"/>
              <w:lang w:val="es-AR" w:eastAsia="es-AR"/>
              <w14:ligatures w14:val="standardContextual"/>
            </w:rPr>
          </w:pPr>
          <w:hyperlink w:anchor="_Toc180685827"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_Toc180685827 \h </w:instrText>
            </w:r>
            <w:r>
              <w:rPr>
                <w:noProof/>
                <w:webHidden/>
              </w:rPr>
            </w:r>
            <w:r>
              <w:rPr>
                <w:noProof/>
                <w:webHidden/>
              </w:rPr>
              <w:fldChar w:fldCharType="separate"/>
            </w:r>
            <w:r>
              <w:rPr>
                <w:noProof/>
                <w:webHidden/>
              </w:rPr>
              <w:t>10</w:t>
            </w:r>
            <w:r>
              <w:rPr>
                <w:noProof/>
                <w:webHidden/>
              </w:rPr>
              <w:fldChar w:fldCharType="end"/>
            </w:r>
          </w:hyperlink>
        </w:p>
        <w:p w14:paraId="4E89AB4C" w14:textId="04810295" w:rsidR="0099110E" w:rsidRDefault="0099110E">
          <w:pPr>
            <w:pStyle w:val="TDC2"/>
            <w:rPr>
              <w:rFonts w:eastAsiaTheme="minorEastAsia"/>
              <w:i w:val="0"/>
              <w:iCs w:val="0"/>
              <w:noProof/>
              <w:kern w:val="2"/>
              <w:sz w:val="22"/>
              <w:szCs w:val="22"/>
              <w:lang w:val="es-AR" w:eastAsia="es-AR"/>
              <w14:ligatures w14:val="standardContextual"/>
            </w:rPr>
          </w:pPr>
          <w:hyperlink w:anchor="_Toc180685828" w:history="1">
            <w:r w:rsidRPr="00206FCE">
              <w:rPr>
                <w:rStyle w:val="Hipervnculo"/>
                <w:noProof/>
              </w:rPr>
              <w:t>Caso de Uso 3: Administrar proyectos</w:t>
            </w:r>
            <w:r>
              <w:rPr>
                <w:noProof/>
                <w:webHidden/>
              </w:rPr>
              <w:tab/>
            </w:r>
            <w:r>
              <w:rPr>
                <w:noProof/>
                <w:webHidden/>
              </w:rPr>
              <w:fldChar w:fldCharType="begin"/>
            </w:r>
            <w:r>
              <w:rPr>
                <w:noProof/>
                <w:webHidden/>
              </w:rPr>
              <w:instrText xml:space="preserve"> PAGEREF _Toc180685828 \h </w:instrText>
            </w:r>
            <w:r>
              <w:rPr>
                <w:noProof/>
                <w:webHidden/>
              </w:rPr>
            </w:r>
            <w:r>
              <w:rPr>
                <w:noProof/>
                <w:webHidden/>
              </w:rPr>
              <w:fldChar w:fldCharType="separate"/>
            </w:r>
            <w:r>
              <w:rPr>
                <w:noProof/>
                <w:webHidden/>
              </w:rPr>
              <w:t>12</w:t>
            </w:r>
            <w:r>
              <w:rPr>
                <w:noProof/>
                <w:webHidden/>
              </w:rPr>
              <w:fldChar w:fldCharType="end"/>
            </w:r>
          </w:hyperlink>
        </w:p>
        <w:p w14:paraId="127D55A2" w14:textId="2F248916" w:rsidR="0099110E" w:rsidRDefault="0099110E">
          <w:pPr>
            <w:pStyle w:val="TDC3"/>
            <w:rPr>
              <w:rFonts w:eastAsiaTheme="minorEastAsia"/>
              <w:noProof/>
              <w:kern w:val="2"/>
              <w:sz w:val="22"/>
              <w:szCs w:val="22"/>
              <w:lang w:val="es-AR" w:eastAsia="es-AR"/>
              <w14:ligatures w14:val="standardContextual"/>
            </w:rPr>
          </w:pPr>
          <w:hyperlink w:anchor="_Toc180685829"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_Toc180685829 \h </w:instrText>
            </w:r>
            <w:r>
              <w:rPr>
                <w:noProof/>
                <w:webHidden/>
              </w:rPr>
            </w:r>
            <w:r>
              <w:rPr>
                <w:noProof/>
                <w:webHidden/>
              </w:rPr>
              <w:fldChar w:fldCharType="separate"/>
            </w:r>
            <w:r>
              <w:rPr>
                <w:noProof/>
                <w:webHidden/>
              </w:rPr>
              <w:t>12</w:t>
            </w:r>
            <w:r>
              <w:rPr>
                <w:noProof/>
                <w:webHidden/>
              </w:rPr>
              <w:fldChar w:fldCharType="end"/>
            </w:r>
          </w:hyperlink>
        </w:p>
        <w:p w14:paraId="6D4AE537" w14:textId="312E6269" w:rsidR="0099110E" w:rsidRDefault="0099110E">
          <w:pPr>
            <w:pStyle w:val="TDC3"/>
            <w:rPr>
              <w:rFonts w:eastAsiaTheme="minorEastAsia"/>
              <w:noProof/>
              <w:kern w:val="2"/>
              <w:sz w:val="22"/>
              <w:szCs w:val="22"/>
              <w:lang w:val="es-AR" w:eastAsia="es-AR"/>
              <w14:ligatures w14:val="standardContextual"/>
            </w:rPr>
          </w:pPr>
          <w:hyperlink w:anchor="_Toc180685830"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_Toc180685830 \h </w:instrText>
            </w:r>
            <w:r>
              <w:rPr>
                <w:noProof/>
                <w:webHidden/>
              </w:rPr>
            </w:r>
            <w:r>
              <w:rPr>
                <w:noProof/>
                <w:webHidden/>
              </w:rPr>
              <w:fldChar w:fldCharType="separate"/>
            </w:r>
            <w:r>
              <w:rPr>
                <w:noProof/>
                <w:webHidden/>
              </w:rPr>
              <w:t>12</w:t>
            </w:r>
            <w:r>
              <w:rPr>
                <w:noProof/>
                <w:webHidden/>
              </w:rPr>
              <w:fldChar w:fldCharType="end"/>
            </w:r>
          </w:hyperlink>
        </w:p>
        <w:p w14:paraId="6D48661D" w14:textId="0B8F4940" w:rsidR="0099110E" w:rsidRDefault="0099110E">
          <w:pPr>
            <w:pStyle w:val="TDC3"/>
            <w:rPr>
              <w:rFonts w:eastAsiaTheme="minorEastAsia"/>
              <w:noProof/>
              <w:kern w:val="2"/>
              <w:sz w:val="22"/>
              <w:szCs w:val="22"/>
              <w:lang w:val="es-AR" w:eastAsia="es-AR"/>
              <w14:ligatures w14:val="standardContextual"/>
            </w:rPr>
          </w:pPr>
          <w:hyperlink w:anchor="_Toc180685831"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_Toc180685831 \h </w:instrText>
            </w:r>
            <w:r>
              <w:rPr>
                <w:noProof/>
                <w:webHidden/>
              </w:rPr>
            </w:r>
            <w:r>
              <w:rPr>
                <w:noProof/>
                <w:webHidden/>
              </w:rPr>
              <w:fldChar w:fldCharType="separate"/>
            </w:r>
            <w:r>
              <w:rPr>
                <w:noProof/>
                <w:webHidden/>
              </w:rPr>
              <w:t>14</w:t>
            </w:r>
            <w:r>
              <w:rPr>
                <w:noProof/>
                <w:webHidden/>
              </w:rPr>
              <w:fldChar w:fldCharType="end"/>
            </w:r>
          </w:hyperlink>
        </w:p>
        <w:p w14:paraId="0D825F8C" w14:textId="2EA6B471" w:rsidR="0099110E" w:rsidRDefault="0099110E">
          <w:pPr>
            <w:pStyle w:val="TDC2"/>
            <w:rPr>
              <w:rFonts w:eastAsiaTheme="minorEastAsia"/>
              <w:i w:val="0"/>
              <w:iCs w:val="0"/>
              <w:noProof/>
              <w:kern w:val="2"/>
              <w:sz w:val="22"/>
              <w:szCs w:val="22"/>
              <w:lang w:val="es-AR" w:eastAsia="es-AR"/>
              <w14:ligatures w14:val="standardContextual"/>
            </w:rPr>
          </w:pPr>
          <w:hyperlink w:anchor="_Toc180685832" w:history="1">
            <w:r w:rsidRPr="00206FCE">
              <w:rPr>
                <w:rStyle w:val="Hipervnculo"/>
                <w:noProof/>
              </w:rPr>
              <w:t>Caso de Uso 4: Añadir riesgo a la lista</w:t>
            </w:r>
            <w:r>
              <w:rPr>
                <w:noProof/>
                <w:webHidden/>
              </w:rPr>
              <w:tab/>
            </w:r>
            <w:r>
              <w:rPr>
                <w:noProof/>
                <w:webHidden/>
              </w:rPr>
              <w:fldChar w:fldCharType="begin"/>
            </w:r>
            <w:r>
              <w:rPr>
                <w:noProof/>
                <w:webHidden/>
              </w:rPr>
              <w:instrText xml:space="preserve"> PAGEREF _Toc180685832 \h </w:instrText>
            </w:r>
            <w:r>
              <w:rPr>
                <w:noProof/>
                <w:webHidden/>
              </w:rPr>
            </w:r>
            <w:r>
              <w:rPr>
                <w:noProof/>
                <w:webHidden/>
              </w:rPr>
              <w:fldChar w:fldCharType="separate"/>
            </w:r>
            <w:r>
              <w:rPr>
                <w:noProof/>
                <w:webHidden/>
              </w:rPr>
              <w:t>16</w:t>
            </w:r>
            <w:r>
              <w:rPr>
                <w:noProof/>
                <w:webHidden/>
              </w:rPr>
              <w:fldChar w:fldCharType="end"/>
            </w:r>
          </w:hyperlink>
        </w:p>
        <w:p w14:paraId="5D983ED2" w14:textId="3E71797F" w:rsidR="0099110E" w:rsidRDefault="0099110E">
          <w:pPr>
            <w:pStyle w:val="TDC3"/>
            <w:rPr>
              <w:rFonts w:eastAsiaTheme="minorEastAsia"/>
              <w:noProof/>
              <w:kern w:val="2"/>
              <w:sz w:val="22"/>
              <w:szCs w:val="22"/>
              <w:lang w:val="es-AR" w:eastAsia="es-AR"/>
              <w14:ligatures w14:val="standardContextual"/>
            </w:rPr>
          </w:pPr>
          <w:hyperlink w:anchor="_Toc180685833"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_Toc180685833 \h </w:instrText>
            </w:r>
            <w:r>
              <w:rPr>
                <w:noProof/>
                <w:webHidden/>
              </w:rPr>
            </w:r>
            <w:r>
              <w:rPr>
                <w:noProof/>
                <w:webHidden/>
              </w:rPr>
              <w:fldChar w:fldCharType="separate"/>
            </w:r>
            <w:r>
              <w:rPr>
                <w:noProof/>
                <w:webHidden/>
              </w:rPr>
              <w:t>16</w:t>
            </w:r>
            <w:r>
              <w:rPr>
                <w:noProof/>
                <w:webHidden/>
              </w:rPr>
              <w:fldChar w:fldCharType="end"/>
            </w:r>
          </w:hyperlink>
        </w:p>
        <w:p w14:paraId="34AEEAA3" w14:textId="75C7542B" w:rsidR="0099110E" w:rsidRDefault="0099110E">
          <w:pPr>
            <w:pStyle w:val="TDC3"/>
            <w:rPr>
              <w:rFonts w:eastAsiaTheme="minorEastAsia"/>
              <w:noProof/>
              <w:kern w:val="2"/>
              <w:sz w:val="22"/>
              <w:szCs w:val="22"/>
              <w:lang w:val="es-AR" w:eastAsia="es-AR"/>
              <w14:ligatures w14:val="standardContextual"/>
            </w:rPr>
          </w:pPr>
          <w:hyperlink w:anchor="_Toc180685834"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_Toc180685834 \h </w:instrText>
            </w:r>
            <w:r>
              <w:rPr>
                <w:noProof/>
                <w:webHidden/>
              </w:rPr>
            </w:r>
            <w:r>
              <w:rPr>
                <w:noProof/>
                <w:webHidden/>
              </w:rPr>
              <w:fldChar w:fldCharType="separate"/>
            </w:r>
            <w:r>
              <w:rPr>
                <w:noProof/>
                <w:webHidden/>
              </w:rPr>
              <w:t>16</w:t>
            </w:r>
            <w:r>
              <w:rPr>
                <w:noProof/>
                <w:webHidden/>
              </w:rPr>
              <w:fldChar w:fldCharType="end"/>
            </w:r>
          </w:hyperlink>
        </w:p>
        <w:p w14:paraId="356C3BB8" w14:textId="6AD6C08F" w:rsidR="0099110E" w:rsidRDefault="0099110E">
          <w:pPr>
            <w:pStyle w:val="TDC3"/>
            <w:rPr>
              <w:rFonts w:eastAsiaTheme="minorEastAsia"/>
              <w:noProof/>
              <w:kern w:val="2"/>
              <w:sz w:val="22"/>
              <w:szCs w:val="22"/>
              <w:lang w:val="es-AR" w:eastAsia="es-AR"/>
              <w14:ligatures w14:val="standardContextual"/>
            </w:rPr>
          </w:pPr>
          <w:hyperlink w:anchor="_Toc180685835"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_Toc180685835 \h </w:instrText>
            </w:r>
            <w:r>
              <w:rPr>
                <w:noProof/>
                <w:webHidden/>
              </w:rPr>
            </w:r>
            <w:r>
              <w:rPr>
                <w:noProof/>
                <w:webHidden/>
              </w:rPr>
              <w:fldChar w:fldCharType="separate"/>
            </w:r>
            <w:r>
              <w:rPr>
                <w:noProof/>
                <w:webHidden/>
              </w:rPr>
              <w:t>18</w:t>
            </w:r>
            <w:r>
              <w:rPr>
                <w:noProof/>
                <w:webHidden/>
              </w:rPr>
              <w:fldChar w:fldCharType="end"/>
            </w:r>
          </w:hyperlink>
        </w:p>
        <w:p w14:paraId="143BC6C8" w14:textId="52EB50C7" w:rsidR="0099110E" w:rsidRDefault="0099110E">
          <w:pPr>
            <w:pStyle w:val="TDC2"/>
            <w:rPr>
              <w:rFonts w:eastAsiaTheme="minorEastAsia"/>
              <w:i w:val="0"/>
              <w:iCs w:val="0"/>
              <w:noProof/>
              <w:kern w:val="2"/>
              <w:sz w:val="22"/>
              <w:szCs w:val="22"/>
              <w:lang w:val="es-AR" w:eastAsia="es-AR"/>
              <w14:ligatures w14:val="standardContextual"/>
            </w:rPr>
          </w:pPr>
          <w:hyperlink w:anchor="_Toc180685836" w:history="1">
            <w:r w:rsidRPr="00206FCE">
              <w:rPr>
                <w:rStyle w:val="Hipervnculo"/>
                <w:noProof/>
              </w:rPr>
              <w:t>Caso de Uso 5: Modificar lista de riesgos</w:t>
            </w:r>
            <w:r>
              <w:rPr>
                <w:noProof/>
                <w:webHidden/>
              </w:rPr>
              <w:tab/>
            </w:r>
            <w:r>
              <w:rPr>
                <w:noProof/>
                <w:webHidden/>
              </w:rPr>
              <w:fldChar w:fldCharType="begin"/>
            </w:r>
            <w:r>
              <w:rPr>
                <w:noProof/>
                <w:webHidden/>
              </w:rPr>
              <w:instrText xml:space="preserve"> PAGEREF _Toc180685836 \h </w:instrText>
            </w:r>
            <w:r>
              <w:rPr>
                <w:noProof/>
                <w:webHidden/>
              </w:rPr>
            </w:r>
            <w:r>
              <w:rPr>
                <w:noProof/>
                <w:webHidden/>
              </w:rPr>
              <w:fldChar w:fldCharType="separate"/>
            </w:r>
            <w:r>
              <w:rPr>
                <w:noProof/>
                <w:webHidden/>
              </w:rPr>
              <w:t>18</w:t>
            </w:r>
            <w:r>
              <w:rPr>
                <w:noProof/>
                <w:webHidden/>
              </w:rPr>
              <w:fldChar w:fldCharType="end"/>
            </w:r>
          </w:hyperlink>
        </w:p>
        <w:p w14:paraId="54459E54" w14:textId="25BC3F4B" w:rsidR="0099110E" w:rsidRDefault="0099110E">
          <w:pPr>
            <w:pStyle w:val="TDC3"/>
            <w:rPr>
              <w:rFonts w:eastAsiaTheme="minorEastAsia"/>
              <w:noProof/>
              <w:kern w:val="2"/>
              <w:sz w:val="22"/>
              <w:szCs w:val="22"/>
              <w:lang w:val="es-AR" w:eastAsia="es-AR"/>
              <w14:ligatures w14:val="standardContextual"/>
            </w:rPr>
          </w:pPr>
          <w:hyperlink w:anchor="_Toc180685837"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_Toc180685837 \h </w:instrText>
            </w:r>
            <w:r>
              <w:rPr>
                <w:noProof/>
                <w:webHidden/>
              </w:rPr>
            </w:r>
            <w:r>
              <w:rPr>
                <w:noProof/>
                <w:webHidden/>
              </w:rPr>
              <w:fldChar w:fldCharType="separate"/>
            </w:r>
            <w:r>
              <w:rPr>
                <w:noProof/>
                <w:webHidden/>
              </w:rPr>
              <w:t>18</w:t>
            </w:r>
            <w:r>
              <w:rPr>
                <w:noProof/>
                <w:webHidden/>
              </w:rPr>
              <w:fldChar w:fldCharType="end"/>
            </w:r>
          </w:hyperlink>
        </w:p>
        <w:p w14:paraId="0DD7D4C9" w14:textId="6AE9A9AF" w:rsidR="0099110E" w:rsidRDefault="0099110E">
          <w:pPr>
            <w:pStyle w:val="TDC3"/>
            <w:rPr>
              <w:rFonts w:eastAsiaTheme="minorEastAsia"/>
              <w:noProof/>
              <w:kern w:val="2"/>
              <w:sz w:val="22"/>
              <w:szCs w:val="22"/>
              <w:lang w:val="es-AR" w:eastAsia="es-AR"/>
              <w14:ligatures w14:val="standardContextual"/>
            </w:rPr>
          </w:pPr>
          <w:hyperlink w:anchor="_Toc180685838"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_Toc180685838 \h </w:instrText>
            </w:r>
            <w:r>
              <w:rPr>
                <w:noProof/>
                <w:webHidden/>
              </w:rPr>
            </w:r>
            <w:r>
              <w:rPr>
                <w:noProof/>
                <w:webHidden/>
              </w:rPr>
              <w:fldChar w:fldCharType="separate"/>
            </w:r>
            <w:r>
              <w:rPr>
                <w:noProof/>
                <w:webHidden/>
              </w:rPr>
              <w:t>19</w:t>
            </w:r>
            <w:r>
              <w:rPr>
                <w:noProof/>
                <w:webHidden/>
              </w:rPr>
              <w:fldChar w:fldCharType="end"/>
            </w:r>
          </w:hyperlink>
        </w:p>
        <w:p w14:paraId="2C0AD573" w14:textId="117506AD" w:rsidR="0099110E" w:rsidRDefault="0099110E">
          <w:pPr>
            <w:pStyle w:val="TDC3"/>
            <w:rPr>
              <w:rFonts w:eastAsiaTheme="minorEastAsia"/>
              <w:noProof/>
              <w:kern w:val="2"/>
              <w:sz w:val="22"/>
              <w:szCs w:val="22"/>
              <w:lang w:val="es-AR" w:eastAsia="es-AR"/>
              <w14:ligatures w14:val="standardContextual"/>
            </w:rPr>
          </w:pPr>
          <w:hyperlink w:anchor="_Toc180685839"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_Toc180685839 \h </w:instrText>
            </w:r>
            <w:r>
              <w:rPr>
                <w:noProof/>
                <w:webHidden/>
              </w:rPr>
            </w:r>
            <w:r>
              <w:rPr>
                <w:noProof/>
                <w:webHidden/>
              </w:rPr>
              <w:fldChar w:fldCharType="separate"/>
            </w:r>
            <w:r>
              <w:rPr>
                <w:noProof/>
                <w:webHidden/>
              </w:rPr>
              <w:t>21</w:t>
            </w:r>
            <w:r>
              <w:rPr>
                <w:noProof/>
                <w:webHidden/>
              </w:rPr>
              <w:fldChar w:fldCharType="end"/>
            </w:r>
          </w:hyperlink>
        </w:p>
        <w:p w14:paraId="36AB599F" w14:textId="6AC89D74" w:rsidR="0099110E" w:rsidRDefault="0099110E">
          <w:pPr>
            <w:pStyle w:val="TDC2"/>
            <w:rPr>
              <w:rFonts w:eastAsiaTheme="minorEastAsia"/>
              <w:i w:val="0"/>
              <w:iCs w:val="0"/>
              <w:noProof/>
              <w:kern w:val="2"/>
              <w:sz w:val="22"/>
              <w:szCs w:val="22"/>
              <w:lang w:val="es-AR" w:eastAsia="es-AR"/>
              <w14:ligatures w14:val="standardContextual"/>
            </w:rPr>
          </w:pPr>
          <w:hyperlink w:anchor="_Toc180685840" w:history="1">
            <w:r w:rsidRPr="00206FCE">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_Toc180685840 \h </w:instrText>
            </w:r>
            <w:r>
              <w:rPr>
                <w:noProof/>
                <w:webHidden/>
              </w:rPr>
            </w:r>
            <w:r>
              <w:rPr>
                <w:noProof/>
                <w:webHidden/>
              </w:rPr>
              <w:fldChar w:fldCharType="separate"/>
            </w:r>
            <w:r>
              <w:rPr>
                <w:noProof/>
                <w:webHidden/>
              </w:rPr>
              <w:t>22</w:t>
            </w:r>
            <w:r>
              <w:rPr>
                <w:noProof/>
                <w:webHidden/>
              </w:rPr>
              <w:fldChar w:fldCharType="end"/>
            </w:r>
          </w:hyperlink>
        </w:p>
        <w:p w14:paraId="6699EF1E" w14:textId="7E11D3B1" w:rsidR="0099110E" w:rsidRDefault="0099110E">
          <w:pPr>
            <w:pStyle w:val="TDC3"/>
            <w:rPr>
              <w:rFonts w:eastAsiaTheme="minorEastAsia"/>
              <w:noProof/>
              <w:kern w:val="2"/>
              <w:sz w:val="22"/>
              <w:szCs w:val="22"/>
              <w:lang w:val="es-AR" w:eastAsia="es-AR"/>
              <w14:ligatures w14:val="standardContextual"/>
            </w:rPr>
          </w:pPr>
          <w:hyperlink w:anchor="_Toc180685841"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_Toc180685841 \h </w:instrText>
            </w:r>
            <w:r>
              <w:rPr>
                <w:noProof/>
                <w:webHidden/>
              </w:rPr>
            </w:r>
            <w:r>
              <w:rPr>
                <w:noProof/>
                <w:webHidden/>
              </w:rPr>
              <w:fldChar w:fldCharType="separate"/>
            </w:r>
            <w:r>
              <w:rPr>
                <w:noProof/>
                <w:webHidden/>
              </w:rPr>
              <w:t>22</w:t>
            </w:r>
            <w:r>
              <w:rPr>
                <w:noProof/>
                <w:webHidden/>
              </w:rPr>
              <w:fldChar w:fldCharType="end"/>
            </w:r>
          </w:hyperlink>
        </w:p>
        <w:p w14:paraId="3A77413E" w14:textId="785929EC" w:rsidR="0099110E" w:rsidRDefault="0099110E">
          <w:pPr>
            <w:pStyle w:val="TDC3"/>
            <w:rPr>
              <w:rFonts w:eastAsiaTheme="minorEastAsia"/>
              <w:noProof/>
              <w:kern w:val="2"/>
              <w:sz w:val="22"/>
              <w:szCs w:val="22"/>
              <w:lang w:val="es-AR" w:eastAsia="es-AR"/>
              <w14:ligatures w14:val="standardContextual"/>
            </w:rPr>
          </w:pPr>
          <w:hyperlink w:anchor="_Toc180685842"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_Toc180685842 \h </w:instrText>
            </w:r>
            <w:r>
              <w:rPr>
                <w:noProof/>
                <w:webHidden/>
              </w:rPr>
            </w:r>
            <w:r>
              <w:rPr>
                <w:noProof/>
                <w:webHidden/>
              </w:rPr>
              <w:fldChar w:fldCharType="separate"/>
            </w:r>
            <w:r>
              <w:rPr>
                <w:noProof/>
                <w:webHidden/>
              </w:rPr>
              <w:t>22</w:t>
            </w:r>
            <w:r>
              <w:rPr>
                <w:noProof/>
                <w:webHidden/>
              </w:rPr>
              <w:fldChar w:fldCharType="end"/>
            </w:r>
          </w:hyperlink>
        </w:p>
        <w:p w14:paraId="0C0EBE38" w14:textId="796483AC" w:rsidR="0099110E" w:rsidRDefault="0099110E">
          <w:pPr>
            <w:pStyle w:val="TDC3"/>
            <w:rPr>
              <w:rFonts w:eastAsiaTheme="minorEastAsia"/>
              <w:noProof/>
              <w:kern w:val="2"/>
              <w:sz w:val="22"/>
              <w:szCs w:val="22"/>
              <w:lang w:val="es-AR" w:eastAsia="es-AR"/>
              <w14:ligatures w14:val="standardContextual"/>
            </w:rPr>
          </w:pPr>
          <w:hyperlink w:anchor="_Toc180685843"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_Toc180685843 \h </w:instrText>
            </w:r>
            <w:r>
              <w:rPr>
                <w:noProof/>
                <w:webHidden/>
              </w:rPr>
            </w:r>
            <w:r>
              <w:rPr>
                <w:noProof/>
                <w:webHidden/>
              </w:rPr>
              <w:fldChar w:fldCharType="separate"/>
            </w:r>
            <w:r>
              <w:rPr>
                <w:noProof/>
                <w:webHidden/>
              </w:rPr>
              <w:t>23</w:t>
            </w:r>
            <w:r>
              <w:rPr>
                <w:noProof/>
                <w:webHidden/>
              </w:rPr>
              <w:fldChar w:fldCharType="end"/>
            </w:r>
          </w:hyperlink>
        </w:p>
        <w:p w14:paraId="2CA423E4" w14:textId="036D5965" w:rsidR="0099110E" w:rsidRDefault="0099110E">
          <w:pPr>
            <w:pStyle w:val="TDC2"/>
            <w:rPr>
              <w:rFonts w:eastAsiaTheme="minorEastAsia"/>
              <w:i w:val="0"/>
              <w:iCs w:val="0"/>
              <w:noProof/>
              <w:kern w:val="2"/>
              <w:sz w:val="22"/>
              <w:szCs w:val="22"/>
              <w:lang w:val="es-AR" w:eastAsia="es-AR"/>
              <w14:ligatures w14:val="standardContextual"/>
            </w:rPr>
          </w:pPr>
          <w:hyperlink w:anchor="_Toc180685844" w:history="1">
            <w:r w:rsidRPr="00206FCE">
              <w:rPr>
                <w:rStyle w:val="Hipervnculo"/>
                <w:noProof/>
              </w:rPr>
              <w:t>Caso de Uso 7: Realizar evaluación de riesgo</w:t>
            </w:r>
            <w:r>
              <w:rPr>
                <w:noProof/>
                <w:webHidden/>
              </w:rPr>
              <w:tab/>
            </w:r>
            <w:r>
              <w:rPr>
                <w:noProof/>
                <w:webHidden/>
              </w:rPr>
              <w:fldChar w:fldCharType="begin"/>
            </w:r>
            <w:r>
              <w:rPr>
                <w:noProof/>
                <w:webHidden/>
              </w:rPr>
              <w:instrText xml:space="preserve"> PAGEREF _Toc180685844 \h </w:instrText>
            </w:r>
            <w:r>
              <w:rPr>
                <w:noProof/>
                <w:webHidden/>
              </w:rPr>
            </w:r>
            <w:r>
              <w:rPr>
                <w:noProof/>
                <w:webHidden/>
              </w:rPr>
              <w:fldChar w:fldCharType="separate"/>
            </w:r>
            <w:r>
              <w:rPr>
                <w:noProof/>
                <w:webHidden/>
              </w:rPr>
              <w:t>24</w:t>
            </w:r>
            <w:r>
              <w:rPr>
                <w:noProof/>
                <w:webHidden/>
              </w:rPr>
              <w:fldChar w:fldCharType="end"/>
            </w:r>
          </w:hyperlink>
        </w:p>
        <w:p w14:paraId="3001A87D" w14:textId="4670CEF1" w:rsidR="0099110E" w:rsidRDefault="0099110E">
          <w:pPr>
            <w:pStyle w:val="TDC3"/>
            <w:rPr>
              <w:rFonts w:eastAsiaTheme="minorEastAsia"/>
              <w:noProof/>
              <w:kern w:val="2"/>
              <w:sz w:val="22"/>
              <w:szCs w:val="22"/>
              <w:lang w:val="es-AR" w:eastAsia="es-AR"/>
              <w14:ligatures w14:val="standardContextual"/>
            </w:rPr>
          </w:pPr>
          <w:hyperlink w:anchor="_Toc180685845"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_Toc180685845 \h </w:instrText>
            </w:r>
            <w:r>
              <w:rPr>
                <w:noProof/>
                <w:webHidden/>
              </w:rPr>
            </w:r>
            <w:r>
              <w:rPr>
                <w:noProof/>
                <w:webHidden/>
              </w:rPr>
              <w:fldChar w:fldCharType="separate"/>
            </w:r>
            <w:r>
              <w:rPr>
                <w:noProof/>
                <w:webHidden/>
              </w:rPr>
              <w:t>24</w:t>
            </w:r>
            <w:r>
              <w:rPr>
                <w:noProof/>
                <w:webHidden/>
              </w:rPr>
              <w:fldChar w:fldCharType="end"/>
            </w:r>
          </w:hyperlink>
        </w:p>
        <w:p w14:paraId="4AA981E6" w14:textId="1D232EFA" w:rsidR="0099110E" w:rsidRDefault="0099110E">
          <w:pPr>
            <w:pStyle w:val="TDC3"/>
            <w:rPr>
              <w:rFonts w:eastAsiaTheme="minorEastAsia"/>
              <w:noProof/>
              <w:kern w:val="2"/>
              <w:sz w:val="22"/>
              <w:szCs w:val="22"/>
              <w:lang w:val="es-AR" w:eastAsia="es-AR"/>
              <w14:ligatures w14:val="standardContextual"/>
            </w:rPr>
          </w:pPr>
          <w:hyperlink w:anchor="_Toc180685846"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_Toc180685846 \h </w:instrText>
            </w:r>
            <w:r>
              <w:rPr>
                <w:noProof/>
                <w:webHidden/>
              </w:rPr>
            </w:r>
            <w:r>
              <w:rPr>
                <w:noProof/>
                <w:webHidden/>
              </w:rPr>
              <w:fldChar w:fldCharType="separate"/>
            </w:r>
            <w:r>
              <w:rPr>
                <w:noProof/>
                <w:webHidden/>
              </w:rPr>
              <w:t>24</w:t>
            </w:r>
            <w:r>
              <w:rPr>
                <w:noProof/>
                <w:webHidden/>
              </w:rPr>
              <w:fldChar w:fldCharType="end"/>
            </w:r>
          </w:hyperlink>
        </w:p>
        <w:p w14:paraId="63E94120" w14:textId="66B563E9" w:rsidR="0099110E" w:rsidRDefault="0099110E">
          <w:pPr>
            <w:pStyle w:val="TDC3"/>
            <w:rPr>
              <w:rFonts w:eastAsiaTheme="minorEastAsia"/>
              <w:noProof/>
              <w:kern w:val="2"/>
              <w:sz w:val="22"/>
              <w:szCs w:val="22"/>
              <w:lang w:val="es-AR" w:eastAsia="es-AR"/>
              <w14:ligatures w14:val="standardContextual"/>
            </w:rPr>
          </w:pPr>
          <w:hyperlink w:anchor="_Toc180685847"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_Toc180685847 \h </w:instrText>
            </w:r>
            <w:r>
              <w:rPr>
                <w:noProof/>
                <w:webHidden/>
              </w:rPr>
            </w:r>
            <w:r>
              <w:rPr>
                <w:noProof/>
                <w:webHidden/>
              </w:rPr>
              <w:fldChar w:fldCharType="separate"/>
            </w:r>
            <w:r>
              <w:rPr>
                <w:noProof/>
                <w:webHidden/>
              </w:rPr>
              <w:t>25</w:t>
            </w:r>
            <w:r>
              <w:rPr>
                <w:noProof/>
                <w:webHidden/>
              </w:rPr>
              <w:fldChar w:fldCharType="end"/>
            </w:r>
          </w:hyperlink>
        </w:p>
        <w:p w14:paraId="06744A09" w14:textId="4C0484FF" w:rsidR="0099110E" w:rsidRDefault="0099110E">
          <w:pPr>
            <w:pStyle w:val="TDC2"/>
            <w:rPr>
              <w:rFonts w:eastAsiaTheme="minorEastAsia"/>
              <w:i w:val="0"/>
              <w:iCs w:val="0"/>
              <w:noProof/>
              <w:kern w:val="2"/>
              <w:sz w:val="22"/>
              <w:szCs w:val="22"/>
              <w:lang w:val="es-AR" w:eastAsia="es-AR"/>
              <w14:ligatures w14:val="standardContextual"/>
            </w:rPr>
          </w:pPr>
          <w:hyperlink w:anchor="_Toc180685848" w:history="1">
            <w:r w:rsidRPr="00206FCE">
              <w:rPr>
                <w:rStyle w:val="Hipervnculo"/>
                <w:noProof/>
              </w:rPr>
              <w:t>Caso de Uso 8: Añadir plan de acción</w:t>
            </w:r>
            <w:r>
              <w:rPr>
                <w:noProof/>
                <w:webHidden/>
              </w:rPr>
              <w:tab/>
            </w:r>
            <w:r>
              <w:rPr>
                <w:noProof/>
                <w:webHidden/>
              </w:rPr>
              <w:fldChar w:fldCharType="begin"/>
            </w:r>
            <w:r>
              <w:rPr>
                <w:noProof/>
                <w:webHidden/>
              </w:rPr>
              <w:instrText xml:space="preserve"> PAGEREF _Toc180685848 \h </w:instrText>
            </w:r>
            <w:r>
              <w:rPr>
                <w:noProof/>
                <w:webHidden/>
              </w:rPr>
            </w:r>
            <w:r>
              <w:rPr>
                <w:noProof/>
                <w:webHidden/>
              </w:rPr>
              <w:fldChar w:fldCharType="separate"/>
            </w:r>
            <w:r>
              <w:rPr>
                <w:noProof/>
                <w:webHidden/>
              </w:rPr>
              <w:t>25</w:t>
            </w:r>
            <w:r>
              <w:rPr>
                <w:noProof/>
                <w:webHidden/>
              </w:rPr>
              <w:fldChar w:fldCharType="end"/>
            </w:r>
          </w:hyperlink>
        </w:p>
        <w:p w14:paraId="3648F3D7" w14:textId="12C13CAC" w:rsidR="0099110E" w:rsidRDefault="0099110E">
          <w:pPr>
            <w:pStyle w:val="TDC3"/>
            <w:rPr>
              <w:rFonts w:eastAsiaTheme="minorEastAsia"/>
              <w:noProof/>
              <w:kern w:val="2"/>
              <w:sz w:val="22"/>
              <w:szCs w:val="22"/>
              <w:lang w:val="es-AR" w:eastAsia="es-AR"/>
              <w14:ligatures w14:val="standardContextual"/>
            </w:rPr>
          </w:pPr>
          <w:hyperlink w:anchor="_Toc180685849"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_Toc180685849 \h </w:instrText>
            </w:r>
            <w:r>
              <w:rPr>
                <w:noProof/>
                <w:webHidden/>
              </w:rPr>
            </w:r>
            <w:r>
              <w:rPr>
                <w:noProof/>
                <w:webHidden/>
              </w:rPr>
              <w:fldChar w:fldCharType="separate"/>
            </w:r>
            <w:r>
              <w:rPr>
                <w:noProof/>
                <w:webHidden/>
              </w:rPr>
              <w:t>25</w:t>
            </w:r>
            <w:r>
              <w:rPr>
                <w:noProof/>
                <w:webHidden/>
              </w:rPr>
              <w:fldChar w:fldCharType="end"/>
            </w:r>
          </w:hyperlink>
        </w:p>
        <w:p w14:paraId="27BF5E44" w14:textId="7ABFE94A" w:rsidR="0099110E" w:rsidRDefault="0099110E">
          <w:pPr>
            <w:pStyle w:val="TDC3"/>
            <w:rPr>
              <w:rFonts w:eastAsiaTheme="minorEastAsia"/>
              <w:noProof/>
              <w:kern w:val="2"/>
              <w:sz w:val="22"/>
              <w:szCs w:val="22"/>
              <w:lang w:val="es-AR" w:eastAsia="es-AR"/>
              <w14:ligatures w14:val="standardContextual"/>
            </w:rPr>
          </w:pPr>
          <w:hyperlink w:anchor="_Toc180685850"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_Toc180685850 \h </w:instrText>
            </w:r>
            <w:r>
              <w:rPr>
                <w:noProof/>
                <w:webHidden/>
              </w:rPr>
            </w:r>
            <w:r>
              <w:rPr>
                <w:noProof/>
                <w:webHidden/>
              </w:rPr>
              <w:fldChar w:fldCharType="separate"/>
            </w:r>
            <w:r>
              <w:rPr>
                <w:noProof/>
                <w:webHidden/>
              </w:rPr>
              <w:t>27</w:t>
            </w:r>
            <w:r>
              <w:rPr>
                <w:noProof/>
                <w:webHidden/>
              </w:rPr>
              <w:fldChar w:fldCharType="end"/>
            </w:r>
          </w:hyperlink>
        </w:p>
        <w:p w14:paraId="73902467" w14:textId="49EE844A" w:rsidR="0099110E" w:rsidRDefault="0099110E">
          <w:pPr>
            <w:pStyle w:val="TDC2"/>
            <w:rPr>
              <w:rFonts w:eastAsiaTheme="minorEastAsia"/>
              <w:i w:val="0"/>
              <w:iCs w:val="0"/>
              <w:noProof/>
              <w:kern w:val="2"/>
              <w:sz w:val="22"/>
              <w:szCs w:val="22"/>
              <w:lang w:val="es-AR" w:eastAsia="es-AR"/>
              <w14:ligatures w14:val="standardContextual"/>
            </w:rPr>
          </w:pPr>
          <w:hyperlink w:anchor="_Toc180685851" w:history="1">
            <w:r w:rsidRPr="00206FCE">
              <w:rPr>
                <w:rStyle w:val="Hipervnculo"/>
                <w:noProof/>
              </w:rPr>
              <w:t>Caso de Uso 9: Modificar plan de acción</w:t>
            </w:r>
            <w:r>
              <w:rPr>
                <w:noProof/>
                <w:webHidden/>
              </w:rPr>
              <w:tab/>
            </w:r>
            <w:r>
              <w:rPr>
                <w:noProof/>
                <w:webHidden/>
              </w:rPr>
              <w:fldChar w:fldCharType="begin"/>
            </w:r>
            <w:r>
              <w:rPr>
                <w:noProof/>
                <w:webHidden/>
              </w:rPr>
              <w:instrText xml:space="preserve"> PAGEREF _Toc180685851 \h </w:instrText>
            </w:r>
            <w:r>
              <w:rPr>
                <w:noProof/>
                <w:webHidden/>
              </w:rPr>
            </w:r>
            <w:r>
              <w:rPr>
                <w:noProof/>
                <w:webHidden/>
              </w:rPr>
              <w:fldChar w:fldCharType="separate"/>
            </w:r>
            <w:r>
              <w:rPr>
                <w:noProof/>
                <w:webHidden/>
              </w:rPr>
              <w:t>27</w:t>
            </w:r>
            <w:r>
              <w:rPr>
                <w:noProof/>
                <w:webHidden/>
              </w:rPr>
              <w:fldChar w:fldCharType="end"/>
            </w:r>
          </w:hyperlink>
        </w:p>
        <w:p w14:paraId="7BD16B1E" w14:textId="1F920F83" w:rsidR="0099110E" w:rsidRDefault="0099110E">
          <w:pPr>
            <w:pStyle w:val="TDC3"/>
            <w:rPr>
              <w:rFonts w:eastAsiaTheme="minorEastAsia"/>
              <w:noProof/>
              <w:kern w:val="2"/>
              <w:sz w:val="22"/>
              <w:szCs w:val="22"/>
              <w:lang w:val="es-AR" w:eastAsia="es-AR"/>
              <w14:ligatures w14:val="standardContextual"/>
            </w:rPr>
          </w:pPr>
          <w:hyperlink w:anchor="_Toc180685852"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_Toc180685852 \h </w:instrText>
            </w:r>
            <w:r>
              <w:rPr>
                <w:noProof/>
                <w:webHidden/>
              </w:rPr>
            </w:r>
            <w:r>
              <w:rPr>
                <w:noProof/>
                <w:webHidden/>
              </w:rPr>
              <w:fldChar w:fldCharType="separate"/>
            </w:r>
            <w:r>
              <w:rPr>
                <w:noProof/>
                <w:webHidden/>
              </w:rPr>
              <w:t>27</w:t>
            </w:r>
            <w:r>
              <w:rPr>
                <w:noProof/>
                <w:webHidden/>
              </w:rPr>
              <w:fldChar w:fldCharType="end"/>
            </w:r>
          </w:hyperlink>
        </w:p>
        <w:p w14:paraId="2C0746BA" w14:textId="4BDF0411" w:rsidR="0099110E" w:rsidRDefault="0099110E">
          <w:pPr>
            <w:pStyle w:val="TDC3"/>
            <w:rPr>
              <w:rFonts w:eastAsiaTheme="minorEastAsia"/>
              <w:noProof/>
              <w:kern w:val="2"/>
              <w:sz w:val="22"/>
              <w:szCs w:val="22"/>
              <w:lang w:val="es-AR" w:eastAsia="es-AR"/>
              <w14:ligatures w14:val="standardContextual"/>
            </w:rPr>
          </w:pPr>
          <w:hyperlink w:anchor="_Toc180685853"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_Toc180685853 \h </w:instrText>
            </w:r>
            <w:r>
              <w:rPr>
                <w:noProof/>
                <w:webHidden/>
              </w:rPr>
            </w:r>
            <w:r>
              <w:rPr>
                <w:noProof/>
                <w:webHidden/>
              </w:rPr>
              <w:fldChar w:fldCharType="separate"/>
            </w:r>
            <w:r>
              <w:rPr>
                <w:noProof/>
                <w:webHidden/>
              </w:rPr>
              <w:t>28</w:t>
            </w:r>
            <w:r>
              <w:rPr>
                <w:noProof/>
                <w:webHidden/>
              </w:rPr>
              <w:fldChar w:fldCharType="end"/>
            </w:r>
          </w:hyperlink>
        </w:p>
        <w:p w14:paraId="2E31058B" w14:textId="34BE991B" w:rsidR="0099110E" w:rsidRDefault="0099110E">
          <w:pPr>
            <w:pStyle w:val="TDC3"/>
            <w:rPr>
              <w:rFonts w:eastAsiaTheme="minorEastAsia"/>
              <w:noProof/>
              <w:kern w:val="2"/>
              <w:sz w:val="22"/>
              <w:szCs w:val="22"/>
              <w:lang w:val="es-AR" w:eastAsia="es-AR"/>
              <w14:ligatures w14:val="standardContextual"/>
            </w:rPr>
          </w:pPr>
          <w:hyperlink w:anchor="_Toc180685854"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_Toc180685854 \h </w:instrText>
            </w:r>
            <w:r>
              <w:rPr>
                <w:noProof/>
                <w:webHidden/>
              </w:rPr>
            </w:r>
            <w:r>
              <w:rPr>
                <w:noProof/>
                <w:webHidden/>
              </w:rPr>
              <w:fldChar w:fldCharType="separate"/>
            </w:r>
            <w:r>
              <w:rPr>
                <w:noProof/>
                <w:webHidden/>
              </w:rPr>
              <w:t>29</w:t>
            </w:r>
            <w:r>
              <w:rPr>
                <w:noProof/>
                <w:webHidden/>
              </w:rPr>
              <w:fldChar w:fldCharType="end"/>
            </w:r>
          </w:hyperlink>
        </w:p>
        <w:p w14:paraId="29AE7346" w14:textId="2B6E1383" w:rsidR="0099110E" w:rsidRDefault="0099110E">
          <w:pPr>
            <w:pStyle w:val="TDC2"/>
            <w:rPr>
              <w:rFonts w:eastAsiaTheme="minorEastAsia"/>
              <w:i w:val="0"/>
              <w:iCs w:val="0"/>
              <w:noProof/>
              <w:kern w:val="2"/>
              <w:sz w:val="22"/>
              <w:szCs w:val="22"/>
              <w:lang w:val="es-AR" w:eastAsia="es-AR"/>
              <w14:ligatures w14:val="standardContextual"/>
            </w:rPr>
          </w:pPr>
          <w:hyperlink w:anchor="_Toc180685855" w:history="1">
            <w:r w:rsidRPr="00206FCE">
              <w:rPr>
                <w:rStyle w:val="Hipervnculo"/>
                <w:noProof/>
              </w:rPr>
              <w:t>Caso de Uso 10: Realizar informes</w:t>
            </w:r>
            <w:r>
              <w:rPr>
                <w:noProof/>
                <w:webHidden/>
              </w:rPr>
              <w:tab/>
            </w:r>
            <w:r>
              <w:rPr>
                <w:noProof/>
                <w:webHidden/>
              </w:rPr>
              <w:fldChar w:fldCharType="begin"/>
            </w:r>
            <w:r>
              <w:rPr>
                <w:noProof/>
                <w:webHidden/>
              </w:rPr>
              <w:instrText xml:space="preserve"> PAGEREF _Toc180685855 \h </w:instrText>
            </w:r>
            <w:r>
              <w:rPr>
                <w:noProof/>
                <w:webHidden/>
              </w:rPr>
            </w:r>
            <w:r>
              <w:rPr>
                <w:noProof/>
                <w:webHidden/>
              </w:rPr>
              <w:fldChar w:fldCharType="separate"/>
            </w:r>
            <w:r>
              <w:rPr>
                <w:noProof/>
                <w:webHidden/>
              </w:rPr>
              <w:t>30</w:t>
            </w:r>
            <w:r>
              <w:rPr>
                <w:noProof/>
                <w:webHidden/>
              </w:rPr>
              <w:fldChar w:fldCharType="end"/>
            </w:r>
          </w:hyperlink>
        </w:p>
        <w:p w14:paraId="24890CBD" w14:textId="2CC8A3BF" w:rsidR="0099110E" w:rsidRDefault="0099110E">
          <w:pPr>
            <w:pStyle w:val="TDC3"/>
            <w:rPr>
              <w:rFonts w:eastAsiaTheme="minorEastAsia"/>
              <w:noProof/>
              <w:kern w:val="2"/>
              <w:sz w:val="22"/>
              <w:szCs w:val="22"/>
              <w:lang w:val="es-AR" w:eastAsia="es-AR"/>
              <w14:ligatures w14:val="standardContextual"/>
            </w:rPr>
          </w:pPr>
          <w:hyperlink w:anchor="_Toc180685856"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_Toc180685856 \h </w:instrText>
            </w:r>
            <w:r>
              <w:rPr>
                <w:noProof/>
                <w:webHidden/>
              </w:rPr>
            </w:r>
            <w:r>
              <w:rPr>
                <w:noProof/>
                <w:webHidden/>
              </w:rPr>
              <w:fldChar w:fldCharType="separate"/>
            </w:r>
            <w:r>
              <w:rPr>
                <w:noProof/>
                <w:webHidden/>
              </w:rPr>
              <w:t>30</w:t>
            </w:r>
            <w:r>
              <w:rPr>
                <w:noProof/>
                <w:webHidden/>
              </w:rPr>
              <w:fldChar w:fldCharType="end"/>
            </w:r>
          </w:hyperlink>
        </w:p>
        <w:p w14:paraId="38BA6D00" w14:textId="4C93F1F1" w:rsidR="0099110E" w:rsidRDefault="0099110E">
          <w:pPr>
            <w:pStyle w:val="TDC3"/>
            <w:rPr>
              <w:rFonts w:eastAsiaTheme="minorEastAsia"/>
              <w:noProof/>
              <w:kern w:val="2"/>
              <w:sz w:val="22"/>
              <w:szCs w:val="22"/>
              <w:lang w:val="es-AR" w:eastAsia="es-AR"/>
              <w14:ligatures w14:val="standardContextual"/>
            </w:rPr>
          </w:pPr>
          <w:hyperlink w:anchor="_Toc180685857"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_Toc180685857 \h </w:instrText>
            </w:r>
            <w:r>
              <w:rPr>
                <w:noProof/>
                <w:webHidden/>
              </w:rPr>
            </w:r>
            <w:r>
              <w:rPr>
                <w:noProof/>
                <w:webHidden/>
              </w:rPr>
              <w:fldChar w:fldCharType="separate"/>
            </w:r>
            <w:r>
              <w:rPr>
                <w:noProof/>
                <w:webHidden/>
              </w:rPr>
              <w:t>30</w:t>
            </w:r>
            <w:r>
              <w:rPr>
                <w:noProof/>
                <w:webHidden/>
              </w:rPr>
              <w:fldChar w:fldCharType="end"/>
            </w:r>
          </w:hyperlink>
        </w:p>
        <w:p w14:paraId="62F477A2" w14:textId="34A40A03" w:rsidR="0099110E" w:rsidRDefault="0099110E">
          <w:pPr>
            <w:pStyle w:val="TDC3"/>
            <w:rPr>
              <w:rFonts w:eastAsiaTheme="minorEastAsia"/>
              <w:noProof/>
              <w:kern w:val="2"/>
              <w:sz w:val="22"/>
              <w:szCs w:val="22"/>
              <w:lang w:val="es-AR" w:eastAsia="es-AR"/>
              <w14:ligatures w14:val="standardContextual"/>
            </w:rPr>
          </w:pPr>
          <w:hyperlink w:anchor="_Toc180685858"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_Toc180685858 \h </w:instrText>
            </w:r>
            <w:r>
              <w:rPr>
                <w:noProof/>
                <w:webHidden/>
              </w:rPr>
            </w:r>
            <w:r>
              <w:rPr>
                <w:noProof/>
                <w:webHidden/>
              </w:rPr>
              <w:fldChar w:fldCharType="separate"/>
            </w:r>
            <w:r>
              <w:rPr>
                <w:noProof/>
                <w:webHidden/>
              </w:rPr>
              <w:t>34</w:t>
            </w:r>
            <w:r>
              <w:rPr>
                <w:noProof/>
                <w:webHidden/>
              </w:rPr>
              <w:fldChar w:fldCharType="end"/>
            </w:r>
          </w:hyperlink>
        </w:p>
        <w:p w14:paraId="579E6B80" w14:textId="173DF7BC" w:rsidR="0099110E" w:rsidRDefault="0099110E">
          <w:pPr>
            <w:pStyle w:val="TDC2"/>
            <w:rPr>
              <w:rFonts w:eastAsiaTheme="minorEastAsia"/>
              <w:i w:val="0"/>
              <w:iCs w:val="0"/>
              <w:noProof/>
              <w:kern w:val="2"/>
              <w:sz w:val="22"/>
              <w:szCs w:val="22"/>
              <w:lang w:val="es-AR" w:eastAsia="es-AR"/>
              <w14:ligatures w14:val="standardContextual"/>
            </w:rPr>
          </w:pPr>
          <w:hyperlink w:anchor="_Toc180685859" w:history="1">
            <w:r w:rsidRPr="00206FCE">
              <w:rPr>
                <w:rStyle w:val="Hipervnculo"/>
                <w:noProof/>
              </w:rPr>
              <w:t>Caso de Uso 11: Exportar archivos</w:t>
            </w:r>
            <w:r>
              <w:rPr>
                <w:noProof/>
                <w:webHidden/>
              </w:rPr>
              <w:tab/>
            </w:r>
            <w:r>
              <w:rPr>
                <w:noProof/>
                <w:webHidden/>
              </w:rPr>
              <w:fldChar w:fldCharType="begin"/>
            </w:r>
            <w:r>
              <w:rPr>
                <w:noProof/>
                <w:webHidden/>
              </w:rPr>
              <w:instrText xml:space="preserve"> PAGEREF _Toc180685859 \h </w:instrText>
            </w:r>
            <w:r>
              <w:rPr>
                <w:noProof/>
                <w:webHidden/>
              </w:rPr>
            </w:r>
            <w:r>
              <w:rPr>
                <w:noProof/>
                <w:webHidden/>
              </w:rPr>
              <w:fldChar w:fldCharType="separate"/>
            </w:r>
            <w:r>
              <w:rPr>
                <w:noProof/>
                <w:webHidden/>
              </w:rPr>
              <w:t>36</w:t>
            </w:r>
            <w:r>
              <w:rPr>
                <w:noProof/>
                <w:webHidden/>
              </w:rPr>
              <w:fldChar w:fldCharType="end"/>
            </w:r>
          </w:hyperlink>
        </w:p>
        <w:p w14:paraId="738EEBAF" w14:textId="1CD1074B" w:rsidR="0099110E" w:rsidRDefault="0099110E">
          <w:pPr>
            <w:pStyle w:val="TDC3"/>
            <w:rPr>
              <w:rFonts w:eastAsiaTheme="minorEastAsia"/>
              <w:noProof/>
              <w:kern w:val="2"/>
              <w:sz w:val="22"/>
              <w:szCs w:val="22"/>
              <w:lang w:val="es-AR" w:eastAsia="es-AR"/>
              <w14:ligatures w14:val="standardContextual"/>
            </w:rPr>
          </w:pPr>
          <w:hyperlink w:anchor="_Toc180685860"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_Toc180685860 \h </w:instrText>
            </w:r>
            <w:r>
              <w:rPr>
                <w:noProof/>
                <w:webHidden/>
              </w:rPr>
            </w:r>
            <w:r>
              <w:rPr>
                <w:noProof/>
                <w:webHidden/>
              </w:rPr>
              <w:fldChar w:fldCharType="separate"/>
            </w:r>
            <w:r>
              <w:rPr>
                <w:noProof/>
                <w:webHidden/>
              </w:rPr>
              <w:t>36</w:t>
            </w:r>
            <w:r>
              <w:rPr>
                <w:noProof/>
                <w:webHidden/>
              </w:rPr>
              <w:fldChar w:fldCharType="end"/>
            </w:r>
          </w:hyperlink>
        </w:p>
        <w:p w14:paraId="4CF47EC7" w14:textId="66320BDC" w:rsidR="0099110E" w:rsidRDefault="0099110E">
          <w:pPr>
            <w:pStyle w:val="TDC3"/>
            <w:rPr>
              <w:rFonts w:eastAsiaTheme="minorEastAsia"/>
              <w:noProof/>
              <w:kern w:val="2"/>
              <w:sz w:val="22"/>
              <w:szCs w:val="22"/>
              <w:lang w:val="es-AR" w:eastAsia="es-AR"/>
              <w14:ligatures w14:val="standardContextual"/>
            </w:rPr>
          </w:pPr>
          <w:hyperlink w:anchor="_Toc180685861"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_Toc180685861 \h </w:instrText>
            </w:r>
            <w:r>
              <w:rPr>
                <w:noProof/>
                <w:webHidden/>
              </w:rPr>
            </w:r>
            <w:r>
              <w:rPr>
                <w:noProof/>
                <w:webHidden/>
              </w:rPr>
              <w:fldChar w:fldCharType="separate"/>
            </w:r>
            <w:r>
              <w:rPr>
                <w:noProof/>
                <w:webHidden/>
              </w:rPr>
              <w:t>36</w:t>
            </w:r>
            <w:r>
              <w:rPr>
                <w:noProof/>
                <w:webHidden/>
              </w:rPr>
              <w:fldChar w:fldCharType="end"/>
            </w:r>
          </w:hyperlink>
        </w:p>
        <w:p w14:paraId="5AB068D7" w14:textId="62F4D487" w:rsidR="0099110E" w:rsidRDefault="0099110E">
          <w:pPr>
            <w:pStyle w:val="TDC3"/>
            <w:rPr>
              <w:rFonts w:eastAsiaTheme="minorEastAsia"/>
              <w:noProof/>
              <w:kern w:val="2"/>
              <w:sz w:val="22"/>
              <w:szCs w:val="22"/>
              <w:lang w:val="es-AR" w:eastAsia="es-AR"/>
              <w14:ligatures w14:val="standardContextual"/>
            </w:rPr>
          </w:pPr>
          <w:hyperlink w:anchor="_Toc180685862" w:history="1">
            <w:r w:rsidRPr="00206FCE">
              <w:rPr>
                <w:rStyle w:val="Hipervnculo"/>
                <w:noProof/>
              </w:rPr>
              <w:t>Diagrama de Interacción</w:t>
            </w:r>
            <w:r>
              <w:rPr>
                <w:noProof/>
                <w:webHidden/>
              </w:rPr>
              <w:tab/>
            </w:r>
            <w:r>
              <w:rPr>
                <w:noProof/>
                <w:webHidden/>
              </w:rPr>
              <w:fldChar w:fldCharType="begin"/>
            </w:r>
            <w:r>
              <w:rPr>
                <w:noProof/>
                <w:webHidden/>
              </w:rPr>
              <w:instrText xml:space="preserve"> PAGEREF _Toc180685862 \h </w:instrText>
            </w:r>
            <w:r>
              <w:rPr>
                <w:noProof/>
                <w:webHidden/>
              </w:rPr>
            </w:r>
            <w:r>
              <w:rPr>
                <w:noProof/>
                <w:webHidden/>
              </w:rPr>
              <w:fldChar w:fldCharType="separate"/>
            </w:r>
            <w:r>
              <w:rPr>
                <w:noProof/>
                <w:webHidden/>
              </w:rPr>
              <w:t>37</w:t>
            </w:r>
            <w:r>
              <w:rPr>
                <w:noProof/>
                <w:webHidden/>
              </w:rPr>
              <w:fldChar w:fldCharType="end"/>
            </w:r>
          </w:hyperlink>
        </w:p>
        <w:p w14:paraId="3CB2E40F" w14:textId="4CC0D903" w:rsidR="0099110E" w:rsidRDefault="0099110E">
          <w:pPr>
            <w:pStyle w:val="TDC2"/>
            <w:rPr>
              <w:rFonts w:eastAsiaTheme="minorEastAsia"/>
              <w:i w:val="0"/>
              <w:iCs w:val="0"/>
              <w:noProof/>
              <w:kern w:val="2"/>
              <w:sz w:val="22"/>
              <w:szCs w:val="22"/>
              <w:lang w:val="es-AR" w:eastAsia="es-AR"/>
              <w14:ligatures w14:val="standardContextual"/>
            </w:rPr>
          </w:pPr>
          <w:hyperlink w:anchor="_Toc180685863" w:history="1">
            <w:r w:rsidRPr="00206FCE">
              <w:rPr>
                <w:rStyle w:val="Hipervnculo"/>
                <w:noProof/>
              </w:rPr>
              <w:t>Caso de Uso 12: Realizar análisis de riesgo</w:t>
            </w:r>
            <w:r>
              <w:rPr>
                <w:noProof/>
                <w:webHidden/>
              </w:rPr>
              <w:tab/>
            </w:r>
            <w:r>
              <w:rPr>
                <w:noProof/>
                <w:webHidden/>
              </w:rPr>
              <w:fldChar w:fldCharType="begin"/>
            </w:r>
            <w:r>
              <w:rPr>
                <w:noProof/>
                <w:webHidden/>
              </w:rPr>
              <w:instrText xml:space="preserve"> PAGEREF _Toc180685863 \h </w:instrText>
            </w:r>
            <w:r>
              <w:rPr>
                <w:noProof/>
                <w:webHidden/>
              </w:rPr>
            </w:r>
            <w:r>
              <w:rPr>
                <w:noProof/>
                <w:webHidden/>
              </w:rPr>
              <w:fldChar w:fldCharType="separate"/>
            </w:r>
            <w:r>
              <w:rPr>
                <w:noProof/>
                <w:webHidden/>
              </w:rPr>
              <w:t>37</w:t>
            </w:r>
            <w:r>
              <w:rPr>
                <w:noProof/>
                <w:webHidden/>
              </w:rPr>
              <w:fldChar w:fldCharType="end"/>
            </w:r>
          </w:hyperlink>
        </w:p>
        <w:p w14:paraId="35E3F921" w14:textId="1A49F707" w:rsidR="0099110E" w:rsidRDefault="0099110E">
          <w:pPr>
            <w:pStyle w:val="TDC3"/>
            <w:rPr>
              <w:rFonts w:eastAsiaTheme="minorEastAsia"/>
              <w:noProof/>
              <w:kern w:val="2"/>
              <w:sz w:val="22"/>
              <w:szCs w:val="22"/>
              <w:lang w:val="es-AR" w:eastAsia="es-AR"/>
              <w14:ligatures w14:val="standardContextual"/>
            </w:rPr>
          </w:pPr>
          <w:hyperlink w:anchor="_Toc180685864" w:history="1">
            <w:r w:rsidRPr="00206FCE">
              <w:rPr>
                <w:rStyle w:val="Hipervnculo"/>
                <w:noProof/>
              </w:rPr>
              <w:t>Especificación de caso de uso de diseño</w:t>
            </w:r>
            <w:r>
              <w:rPr>
                <w:noProof/>
                <w:webHidden/>
              </w:rPr>
              <w:tab/>
            </w:r>
            <w:r>
              <w:rPr>
                <w:noProof/>
                <w:webHidden/>
              </w:rPr>
              <w:fldChar w:fldCharType="begin"/>
            </w:r>
            <w:r>
              <w:rPr>
                <w:noProof/>
                <w:webHidden/>
              </w:rPr>
              <w:instrText xml:space="preserve"> PAGEREF _Toc180685864 \h </w:instrText>
            </w:r>
            <w:r>
              <w:rPr>
                <w:noProof/>
                <w:webHidden/>
              </w:rPr>
            </w:r>
            <w:r>
              <w:rPr>
                <w:noProof/>
                <w:webHidden/>
              </w:rPr>
              <w:fldChar w:fldCharType="separate"/>
            </w:r>
            <w:r>
              <w:rPr>
                <w:noProof/>
                <w:webHidden/>
              </w:rPr>
              <w:t>37</w:t>
            </w:r>
            <w:r>
              <w:rPr>
                <w:noProof/>
                <w:webHidden/>
              </w:rPr>
              <w:fldChar w:fldCharType="end"/>
            </w:r>
          </w:hyperlink>
        </w:p>
        <w:p w14:paraId="05D92D20" w14:textId="5CEF730C" w:rsidR="0099110E" w:rsidRDefault="0099110E">
          <w:pPr>
            <w:pStyle w:val="TDC3"/>
            <w:rPr>
              <w:rFonts w:eastAsiaTheme="minorEastAsia"/>
              <w:noProof/>
              <w:kern w:val="2"/>
              <w:sz w:val="22"/>
              <w:szCs w:val="22"/>
              <w:lang w:val="es-AR" w:eastAsia="es-AR"/>
              <w14:ligatures w14:val="standardContextual"/>
            </w:rPr>
          </w:pPr>
          <w:hyperlink w:anchor="_Toc180685865" w:history="1">
            <w:r w:rsidRPr="00206FCE">
              <w:rPr>
                <w:rStyle w:val="Hipervnculo"/>
                <w:noProof/>
              </w:rPr>
              <w:t>Diagrama de paquetes</w:t>
            </w:r>
            <w:r>
              <w:rPr>
                <w:noProof/>
                <w:webHidden/>
              </w:rPr>
              <w:tab/>
            </w:r>
            <w:r>
              <w:rPr>
                <w:noProof/>
                <w:webHidden/>
              </w:rPr>
              <w:fldChar w:fldCharType="begin"/>
            </w:r>
            <w:r>
              <w:rPr>
                <w:noProof/>
                <w:webHidden/>
              </w:rPr>
              <w:instrText xml:space="preserve"> PAGEREF _Toc180685865 \h </w:instrText>
            </w:r>
            <w:r>
              <w:rPr>
                <w:noProof/>
                <w:webHidden/>
              </w:rPr>
            </w:r>
            <w:r>
              <w:rPr>
                <w:noProof/>
                <w:webHidden/>
              </w:rPr>
              <w:fldChar w:fldCharType="separate"/>
            </w:r>
            <w:r>
              <w:rPr>
                <w:noProof/>
                <w:webHidden/>
              </w:rPr>
              <w:t>38</w:t>
            </w:r>
            <w:r>
              <w:rPr>
                <w:noProof/>
                <w:webHidden/>
              </w:rPr>
              <w:fldChar w:fldCharType="end"/>
            </w:r>
          </w:hyperlink>
        </w:p>
        <w:p w14:paraId="77A4D8B2" w14:textId="51402B6F" w:rsidR="0099110E" w:rsidRDefault="0099110E">
          <w:pPr>
            <w:pStyle w:val="TDC3"/>
            <w:rPr>
              <w:rFonts w:eastAsiaTheme="minorEastAsia"/>
              <w:noProof/>
              <w:kern w:val="2"/>
              <w:sz w:val="22"/>
              <w:szCs w:val="22"/>
              <w:lang w:val="es-AR" w:eastAsia="es-AR"/>
              <w14:ligatures w14:val="standardContextual"/>
            </w:rPr>
          </w:pPr>
          <w:hyperlink w:anchor="_Toc180685866" w:history="1">
            <w:r w:rsidRPr="00206FCE">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_Toc180685866 \h </w:instrText>
            </w:r>
            <w:r>
              <w:rPr>
                <w:noProof/>
                <w:webHidden/>
              </w:rPr>
            </w:r>
            <w:r>
              <w:rPr>
                <w:noProof/>
                <w:webHidden/>
              </w:rPr>
              <w:fldChar w:fldCharType="separate"/>
            </w:r>
            <w:r>
              <w:rPr>
                <w:noProof/>
                <w:webHidden/>
              </w:rPr>
              <w:t>40</w:t>
            </w:r>
            <w:r>
              <w:rPr>
                <w:noProof/>
                <w:webHidden/>
              </w:rPr>
              <w:fldChar w:fldCharType="end"/>
            </w:r>
          </w:hyperlink>
        </w:p>
        <w:p w14:paraId="0A1A2E16" w14:textId="7EE7FD9D" w:rsidR="0099110E" w:rsidRDefault="0099110E">
          <w:pPr>
            <w:pStyle w:val="TDC1"/>
            <w:rPr>
              <w:rFonts w:eastAsiaTheme="minorEastAsia"/>
              <w:b w:val="0"/>
              <w:bCs w:val="0"/>
              <w:noProof/>
              <w:kern w:val="2"/>
              <w:sz w:val="22"/>
              <w:szCs w:val="22"/>
              <w:lang w:val="es-AR" w:eastAsia="es-AR"/>
              <w14:ligatures w14:val="standardContextual"/>
            </w:rPr>
          </w:pPr>
          <w:hyperlink w:anchor="_Toc180685867" w:history="1">
            <w:r w:rsidRPr="00206FCE">
              <w:rPr>
                <w:rStyle w:val="Hipervnculo"/>
                <w:noProof/>
              </w:rPr>
              <w:t>Diagramas</w:t>
            </w:r>
            <w:r>
              <w:rPr>
                <w:noProof/>
                <w:webHidden/>
              </w:rPr>
              <w:tab/>
            </w:r>
            <w:r>
              <w:rPr>
                <w:noProof/>
                <w:webHidden/>
              </w:rPr>
              <w:fldChar w:fldCharType="begin"/>
            </w:r>
            <w:r>
              <w:rPr>
                <w:noProof/>
                <w:webHidden/>
              </w:rPr>
              <w:instrText xml:space="preserve"> PAGEREF _Toc180685867 \h </w:instrText>
            </w:r>
            <w:r>
              <w:rPr>
                <w:noProof/>
                <w:webHidden/>
              </w:rPr>
            </w:r>
            <w:r>
              <w:rPr>
                <w:noProof/>
                <w:webHidden/>
              </w:rPr>
              <w:fldChar w:fldCharType="separate"/>
            </w:r>
            <w:r>
              <w:rPr>
                <w:noProof/>
                <w:webHidden/>
              </w:rPr>
              <w:t>41</w:t>
            </w:r>
            <w:r>
              <w:rPr>
                <w:noProof/>
                <w:webHidden/>
              </w:rPr>
              <w:fldChar w:fldCharType="end"/>
            </w:r>
          </w:hyperlink>
        </w:p>
        <w:p w14:paraId="2966BA91" w14:textId="1BCDFE6A" w:rsidR="0099110E" w:rsidRDefault="0099110E">
          <w:pPr>
            <w:pStyle w:val="TDC2"/>
            <w:rPr>
              <w:rFonts w:eastAsiaTheme="minorEastAsia"/>
              <w:i w:val="0"/>
              <w:iCs w:val="0"/>
              <w:noProof/>
              <w:kern w:val="2"/>
              <w:sz w:val="22"/>
              <w:szCs w:val="22"/>
              <w:lang w:val="es-AR" w:eastAsia="es-AR"/>
              <w14:ligatures w14:val="standardContextual"/>
            </w:rPr>
          </w:pPr>
          <w:hyperlink w:anchor="_Toc180685868" w:history="1">
            <w:r w:rsidRPr="00206FCE">
              <w:rPr>
                <w:rStyle w:val="Hipervnculo"/>
                <w:noProof/>
              </w:rPr>
              <w:t>Diagrama de componentes</w:t>
            </w:r>
            <w:r>
              <w:rPr>
                <w:noProof/>
                <w:webHidden/>
              </w:rPr>
              <w:tab/>
            </w:r>
            <w:r>
              <w:rPr>
                <w:noProof/>
                <w:webHidden/>
              </w:rPr>
              <w:fldChar w:fldCharType="begin"/>
            </w:r>
            <w:r>
              <w:rPr>
                <w:noProof/>
                <w:webHidden/>
              </w:rPr>
              <w:instrText xml:space="preserve"> PAGEREF _Toc180685868 \h </w:instrText>
            </w:r>
            <w:r>
              <w:rPr>
                <w:noProof/>
                <w:webHidden/>
              </w:rPr>
            </w:r>
            <w:r>
              <w:rPr>
                <w:noProof/>
                <w:webHidden/>
              </w:rPr>
              <w:fldChar w:fldCharType="separate"/>
            </w:r>
            <w:r>
              <w:rPr>
                <w:noProof/>
                <w:webHidden/>
              </w:rPr>
              <w:t>41</w:t>
            </w:r>
            <w:r>
              <w:rPr>
                <w:noProof/>
                <w:webHidden/>
              </w:rPr>
              <w:fldChar w:fldCharType="end"/>
            </w:r>
          </w:hyperlink>
        </w:p>
        <w:p w14:paraId="65100578" w14:textId="57E6D89F" w:rsidR="0099110E" w:rsidRDefault="0099110E">
          <w:pPr>
            <w:pStyle w:val="TDC2"/>
            <w:rPr>
              <w:rFonts w:eastAsiaTheme="minorEastAsia"/>
              <w:i w:val="0"/>
              <w:iCs w:val="0"/>
              <w:noProof/>
              <w:kern w:val="2"/>
              <w:sz w:val="22"/>
              <w:szCs w:val="22"/>
              <w:lang w:val="es-AR" w:eastAsia="es-AR"/>
              <w14:ligatures w14:val="standardContextual"/>
            </w:rPr>
          </w:pPr>
          <w:hyperlink w:anchor="_Toc180685869" w:history="1">
            <w:r w:rsidRPr="00206FCE">
              <w:rPr>
                <w:rStyle w:val="Hipervnculo"/>
                <w:noProof/>
              </w:rPr>
              <w:t>Diagrama de Clases</w:t>
            </w:r>
            <w:r>
              <w:rPr>
                <w:noProof/>
                <w:webHidden/>
              </w:rPr>
              <w:tab/>
            </w:r>
            <w:r>
              <w:rPr>
                <w:noProof/>
                <w:webHidden/>
              </w:rPr>
              <w:fldChar w:fldCharType="begin"/>
            </w:r>
            <w:r>
              <w:rPr>
                <w:noProof/>
                <w:webHidden/>
              </w:rPr>
              <w:instrText xml:space="preserve"> PAGEREF _Toc180685869 \h </w:instrText>
            </w:r>
            <w:r>
              <w:rPr>
                <w:noProof/>
                <w:webHidden/>
              </w:rPr>
            </w:r>
            <w:r>
              <w:rPr>
                <w:noProof/>
                <w:webHidden/>
              </w:rPr>
              <w:fldChar w:fldCharType="separate"/>
            </w:r>
            <w:r>
              <w:rPr>
                <w:noProof/>
                <w:webHidden/>
              </w:rPr>
              <w:t>42</w:t>
            </w:r>
            <w:r>
              <w:rPr>
                <w:noProof/>
                <w:webHidden/>
              </w:rPr>
              <w:fldChar w:fldCharType="end"/>
            </w:r>
          </w:hyperlink>
        </w:p>
        <w:p w14:paraId="32AEC0A9" w14:textId="43EFF220" w:rsidR="0099110E" w:rsidRDefault="0099110E">
          <w:pPr>
            <w:pStyle w:val="TDC2"/>
            <w:rPr>
              <w:rFonts w:eastAsiaTheme="minorEastAsia"/>
              <w:i w:val="0"/>
              <w:iCs w:val="0"/>
              <w:noProof/>
              <w:kern w:val="2"/>
              <w:sz w:val="22"/>
              <w:szCs w:val="22"/>
              <w:lang w:val="es-AR" w:eastAsia="es-AR"/>
              <w14:ligatures w14:val="standardContextual"/>
            </w:rPr>
          </w:pPr>
          <w:hyperlink w:anchor="_Toc180685870" w:history="1">
            <w:r w:rsidRPr="00206FCE">
              <w:rPr>
                <w:rStyle w:val="Hipervnculo"/>
                <w:noProof/>
              </w:rPr>
              <w:t>Diagramas de Paquetes</w:t>
            </w:r>
            <w:r>
              <w:rPr>
                <w:noProof/>
                <w:webHidden/>
              </w:rPr>
              <w:tab/>
            </w:r>
            <w:r>
              <w:rPr>
                <w:noProof/>
                <w:webHidden/>
              </w:rPr>
              <w:fldChar w:fldCharType="begin"/>
            </w:r>
            <w:r>
              <w:rPr>
                <w:noProof/>
                <w:webHidden/>
              </w:rPr>
              <w:instrText xml:space="preserve"> PAGEREF _Toc180685870 \h </w:instrText>
            </w:r>
            <w:r>
              <w:rPr>
                <w:noProof/>
                <w:webHidden/>
              </w:rPr>
            </w:r>
            <w:r>
              <w:rPr>
                <w:noProof/>
                <w:webHidden/>
              </w:rPr>
              <w:fldChar w:fldCharType="separate"/>
            </w:r>
            <w:r>
              <w:rPr>
                <w:noProof/>
                <w:webHidden/>
              </w:rPr>
              <w:t>43</w:t>
            </w:r>
            <w:r>
              <w:rPr>
                <w:noProof/>
                <w:webHidden/>
              </w:rPr>
              <w:fldChar w:fldCharType="end"/>
            </w:r>
          </w:hyperlink>
        </w:p>
        <w:p w14:paraId="5C04F83C" w14:textId="7521D4BB"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685813"/>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685814"/>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685815"/>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685816"/>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685817"/>
      <w:r>
        <w:lastRenderedPageBreak/>
        <w:t>Visión general</w:t>
      </w:r>
      <w:bookmarkEnd w:id="4"/>
    </w:p>
    <w:p w14:paraId="63D5B443" w14:textId="77777777" w:rsidR="002D57DA" w:rsidRDefault="002D57DA" w:rsidP="007251BA">
      <w:pPr>
        <w:pStyle w:val="PSI-Ttulo1"/>
      </w:pPr>
      <w:bookmarkStart w:id="5" w:name="_Toc180685818"/>
      <w:r>
        <w:t>Diseño de Casos de Uso</w:t>
      </w:r>
      <w:bookmarkEnd w:id="5"/>
    </w:p>
    <w:p w14:paraId="325214BD" w14:textId="4789FC5A" w:rsidR="002D57DA" w:rsidRDefault="00AB1800" w:rsidP="00251E3D">
      <w:pPr>
        <w:pStyle w:val="PSI-Ttulo2"/>
      </w:pPr>
      <w:bookmarkStart w:id="6" w:name="_Toc180685819"/>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685820"/>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233CCD">
            <w:pPr>
              <w:spacing w:before="0" w:line="240" w:lineRule="auto"/>
              <w:ind w:left="0" w:firstLine="0"/>
              <w:rPr>
                <w:rFonts w:ascii="Calibri" w:eastAsia="Times New Roman" w:hAnsi="Calibri" w:cs="Calibri"/>
                <w:color w:val="0070C0"/>
                <w:lang w:val="es-AR" w:eastAsia="es-AR"/>
              </w:rPr>
            </w:pPr>
            <w:r w:rsidRPr="00231F38">
              <w:rPr>
                <w:rFonts w:ascii="Calibri" w:eastAsia="Times New Roman" w:hAnsi="Calibri" w:cs="Calibri"/>
                <w:color w:val="0070C0"/>
                <w:lang w:val="es-AR"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ingresa a la página </w:t>
            </w:r>
            <w:proofErr w:type="spellStart"/>
            <w:r>
              <w:rPr>
                <w:rFonts w:ascii="Calibri" w:eastAsia="Times New Roman" w:hAnsi="Calibri" w:cs="Calibri"/>
                <w:color w:val="0070C0"/>
                <w:lang w:val="es-AR" w:eastAsia="es-AR"/>
              </w:rPr>
              <w:t>index</w:t>
            </w:r>
            <w:proofErr w:type="spellEnd"/>
            <w:r>
              <w:rPr>
                <w:rFonts w:ascii="Calibri" w:eastAsia="Times New Roman" w:hAnsi="Calibri" w:cs="Calibri"/>
                <w:color w:val="0070C0"/>
                <w:lang w:val="es-AR"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selecciona “iniciar sesión” en la página de </w:t>
            </w:r>
            <w:proofErr w:type="spellStart"/>
            <w:r>
              <w:rPr>
                <w:rFonts w:ascii="Calibri" w:eastAsia="Times New Roman" w:hAnsi="Calibri" w:cs="Calibri"/>
                <w:color w:val="0070C0"/>
                <w:lang w:val="es-AR"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Pr="00231F38">
              <w:rPr>
                <w:rFonts w:ascii="Calibri" w:eastAsia="Times New Roman" w:hAnsi="Calibri" w:cs="Calibri"/>
                <w:color w:val="0070C0"/>
                <w:lang w:val="es-AR" w:eastAsia="es-AR"/>
              </w:rPr>
              <w:t xml:space="preserve">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1AF3CC0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La </w:t>
            </w:r>
            <w:r w:rsidRPr="00231F38">
              <w:rPr>
                <w:rFonts w:ascii="Calibri" w:eastAsia="Times New Roman" w:hAnsi="Calibri" w:cs="Calibri"/>
                <w:color w:val="0070C0"/>
                <w:u w:val="single"/>
                <w:lang w:val="es-AR" w:eastAsia="es-AR"/>
              </w:rPr>
              <w:t>InterfazUsuario</w:t>
            </w:r>
            <w:r w:rsidRPr="00231F38">
              <w:rPr>
                <w:rFonts w:ascii="Calibri" w:eastAsia="Times New Roman" w:hAnsi="Calibri" w:cs="Calibri"/>
                <w:b/>
                <w:bCs/>
                <w:color w:val="0070C0"/>
                <w:lang w:val="es-AR" w:eastAsia="es-AR"/>
              </w:rPr>
              <w:t xml:space="preserve"> </w:t>
            </w:r>
            <w:r w:rsidRPr="00231F38">
              <w:rPr>
                <w:rFonts w:ascii="Calibri" w:eastAsia="Times New Roman" w:hAnsi="Calibri" w:cs="Calibri"/>
                <w:color w:val="0070C0"/>
                <w:lang w:val="es-AR" w:eastAsia="es-AR"/>
              </w:rPr>
              <w:t xml:space="preserve">solicita </w:t>
            </w:r>
            <w:proofErr w:type="spellStart"/>
            <w:r w:rsidRPr="00231F38">
              <w:rPr>
                <w:rFonts w:ascii="Calibri" w:eastAsia="Times New Roman" w:hAnsi="Calibri" w:cs="Calibri"/>
                <w:i/>
                <w:iCs/>
                <w:color w:val="0070C0"/>
                <w:lang w:val="es-AR" w:eastAsia="es-AR"/>
              </w:rPr>
              <w:t>iniciarSesion</w:t>
            </w:r>
            <w:proofErr w:type="spellEnd"/>
            <w:r w:rsidRPr="00231F38">
              <w:rPr>
                <w:rFonts w:ascii="Calibri" w:eastAsia="Times New Roman" w:hAnsi="Calibri" w:cs="Calibri"/>
                <w:i/>
                <w:iCs/>
                <w:color w:val="0070C0"/>
                <w:lang w:val="es-AR" w:eastAsia="es-AR"/>
              </w:rPr>
              <w:t>(</w:t>
            </w:r>
            <w:proofErr w:type="spellStart"/>
            <w:r w:rsidRPr="00231F38">
              <w:rPr>
                <w:rFonts w:ascii="Calibri" w:eastAsia="Times New Roman" w:hAnsi="Calibri" w:cs="Calibri"/>
                <w:i/>
                <w:iCs/>
                <w:color w:val="0070C0"/>
                <w:lang w:val="es-AR" w:eastAsia="es-AR"/>
              </w:rPr>
              <w:t>googleUser</w:t>
            </w:r>
            <w:proofErr w:type="spellEnd"/>
            <w:r w:rsidRPr="00231F38">
              <w:rPr>
                <w:rFonts w:ascii="Calibri" w:eastAsia="Times New Roman" w:hAnsi="Calibri" w:cs="Calibri"/>
                <w:i/>
                <w:iCs/>
                <w:color w:val="0070C0"/>
                <w:lang w:val="es-AR" w:eastAsia="es-AR"/>
              </w:rPr>
              <w:t xml:space="preserve">) </w:t>
            </w:r>
            <w:r w:rsidRPr="00231F38">
              <w:rPr>
                <w:rFonts w:ascii="Calibri" w:eastAsia="Times New Roman" w:hAnsi="Calibri" w:cs="Calibri"/>
                <w:color w:val="0070C0"/>
                <w:lang w:val="es-AR" w:eastAsia="es-AR"/>
              </w:rPr>
              <w:t xml:space="preserve">al </w:t>
            </w:r>
            <w:proofErr w:type="spellStart"/>
            <w:r w:rsidRPr="00231F38">
              <w:rPr>
                <w:rFonts w:ascii="Calibri" w:eastAsia="Times New Roman" w:hAnsi="Calibri" w:cs="Calibri"/>
                <w:color w:val="0070C0"/>
                <w:u w:val="single"/>
                <w:lang w:val="es-AR" w:eastAsia="es-AR"/>
              </w:rPr>
              <w:t>GestorUsuario</w:t>
            </w:r>
            <w:proofErr w:type="spellEnd"/>
            <w:r w:rsidRPr="00231F38">
              <w:rPr>
                <w:rFonts w:ascii="Calibri" w:eastAsia="Times New Roman" w:hAnsi="Calibri" w:cs="Calibri"/>
                <w:color w:val="0070C0"/>
                <w:lang w:val="es-AR"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62F3F1C7"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r w:rsidRPr="00231F38">
              <w:rPr>
                <w:rFonts w:ascii="Calibri" w:eastAsia="Times New Roman" w:hAnsi="Calibri" w:cs="Calibri"/>
                <w:color w:val="0070C0"/>
                <w:u w:val="single"/>
                <w:lang w:val="es-AR" w:eastAsia="es-AR"/>
              </w:rPr>
              <w:t>GestorUsuario</w:t>
            </w:r>
            <w:r w:rsidRPr="00231F38">
              <w:rPr>
                <w:rFonts w:ascii="Calibri" w:eastAsia="Times New Roman" w:hAnsi="Calibri" w:cs="Calibri"/>
                <w:color w:val="0070C0"/>
                <w:lang w:val="es-AR" w:eastAsia="es-AR"/>
              </w:rPr>
              <w:t xml:space="preserve"> </w:t>
            </w:r>
            <w:r w:rsidR="00231F38" w:rsidRPr="00231F38">
              <w:rPr>
                <w:rFonts w:ascii="Calibri" w:eastAsia="Times New Roman" w:hAnsi="Calibri" w:cs="Calibri"/>
                <w:color w:val="0070C0"/>
                <w:lang w:val="es-AR" w:eastAsia="es-AR"/>
              </w:rPr>
              <w:t>envía el evento</w:t>
            </w:r>
            <w:r w:rsidRPr="00231F38">
              <w:rPr>
                <w:rFonts w:ascii="Calibri" w:eastAsia="Times New Roman" w:hAnsi="Calibri" w:cs="Calibri"/>
                <w:color w:val="0070C0"/>
                <w:lang w:val="es-AR" w:eastAsia="es-AR"/>
              </w:rPr>
              <w:t xml:space="preserve">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solicita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verifica el usuario</w:t>
            </w:r>
            <w:r w:rsidR="00231F38" w:rsidRPr="00231F38">
              <w:rPr>
                <w:rFonts w:ascii="Calibri" w:eastAsia="Times New Roman" w:hAnsi="Calibri" w:cs="Calibri"/>
                <w:color w:val="0070C0"/>
                <w:lang w:val="es-AR" w:eastAsia="es-AR"/>
              </w:rPr>
              <w:t xml:space="preserve"> (3a)</w:t>
            </w:r>
            <w:r w:rsidRPr="00231F38">
              <w:rPr>
                <w:rFonts w:ascii="Calibri" w:eastAsia="Times New Roman" w:hAnsi="Calibri" w:cs="Calibri"/>
                <w:color w:val="0070C0"/>
                <w:lang w:val="es-AR" w:eastAsia="es-AR"/>
              </w:rPr>
              <w:t>.</w:t>
            </w:r>
            <w:r w:rsidR="00231F38" w:rsidRPr="00231F38">
              <w:rPr>
                <w:rFonts w:ascii="Calibri" w:eastAsia="Times New Roman" w:hAnsi="Calibri" w:cs="Calibri"/>
                <w:color w:val="0070C0"/>
                <w:lang w:val="es-AR" w:eastAsia="es-AR"/>
              </w:rPr>
              <w:t xml:space="preserve"> El </w:t>
            </w:r>
            <w:r w:rsidR="00231F38" w:rsidRPr="00231F38">
              <w:rPr>
                <w:rFonts w:ascii="Calibri" w:eastAsia="Times New Roman" w:hAnsi="Calibri" w:cs="Calibri"/>
                <w:color w:val="0070C0"/>
                <w:u w:val="single"/>
                <w:lang w:val="es-AR" w:eastAsia="es-AR"/>
              </w:rPr>
              <w:t>GestorUsuario</w:t>
            </w:r>
            <w:r w:rsidR="00231F38" w:rsidRPr="00231F38">
              <w:rPr>
                <w:rFonts w:ascii="Calibri" w:eastAsia="Times New Roman" w:hAnsi="Calibri" w:cs="Calibri"/>
                <w:color w:val="0070C0"/>
                <w:lang w:val="es-AR" w:eastAsia="es-AR"/>
              </w:rPr>
              <w:t xml:space="preserve"> envía el evento </w:t>
            </w:r>
            <w:r w:rsidR="00231F38" w:rsidRPr="00231F38">
              <w:rPr>
                <w:rFonts w:ascii="Calibri" w:eastAsia="Times New Roman" w:hAnsi="Calibri" w:cs="Calibri"/>
                <w:i/>
                <w:iCs/>
                <w:color w:val="0070C0"/>
                <w:lang w:val="es-AR" w:eastAsia="es-AR"/>
              </w:rPr>
              <w:t>redirigir(“inicio”)</w:t>
            </w:r>
            <w:r w:rsidR="00231F38" w:rsidRPr="00231F38">
              <w:rPr>
                <w:rFonts w:ascii="Calibri" w:eastAsia="Times New Roman" w:hAnsi="Calibri" w:cs="Calibri"/>
                <w:color w:val="0070C0"/>
                <w:lang w:val="es-AR" w:eastAsia="es-AR"/>
              </w:rPr>
              <w:t xml:space="preserve"> a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redirige al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256A9BA5" w:rsidR="00233CCD" w:rsidRPr="00233CCD" w:rsidRDefault="00233CCD"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231F38" w:rsidRPr="00231F38">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no se encuentra registrado en la base de datos. El </w:t>
            </w:r>
            <w:r w:rsidR="00231F38" w:rsidRPr="00231F38">
              <w:rPr>
                <w:rFonts w:ascii="Calibri" w:eastAsia="Times New Roman" w:hAnsi="Calibri" w:cs="Calibri"/>
                <w:color w:val="0070C0"/>
                <w:u w:val="single"/>
                <w:lang w:val="es-AR" w:eastAsia="es-AR"/>
              </w:rPr>
              <w:t>GestorUsuario</w:t>
            </w:r>
            <w:r w:rsidR="00231F38" w:rsidRPr="00231F38">
              <w:rPr>
                <w:rFonts w:ascii="Calibri" w:eastAsia="Times New Roman" w:hAnsi="Calibri" w:cs="Calibri"/>
                <w:color w:val="0070C0"/>
                <w:lang w:val="es-AR" w:eastAsia="es-AR"/>
              </w:rPr>
              <w:t xml:space="preserve"> envía el evento </w:t>
            </w:r>
            <w:proofErr w:type="gramStart"/>
            <w:r w:rsidR="00231F38" w:rsidRPr="00231F38">
              <w:rPr>
                <w:rFonts w:ascii="Calibri" w:eastAsia="Times New Roman" w:hAnsi="Calibri" w:cs="Calibri"/>
                <w:i/>
                <w:iCs/>
                <w:color w:val="0070C0"/>
                <w:lang w:val="es-AR" w:eastAsia="es-AR"/>
              </w:rPr>
              <w:t>redirigir(</w:t>
            </w:r>
            <w:proofErr w:type="gramEnd"/>
            <w:r w:rsidR="00231F38" w:rsidRPr="00231F38">
              <w:rPr>
                <w:rFonts w:ascii="Calibri" w:eastAsia="Times New Roman" w:hAnsi="Calibri" w:cs="Calibri"/>
                <w:i/>
                <w:iCs/>
                <w:color w:val="0070C0"/>
                <w:lang w:val="es-AR" w:eastAsia="es-AR"/>
              </w:rPr>
              <w:t xml:space="preserve">“/”, </w:t>
            </w:r>
            <w:proofErr w:type="spellStart"/>
            <w:r w:rsidR="00231F38" w:rsidRPr="00231F38">
              <w:rPr>
                <w:rFonts w:ascii="Calibri" w:eastAsia="Times New Roman" w:hAnsi="Calibri" w:cs="Calibri"/>
                <w:i/>
                <w:iCs/>
                <w:color w:val="0070C0"/>
                <w:lang w:val="es-AR" w:eastAsia="es-AR"/>
              </w:rPr>
              <w:t>mensajeError</w:t>
            </w:r>
            <w:proofErr w:type="spellEnd"/>
            <w:r w:rsidR="00231F38" w:rsidRPr="00231F38">
              <w:rPr>
                <w:rFonts w:ascii="Calibri" w:eastAsia="Times New Roman" w:hAnsi="Calibri" w:cs="Calibri"/>
                <w:i/>
                <w:iCs/>
                <w:color w:val="0070C0"/>
                <w:lang w:val="es-AR" w:eastAsia="es-AR"/>
              </w:rPr>
              <w:t>)</w:t>
            </w:r>
            <w:r w:rsidR="00231F38" w:rsidRPr="00231F38">
              <w:rPr>
                <w:rFonts w:ascii="Calibri" w:eastAsia="Times New Roman" w:hAnsi="Calibri" w:cs="Calibri"/>
                <w:color w:val="0070C0"/>
                <w:lang w:val="es-AR" w:eastAsia="es-AR"/>
              </w:rPr>
              <w:t xml:space="preserve"> a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a la </w:t>
            </w:r>
            <w:r w:rsidR="00CC212F" w:rsidRPr="00231F38">
              <w:rPr>
                <w:rFonts w:ascii="Calibri" w:eastAsia="Times New Roman" w:hAnsi="Calibri" w:cs="Calibri"/>
                <w:color w:val="0070C0"/>
                <w:lang w:val="es-AR" w:eastAsia="es-AR"/>
              </w:rPr>
              <w:t>página</w:t>
            </w:r>
            <w:r w:rsidR="00231F38" w:rsidRPr="00231F38">
              <w:rPr>
                <w:rFonts w:ascii="Calibri" w:eastAsia="Times New Roman" w:hAnsi="Calibri" w:cs="Calibri"/>
                <w:color w:val="0070C0"/>
                <w:lang w:val="es-AR" w:eastAsia="es-AR"/>
              </w:rPr>
              <w:t xml:space="preserve"> </w:t>
            </w:r>
            <w:proofErr w:type="spellStart"/>
            <w:r w:rsidR="00231F38" w:rsidRPr="00231F38">
              <w:rPr>
                <w:rFonts w:ascii="Calibri" w:eastAsia="Times New Roman" w:hAnsi="Calibri" w:cs="Calibri"/>
                <w:color w:val="0070C0"/>
                <w:lang w:val="es-AR" w:eastAsia="es-AR"/>
              </w:rPr>
              <w:t>index</w:t>
            </w:r>
            <w:proofErr w:type="spellEnd"/>
            <w:r w:rsidR="00231F38" w:rsidRPr="00231F38">
              <w:rPr>
                <w:rFonts w:ascii="Calibri" w:eastAsia="Times New Roman" w:hAnsi="Calibri" w:cs="Calibri"/>
                <w:color w:val="0070C0"/>
                <w:lang w:val="es-AR"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685821"/>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685822"/>
      <w:r>
        <w:lastRenderedPageBreak/>
        <w:t>Diagrama de Interacción</w:t>
      </w:r>
      <w:bookmarkEnd w:id="9"/>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685823"/>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685824"/>
      <w:r>
        <w:t>Caso de Uso 2: Administrar acceso al sistema</w:t>
      </w:r>
      <w:bookmarkEnd w:id="11"/>
    </w:p>
    <w:p w14:paraId="61A8C991" w14:textId="77777777" w:rsidR="00233CCD" w:rsidRDefault="00233CCD" w:rsidP="00233CCD">
      <w:pPr>
        <w:pStyle w:val="Ttulo3"/>
      </w:pPr>
      <w:bookmarkStart w:id="12" w:name="_Toc180685825"/>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0B3BCB">
              <w:rPr>
                <w:rFonts w:ascii="Calibri" w:eastAsia="Times New Roman" w:hAnsi="Calibri" w:cs="Calibri"/>
                <w:color w:val="0070C0"/>
                <w:lang w:val="es-AR" w:eastAsia="es-AR"/>
              </w:rPr>
              <w:t xml:space="preserve"> ingresa a la lista de usuarios.</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59C8D339" w:rsidR="00233CCD" w:rsidRPr="000B3BCB"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La </w:t>
            </w:r>
            <w:r w:rsidR="000B3BCB" w:rsidRPr="00DC1CCE">
              <w:rPr>
                <w:rFonts w:ascii="Calibri" w:eastAsia="Times New Roman" w:hAnsi="Calibri" w:cs="Calibri"/>
                <w:color w:val="0070C0"/>
                <w:u w:val="single"/>
                <w:lang w:val="es-AR" w:eastAsia="es-AR"/>
              </w:rPr>
              <w:t>InterfazUsuario</w:t>
            </w:r>
            <w:r w:rsidR="000B3BCB">
              <w:rPr>
                <w:rFonts w:ascii="Calibri" w:eastAsia="Times New Roman" w:hAnsi="Calibri" w:cs="Calibri"/>
                <w:color w:val="0070C0"/>
                <w:lang w:val="es-AR" w:eastAsia="es-AR"/>
              </w:rPr>
              <w:t xml:space="preserve"> solicita </w:t>
            </w:r>
            <w:r w:rsidR="000B3BCB" w:rsidRPr="000B3BCB">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El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0B3BCB">
              <w:rPr>
                <w:rFonts w:ascii="Calibri" w:eastAsia="Times New Roman" w:hAnsi="Calibri" w:cs="Calibri"/>
                <w:color w:val="0070C0"/>
                <w:lang w:val="es-AR" w:eastAsia="es-AR"/>
              </w:rPr>
              <w:t xml:space="preserve"> el evento </w:t>
            </w:r>
            <w:r w:rsidR="000B3BCB" w:rsidRPr="00DC1CCE">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 Usuario. Usuario solicita </w:t>
            </w:r>
            <w:r w:rsidR="000B3BCB" w:rsidRPr="00DC1CCE">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 la BDD.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0BEB2819"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El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0B3BCB">
              <w:rPr>
                <w:rFonts w:ascii="Calibri" w:eastAsia="Times New Roman" w:hAnsi="Calibri" w:cs="Calibri"/>
                <w:color w:val="0070C0"/>
                <w:lang w:val="es-AR" w:eastAsia="es-AR"/>
              </w:rPr>
              <w:t xml:space="preserve"> el evento </w:t>
            </w:r>
            <w:r w:rsidR="000B3BCB" w:rsidRPr="00DC1CCE">
              <w:rPr>
                <w:rFonts w:ascii="Calibri" w:eastAsia="Times New Roman" w:hAnsi="Calibri" w:cs="Calibri"/>
                <w:i/>
                <w:iCs/>
                <w:color w:val="0070C0"/>
                <w:lang w:val="es-AR" w:eastAsia="es-AR"/>
              </w:rPr>
              <w:t>redirigir(“/usuarios”)</w:t>
            </w:r>
            <w:r w:rsidR="000B3BCB">
              <w:rPr>
                <w:rFonts w:ascii="Calibri" w:eastAsia="Times New Roman" w:hAnsi="Calibri" w:cs="Calibri"/>
                <w:color w:val="0070C0"/>
                <w:lang w:val="es-AR" w:eastAsia="es-AR"/>
              </w:rPr>
              <w:t xml:space="preserve"> a la </w:t>
            </w:r>
            <w:r w:rsidR="000B3BCB" w:rsidRPr="00DC1CCE">
              <w:rPr>
                <w:rFonts w:ascii="Calibri" w:eastAsia="Times New Roman" w:hAnsi="Calibri" w:cs="Calibri"/>
                <w:color w:val="0070C0"/>
                <w:u w:val="single"/>
                <w:lang w:val="es-AR" w:eastAsia="es-AR"/>
              </w:rPr>
              <w:t>InterfazUsuario</w:t>
            </w:r>
            <w:r w:rsidR="000B3BCB">
              <w:rPr>
                <w:rFonts w:ascii="Calibri" w:eastAsia="Times New Roman" w:hAnsi="Calibri" w:cs="Calibri"/>
                <w:color w:val="0070C0"/>
                <w:lang w:val="es-AR" w:eastAsia="es-AR"/>
              </w:rPr>
              <w:t xml:space="preserve">. La </w:t>
            </w:r>
            <w:r w:rsidR="00CC212F">
              <w:rPr>
                <w:rFonts w:ascii="Calibri" w:eastAsia="Times New Roman" w:hAnsi="Calibri" w:cs="Calibri"/>
                <w:color w:val="0070C0"/>
                <w:lang w:val="es-AR" w:eastAsia="es-AR"/>
              </w:rPr>
              <w:t>I</w:t>
            </w:r>
            <w:r w:rsidR="000B3BCB" w:rsidRPr="00DC1CCE">
              <w:rPr>
                <w:rFonts w:ascii="Calibri" w:eastAsia="Times New Roman" w:hAnsi="Calibri" w:cs="Calibri"/>
                <w:color w:val="0070C0"/>
                <w:u w:val="single"/>
                <w:lang w:val="es-AR" w:eastAsia="es-AR"/>
              </w:rPr>
              <w:t>nterfazUsuario</w:t>
            </w:r>
            <w:r w:rsidR="000B3BCB">
              <w:rPr>
                <w:rFonts w:ascii="Calibri" w:eastAsia="Times New Roman" w:hAnsi="Calibri" w:cs="Calibri"/>
                <w:color w:val="0070C0"/>
                <w:lang w:val="es-AR" w:eastAsia="es-AR"/>
              </w:rPr>
              <w:t xml:space="preserve"> redirige al</w:t>
            </w:r>
            <w:r w:rsidR="00CC212F">
              <w:rPr>
                <w:rFonts w:ascii="Calibri" w:eastAsia="Times New Roman" w:hAnsi="Calibri" w:cs="Calibri"/>
                <w:color w:val="0070C0"/>
                <w:lang w:val="es-AR" w:eastAsia="es-AR"/>
              </w:rPr>
              <w:t xml:space="preserve"> actor</w:t>
            </w:r>
            <w:r w:rsidR="007139AE">
              <w:rPr>
                <w:rFonts w:ascii="Calibri" w:eastAsia="Times New Roman" w:hAnsi="Calibri" w:cs="Calibri"/>
                <w:color w:val="0070C0"/>
                <w:lang w:val="es-AR" w:eastAsia="es-AR"/>
              </w:rPr>
              <w:t xml:space="preserve"> a la página /usuarios</w:t>
            </w:r>
            <w:r w:rsidR="007139AE" w:rsidRPr="00DC1CCE">
              <w:rPr>
                <w:rFonts w:ascii="Calibri" w:eastAsia="Times New Roman" w:hAnsi="Calibri" w:cs="Calibri"/>
                <w:color w:val="0070C0"/>
                <w:u w:val="single"/>
                <w:lang w:val="es-AR" w:eastAsia="es-AR"/>
              </w:rPr>
              <w:t>.</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7D5BD859"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7139AE">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“Registrar usuario” (4a). 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“Eliminar usuario” (4b). 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53EEC46C" w14:textId="34AA242D" w:rsidR="00233CCD" w:rsidRDefault="007139A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w:t>
            </w:r>
            <w:r w:rsidRPr="00C436D4">
              <w:rPr>
                <w:rFonts w:ascii="Calibri" w:eastAsia="Times New Roman" w:hAnsi="Calibri" w:cs="Calibri"/>
                <w:color w:val="0070C0"/>
                <w:lang w:val="es-AR" w:eastAsia="es-AR"/>
              </w:rPr>
              <w:t>redirige</w:t>
            </w:r>
            <w:r>
              <w:rPr>
                <w:rFonts w:ascii="Calibri" w:eastAsia="Times New Roman" w:hAnsi="Calibri" w:cs="Calibri"/>
                <w:color w:val="0070C0"/>
                <w:lang w:val="es-AR" w:eastAsia="es-AR"/>
              </w:rPr>
              <w:t xml:space="preserve"> al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a la </w:t>
            </w:r>
            <w:r w:rsidR="00C436D4">
              <w:rPr>
                <w:rFonts w:ascii="Calibri" w:eastAsia="Times New Roman" w:hAnsi="Calibri" w:cs="Calibri"/>
                <w:color w:val="0070C0"/>
                <w:lang w:val="es-AR" w:eastAsia="es-AR"/>
              </w:rPr>
              <w:t>página</w:t>
            </w:r>
            <w:r>
              <w:rPr>
                <w:rFonts w:ascii="Calibri" w:eastAsia="Times New Roman" w:hAnsi="Calibri" w:cs="Calibri"/>
                <w:color w:val="0070C0"/>
                <w:lang w:val="es-AR" w:eastAsia="es-AR"/>
              </w:rPr>
              <w:t xml:space="preserve"> /usuarios/crear. </w:t>
            </w:r>
          </w:p>
          <w:p w14:paraId="7BC3178B" w14:textId="7ABED6DA" w:rsidR="007139AE" w:rsidRDefault="007139A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ingresa los datos del usuario a </w:t>
            </w:r>
            <w:r w:rsidRPr="00C436D4">
              <w:rPr>
                <w:rFonts w:ascii="Calibri" w:eastAsia="Times New Roman" w:hAnsi="Calibri" w:cs="Calibri"/>
                <w:i/>
                <w:iCs/>
                <w:color w:val="0070C0"/>
                <w:lang w:val="es-AR" w:eastAsia="es-AR"/>
              </w:rPr>
              <w:t>registrar (nombre, email, roles)</w:t>
            </w:r>
            <w:r w:rsidR="00DC1CCE">
              <w:rPr>
                <w:rFonts w:ascii="Calibri" w:eastAsia="Times New Roman" w:hAnsi="Calibri" w:cs="Calibri"/>
                <w:color w:val="0070C0"/>
                <w:lang w:val="es-AR" w:eastAsia="es-AR"/>
              </w:rPr>
              <w:t xml:space="preserve"> en el formulario de la </w:t>
            </w:r>
            <w:r w:rsidR="00CC212F">
              <w:rPr>
                <w:rFonts w:ascii="Calibri" w:eastAsia="Times New Roman" w:hAnsi="Calibri" w:cs="Calibri"/>
                <w:color w:val="0070C0"/>
                <w:lang w:val="es-AR" w:eastAsia="es-AR"/>
              </w:rPr>
              <w:t>página</w:t>
            </w:r>
            <w:r w:rsidR="00C436D4">
              <w:rPr>
                <w:rFonts w:ascii="Calibri" w:eastAsia="Times New Roman" w:hAnsi="Calibri" w:cs="Calibri"/>
                <w:color w:val="0070C0"/>
                <w:lang w:val="es-AR" w:eastAsia="es-AR"/>
              </w:rPr>
              <w:t xml:space="preserve"> y selecciona confirmar</w:t>
            </w:r>
            <w:r>
              <w:rPr>
                <w:rFonts w:ascii="Calibri" w:eastAsia="Times New Roman" w:hAnsi="Calibri" w:cs="Calibri"/>
                <w:color w:val="0070C0"/>
                <w:lang w:val="es-AR" w:eastAsia="es-AR"/>
              </w:rPr>
              <w:t>.</w:t>
            </w:r>
            <w:r w:rsidR="00C436D4">
              <w:rPr>
                <w:rFonts w:ascii="Calibri" w:eastAsia="Times New Roman" w:hAnsi="Calibri" w:cs="Calibri"/>
                <w:color w:val="0070C0"/>
                <w:lang w:val="es-AR" w:eastAsia="es-AR"/>
              </w:rPr>
              <w:t xml:space="preserve"> Si selecciona cancelar,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p w14:paraId="377E23F4" w14:textId="464A68C7" w:rsidR="00DC1CCE" w:rsidRPr="007139AE" w:rsidRDefault="00DC1CC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solicita </w:t>
            </w:r>
            <w:r w:rsidRPr="00C436D4">
              <w:rPr>
                <w:rFonts w:ascii="Calibri" w:eastAsia="Times New Roman" w:hAnsi="Calibri" w:cs="Calibri"/>
                <w:i/>
                <w:iCs/>
                <w:color w:val="0070C0"/>
                <w:lang w:val="es-AR" w:eastAsia="es-AR"/>
              </w:rPr>
              <w:t>crearUsuario(datos)</w:t>
            </w:r>
            <w:r>
              <w:rPr>
                <w:rFonts w:ascii="Calibri" w:eastAsia="Times New Roman" w:hAnsi="Calibri" w:cs="Calibri"/>
                <w:color w:val="0070C0"/>
                <w:lang w:val="es-AR" w:eastAsia="es-AR"/>
              </w:rPr>
              <w:t xml:space="preserve"> a </w:t>
            </w:r>
            <w:r w:rsidRPr="00C436D4">
              <w:rPr>
                <w:rFonts w:ascii="Calibri" w:eastAsia="Times New Roman" w:hAnsi="Calibri" w:cs="Calibri"/>
                <w:color w:val="0070C0"/>
                <w:u w:val="single"/>
                <w:lang w:val="es-AR" w:eastAsia="es-AR"/>
              </w:rPr>
              <w:t>GestorUsuario</w:t>
            </w:r>
            <w:r>
              <w:rPr>
                <w:rFonts w:ascii="Calibri" w:eastAsia="Times New Roman" w:hAnsi="Calibri" w:cs="Calibri"/>
                <w:color w:val="0070C0"/>
                <w:lang w:val="es-AR" w:eastAsia="es-AR"/>
              </w:rPr>
              <w:t xml:space="preserve">. </w:t>
            </w:r>
            <w:r w:rsidRPr="008822B9">
              <w:rPr>
                <w:rFonts w:ascii="Calibri" w:eastAsia="Times New Roman" w:hAnsi="Calibri" w:cs="Calibri"/>
                <w:color w:val="0070C0"/>
                <w:lang w:val="es-AR" w:eastAsia="es-AR"/>
              </w:rPr>
              <w:t xml:space="preserve">El </w:t>
            </w:r>
            <w:r w:rsidRPr="00C436D4">
              <w:rPr>
                <w:rFonts w:ascii="Calibri" w:eastAsia="Times New Roman" w:hAnsi="Calibri" w:cs="Calibri"/>
                <w:color w:val="0070C0"/>
                <w:u w:val="single"/>
                <w:lang w:val="es-AR" w:eastAsia="es-AR"/>
              </w:rPr>
              <w:t>GestorUsuario</w:t>
            </w:r>
            <w:r w:rsidRPr="008822B9">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8822B9">
              <w:rPr>
                <w:rFonts w:ascii="Calibri" w:eastAsia="Times New Roman" w:hAnsi="Calibri" w:cs="Calibri"/>
                <w:color w:val="0070C0"/>
                <w:lang w:val="es-AR" w:eastAsia="es-AR"/>
              </w:rPr>
              <w:t xml:space="preserve"> el evento </w:t>
            </w:r>
            <w:r w:rsidR="008822B9" w:rsidRPr="00C436D4">
              <w:rPr>
                <w:rFonts w:ascii="Calibri" w:eastAsia="Times New Roman" w:hAnsi="Calibri" w:cs="Calibri"/>
                <w:i/>
                <w:iCs/>
                <w:color w:val="0070C0"/>
                <w:lang w:val="es-AR" w:eastAsia="es-AR"/>
              </w:rPr>
              <w:t>crearUsuario(datos)</w:t>
            </w:r>
            <w:r w:rsidR="008822B9">
              <w:rPr>
                <w:rFonts w:ascii="Calibri" w:eastAsia="Times New Roman" w:hAnsi="Calibri" w:cs="Calibri"/>
                <w:color w:val="0070C0"/>
                <w:lang w:val="es-AR" w:eastAsia="es-AR"/>
              </w:rPr>
              <w:t xml:space="preserve"> a </w:t>
            </w:r>
            <w:r w:rsidR="008822B9" w:rsidRPr="00C436D4">
              <w:rPr>
                <w:rFonts w:ascii="Calibri" w:eastAsia="Times New Roman" w:hAnsi="Calibri" w:cs="Calibri"/>
                <w:color w:val="0070C0"/>
                <w:u w:val="single"/>
                <w:lang w:val="es-AR" w:eastAsia="es-AR"/>
              </w:rPr>
              <w:t>Usuario</w:t>
            </w:r>
            <w:r w:rsidR="008822B9">
              <w:rPr>
                <w:rFonts w:ascii="Calibri" w:eastAsia="Times New Roman" w:hAnsi="Calibri" w:cs="Calibri"/>
                <w:color w:val="0070C0"/>
                <w:lang w:val="es-AR" w:eastAsia="es-AR"/>
              </w:rPr>
              <w:t xml:space="preserve">. </w:t>
            </w:r>
            <w:r w:rsidR="008822B9" w:rsidRPr="00C436D4">
              <w:rPr>
                <w:rFonts w:ascii="Calibri" w:eastAsia="Times New Roman" w:hAnsi="Calibri" w:cs="Calibri"/>
                <w:color w:val="0070C0"/>
                <w:u w:val="single"/>
                <w:lang w:val="es-AR" w:eastAsia="es-AR"/>
              </w:rPr>
              <w:t>Usuario</w:t>
            </w:r>
            <w:r w:rsidR="008822B9">
              <w:rPr>
                <w:rFonts w:ascii="Calibri" w:eastAsia="Times New Roman" w:hAnsi="Calibri" w:cs="Calibri"/>
                <w:color w:val="0070C0"/>
                <w:lang w:val="es-AR" w:eastAsia="es-AR"/>
              </w:rPr>
              <w:t xml:space="preserve"> solicita </w:t>
            </w:r>
            <w:r w:rsidR="008822B9" w:rsidRPr="00C436D4">
              <w:rPr>
                <w:rFonts w:ascii="Calibri" w:eastAsia="Times New Roman" w:hAnsi="Calibri" w:cs="Calibri"/>
                <w:i/>
                <w:iCs/>
                <w:color w:val="0070C0"/>
                <w:lang w:val="es-AR" w:eastAsia="es-AR"/>
              </w:rPr>
              <w:t>crearUsuario(datos)</w:t>
            </w:r>
            <w:r w:rsidR="008822B9">
              <w:rPr>
                <w:rFonts w:ascii="Calibri" w:eastAsia="Times New Roman" w:hAnsi="Calibri" w:cs="Calibri"/>
                <w:color w:val="0070C0"/>
                <w:lang w:val="es-AR" w:eastAsia="es-AR"/>
              </w:rPr>
              <w:t xml:space="preserve"> a la </w:t>
            </w:r>
            <w:r w:rsidR="008822B9" w:rsidRPr="00C436D4">
              <w:rPr>
                <w:rFonts w:ascii="Calibri" w:eastAsia="Times New Roman" w:hAnsi="Calibri" w:cs="Calibri"/>
                <w:color w:val="0070C0"/>
                <w:u w:val="single"/>
                <w:lang w:val="es-AR" w:eastAsia="es-AR"/>
              </w:rPr>
              <w:t>BDD</w:t>
            </w:r>
            <w:r w:rsidR="00C46DEB">
              <w:rPr>
                <w:rFonts w:ascii="Calibri" w:eastAsia="Times New Roman" w:hAnsi="Calibri" w:cs="Calibri"/>
                <w:color w:val="0070C0"/>
                <w:lang w:val="es-AR" w:eastAsia="es-AR"/>
              </w:rPr>
              <w:t xml:space="preserve">. La </w:t>
            </w:r>
            <w:r w:rsidR="00C46DEB" w:rsidRPr="00C436D4">
              <w:rPr>
                <w:rFonts w:ascii="Calibri" w:eastAsia="Times New Roman" w:hAnsi="Calibri" w:cs="Calibri"/>
                <w:color w:val="0070C0"/>
                <w:u w:val="single"/>
                <w:lang w:val="es-AR" w:eastAsia="es-AR"/>
              </w:rPr>
              <w:t>BDD</w:t>
            </w:r>
            <w:r w:rsidR="00C46DEB">
              <w:rPr>
                <w:rFonts w:ascii="Calibri" w:eastAsia="Times New Roman" w:hAnsi="Calibri" w:cs="Calibri"/>
                <w:color w:val="0070C0"/>
                <w:lang w:val="es-AR" w:eastAsia="es-AR"/>
              </w:rPr>
              <w:t xml:space="preserve"> carga el usuario</w:t>
            </w:r>
            <w:r w:rsidR="008822B9">
              <w:rPr>
                <w:rFonts w:ascii="Calibri" w:eastAsia="Times New Roman" w:hAnsi="Calibri" w:cs="Calibri"/>
                <w:color w:val="0070C0"/>
                <w:lang w:val="es-AR" w:eastAsia="es-AR"/>
              </w:rPr>
              <w:t xml:space="preserve">. La </w:t>
            </w:r>
            <w:r w:rsidR="00CC212F" w:rsidRPr="00C436D4">
              <w:rPr>
                <w:rFonts w:ascii="Calibri" w:eastAsia="Times New Roman" w:hAnsi="Calibri" w:cs="Calibri"/>
                <w:color w:val="0070C0"/>
                <w:u w:val="single"/>
                <w:lang w:val="es-AR" w:eastAsia="es-AR"/>
              </w:rPr>
              <w:t>I</w:t>
            </w:r>
            <w:r w:rsidR="008822B9" w:rsidRPr="00C436D4">
              <w:rPr>
                <w:rFonts w:ascii="Calibri" w:eastAsia="Times New Roman" w:hAnsi="Calibri" w:cs="Calibri"/>
                <w:color w:val="0070C0"/>
                <w:u w:val="single"/>
                <w:lang w:val="es-AR" w:eastAsia="es-AR"/>
              </w:rPr>
              <w:t>nfertazUsuario</w:t>
            </w:r>
            <w:r w:rsidR="008822B9">
              <w:rPr>
                <w:rFonts w:ascii="Calibri" w:eastAsia="Times New Roman" w:hAnsi="Calibri" w:cs="Calibri"/>
                <w:color w:val="0070C0"/>
                <w:lang w:val="es-AR" w:eastAsia="es-AR"/>
              </w:rPr>
              <w:t xml:space="preserve"> redirige al </w:t>
            </w:r>
            <w:r w:rsidR="00C436D4">
              <w:rPr>
                <w:rFonts w:ascii="Calibri" w:eastAsia="Times New Roman" w:hAnsi="Calibri" w:cs="Calibri"/>
                <w:color w:val="0070C0"/>
                <w:lang w:val="es-AR" w:eastAsia="es-AR"/>
              </w:rPr>
              <w:t>actor</w:t>
            </w:r>
            <w:r w:rsidR="008822B9">
              <w:rPr>
                <w:rFonts w:ascii="Calibri" w:eastAsia="Times New Roman" w:hAnsi="Calibri" w:cs="Calibri"/>
                <w:color w:val="0070C0"/>
                <w:lang w:val="es-AR" w:eastAsia="es-AR"/>
              </w:rPr>
              <w:t xml:space="preserve"> a la </w:t>
            </w:r>
            <w:r w:rsidR="00CC212F">
              <w:rPr>
                <w:rFonts w:ascii="Calibri" w:eastAsia="Times New Roman" w:hAnsi="Calibri" w:cs="Calibri"/>
                <w:color w:val="0070C0"/>
                <w:lang w:val="es-AR" w:eastAsia="es-AR"/>
              </w:rPr>
              <w:t>página /</w:t>
            </w:r>
            <w:r w:rsidR="008822B9">
              <w:rPr>
                <w:rFonts w:ascii="Calibri" w:eastAsia="Times New Roman" w:hAnsi="Calibri" w:cs="Calibri"/>
                <w:color w:val="0070C0"/>
                <w:lang w:val="es-AR" w:eastAsia="es-AR"/>
              </w:rPr>
              <w:t>Usuarios.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E2F8055" w14:textId="655D8969" w:rsidR="00CC212F"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actor selecciona el usuario a eliminar. </w:t>
            </w:r>
          </w:p>
          <w:p w14:paraId="2DEB4577" w14:textId="4DB8AB15" w:rsidR="007139AE"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la página /usuarios/eliminar con la id del usuario seleccionado y solicita confirmación. </w:t>
            </w:r>
          </w:p>
          <w:p w14:paraId="2CAD84F4" w14:textId="3BFD62E4" w:rsidR="00C46DEB"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actor confirma </w:t>
            </w:r>
            <w:r w:rsidR="00C46DEB">
              <w:rPr>
                <w:rFonts w:ascii="Calibri" w:eastAsia="Times New Roman" w:hAnsi="Calibri" w:cs="Calibri"/>
                <w:color w:val="0070C0"/>
                <w:lang w:val="es-AR" w:eastAsia="es-AR"/>
              </w:rPr>
              <w:t>la eliminación del usuario. Si cancela la eliminación, la InterfazUsuario redirige al actor a /usuarios.</w:t>
            </w:r>
          </w:p>
          <w:p w14:paraId="5792E195" w14:textId="77777777" w:rsidR="00CC212F" w:rsidRDefault="00C46DEB"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Pr="00C436D4">
              <w:rPr>
                <w:rFonts w:ascii="Calibri" w:eastAsia="Times New Roman" w:hAnsi="Calibri" w:cs="Calibri"/>
                <w:color w:val="0070C0"/>
                <w:u w:val="single"/>
                <w:lang w:val="es-AR" w:eastAsia="es-AR"/>
              </w:rPr>
              <w:t>GestorUsuario</w:t>
            </w:r>
            <w:r>
              <w:rPr>
                <w:rFonts w:ascii="Calibri" w:eastAsia="Times New Roman" w:hAnsi="Calibri" w:cs="Calibri"/>
                <w:color w:val="0070C0"/>
                <w:lang w:val="es-AR" w:eastAsia="es-AR"/>
              </w:rPr>
              <w:t xml:space="preserve"> envía el evento </w:t>
            </w:r>
            <w:proofErr w:type="spellStart"/>
            <w:r w:rsidRPr="00C436D4">
              <w:rPr>
                <w:rFonts w:ascii="Calibri" w:eastAsia="Times New Roman" w:hAnsi="Calibri" w:cs="Calibri"/>
                <w:i/>
                <w:iCs/>
                <w:color w:val="0070C0"/>
                <w:lang w:val="es-AR" w:eastAsia="es-AR"/>
              </w:rPr>
              <w:t>eliminarUsuario</w:t>
            </w:r>
            <w:proofErr w:type="spellEnd"/>
            <w:r w:rsidRPr="00C436D4">
              <w:rPr>
                <w:rFonts w:ascii="Calibri" w:eastAsia="Times New Roman" w:hAnsi="Calibri" w:cs="Calibri"/>
                <w:i/>
                <w:iCs/>
                <w:color w:val="0070C0"/>
                <w:lang w:val="es-AR" w:eastAsia="es-AR"/>
              </w:rPr>
              <w:t>(</w:t>
            </w:r>
            <w:proofErr w:type="spellStart"/>
            <w:r w:rsidRPr="00C436D4">
              <w:rPr>
                <w:rFonts w:ascii="Calibri" w:eastAsia="Times New Roman" w:hAnsi="Calibri" w:cs="Calibri"/>
                <w:i/>
                <w:iCs/>
                <w:color w:val="0070C0"/>
                <w:lang w:val="es-AR" w:eastAsia="es-AR"/>
              </w:rPr>
              <w:t>idUsuario</w:t>
            </w:r>
            <w:proofErr w:type="spellEnd"/>
            <w:r w:rsidRPr="00C436D4">
              <w:rPr>
                <w:rFonts w:ascii="Calibri" w:eastAsia="Times New Roman" w:hAnsi="Calibri" w:cs="Calibri"/>
                <w:i/>
                <w:iCs/>
                <w:color w:val="0070C0"/>
                <w:lang w:val="es-AR" w:eastAsia="es-AR"/>
              </w:rPr>
              <w:t>)</w:t>
            </w:r>
            <w:r>
              <w:rPr>
                <w:rFonts w:ascii="Calibri" w:eastAsia="Times New Roman" w:hAnsi="Calibri" w:cs="Calibri"/>
                <w:color w:val="0070C0"/>
                <w:lang w:val="es-AR" w:eastAsia="es-AR"/>
              </w:rPr>
              <w:t xml:space="preserve"> a </w:t>
            </w:r>
            <w:r w:rsidRPr="00C436D4">
              <w:rPr>
                <w:rFonts w:ascii="Calibri" w:eastAsia="Times New Roman" w:hAnsi="Calibri" w:cs="Calibri"/>
                <w:color w:val="0070C0"/>
                <w:u w:val="single"/>
                <w:lang w:val="es-AR" w:eastAsia="es-AR"/>
              </w:rPr>
              <w:t>Usuario</w:t>
            </w:r>
            <w:r>
              <w:rPr>
                <w:rFonts w:ascii="Calibri" w:eastAsia="Times New Roman" w:hAnsi="Calibri" w:cs="Calibri"/>
                <w:color w:val="0070C0"/>
                <w:lang w:val="es-AR" w:eastAsia="es-AR"/>
              </w:rPr>
              <w:t xml:space="preserve">. </w:t>
            </w:r>
            <w:r w:rsidRPr="00C436D4">
              <w:rPr>
                <w:rFonts w:ascii="Calibri" w:eastAsia="Times New Roman" w:hAnsi="Calibri" w:cs="Calibri"/>
                <w:color w:val="0070C0"/>
                <w:u w:val="single"/>
                <w:lang w:val="es-AR" w:eastAsia="es-AR"/>
              </w:rPr>
              <w:t>Usuario</w:t>
            </w:r>
            <w:r>
              <w:rPr>
                <w:rFonts w:ascii="Calibri" w:eastAsia="Times New Roman" w:hAnsi="Calibri" w:cs="Calibri"/>
                <w:color w:val="0070C0"/>
                <w:lang w:val="es-AR" w:eastAsia="es-AR"/>
              </w:rPr>
              <w:t xml:space="preserve"> solicita </w:t>
            </w:r>
            <w:proofErr w:type="spellStart"/>
            <w:r w:rsidRPr="00C436D4">
              <w:rPr>
                <w:rFonts w:ascii="Calibri" w:eastAsia="Times New Roman" w:hAnsi="Calibri" w:cs="Calibri"/>
                <w:i/>
                <w:iCs/>
                <w:color w:val="0070C0"/>
                <w:lang w:val="es-AR" w:eastAsia="es-AR"/>
              </w:rPr>
              <w:t>eliminarUsuario</w:t>
            </w:r>
            <w:proofErr w:type="spellEnd"/>
            <w:r w:rsidRPr="00C436D4">
              <w:rPr>
                <w:rFonts w:ascii="Calibri" w:eastAsia="Times New Roman" w:hAnsi="Calibri" w:cs="Calibri"/>
                <w:i/>
                <w:iCs/>
                <w:color w:val="0070C0"/>
                <w:lang w:val="es-AR" w:eastAsia="es-AR"/>
              </w:rPr>
              <w:t>(</w:t>
            </w:r>
            <w:proofErr w:type="spellStart"/>
            <w:r w:rsidRPr="00C436D4">
              <w:rPr>
                <w:rFonts w:ascii="Calibri" w:eastAsia="Times New Roman" w:hAnsi="Calibri" w:cs="Calibri"/>
                <w:i/>
                <w:iCs/>
                <w:color w:val="0070C0"/>
                <w:lang w:val="es-AR" w:eastAsia="es-AR"/>
              </w:rPr>
              <w:t>idUsuario</w:t>
            </w:r>
            <w:proofErr w:type="spellEnd"/>
            <w:r w:rsidRPr="00C436D4">
              <w:rPr>
                <w:rFonts w:ascii="Calibri" w:eastAsia="Times New Roman" w:hAnsi="Calibri" w:cs="Calibri"/>
                <w:i/>
                <w:iCs/>
                <w:color w:val="0070C0"/>
                <w:lang w:val="es-AR" w:eastAsia="es-AR"/>
              </w:rPr>
              <w:t>)</w:t>
            </w:r>
            <w:r>
              <w:rPr>
                <w:rFonts w:ascii="Calibri" w:eastAsia="Times New Roman" w:hAnsi="Calibri" w:cs="Calibri"/>
                <w:color w:val="0070C0"/>
                <w:lang w:val="es-AR" w:eastAsia="es-AR"/>
              </w:rPr>
              <w:t xml:space="preserve"> a la </w:t>
            </w:r>
            <w:r w:rsidRPr="00C436D4">
              <w:rPr>
                <w:rFonts w:ascii="Calibri" w:eastAsia="Times New Roman" w:hAnsi="Calibri" w:cs="Calibri"/>
                <w:color w:val="0070C0"/>
                <w:u w:val="single"/>
                <w:lang w:val="es-AR" w:eastAsia="es-AR"/>
              </w:rPr>
              <w:t>BDD</w:t>
            </w:r>
            <w:r w:rsidRPr="00C436D4">
              <w:rPr>
                <w:rFonts w:ascii="Calibri" w:eastAsia="Times New Roman" w:hAnsi="Calibri" w:cs="Calibri"/>
                <w:color w:val="0070C0"/>
                <w:lang w:val="es-AR" w:eastAsia="es-AR"/>
              </w:rPr>
              <w:t>.</w:t>
            </w:r>
            <w:r>
              <w:rPr>
                <w:rFonts w:ascii="Calibri" w:eastAsia="Times New Roman" w:hAnsi="Calibri" w:cs="Calibri"/>
                <w:color w:val="0070C0"/>
                <w:lang w:val="es-AR" w:eastAsia="es-AR"/>
              </w:rPr>
              <w:t xml:space="preserve"> La </w:t>
            </w:r>
            <w:r w:rsidRPr="00C436D4">
              <w:rPr>
                <w:rFonts w:ascii="Calibri" w:eastAsia="Times New Roman" w:hAnsi="Calibri" w:cs="Calibri"/>
                <w:color w:val="0070C0"/>
                <w:u w:val="single"/>
                <w:lang w:val="es-AR" w:eastAsia="es-AR"/>
              </w:rPr>
              <w:t>BDD</w:t>
            </w:r>
            <w:r>
              <w:rPr>
                <w:rFonts w:ascii="Calibri" w:eastAsia="Times New Roman" w:hAnsi="Calibri" w:cs="Calibri"/>
                <w:color w:val="0070C0"/>
                <w:lang w:val="es-AR" w:eastAsia="es-AR"/>
              </w:rPr>
              <w:t xml:space="preserve"> elimina el usuario. </w:t>
            </w:r>
          </w:p>
          <w:p w14:paraId="22142661" w14:textId="51D44DC4" w:rsidR="00C46DEB" w:rsidRPr="008822B9" w:rsidRDefault="00C46DEB"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6D5547DD" w14:textId="77777777" w:rsidR="007139AE"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El actor selecciona el usuario a modificar.</w:t>
            </w:r>
          </w:p>
          <w:p w14:paraId="5A8EBD2D" w14:textId="77777777" w:rsid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la pagina /usuarios/editar con la id del usuario seleccionado. </w:t>
            </w:r>
          </w:p>
          <w:p w14:paraId="352F3304" w14:textId="51834410" w:rsid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El actor modifica los datos del usuario seleccionado (nombre, email, roles) en el formulario de la página</w:t>
            </w:r>
            <w:r w:rsidR="00C436D4">
              <w:rPr>
                <w:rFonts w:ascii="Calibri" w:eastAsia="Times New Roman" w:hAnsi="Calibri" w:cs="Calibri"/>
                <w:color w:val="0070C0"/>
                <w:lang w:val="es-AR" w:eastAsia="es-AR"/>
              </w:rPr>
              <w:t xml:space="preserve"> y selecciona confirmar</w:t>
            </w:r>
            <w:r>
              <w:rPr>
                <w:rFonts w:ascii="Calibri" w:eastAsia="Times New Roman" w:hAnsi="Calibri" w:cs="Calibri"/>
                <w:color w:val="0070C0"/>
                <w:lang w:val="es-AR" w:eastAsia="es-AR"/>
              </w:rPr>
              <w:t>.</w:t>
            </w:r>
            <w:r w:rsidR="00C436D4">
              <w:rPr>
                <w:rFonts w:ascii="Calibri" w:eastAsia="Times New Roman" w:hAnsi="Calibri" w:cs="Calibri"/>
                <w:color w:val="0070C0"/>
                <w:lang w:val="es-AR" w:eastAsia="es-AR"/>
              </w:rPr>
              <w:t xml:space="preserve"> Si selecciona cancelar,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p w14:paraId="44FF98F4" w14:textId="13DD24A3" w:rsidR="00C46DEB" w:rsidRP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solicita</w:t>
            </w:r>
            <w:r w:rsidR="00C436D4">
              <w:rPr>
                <w:rFonts w:ascii="Calibri" w:eastAsia="Times New Roman" w:hAnsi="Calibri" w:cs="Calibri"/>
                <w:color w:val="0070C0"/>
                <w:lang w:val="es-AR" w:eastAsia="es-AR"/>
              </w:rPr>
              <w:t xml:space="preserve">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w:t>
            </w:r>
            <w:proofErr w:type="spellStart"/>
            <w:r w:rsidR="00C436D4" w:rsidRPr="00C436D4">
              <w:rPr>
                <w:rFonts w:ascii="Calibri" w:eastAsia="Times New Roman" w:hAnsi="Calibri" w:cs="Calibri"/>
                <w:color w:val="0070C0"/>
                <w:u w:val="single"/>
                <w:lang w:val="es-AR" w:eastAsia="es-AR"/>
              </w:rPr>
              <w:t>GestorUsuario</w:t>
            </w:r>
            <w:proofErr w:type="spellEnd"/>
            <w:r w:rsidR="00C436D4">
              <w:rPr>
                <w:rFonts w:ascii="Calibri" w:eastAsia="Times New Roman" w:hAnsi="Calibri" w:cs="Calibri"/>
                <w:color w:val="0070C0"/>
                <w:lang w:val="es-AR" w:eastAsia="es-AR"/>
              </w:rPr>
              <w:t xml:space="preserve">. El </w:t>
            </w:r>
            <w:proofErr w:type="spellStart"/>
            <w:r w:rsidR="00C436D4" w:rsidRPr="00C436D4">
              <w:rPr>
                <w:rFonts w:ascii="Calibri" w:eastAsia="Times New Roman" w:hAnsi="Calibri" w:cs="Calibri"/>
                <w:color w:val="0070C0"/>
                <w:u w:val="single"/>
                <w:lang w:val="es-AR" w:eastAsia="es-AR"/>
              </w:rPr>
              <w:t>GestorUsuario</w:t>
            </w:r>
            <w:proofErr w:type="spellEnd"/>
            <w:r w:rsidR="00C436D4">
              <w:rPr>
                <w:rFonts w:ascii="Calibri" w:eastAsia="Times New Roman" w:hAnsi="Calibri" w:cs="Calibri"/>
                <w:color w:val="0070C0"/>
                <w:lang w:val="es-AR" w:eastAsia="es-AR"/>
              </w:rPr>
              <w:t xml:space="preserve"> </w:t>
            </w:r>
            <w:proofErr w:type="spellStart"/>
            <w:r w:rsidR="00C436D4">
              <w:rPr>
                <w:rFonts w:ascii="Calibri" w:eastAsia="Times New Roman" w:hAnsi="Calibri" w:cs="Calibri"/>
                <w:color w:val="0070C0"/>
                <w:lang w:val="es-AR" w:eastAsia="es-AR"/>
              </w:rPr>
              <w:t>envia</w:t>
            </w:r>
            <w:proofErr w:type="spellEnd"/>
            <w:r w:rsidR="00C436D4">
              <w:rPr>
                <w:rFonts w:ascii="Calibri" w:eastAsia="Times New Roman" w:hAnsi="Calibri" w:cs="Calibri"/>
                <w:color w:val="0070C0"/>
                <w:lang w:val="es-AR" w:eastAsia="es-AR"/>
              </w:rPr>
              <w:t xml:space="preserve"> el evento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w:t>
            </w:r>
            <w:r w:rsidR="00C436D4" w:rsidRPr="00C436D4">
              <w:rPr>
                <w:rFonts w:ascii="Calibri" w:eastAsia="Times New Roman" w:hAnsi="Calibri" w:cs="Calibri"/>
                <w:color w:val="0070C0"/>
                <w:u w:val="single"/>
                <w:lang w:val="es-AR" w:eastAsia="es-AR"/>
              </w:rPr>
              <w:t>Usuario</w:t>
            </w:r>
            <w:r w:rsidR="00C436D4">
              <w:rPr>
                <w:rFonts w:ascii="Calibri" w:eastAsia="Times New Roman" w:hAnsi="Calibri" w:cs="Calibri"/>
                <w:color w:val="0070C0"/>
                <w:lang w:val="es-AR" w:eastAsia="es-AR"/>
              </w:rPr>
              <w:t xml:space="preserve">. </w:t>
            </w:r>
            <w:r w:rsidR="00C436D4" w:rsidRPr="00C436D4">
              <w:rPr>
                <w:rFonts w:ascii="Calibri" w:eastAsia="Times New Roman" w:hAnsi="Calibri" w:cs="Calibri"/>
                <w:color w:val="0070C0"/>
                <w:u w:val="single"/>
                <w:lang w:val="es-AR" w:eastAsia="es-AR"/>
              </w:rPr>
              <w:t>Usuario</w:t>
            </w:r>
            <w:r w:rsidR="00C436D4">
              <w:rPr>
                <w:rFonts w:ascii="Calibri" w:eastAsia="Times New Roman" w:hAnsi="Calibri" w:cs="Calibri"/>
                <w:color w:val="0070C0"/>
                <w:lang w:val="es-AR" w:eastAsia="es-AR"/>
              </w:rPr>
              <w:t xml:space="preserve"> solicita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la </w:t>
            </w:r>
            <w:r w:rsidR="00C436D4" w:rsidRPr="00C436D4">
              <w:rPr>
                <w:rFonts w:ascii="Calibri" w:eastAsia="Times New Roman" w:hAnsi="Calibri" w:cs="Calibri"/>
                <w:color w:val="0070C0"/>
                <w:u w:val="single"/>
                <w:lang w:val="es-AR" w:eastAsia="es-AR"/>
              </w:rPr>
              <w:t>BDD</w:t>
            </w:r>
            <w:r w:rsidR="00C436D4">
              <w:rPr>
                <w:rFonts w:ascii="Calibri" w:eastAsia="Times New Roman" w:hAnsi="Calibri" w:cs="Calibri"/>
                <w:color w:val="0070C0"/>
                <w:lang w:val="es-AR" w:eastAsia="es-AR"/>
              </w:rPr>
              <w:t xml:space="preserve">. La </w:t>
            </w:r>
            <w:r w:rsidR="00C436D4" w:rsidRPr="00C436D4">
              <w:rPr>
                <w:rFonts w:ascii="Calibri" w:eastAsia="Times New Roman" w:hAnsi="Calibri" w:cs="Calibri"/>
                <w:color w:val="0070C0"/>
                <w:u w:val="single"/>
                <w:lang w:val="es-AR" w:eastAsia="es-AR"/>
              </w:rPr>
              <w:t>BDD</w:t>
            </w:r>
            <w:r w:rsidR="00C436D4">
              <w:rPr>
                <w:rFonts w:ascii="Calibri" w:eastAsia="Times New Roman" w:hAnsi="Calibri" w:cs="Calibri"/>
                <w:color w:val="0070C0"/>
                <w:lang w:val="es-AR" w:eastAsia="es-AR"/>
              </w:rPr>
              <w:t xml:space="preserve"> modifica el usuario.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685826"/>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w:t>
      </w:r>
      <w:r w:rsidR="00D1490B">
        <w:lastRenderedPageBreak/>
        <w:t>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685827"/>
      <w:r>
        <w:lastRenderedPageBreak/>
        <w:t>Diagrama de Interacción</w:t>
      </w:r>
      <w:bookmarkEnd w:id="14"/>
      <w:r>
        <w:t xml:space="preserve"> </w:t>
      </w:r>
    </w:p>
    <w:p w14:paraId="77FEC9AB" w14:textId="71728900" w:rsidR="00DF6AB4" w:rsidRDefault="00075DD9" w:rsidP="003F5EFE">
      <w:pPr>
        <w:pStyle w:val="PSI-Comentario"/>
        <w:jc w:val="center"/>
      </w:pPr>
      <w:r>
        <w:rPr>
          <w:noProof/>
        </w:rPr>
        <w:drawing>
          <wp:inline distT="0" distB="0" distL="0" distR="0" wp14:anchorId="51FEC281" wp14:editId="658F89C0">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685828"/>
      <w:r>
        <w:lastRenderedPageBreak/>
        <w:t>Caso de Uso 3: Administrar proyectos</w:t>
      </w:r>
      <w:bookmarkEnd w:id="15"/>
    </w:p>
    <w:p w14:paraId="5B2B5C42" w14:textId="77777777" w:rsidR="00233CCD" w:rsidRDefault="00233CCD" w:rsidP="00233CCD">
      <w:pPr>
        <w:pStyle w:val="Ttulo3"/>
      </w:pPr>
      <w:bookmarkStart w:id="16" w:name="_Toc180685829"/>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E51241">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E51241">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sz w:val="20"/>
                <w:szCs w:val="20"/>
                <w:lang w:val="es-AR" w:eastAsia="es-AR"/>
              </w:rPr>
              <w:t>Administrador</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E51241">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lang w:val="es-AR" w:eastAsia="es-AR"/>
              </w:rPr>
              <w:t>El usuario inicio sesión en el sistema</w:t>
            </w:r>
          </w:p>
        </w:tc>
      </w:tr>
      <w:tr w:rsidR="00D86E98"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D86E98">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lang w:val="es-AR" w:eastAsia="es-AR"/>
              </w:rPr>
              <w:t xml:space="preserve">El usuario selecciona una de las opciones de administración de </w:t>
            </w:r>
            <w:r>
              <w:rPr>
                <w:rFonts w:ascii="Calibri" w:eastAsia="Times New Roman" w:hAnsi="Calibri" w:cs="Calibri"/>
                <w:color w:val="0070C0"/>
                <w:lang w:val="es-AR" w:eastAsia="es-AR"/>
              </w:rPr>
              <w:t>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3758DBA0" w:rsidR="00233CCD" w:rsidRPr="008461F9" w:rsidRDefault="00D86E98" w:rsidP="00E51241">
            <w:pPr>
              <w:spacing w:before="0" w:line="240" w:lineRule="auto"/>
              <w:ind w:left="0" w:firstLine="0"/>
              <w:rPr>
                <w:rFonts w:ascii="Calibri" w:eastAsia="Times New Roman" w:hAnsi="Calibri" w:cs="Calibri"/>
                <w:color w:val="0070C0"/>
                <w:lang w:val="es-AR" w:eastAsia="es-AR"/>
              </w:rPr>
            </w:pPr>
            <w:r w:rsidRPr="008461F9">
              <w:rPr>
                <w:rFonts w:ascii="Calibri" w:eastAsia="Times New Roman" w:hAnsi="Calibri" w:cs="Calibri"/>
                <w:color w:val="0070C0"/>
                <w:lang w:val="es-AR" w:eastAsia="es-AR"/>
              </w:rPr>
              <w:t xml:space="preserve">El actor ingresa a </w:t>
            </w:r>
            <w:r w:rsidR="008461F9" w:rsidRPr="008461F9">
              <w:rPr>
                <w:rFonts w:ascii="Calibri" w:eastAsia="Times New Roman" w:hAnsi="Calibri" w:cs="Calibri"/>
                <w:color w:val="0070C0"/>
                <w:lang w:val="es-AR" w:eastAsia="es-AR"/>
              </w:rPr>
              <w:t>l</w:t>
            </w:r>
            <w:r w:rsidR="008461F9" w:rsidRPr="008461F9">
              <w:rPr>
                <w:rFonts w:ascii="Calibri" w:eastAsia="Times New Roman" w:hAnsi="Calibri" w:cs="Calibri"/>
                <w:color w:val="0070C0"/>
                <w:lang w:eastAsia="es-AR"/>
              </w:rPr>
              <w:t xml:space="preserve">a </w:t>
            </w:r>
            <w:r w:rsidR="008461F9" w:rsidRPr="008461F9">
              <w:rPr>
                <w:rFonts w:ascii="Calibri" w:eastAsia="Times New Roman" w:hAnsi="Calibri" w:cs="Calibri"/>
                <w:color w:val="0070C0"/>
                <w:u w:val="single"/>
                <w:lang w:eastAsia="es-AR"/>
              </w:rPr>
              <w:t>InterfazProyectos</w:t>
            </w:r>
            <w:r w:rsidR="008461F9" w:rsidRPr="008461F9">
              <w:rPr>
                <w:rFonts w:ascii="Calibri" w:eastAsia="Times New Roman" w:hAnsi="Calibri" w:cs="Calibri"/>
                <w:color w:val="0070C0"/>
                <w:lang w:val="es-AR" w:eastAsia="es-AR"/>
              </w:rPr>
              <w:t>.</w:t>
            </w:r>
          </w:p>
        </w:tc>
      </w:tr>
      <w:tr w:rsidR="00233CCD" w:rsidRPr="00233CCD" w14:paraId="086D941D"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4FD29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95009E3" w14:textId="7A40C81B"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E98010F" w14:textId="066DA280" w:rsidR="00233CCD" w:rsidRPr="008461F9" w:rsidRDefault="008461F9" w:rsidP="00E51241">
            <w:pPr>
              <w:spacing w:before="0" w:line="240" w:lineRule="auto"/>
              <w:ind w:left="0" w:firstLine="0"/>
              <w:rPr>
                <w:rFonts w:ascii="Calibri" w:eastAsia="Times New Roman" w:hAnsi="Calibri" w:cs="Calibri"/>
                <w:color w:val="0070C0"/>
                <w:lang w:val="es-AR" w:eastAsia="es-AR"/>
              </w:rPr>
            </w:pPr>
            <w:r w:rsidRPr="008461F9">
              <w:rPr>
                <w:rFonts w:ascii="Calibri" w:eastAsia="Times New Roman" w:hAnsi="Calibri" w:cs="Calibri"/>
                <w:color w:val="0070C0"/>
                <w:lang w:eastAsia="es-AR"/>
              </w:rPr>
              <w:t xml:space="preserve">La </w:t>
            </w:r>
            <w:r w:rsidRPr="008461F9">
              <w:rPr>
                <w:rFonts w:ascii="Calibri" w:eastAsia="Times New Roman" w:hAnsi="Calibri" w:cs="Calibri"/>
                <w:color w:val="0070C0"/>
                <w:u w:val="single"/>
                <w:lang w:eastAsia="es-AR"/>
              </w:rPr>
              <w:t>InterfazProyectos</w:t>
            </w:r>
            <w:r w:rsidRPr="008461F9">
              <w:rPr>
                <w:rFonts w:ascii="Calibri" w:eastAsia="Times New Roman" w:hAnsi="Calibri" w:cs="Calibri"/>
                <w:color w:val="0070C0"/>
                <w:lang w:eastAsia="es-AR"/>
              </w:rPr>
              <w:t xml:space="preserve"> solicita </w:t>
            </w:r>
            <w:r w:rsidRPr="008461F9">
              <w:rPr>
                <w:rFonts w:ascii="Calibri" w:eastAsia="Times New Roman" w:hAnsi="Calibri" w:cs="Calibri"/>
                <w:i/>
                <w:iCs/>
                <w:color w:val="0070C0"/>
                <w:lang w:eastAsia="es-AR"/>
              </w:rPr>
              <w:t>consultarOpciones</w:t>
            </w:r>
            <w:r w:rsidRPr="008461F9">
              <w:rPr>
                <w:rFonts w:ascii="Calibri" w:eastAsia="Times New Roman" w:hAnsi="Calibri" w:cs="Calibri"/>
                <w:color w:val="0070C0"/>
                <w:lang w:eastAsia="es-AR"/>
              </w:rPr>
              <w:t xml:space="preserve"> al </w:t>
            </w:r>
            <w:r w:rsidRPr="008461F9">
              <w:rPr>
                <w:rFonts w:ascii="Calibri" w:eastAsia="Times New Roman" w:hAnsi="Calibri" w:cs="Calibri"/>
                <w:color w:val="0070C0"/>
                <w:u w:val="single"/>
                <w:lang w:eastAsia="es-AR"/>
              </w:rPr>
              <w:t>GestorProyectos</w:t>
            </w:r>
            <w:r w:rsidRPr="008461F9">
              <w:rPr>
                <w:rFonts w:ascii="Calibri" w:eastAsia="Times New Roman" w:hAnsi="Calibri" w:cs="Calibri"/>
                <w:color w:val="0070C0"/>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249BCC8"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1C5D0BD3" w14:textId="2B697537" w:rsidR="00233CCD" w:rsidRPr="008461F9" w:rsidRDefault="008461F9" w:rsidP="00E51241">
            <w:pPr>
              <w:spacing w:before="0" w:line="240" w:lineRule="auto"/>
              <w:ind w:left="0" w:firstLine="0"/>
              <w:rPr>
                <w:rFonts w:ascii="Calibri" w:eastAsia="Times New Roman" w:hAnsi="Calibri" w:cs="Calibri"/>
                <w:color w:val="0070C0"/>
                <w:lang w:val="es-AR" w:eastAsia="es-AR"/>
              </w:rPr>
            </w:pPr>
            <w:r w:rsidRPr="008461F9">
              <w:rPr>
                <w:rFonts w:ascii="Calibri" w:eastAsia="Times New Roman" w:hAnsi="Calibri" w:cs="Calibri"/>
                <w:color w:val="0070C0"/>
                <w:lang w:eastAsia="es-AR"/>
              </w:rPr>
              <w:t xml:space="preserve">El </w:t>
            </w:r>
            <w:r w:rsidRPr="008461F9">
              <w:rPr>
                <w:rFonts w:ascii="Calibri" w:eastAsia="Times New Roman" w:hAnsi="Calibri" w:cs="Calibri"/>
                <w:color w:val="0070C0"/>
                <w:u w:val="single"/>
                <w:lang w:eastAsia="es-AR"/>
              </w:rPr>
              <w:t>GestorProyectos</w:t>
            </w:r>
            <w:r w:rsidRPr="008461F9">
              <w:rPr>
                <w:rFonts w:ascii="Calibri" w:eastAsia="Times New Roman" w:hAnsi="Calibri" w:cs="Calibri"/>
                <w:color w:val="0070C0"/>
                <w:lang w:eastAsia="es-AR"/>
              </w:rPr>
              <w:t xml:space="preserve"> retorna las opciones disponibles (Crear/Modificar) a la </w:t>
            </w:r>
            <w:r w:rsidRPr="008461F9">
              <w:rPr>
                <w:rFonts w:ascii="Calibri" w:eastAsia="Times New Roman" w:hAnsi="Calibri" w:cs="Calibri"/>
                <w:color w:val="0070C0"/>
                <w:u w:val="single"/>
                <w:lang w:eastAsia="es-AR"/>
              </w:rPr>
              <w:t>InterfazProyectos</w:t>
            </w:r>
            <w:r w:rsidRPr="008461F9">
              <w:rPr>
                <w:rFonts w:ascii="Calibri" w:eastAsia="Times New Roman" w:hAnsi="Calibri" w:cs="Calibri"/>
                <w:color w:val="0070C0"/>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1DBF9A2"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w:t>
            </w:r>
          </w:p>
        </w:tc>
        <w:tc>
          <w:tcPr>
            <w:tcW w:w="3586" w:type="pct"/>
            <w:tcBorders>
              <w:top w:val="nil"/>
              <w:left w:val="nil"/>
              <w:bottom w:val="single" w:sz="4" w:space="0" w:color="auto"/>
              <w:right w:val="single" w:sz="4" w:space="0" w:color="auto"/>
            </w:tcBorders>
            <w:shd w:val="clear" w:color="auto" w:fill="auto"/>
            <w:vAlign w:val="bottom"/>
            <w:hideMark/>
          </w:tcPr>
          <w:p w14:paraId="0A6B663E" w14:textId="067601C3" w:rsidR="00233CCD" w:rsidRPr="008461F9" w:rsidRDefault="008461F9" w:rsidP="00E51241">
            <w:pPr>
              <w:spacing w:before="0" w:line="240" w:lineRule="auto"/>
              <w:ind w:left="0" w:firstLine="0"/>
              <w:rPr>
                <w:rFonts w:ascii="Calibri" w:eastAsia="Times New Roman" w:hAnsi="Calibri" w:cs="Calibri"/>
                <w:color w:val="0070C0"/>
                <w:lang w:val="es-AR" w:eastAsia="es-AR"/>
              </w:rPr>
            </w:pPr>
            <w:r w:rsidRPr="008461F9">
              <w:rPr>
                <w:rFonts w:ascii="Calibri" w:eastAsia="Times New Roman" w:hAnsi="Calibri" w:cs="Calibri"/>
                <w:color w:val="0070C0"/>
                <w:lang w:eastAsia="es-AR"/>
              </w:rPr>
              <w:t>El actor selecciona "Crear proyecto" (4a). El actor selecciona "Modificar proyecto" (4b).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27C870C6" w:rsidR="00233CCD" w:rsidRPr="00233CCD" w:rsidRDefault="008461F9"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4a</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315EFC92" w14:textId="77777777" w:rsidR="00233CCD"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solicita el formulario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w:t>
            </w:r>
          </w:p>
          <w:p w14:paraId="3E58BAEE"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El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genera y despliega el formulario con los campos: nombre, descripción, fecha de inicio, fecha de finalización, estado y participantes.</w:t>
            </w:r>
          </w:p>
          <w:p w14:paraId="5222D0CA"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El actor ingresa los datos solicitados en el formulario.</w:t>
            </w:r>
          </w:p>
          <w:p w14:paraId="3E97B923"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envía los datos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w:t>
            </w:r>
          </w:p>
          <w:p w14:paraId="4E2710FF"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El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vincula los datos con la entidad </w:t>
            </w:r>
            <w:r w:rsidRPr="00CB2DA6">
              <w:rPr>
                <w:rFonts w:ascii="Calibri" w:eastAsia="Times New Roman" w:hAnsi="Calibri" w:cs="Calibri"/>
                <w:color w:val="0070C0"/>
                <w:u w:val="single"/>
                <w:lang w:eastAsia="es-AR"/>
              </w:rPr>
              <w:t>Proyecto</w:t>
            </w:r>
            <w:r w:rsidRPr="00CB2DA6">
              <w:rPr>
                <w:rFonts w:ascii="Calibri" w:eastAsia="Times New Roman" w:hAnsi="Calibri" w:cs="Calibri"/>
                <w:color w:val="0070C0"/>
                <w:lang w:eastAsia="es-AR"/>
              </w:rPr>
              <w:t xml:space="preserve"> y </w:t>
            </w:r>
            <w:r w:rsidRPr="00CB2DA6">
              <w:rPr>
                <w:rFonts w:ascii="Calibri" w:eastAsia="Times New Roman" w:hAnsi="Calibri" w:cs="Calibri"/>
                <w:color w:val="0070C0"/>
                <w:u w:val="single"/>
                <w:lang w:eastAsia="es-AR"/>
              </w:rPr>
              <w:t>Usuario</w:t>
            </w:r>
            <w:r w:rsidRPr="00CB2DA6">
              <w:rPr>
                <w:rFonts w:ascii="Calibri" w:eastAsia="Times New Roman" w:hAnsi="Calibri" w:cs="Calibri"/>
                <w:color w:val="0070C0"/>
                <w:lang w:eastAsia="es-AR"/>
              </w:rPr>
              <w:t>.</w:t>
            </w:r>
          </w:p>
          <w:p w14:paraId="324E17ED" w14:textId="4BC0DEC5"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Las entidades </w:t>
            </w:r>
            <w:r>
              <w:rPr>
                <w:rFonts w:ascii="Calibri" w:eastAsia="Times New Roman" w:hAnsi="Calibri" w:cs="Calibri"/>
                <w:color w:val="0070C0"/>
                <w:lang w:eastAsia="es-AR"/>
              </w:rPr>
              <w:t>envían</w:t>
            </w:r>
            <w:r w:rsidRPr="00CB2DA6">
              <w:rPr>
                <w:rFonts w:ascii="Calibri" w:eastAsia="Times New Roman" w:hAnsi="Calibri" w:cs="Calibri"/>
                <w:color w:val="0070C0"/>
                <w:lang w:eastAsia="es-AR"/>
              </w:rPr>
              <w:t xml:space="preserve"> los cambios en la </w:t>
            </w:r>
            <w:r w:rsidRPr="00CB2DA6">
              <w:rPr>
                <w:rFonts w:ascii="Calibri" w:eastAsia="Times New Roman" w:hAnsi="Calibri" w:cs="Calibri"/>
                <w:color w:val="0070C0"/>
                <w:u w:val="single"/>
                <w:lang w:eastAsia="es-AR"/>
              </w:rPr>
              <w:t>BDD</w:t>
            </w:r>
            <w:r w:rsidRPr="00CB2DA6">
              <w:rPr>
                <w:rFonts w:ascii="Calibri" w:eastAsia="Times New Roman" w:hAnsi="Calibri" w:cs="Calibri"/>
                <w:color w:val="0070C0"/>
                <w:lang w:eastAsia="es-AR"/>
              </w:rPr>
              <w:t xml:space="preserve"> y retornan mensajes de confirmación.</w:t>
            </w:r>
          </w:p>
          <w:p w14:paraId="4D850D69" w14:textId="04604C4A"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El actor selecciona "Confirmar".</w:t>
            </w:r>
            <w:r w:rsidRPr="00CB2DA6">
              <w:rPr>
                <w:rFonts w:ascii="Calibri" w:eastAsia="Times New Roman" w:hAnsi="Calibri" w:cs="Calibri"/>
                <w:color w:val="0070C0"/>
                <w:lang w:eastAsia="es-AR"/>
              </w:rPr>
              <w:t xml:space="preserve"> </w:t>
            </w:r>
            <w:r>
              <w:rPr>
                <w:rFonts w:ascii="Calibri" w:eastAsia="Times New Roman" w:hAnsi="Calibri" w:cs="Calibri"/>
                <w:color w:val="0070C0"/>
                <w:lang w:eastAsia="es-AR"/>
              </w:rPr>
              <w:t xml:space="preserve"> Si </w:t>
            </w:r>
            <w:r w:rsidRPr="00CB2DA6">
              <w:rPr>
                <w:rFonts w:ascii="Calibri" w:eastAsia="Times New Roman" w:hAnsi="Calibri" w:cs="Calibri"/>
                <w:color w:val="0070C0"/>
                <w:lang w:eastAsia="es-AR"/>
              </w:rPr>
              <w:t xml:space="preserve">selecciona "Cancelar", 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cierra el mensaje.</w:t>
            </w:r>
          </w:p>
          <w:p w14:paraId="00361E85"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BDD</w:t>
            </w:r>
            <w:r w:rsidRPr="00CB2DA6">
              <w:rPr>
                <w:rFonts w:ascii="Calibri" w:eastAsia="Times New Roman" w:hAnsi="Calibri" w:cs="Calibri"/>
                <w:color w:val="0070C0"/>
                <w:lang w:eastAsia="es-AR"/>
              </w:rPr>
              <w:t xml:space="preserve"> vincula los datos con </w:t>
            </w:r>
            <w:r w:rsidRPr="00CB2DA6">
              <w:rPr>
                <w:rFonts w:ascii="Calibri" w:eastAsia="Times New Roman" w:hAnsi="Calibri" w:cs="Calibri"/>
                <w:color w:val="0070C0"/>
                <w:u w:val="single"/>
                <w:lang w:eastAsia="es-AR"/>
              </w:rPr>
              <w:t>Proyecto</w:t>
            </w:r>
            <w:r w:rsidRPr="00CB2DA6">
              <w:rPr>
                <w:rFonts w:ascii="Calibri" w:eastAsia="Times New Roman" w:hAnsi="Calibri" w:cs="Calibri"/>
                <w:color w:val="0070C0"/>
                <w:lang w:eastAsia="es-AR"/>
              </w:rPr>
              <w:t>, guarda la información y envía mensajes de confirmación.</w:t>
            </w:r>
          </w:p>
          <w:p w14:paraId="18F1D9E3" w14:textId="77777777"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Las entidades notifican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la creación correcta.</w:t>
            </w:r>
          </w:p>
          <w:p w14:paraId="6E971C7D" w14:textId="5F68EA6F" w:rsidR="00CB2DA6" w:rsidRPr="00CB2DA6" w:rsidRDefault="00CB2DA6" w:rsidP="00CB2DA6">
            <w:pPr>
              <w:pStyle w:val="Prrafodelista"/>
              <w:numPr>
                <w:ilvl w:val="0"/>
                <w:numId w:val="22"/>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muestra al actor el mensaje de creación correcta.</w:t>
            </w:r>
          </w:p>
        </w:tc>
      </w:tr>
      <w:tr w:rsidR="008461F9"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8461F9" w:rsidRPr="00233CCD" w:rsidRDefault="008461F9" w:rsidP="00E51241">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0FED8DDE" w:rsidR="008461F9" w:rsidRPr="00233CCD" w:rsidRDefault="008461F9"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4b</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6D4409" w14:textId="77777777" w:rsidR="008461F9"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solicita la lista de proyectos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w:t>
            </w:r>
          </w:p>
          <w:p w14:paraId="2C7DE46D"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El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retorna y despliega la lista de proyectos disponibles.</w:t>
            </w:r>
          </w:p>
          <w:p w14:paraId="3878FC27"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El actor selecciona el proyecto a modificar.</w:t>
            </w:r>
          </w:p>
          <w:p w14:paraId="5F12ECD2"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solicita el formulario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w:t>
            </w:r>
          </w:p>
          <w:p w14:paraId="1FE2F5F0"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El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genera y despliega el formulario con los datos actuales del proyecto.</w:t>
            </w:r>
          </w:p>
          <w:p w14:paraId="394AECB0"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El actor modifica los datos deseados.</w:t>
            </w:r>
          </w:p>
          <w:p w14:paraId="24FC4D75"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envía los datos modificados a la </w:t>
            </w:r>
            <w:r w:rsidRPr="00CB2DA6">
              <w:rPr>
                <w:rFonts w:ascii="Calibri" w:eastAsia="Times New Roman" w:hAnsi="Calibri" w:cs="Calibri"/>
                <w:color w:val="0070C0"/>
                <w:u w:val="single"/>
                <w:lang w:eastAsia="es-AR"/>
              </w:rPr>
              <w:t>BDD</w:t>
            </w:r>
            <w:r w:rsidRPr="00CB2DA6">
              <w:rPr>
                <w:rFonts w:ascii="Calibri" w:eastAsia="Times New Roman" w:hAnsi="Calibri" w:cs="Calibri"/>
                <w:color w:val="0070C0"/>
                <w:lang w:eastAsia="es-AR"/>
              </w:rPr>
              <w:t>.</w:t>
            </w:r>
          </w:p>
          <w:p w14:paraId="03DCB6AF"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BDD</w:t>
            </w:r>
            <w:r w:rsidRPr="00CB2DA6">
              <w:rPr>
                <w:rFonts w:ascii="Calibri" w:eastAsia="Times New Roman" w:hAnsi="Calibri" w:cs="Calibri"/>
                <w:color w:val="0070C0"/>
                <w:lang w:eastAsia="es-AR"/>
              </w:rPr>
              <w:t xml:space="preserve"> vincula los datos con </w:t>
            </w:r>
            <w:r w:rsidRPr="00CB2DA6">
              <w:rPr>
                <w:rFonts w:ascii="Calibri" w:eastAsia="Times New Roman" w:hAnsi="Calibri" w:cs="Calibri"/>
                <w:color w:val="0070C0"/>
                <w:u w:val="single"/>
                <w:lang w:eastAsia="es-AR"/>
              </w:rPr>
              <w:t>Proyecto</w:t>
            </w:r>
            <w:r w:rsidRPr="00CB2DA6">
              <w:rPr>
                <w:rFonts w:ascii="Calibri" w:eastAsia="Times New Roman" w:hAnsi="Calibri" w:cs="Calibri"/>
                <w:color w:val="0070C0"/>
                <w:lang w:eastAsia="es-AR"/>
              </w:rPr>
              <w:t>, guarda los cambios y envía mensajes de confirmación.</w:t>
            </w:r>
          </w:p>
          <w:p w14:paraId="577461BD"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lastRenderedPageBreak/>
              <w:t xml:space="preserve">Las entidades notifican al </w:t>
            </w:r>
            <w:r w:rsidRPr="00CB2DA6">
              <w:rPr>
                <w:rFonts w:ascii="Calibri" w:eastAsia="Times New Roman" w:hAnsi="Calibri" w:cs="Calibri"/>
                <w:color w:val="0070C0"/>
                <w:u w:val="single"/>
                <w:lang w:eastAsia="es-AR"/>
              </w:rPr>
              <w:t>GestorProyectos</w:t>
            </w:r>
            <w:r w:rsidRPr="00CB2DA6">
              <w:rPr>
                <w:rFonts w:ascii="Calibri" w:eastAsia="Times New Roman" w:hAnsi="Calibri" w:cs="Calibri"/>
                <w:color w:val="0070C0"/>
                <w:lang w:eastAsia="es-AR"/>
              </w:rPr>
              <w:t xml:space="preserve"> la modificación correcta.</w:t>
            </w:r>
          </w:p>
          <w:p w14:paraId="45C5958A" w14:textId="77777777"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muestra al actor el mensaje de modificación correcta.</w:t>
            </w:r>
          </w:p>
          <w:p w14:paraId="7D0BE28B" w14:textId="5CC94E8A" w:rsidR="00CB2DA6" w:rsidRPr="00CB2DA6" w:rsidRDefault="00CB2DA6" w:rsidP="00CB2DA6">
            <w:pPr>
              <w:pStyle w:val="Prrafodelista"/>
              <w:numPr>
                <w:ilvl w:val="0"/>
                <w:numId w:val="23"/>
              </w:numPr>
              <w:spacing w:before="0" w:line="240" w:lineRule="auto"/>
              <w:rPr>
                <w:rFonts w:ascii="Calibri" w:eastAsia="Times New Roman" w:hAnsi="Calibri" w:cs="Calibri"/>
                <w:color w:val="0070C0"/>
                <w:lang w:val="es-AR" w:eastAsia="es-AR"/>
              </w:rPr>
            </w:pPr>
            <w:r w:rsidRPr="00CB2DA6">
              <w:rPr>
                <w:rFonts w:ascii="Calibri" w:eastAsia="Times New Roman" w:hAnsi="Calibri" w:cs="Calibri"/>
                <w:color w:val="0070C0"/>
                <w:lang w:eastAsia="es-AR"/>
              </w:rPr>
              <w:t xml:space="preserve">Si el actor selecciona "Cancelar" en cualquier momento, la </w:t>
            </w:r>
            <w:r w:rsidRPr="00CB2DA6">
              <w:rPr>
                <w:rFonts w:ascii="Calibri" w:eastAsia="Times New Roman" w:hAnsi="Calibri" w:cs="Calibri"/>
                <w:color w:val="0070C0"/>
                <w:u w:val="single"/>
                <w:lang w:eastAsia="es-AR"/>
              </w:rPr>
              <w:t>InterfazProyectos</w:t>
            </w:r>
            <w:r w:rsidRPr="00CB2DA6">
              <w:rPr>
                <w:rFonts w:ascii="Calibri" w:eastAsia="Times New Roman" w:hAnsi="Calibri" w:cs="Calibri"/>
                <w:color w:val="0070C0"/>
                <w:lang w:eastAsia="es-AR"/>
              </w:rPr>
              <w:t xml:space="preserve"> cierra el mensaje.</w:t>
            </w:r>
          </w:p>
        </w:tc>
      </w:tr>
    </w:tbl>
    <w:p w14:paraId="2920A3C7" w14:textId="77777777" w:rsidR="00233CCD" w:rsidRDefault="00233CCD" w:rsidP="00E9200B"/>
    <w:p w14:paraId="1D5013A6" w14:textId="77777777" w:rsidR="00AB1800" w:rsidRDefault="00AB1800" w:rsidP="00AB1800">
      <w:pPr>
        <w:pStyle w:val="PSI-Ttulo3"/>
      </w:pPr>
      <w:bookmarkStart w:id="17" w:name="_Toc180685830"/>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685831"/>
      <w:r>
        <w:lastRenderedPageBreak/>
        <w:t>Diagrama de Interacción</w:t>
      </w:r>
      <w:bookmarkEnd w:id="18"/>
      <w:r>
        <w:t xml:space="preserve"> </w:t>
      </w:r>
    </w:p>
    <w:p w14:paraId="5D1C9E3F" w14:textId="5400972A" w:rsidR="00AB1800" w:rsidRDefault="005F3363" w:rsidP="00AA083F">
      <w:pPr>
        <w:pStyle w:val="PSI-Comentario"/>
        <w:jc w:val="center"/>
      </w:pPr>
      <w:r>
        <w:rPr>
          <w:noProof/>
        </w:rPr>
        <w:drawing>
          <wp:inline distT="0" distB="0" distL="0" distR="0" wp14:anchorId="35B4080A" wp14:editId="0C3B99FF">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685832"/>
      <w:r>
        <w:lastRenderedPageBreak/>
        <w:t>Caso de Uso 4: Añadir riesgo a la lista</w:t>
      </w:r>
      <w:bookmarkEnd w:id="19"/>
    </w:p>
    <w:p w14:paraId="12ACD7F9" w14:textId="77777777" w:rsidR="00233CCD" w:rsidRDefault="00233CCD" w:rsidP="00233CCD">
      <w:pPr>
        <w:pStyle w:val="Ttulo3"/>
      </w:pPr>
      <w:bookmarkStart w:id="20" w:name="_Toc180685833"/>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BEFC76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El actor selecciona “Añadir riesgo”.</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28C70C8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 xml:space="preserve">La </w:t>
            </w:r>
            <w:r w:rsidR="00744304" w:rsidRPr="001F0E22">
              <w:rPr>
                <w:rFonts w:ascii="Calibri" w:eastAsia="Times New Roman" w:hAnsi="Calibri" w:cs="Calibri"/>
                <w:color w:val="0070C0"/>
                <w:sz w:val="20"/>
                <w:szCs w:val="20"/>
                <w:u w:val="single"/>
                <w:lang w:val="es-AR" w:eastAsia="es-AR"/>
              </w:rPr>
              <w:t>InterfazUsuario</w:t>
            </w:r>
            <w:r w:rsidR="00744304">
              <w:rPr>
                <w:rFonts w:ascii="Calibri" w:eastAsia="Times New Roman" w:hAnsi="Calibri" w:cs="Calibri"/>
                <w:color w:val="0070C0"/>
                <w:sz w:val="20"/>
                <w:szCs w:val="20"/>
                <w:lang w:val="es-AR" w:eastAsia="es-AR"/>
              </w:rPr>
              <w:t xml:space="preserve"> redirige al actor a la página /proyecto/riesgo/crear con el id del riesgo seleccionado.</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392D4D8E" w:rsidR="00233CCD" w:rsidRPr="00233CCD" w:rsidRDefault="00744304" w:rsidP="00E51241">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sz w:val="20"/>
                <w:szCs w:val="20"/>
                <w:lang w:val="es-AR" w:eastAsia="es-AR"/>
              </w:rPr>
              <w:t xml:space="preserve">El actor ingresa los datos del riesgo (descripción, responsable, categoría, </w:t>
            </w:r>
            <w:proofErr w:type="spellStart"/>
            <w:r>
              <w:rPr>
                <w:rFonts w:ascii="Calibri" w:eastAsia="Times New Roman" w:hAnsi="Calibri" w:cs="Calibri"/>
                <w:color w:val="0070C0"/>
                <w:sz w:val="20"/>
                <w:szCs w:val="20"/>
                <w:lang w:val="es-AR" w:eastAsia="es-AR"/>
              </w:rPr>
              <w:t>fechaCreacion</w:t>
            </w:r>
            <w:proofErr w:type="spellEnd"/>
            <w:r>
              <w:rPr>
                <w:rFonts w:ascii="Calibri" w:eastAsia="Times New Roman" w:hAnsi="Calibri" w:cs="Calibri"/>
                <w:color w:val="0070C0"/>
                <w:sz w:val="20"/>
                <w:szCs w:val="20"/>
                <w:lang w:val="es-AR" w:eastAsia="es-AR"/>
              </w:rPr>
              <w:t>) en el formulario de la página. El actor selecciona confirmar. Si selecciona cancelar, la InterfazUsuario redirige al actor a la página /proyecto/riesgo.</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1282DB85"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1F0E22">
              <w:rPr>
                <w:rFonts w:ascii="Calibri" w:eastAsia="Times New Roman" w:hAnsi="Calibri" w:cs="Calibri"/>
                <w:color w:val="0070C0"/>
                <w:lang w:val="es-AR" w:eastAsia="es-AR"/>
              </w:rPr>
              <w:t xml:space="preserve">La </w:t>
            </w:r>
            <w:r w:rsidR="001F0E22" w:rsidRPr="001F0E22">
              <w:rPr>
                <w:rFonts w:ascii="Calibri" w:eastAsia="Times New Roman" w:hAnsi="Calibri" w:cs="Calibri"/>
                <w:color w:val="0070C0"/>
                <w:u w:val="single"/>
                <w:lang w:val="es-AR" w:eastAsia="es-AR"/>
              </w:rPr>
              <w:t>InterfazUsuario</w:t>
            </w:r>
            <w:r w:rsidR="001F0E22">
              <w:rPr>
                <w:rFonts w:ascii="Calibri" w:eastAsia="Times New Roman" w:hAnsi="Calibri" w:cs="Calibri"/>
                <w:color w:val="0070C0"/>
                <w:lang w:val="es-AR" w:eastAsia="es-AR"/>
              </w:rPr>
              <w:t xml:space="preserve"> solicita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El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w:t>
            </w:r>
            <w:proofErr w:type="spellStart"/>
            <w:r w:rsidR="001F0E22">
              <w:rPr>
                <w:rFonts w:ascii="Calibri" w:eastAsia="Times New Roman" w:hAnsi="Calibri" w:cs="Calibri"/>
                <w:color w:val="0070C0"/>
                <w:lang w:val="es-AR" w:eastAsia="es-AR"/>
              </w:rPr>
              <w:t>envia</w:t>
            </w:r>
            <w:proofErr w:type="spellEnd"/>
            <w:r w:rsidR="001F0E22">
              <w:rPr>
                <w:rFonts w:ascii="Calibri" w:eastAsia="Times New Roman" w:hAnsi="Calibri" w:cs="Calibri"/>
                <w:color w:val="0070C0"/>
                <w:lang w:val="es-AR" w:eastAsia="es-AR"/>
              </w:rPr>
              <w:t xml:space="preserve"> el evento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solicita</w:t>
            </w:r>
            <w:r w:rsidR="001F0E22" w:rsidRPr="001F0E22">
              <w:rPr>
                <w:rFonts w:ascii="Calibri" w:eastAsia="Times New Roman" w:hAnsi="Calibri" w:cs="Calibri"/>
                <w:i/>
                <w:iCs/>
                <w:color w:val="0070C0"/>
                <w:lang w:val="es-AR" w:eastAsia="es-AR"/>
              </w:rPr>
              <w:t xml:space="preserve">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(datos)</w:t>
            </w:r>
            <w:r w:rsidR="001F0E22">
              <w:rPr>
                <w:rFonts w:ascii="Calibri" w:eastAsia="Times New Roman" w:hAnsi="Calibri" w:cs="Calibri"/>
                <w:color w:val="0070C0"/>
                <w:lang w:val="es-AR" w:eastAsia="es-AR"/>
              </w:rPr>
              <w:t xml:space="preserve"> a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carga el riesgo. La </w:t>
            </w:r>
            <w:r w:rsidR="001F0E22" w:rsidRPr="001F0E22">
              <w:rPr>
                <w:rFonts w:ascii="Calibri" w:eastAsia="Times New Roman" w:hAnsi="Calibri" w:cs="Calibri"/>
                <w:color w:val="0070C0"/>
                <w:u w:val="single"/>
                <w:lang w:val="es-AR" w:eastAsia="es-AR"/>
              </w:rPr>
              <w:t>InterfazUsuario</w:t>
            </w:r>
            <w:r w:rsidR="001F0E22">
              <w:rPr>
                <w:rFonts w:ascii="Calibri" w:eastAsia="Times New Roman" w:hAnsi="Calibri" w:cs="Calibri"/>
                <w:color w:val="0070C0"/>
                <w:lang w:val="es-AR" w:eastAsia="es-AR"/>
              </w:rPr>
              <w:t xml:space="preserve"> redirige al actor a /proyecto/riesgo.</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685834"/>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685835"/>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685836"/>
      <w:r>
        <w:t>Caso de Uso 5: Modificar lista de riesgos</w:t>
      </w:r>
      <w:bookmarkEnd w:id="23"/>
    </w:p>
    <w:p w14:paraId="19AD20ED" w14:textId="77777777" w:rsidR="00233CCD" w:rsidRDefault="00233CCD" w:rsidP="00233CCD">
      <w:pPr>
        <w:pStyle w:val="Ttulo3"/>
      </w:pPr>
      <w:bookmarkStart w:id="24" w:name="_Toc180685837"/>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685838"/>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685839"/>
      <w:r>
        <w:lastRenderedPageBreak/>
        <w:t>Diagrama de Interacción</w:t>
      </w:r>
      <w:bookmarkEnd w:id="26"/>
      <w:r>
        <w:t xml:space="preserve"> </w:t>
      </w:r>
    </w:p>
    <w:p w14:paraId="77FA0545" w14:textId="6F4E19A3" w:rsidR="00AB1800" w:rsidRDefault="00547ABF" w:rsidP="00AB1800">
      <w:pPr>
        <w:pStyle w:val="PSI-Comentario"/>
      </w:pPr>
      <w:r>
        <w:rPr>
          <w:noProof/>
        </w:rPr>
        <w:drawing>
          <wp:inline distT="0" distB="0" distL="0" distR="0" wp14:anchorId="223A6319" wp14:editId="2F05CAA3">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685840"/>
      <w:r>
        <w:lastRenderedPageBreak/>
        <w:t>Caso de Uso 6: Administrar categorías de riesgos</w:t>
      </w:r>
      <w:bookmarkEnd w:id="27"/>
    </w:p>
    <w:p w14:paraId="7E0B6C50" w14:textId="77777777" w:rsidR="00233CCD" w:rsidRDefault="00233CCD" w:rsidP="00233CCD">
      <w:pPr>
        <w:pStyle w:val="Ttulo3"/>
      </w:pPr>
      <w:bookmarkStart w:id="28" w:name="_Toc180685841"/>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685842"/>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685843"/>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685844"/>
      <w:r>
        <w:lastRenderedPageBreak/>
        <w:t>Caso de Uso 7: Realizar evaluación de riesgo</w:t>
      </w:r>
      <w:bookmarkEnd w:id="31"/>
    </w:p>
    <w:p w14:paraId="1FCC15B7" w14:textId="77777777" w:rsidR="00233CCD" w:rsidRDefault="00233CCD" w:rsidP="00233CCD">
      <w:pPr>
        <w:pStyle w:val="Ttulo3"/>
      </w:pPr>
      <w:bookmarkStart w:id="32" w:name="_Toc180685845"/>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33" w:name="_Toc180685846"/>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0685847"/>
      <w:r>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35" w:name="_Toc180685848"/>
      <w:r>
        <w:t>Caso de Uso 8: Añadir plan de acción</w:t>
      </w:r>
      <w:bookmarkEnd w:id="35"/>
    </w:p>
    <w:p w14:paraId="5EA1797B" w14:textId="77777777" w:rsidR="00AB1800" w:rsidRDefault="00AB1800" w:rsidP="00AB1800">
      <w:pPr>
        <w:pStyle w:val="PSI-Ttulo3"/>
      </w:pPr>
      <w:bookmarkStart w:id="36" w:name="_Toc180685849"/>
      <w:r>
        <w:t>Diagrama de paquetes</w:t>
      </w:r>
      <w:bookmarkEnd w:id="36"/>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w:t>
      </w:r>
      <w:r>
        <w:lastRenderedPageBreak/>
        <w:t xml:space="preserve">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lastRenderedPageBreak/>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7" w:name="_Toc180685850"/>
      <w:r>
        <w:t>Diagrama de Interacción</w:t>
      </w:r>
      <w:bookmarkEnd w:id="37"/>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8" w:name="_Toc180685851"/>
      <w:r>
        <w:t>Caso de Uso 9: Modificar plan de acción</w:t>
      </w:r>
      <w:bookmarkEnd w:id="38"/>
    </w:p>
    <w:p w14:paraId="3A3C4878" w14:textId="61604F77" w:rsidR="00233CCD" w:rsidRDefault="00233CCD" w:rsidP="00233CCD">
      <w:pPr>
        <w:pStyle w:val="Ttulo3"/>
      </w:pPr>
      <w:bookmarkStart w:id="39" w:name="_Toc180685852"/>
      <w:r>
        <w:t>Especificación de caso de uso de diseño</w:t>
      </w:r>
      <w:bookmarkEnd w:id="39"/>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0" w:name="_Toc180685853"/>
      <w:r>
        <w:t>Diagrama de paquetes</w:t>
      </w:r>
      <w:bookmarkEnd w:id="40"/>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1" w:name="_Toc180685854"/>
      <w:r>
        <w:t>Diagrama de Interacción</w:t>
      </w:r>
      <w:bookmarkEnd w:id="41"/>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2" w:name="_Toc180685855"/>
      <w:r>
        <w:lastRenderedPageBreak/>
        <w:t>Caso de Uso 1</w:t>
      </w:r>
      <w:r w:rsidR="001C2C13">
        <w:t>0</w:t>
      </w:r>
      <w:r>
        <w:t>: Realizar informes</w:t>
      </w:r>
      <w:bookmarkEnd w:id="42"/>
    </w:p>
    <w:p w14:paraId="6C7E8ED0" w14:textId="068FB6A4" w:rsidR="00233CCD" w:rsidRDefault="00233CCD" w:rsidP="00233CCD">
      <w:pPr>
        <w:pStyle w:val="Ttulo3"/>
      </w:pPr>
      <w:bookmarkStart w:id="43" w:name="_Toc180685856"/>
      <w:r>
        <w:t>Especificación de caso de uso de diseño</w:t>
      </w:r>
      <w:bookmarkEnd w:id="4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4" w:name="_Toc180685857"/>
      <w:r>
        <w:t>Diagrama de paquetes</w:t>
      </w:r>
      <w:bookmarkEnd w:id="44"/>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5" w:name="_Toc180685858"/>
      <w:r>
        <w:lastRenderedPageBreak/>
        <w:t>Diagrama de Interacción</w:t>
      </w:r>
      <w:bookmarkEnd w:id="45"/>
      <w:r>
        <w:t xml:space="preserve"> </w:t>
      </w:r>
    </w:p>
    <w:p w14:paraId="1A0F4006" w14:textId="082E7FAF" w:rsidR="00AB1800" w:rsidRDefault="00D81BC3" w:rsidP="00B16508">
      <w:pPr>
        <w:pStyle w:val="PSI-Comentario"/>
        <w:jc w:val="center"/>
      </w:pPr>
      <w:r>
        <w:rPr>
          <w:noProof/>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6" w:name="_Toc180685859"/>
      <w:r>
        <w:lastRenderedPageBreak/>
        <w:t>Caso de Uso 1</w:t>
      </w:r>
      <w:r w:rsidR="001C2C13">
        <w:t>1</w:t>
      </w:r>
      <w:r>
        <w:t>: Exportar archivos</w:t>
      </w:r>
      <w:bookmarkEnd w:id="46"/>
    </w:p>
    <w:p w14:paraId="2E042A7B" w14:textId="0B041400" w:rsidR="00233CCD" w:rsidRDefault="00233CCD" w:rsidP="00233CCD">
      <w:pPr>
        <w:pStyle w:val="Ttulo3"/>
      </w:pPr>
      <w:bookmarkStart w:id="47" w:name="_Toc180685860"/>
      <w:r>
        <w:t>Especificación de caso de uso de diseño</w:t>
      </w:r>
      <w:bookmarkEnd w:id="4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8" w:name="_Toc180685861"/>
      <w:r>
        <w:t>Diagrama de paquetes</w:t>
      </w:r>
      <w:bookmarkEnd w:id="4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49" w:name="_Toc180685862"/>
      <w:r>
        <w:lastRenderedPageBreak/>
        <w:t>Diagrama de Interacción</w:t>
      </w:r>
      <w:bookmarkEnd w:id="4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0" w:name="_Toc180685863"/>
      <w:r>
        <w:t>Caso de Uso 1</w:t>
      </w:r>
      <w:r w:rsidR="001C2C13">
        <w:t>2</w:t>
      </w:r>
      <w:r>
        <w:t>: Realizar análisis de riesgo</w:t>
      </w:r>
      <w:bookmarkEnd w:id="50"/>
    </w:p>
    <w:p w14:paraId="39F10088" w14:textId="36800C4F" w:rsidR="00233CCD" w:rsidRDefault="00233CCD" w:rsidP="00233CCD">
      <w:pPr>
        <w:pStyle w:val="Ttulo3"/>
      </w:pPr>
      <w:bookmarkStart w:id="51" w:name="_Toc180685864"/>
      <w:r>
        <w:t>Especificación de caso de uso de diseño</w:t>
      </w:r>
      <w:bookmarkEnd w:id="51"/>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2" w:name="_Toc180685865"/>
      <w:r>
        <w:t>Diagrama de paquetes</w:t>
      </w:r>
      <w:bookmarkEnd w:id="52"/>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3" w:name="_Toc180685866"/>
      <w:r>
        <w:lastRenderedPageBreak/>
        <w:t>Diagrama de Interacción</w:t>
      </w:r>
      <w:bookmarkEnd w:id="53"/>
      <w:r>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4" w:name="_Toc180685867"/>
      <w:r>
        <w:lastRenderedPageBreak/>
        <w:t>Diagramas</w:t>
      </w:r>
      <w:bookmarkEnd w:id="54"/>
      <w:r>
        <w:t xml:space="preserve"> </w:t>
      </w:r>
    </w:p>
    <w:p w14:paraId="3C298131" w14:textId="77777777" w:rsidR="00C5422D" w:rsidRPr="00C5422D" w:rsidRDefault="00C5422D" w:rsidP="00F10660">
      <w:pPr>
        <w:pStyle w:val="PSI-Ttulo2"/>
      </w:pPr>
      <w:bookmarkStart w:id="55" w:name="_Toc180685868"/>
      <w:r w:rsidRPr="00C5422D">
        <w:t>Diagrama de componentes</w:t>
      </w:r>
      <w:bookmarkEnd w:id="55"/>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6" w:name="_Toc180685869"/>
      <w:r w:rsidRPr="0054740D">
        <w:lastRenderedPageBreak/>
        <w:t>Diagrama de Clases</w:t>
      </w:r>
      <w:bookmarkEnd w:id="56"/>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7" w:name="_Toc180685870"/>
      <w:r w:rsidRPr="00354809">
        <w:t>Diagramas de Paquetes</w:t>
      </w:r>
      <w:bookmarkEnd w:id="57"/>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74BA8" w14:textId="77777777" w:rsidR="00A46B1A" w:rsidRDefault="00A46B1A" w:rsidP="00C94FBE">
      <w:pPr>
        <w:spacing w:before="0" w:line="240" w:lineRule="auto"/>
      </w:pPr>
      <w:r>
        <w:separator/>
      </w:r>
    </w:p>
    <w:p w14:paraId="000E6BA3" w14:textId="77777777" w:rsidR="00A46B1A" w:rsidRDefault="00A46B1A"/>
  </w:endnote>
  <w:endnote w:type="continuationSeparator" w:id="0">
    <w:p w14:paraId="01A364BC" w14:textId="77777777" w:rsidR="00A46B1A" w:rsidRDefault="00A46B1A" w:rsidP="00C94FBE">
      <w:pPr>
        <w:spacing w:before="0" w:line="240" w:lineRule="auto"/>
      </w:pPr>
      <w:r>
        <w:continuationSeparator/>
      </w:r>
    </w:p>
    <w:p w14:paraId="745C2EAD" w14:textId="77777777" w:rsidR="00A46B1A" w:rsidRDefault="00A46B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1A33A" w14:textId="77777777" w:rsidR="00A46B1A" w:rsidRDefault="00A46B1A" w:rsidP="00C94FBE">
      <w:pPr>
        <w:spacing w:before="0" w:line="240" w:lineRule="auto"/>
      </w:pPr>
      <w:r>
        <w:separator/>
      </w:r>
    </w:p>
    <w:p w14:paraId="7C1F9519" w14:textId="77777777" w:rsidR="00A46B1A" w:rsidRDefault="00A46B1A"/>
  </w:footnote>
  <w:footnote w:type="continuationSeparator" w:id="0">
    <w:p w14:paraId="5E487732" w14:textId="77777777" w:rsidR="00A46B1A" w:rsidRDefault="00A46B1A" w:rsidP="00C94FBE">
      <w:pPr>
        <w:spacing w:before="0" w:line="240" w:lineRule="auto"/>
      </w:pPr>
      <w:r>
        <w:continuationSeparator/>
      </w:r>
    </w:p>
    <w:p w14:paraId="1D11B3E6" w14:textId="77777777" w:rsidR="00A46B1A" w:rsidRDefault="00A46B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2"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3"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2"/>
  </w:num>
  <w:num w:numId="3" w16cid:durableId="1986621707">
    <w:abstractNumId w:val="12"/>
  </w:num>
  <w:num w:numId="4" w16cid:durableId="140856935">
    <w:abstractNumId w:val="12"/>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7"/>
  </w:num>
  <w:num w:numId="10" w16cid:durableId="1687320424">
    <w:abstractNumId w:val="20"/>
  </w:num>
  <w:num w:numId="11" w16cid:durableId="412119939">
    <w:abstractNumId w:val="5"/>
  </w:num>
  <w:num w:numId="12" w16cid:durableId="2172580">
    <w:abstractNumId w:val="16"/>
  </w:num>
  <w:num w:numId="13" w16cid:durableId="1301616048">
    <w:abstractNumId w:val="4"/>
  </w:num>
  <w:num w:numId="14" w16cid:durableId="667754159">
    <w:abstractNumId w:val="8"/>
  </w:num>
  <w:num w:numId="15" w16cid:durableId="2109613127">
    <w:abstractNumId w:val="10"/>
  </w:num>
  <w:num w:numId="16" w16cid:durableId="17052992">
    <w:abstractNumId w:val="18"/>
  </w:num>
  <w:num w:numId="17" w16cid:durableId="986666563">
    <w:abstractNumId w:val="6"/>
  </w:num>
  <w:num w:numId="18" w16cid:durableId="883910513">
    <w:abstractNumId w:val="13"/>
  </w:num>
  <w:num w:numId="19" w16cid:durableId="1838767648">
    <w:abstractNumId w:val="11"/>
  </w:num>
  <w:num w:numId="20" w16cid:durableId="1440566175">
    <w:abstractNumId w:val="14"/>
  </w:num>
  <w:num w:numId="21" w16cid:durableId="1121340620">
    <w:abstractNumId w:val="19"/>
  </w:num>
  <w:num w:numId="22" w16cid:durableId="437405822">
    <w:abstractNumId w:val="15"/>
  </w:num>
  <w:num w:numId="23" w16cid:durableId="581263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2B47"/>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7611B"/>
    <w:rsid w:val="003803CC"/>
    <w:rsid w:val="00386540"/>
    <w:rsid w:val="0039560F"/>
    <w:rsid w:val="003973B3"/>
    <w:rsid w:val="003A3115"/>
    <w:rsid w:val="003A56DA"/>
    <w:rsid w:val="003A57AD"/>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5670"/>
    <w:rsid w:val="00566CAB"/>
    <w:rsid w:val="00570F4F"/>
    <w:rsid w:val="00571137"/>
    <w:rsid w:val="00574912"/>
    <w:rsid w:val="00576051"/>
    <w:rsid w:val="00581D90"/>
    <w:rsid w:val="005849F6"/>
    <w:rsid w:val="005857BB"/>
    <w:rsid w:val="0059143A"/>
    <w:rsid w:val="00597A23"/>
    <w:rsid w:val="005A0664"/>
    <w:rsid w:val="005A52A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46B1A"/>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2960"/>
    <w:rsid w:val="00BC423F"/>
    <w:rsid w:val="00BC4FDE"/>
    <w:rsid w:val="00BC5404"/>
    <w:rsid w:val="00BD711D"/>
    <w:rsid w:val="00BE3A1B"/>
    <w:rsid w:val="00BF18E7"/>
    <w:rsid w:val="00BF263E"/>
    <w:rsid w:val="00C05700"/>
    <w:rsid w:val="00C23F8C"/>
    <w:rsid w:val="00C23FA5"/>
    <w:rsid w:val="00C24CDC"/>
    <w:rsid w:val="00C26C78"/>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1005</TotalTime>
  <Pages>38</Pages>
  <Words>6676</Words>
  <Characters>36723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Cintia Hernández</cp:lastModifiedBy>
  <cp:revision>116</cp:revision>
  <cp:lastPrinted>2024-10-18T18:53:00Z</cp:lastPrinted>
  <dcterms:created xsi:type="dcterms:W3CDTF">2024-10-05T23:03:00Z</dcterms:created>
  <dcterms:modified xsi:type="dcterms:W3CDTF">2024-10-24T21:48:00Z</dcterms:modified>
</cp:coreProperties>
</file>