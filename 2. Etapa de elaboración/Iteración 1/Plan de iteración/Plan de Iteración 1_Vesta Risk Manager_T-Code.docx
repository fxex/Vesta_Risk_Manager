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963AE" w14:textId="44AC7349" w:rsidR="006919D5" w:rsidRDefault="006919D5">
      <w:pPr>
        <w:pStyle w:val="Sinespaciado"/>
        <w:rPr>
          <w:rFonts w:ascii="Cambria" w:hAnsi="Cambria"/>
          <w:sz w:val="72"/>
          <w:szCs w:val="72"/>
        </w:rPr>
      </w:pPr>
    </w:p>
    <w:p w14:paraId="1661F7C2" w14:textId="0E0C055E" w:rsidR="006919D5" w:rsidRDefault="006919D5">
      <w:pPr>
        <w:pStyle w:val="Sinespaciado"/>
        <w:rPr>
          <w:rFonts w:ascii="Cambria" w:hAnsi="Cambria"/>
          <w:sz w:val="72"/>
          <w:szCs w:val="72"/>
        </w:rPr>
      </w:pPr>
    </w:p>
    <w:p w14:paraId="476A9688" w14:textId="67D6EF19" w:rsidR="00D06E99" w:rsidRDefault="00500FC8">
      <w:pPr>
        <w:pStyle w:val="Sinespaciado"/>
        <w:rPr>
          <w:rFonts w:ascii="Cambria" w:hAnsi="Cambria"/>
          <w:sz w:val="72"/>
          <w:szCs w:val="72"/>
        </w:rPr>
      </w:pPr>
      <w:r w:rsidRPr="00795113">
        <w:rPr>
          <w:noProof/>
        </w:rPr>
        <mc:AlternateContent>
          <mc:Choice Requires="wps">
            <w:drawing>
              <wp:anchor distT="0" distB="0" distL="114300" distR="114300" simplePos="0" relativeHeight="251653632" behindDoc="0" locked="0" layoutInCell="0" allowOverlap="1" wp14:anchorId="3F873AD5" wp14:editId="416C03B4">
                <wp:simplePos x="0" y="0"/>
                <wp:positionH relativeFrom="page">
                  <wp:align>center</wp:align>
                </wp:positionH>
                <wp:positionV relativeFrom="page">
                  <wp:align>bottom</wp:align>
                </wp:positionV>
                <wp:extent cx="7922260" cy="859155"/>
                <wp:effectExtent l="10795" t="13335" r="10795" b="13335"/>
                <wp:wrapNone/>
                <wp:docPr id="119754657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6268E63" id="Rectangle 6" o:spid="_x0000_s1026" style="position:absolute;margin-left:0;margin-top:0;width:623.8pt;height:67.65pt;z-index:251653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" o:allowincell="f" fillcolor="#4bacc6" strokecolor="#31849b">
                <w10:wrap anchorx="page" anchory="page"/>
              </v:rect>
            </w:pict>
          </mc:Fallback>
        </mc:AlternateContent>
      </w:r>
      <w:r w:rsidRPr="00795113">
        <w:rPr>
          <w:noProof/>
        </w:rPr>
        <mc:AlternateContent>
          <mc:Choice Requires="wps">
            <w:drawing>
              <wp:anchor distT="0" distB="0" distL="114300" distR="114300" simplePos="0" relativeHeight="251656704" behindDoc="0" locked="0" layoutInCell="0" allowOverlap="1" wp14:anchorId="41E8DF3C" wp14:editId="18255593">
                <wp:simplePos x="0" y="0"/>
                <wp:positionH relativeFrom="page">
                  <wp:posOffset>494665</wp:posOffset>
                </wp:positionH>
                <wp:positionV relativeFrom="page">
                  <wp:posOffset>-262255</wp:posOffset>
                </wp:positionV>
                <wp:extent cx="90805" cy="11203940"/>
                <wp:effectExtent l="8255" t="8890" r="5715" b="7620"/>
                <wp:wrapNone/>
                <wp:docPr id="151460961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E9C77E4" id="Rectangle 9" o:spid="_x0000_s1026" style="position:absolute;margin-left:38.95pt;margin-top:-20.65pt;width:7.15pt;height:882.2pt;z-index:25165670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" o:allowincell="f" strokecolor="#31849b">
                <w10:wrap anchorx="page" anchory="page"/>
              </v:rect>
            </w:pict>
          </mc:Fallback>
        </mc:AlternateContent>
      </w:r>
      <w:r w:rsidRPr="00795113">
        <w:rPr>
          <w:noProof/>
        </w:rPr>
        <mc:AlternateContent>
          <mc:Choice Requires="wps">
            <w:drawing>
              <wp:anchor distT="0" distB="0" distL="114300" distR="114300" simplePos="0" relativeHeight="251655680" behindDoc="0" locked="0" layoutInCell="0" allowOverlap="1" wp14:anchorId="1DC8E32E" wp14:editId="78F4E99B">
                <wp:simplePos x="0" y="0"/>
                <wp:positionH relativeFrom="page">
                  <wp:posOffset>6974840</wp:posOffset>
                </wp:positionH>
                <wp:positionV relativeFrom="page">
                  <wp:posOffset>-262255</wp:posOffset>
                </wp:positionV>
                <wp:extent cx="90805" cy="11203940"/>
                <wp:effectExtent l="5080" t="8890" r="8890" b="7620"/>
                <wp:wrapNone/>
                <wp:docPr id="4866602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7A08A63" id="Rectangle 8" o:spid="_x0000_s1026" style="position:absolute;margin-left:549.2pt;margin-top:-20.65pt;width:7.15pt;height:882.2pt;z-index:25165568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" o:allowincell="f" strokecolor="#31849b">
                <w10:wrap anchorx="page" anchory="page"/>
              </v:rect>
            </w:pict>
          </mc:Fallback>
        </mc:AlternateContent>
      </w:r>
      <w:r w:rsidRPr="00795113">
        <w:rPr>
          <w:noProof/>
        </w:rPr>
        <mc:AlternateContent>
          <mc:Choice Requires="wps">
            <w:drawing>
              <wp:anchor distT="0" distB="0" distL="114300" distR="114300" simplePos="0" relativeHeight="251654656" behindDoc="0" locked="0" layoutInCell="0" allowOverlap="1" wp14:anchorId="3EC02225" wp14:editId="1D07BBE7">
                <wp:simplePos x="0" y="0"/>
                <wp:positionH relativeFrom="page">
                  <wp:posOffset>-183515</wp:posOffset>
                </wp:positionH>
                <wp:positionV relativeFrom="page">
                  <wp:posOffset>5080</wp:posOffset>
                </wp:positionV>
                <wp:extent cx="7922260" cy="859155"/>
                <wp:effectExtent l="13970" t="10160" r="7620" b="6985"/>
                <wp:wrapNone/>
                <wp:docPr id="7213088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5626D5D" id="Rectangle 7" o:spid="_x0000_s1026" style="position:absolute;margin-left:-14.45pt;margin-top:.4pt;width:623.8pt;height:67.65pt;z-index:25165465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" o:allowincell="f" fillcolor="#4bacc6" strokecolor="#31849b">
                <w10:wrap anchorx="page" anchory="page"/>
              </v:rect>
            </w:pict>
          </mc:Fallback>
        </mc:AlternateContent>
      </w:r>
    </w:p>
    <w:p w14:paraId="5F1DBD11" w14:textId="7803942E" w:rsidR="00D06E99" w:rsidRDefault="002731FC">
      <w:pPr>
        <w:pStyle w:val="Sinespaciado"/>
        <w:rPr>
          <w:rFonts w:ascii="Cambria" w:hAnsi="Cambria"/>
          <w:sz w:val="72"/>
          <w:szCs w:val="72"/>
        </w:rPr>
      </w:pPr>
      <w:r w:rsidRPr="0049000B">
        <w:rPr>
          <w:rFonts w:ascii="Cambria" w:hAnsi="Cambria"/>
          <w:sz w:val="72"/>
          <w:szCs w:val="72"/>
        </w:rPr>
        <w:t>Plan de Iteración</w:t>
      </w:r>
    </w:p>
    <w:p w14:paraId="12EB10F7" w14:textId="40615319" w:rsidR="002731FC" w:rsidRDefault="00DD1DA2" w:rsidP="002731FC">
      <w:pPr>
        <w:pStyle w:val="Sinespaciado"/>
        <w:spacing w:after="240"/>
        <w:rPr>
          <w:rFonts w:ascii="Cambria" w:hAnsi="Cambria"/>
          <w:sz w:val="72"/>
          <w:szCs w:val="72"/>
        </w:rPr>
      </w:pPr>
      <w:r>
        <w:rPr>
          <w:rFonts w:ascii="Cambria" w:hAnsi="Cambria"/>
          <w:sz w:val="56"/>
          <w:szCs w:val="72"/>
          <w:lang w:val="es-AR"/>
        </w:rPr>
        <w:t xml:space="preserve">Fase </w:t>
      </w:r>
      <w:r w:rsidR="005230B9">
        <w:rPr>
          <w:rFonts w:ascii="Cambria" w:hAnsi="Cambria"/>
          <w:sz w:val="56"/>
          <w:szCs w:val="72"/>
          <w:lang w:val="es-AR"/>
        </w:rPr>
        <w:t>E</w:t>
      </w:r>
      <w:r w:rsidR="00C45302">
        <w:rPr>
          <w:rFonts w:ascii="Cambria" w:hAnsi="Cambria"/>
          <w:sz w:val="56"/>
          <w:szCs w:val="72"/>
          <w:lang w:val="es-AR"/>
        </w:rPr>
        <w:t>laboración</w:t>
      </w:r>
      <w:r>
        <w:rPr>
          <w:rFonts w:ascii="Cambria" w:hAnsi="Cambria"/>
          <w:sz w:val="56"/>
          <w:szCs w:val="72"/>
          <w:lang w:val="es-AR"/>
        </w:rPr>
        <w:t xml:space="preserve">, Iteración </w:t>
      </w:r>
      <w:r w:rsidR="00C45302">
        <w:rPr>
          <w:rFonts w:ascii="Cambria" w:hAnsi="Cambria"/>
          <w:sz w:val="56"/>
          <w:szCs w:val="72"/>
          <w:lang w:val="es-AR"/>
        </w:rPr>
        <w:t>1</w:t>
      </w:r>
    </w:p>
    <w:p w14:paraId="5EF69AC3" w14:textId="00EA1137" w:rsidR="00D06E99" w:rsidRDefault="00C45302">
      <w:pPr>
        <w:pStyle w:val="Sinespaciado"/>
        <w:rPr>
          <w:rFonts w:ascii="Cambria" w:hAnsi="Cambria"/>
          <w:sz w:val="36"/>
          <w:szCs w:val="36"/>
        </w:rPr>
      </w:pPr>
      <w:r>
        <w:rPr>
          <w:rFonts w:ascii="Cambria" w:hAnsi="Cambria"/>
          <w:sz w:val="36"/>
          <w:szCs w:val="36"/>
        </w:rPr>
        <w:t>Vesta Risk Manager</w:t>
      </w:r>
    </w:p>
    <w:p w14:paraId="359C0C2C" w14:textId="77777777" w:rsidR="00D06E99" w:rsidRDefault="00D06E99">
      <w:pPr>
        <w:pStyle w:val="Sinespaciado"/>
      </w:pPr>
    </w:p>
    <w:p w14:paraId="141C0C8F" w14:textId="77777777" w:rsidR="006919D5" w:rsidRPr="002731FC" w:rsidRDefault="006919D5">
      <w:pPr>
        <w:pStyle w:val="Sinespaciado"/>
        <w:rPr>
          <w:u w:val="single"/>
        </w:rPr>
      </w:pPr>
    </w:p>
    <w:p w14:paraId="131A9747" w14:textId="7E0EAB74" w:rsidR="006919D5" w:rsidRDefault="006919D5">
      <w:pPr>
        <w:pStyle w:val="Sinespaciado"/>
      </w:pPr>
    </w:p>
    <w:p w14:paraId="4EA61E80" w14:textId="294AAB39" w:rsidR="00D3704C" w:rsidRDefault="00D3704C">
      <w:pPr>
        <w:pStyle w:val="Sinespaciado"/>
        <w:rPr>
          <w:lang w:val="es-AR"/>
        </w:rPr>
      </w:pPr>
      <w:r>
        <w:rPr>
          <w:lang w:val="es-AR"/>
        </w:rPr>
        <w:t>T-Code</w:t>
      </w:r>
    </w:p>
    <w:p w14:paraId="565DECD5" w14:textId="48CA7F98" w:rsidR="00D06E99" w:rsidRDefault="00D3704C" w:rsidP="00D3704C">
      <w:pPr>
        <w:pStyle w:val="Sinespaciado"/>
      </w:pPr>
      <w:r>
        <w:rPr>
          <w:lang w:val="es-AR"/>
        </w:rPr>
        <w:t xml:space="preserve">Agustín Collareda, Cintia Hernandez y </w:t>
      </w:r>
      <w:r w:rsidRPr="00D3704C">
        <w:rPr>
          <w:lang w:val="es-AR"/>
        </w:rPr>
        <w:t>Hugo Frey</w:t>
      </w:r>
      <w:r w:rsidR="00B144C2">
        <w:rPr>
          <w:lang w:val="es-AR"/>
        </w:rPr>
        <w:t xml:space="preserve">  </w:t>
      </w:r>
      <w:r w:rsidR="00570F4F">
        <w:rPr>
          <w:lang w:val="es-AR"/>
        </w:rPr>
        <w:t xml:space="preserve"> </w:t>
      </w:r>
    </w:p>
    <w:p w14:paraId="6C538DBB" w14:textId="2ED97BD4" w:rsidR="00BC5404" w:rsidRDefault="00EC27EC" w:rsidP="00DF1EE8">
      <w:pPr>
        <w:pStyle w:val="PSI-Comentario"/>
      </w:pPr>
      <w:r>
        <w:rPr>
          <w:noProof/>
        </w:rPr>
        <w:drawing>
          <wp:anchor distT="0" distB="0" distL="114300" distR="114300" simplePos="0" relativeHeight="251662848" behindDoc="0" locked="0" layoutInCell="1" allowOverlap="1" wp14:anchorId="5CE4BD8F" wp14:editId="5186186C">
            <wp:simplePos x="0" y="0"/>
            <wp:positionH relativeFrom="column">
              <wp:posOffset>-209321</wp:posOffset>
            </wp:positionH>
            <wp:positionV relativeFrom="paragraph">
              <wp:posOffset>3213659</wp:posOffset>
            </wp:positionV>
            <wp:extent cx="2502306" cy="1258215"/>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2306" cy="1258215"/>
                    </a:xfrm>
                    <a:prstGeom prst="rect">
                      <a:avLst/>
                    </a:prstGeom>
                  </pic:spPr>
                </pic:pic>
              </a:graphicData>
            </a:graphic>
            <wp14:sizeRelH relativeFrom="margin">
              <wp14:pctWidth>0</wp14:pctWidth>
            </wp14:sizeRelH>
            <wp14:sizeRelV relativeFrom="margin">
              <wp14:pctHeight>0</wp14:pctHeight>
            </wp14:sizeRelV>
          </wp:anchor>
        </w:drawing>
      </w:r>
      <w:r w:rsidR="00500FC8">
        <w:rPr>
          <w:noProof/>
        </w:rPr>
        <w:drawing>
          <wp:anchor distT="128016" distB="315468" distL="254508" distR="443103" simplePos="0" relativeHeight="251657728" behindDoc="0" locked="0" layoutInCell="1" allowOverlap="1" wp14:anchorId="263D8FE7" wp14:editId="687034E7">
            <wp:simplePos x="0" y="0"/>
            <wp:positionH relativeFrom="margin">
              <wp:posOffset>4301363</wp:posOffset>
            </wp:positionH>
            <wp:positionV relativeFrom="margin">
              <wp:posOffset>6530721</wp:posOffset>
            </wp:positionV>
            <wp:extent cx="1305179" cy="2019046"/>
            <wp:effectExtent l="152400" t="152400" r="352425" b="343535"/>
            <wp:wrapSquare wrapText="bothSides"/>
            <wp:docPr id="23"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8B3B0F">
        <w:br w:type="page"/>
      </w:r>
    </w:p>
    <w:p w14:paraId="6DB13DED" w14:textId="33AC4CD4" w:rsidR="00397566" w:rsidRPr="005313D3" w:rsidRDefault="00500FC8" w:rsidP="00DF1EE8">
      <w:pPr>
        <w:pStyle w:val="PSI-Comentario"/>
      </w:pPr>
      <w:r w:rsidRPr="00795113">
        <w:rPr>
          <w:noProof/>
        </w:rPr>
        <w:lastRenderedPageBreak/>
        <mc:AlternateContent>
          <mc:Choice Requires="wps">
            <w:drawing>
              <wp:anchor distT="0" distB="0" distL="114300" distR="114300" simplePos="0" relativeHeight="251661824" behindDoc="0" locked="0" layoutInCell="1" allowOverlap="1" wp14:anchorId="22C64AFD" wp14:editId="23877446">
                <wp:simplePos x="0" y="0"/>
                <wp:positionH relativeFrom="margin">
                  <wp:posOffset>3577590</wp:posOffset>
                </wp:positionH>
                <wp:positionV relativeFrom="margin">
                  <wp:posOffset>67310</wp:posOffset>
                </wp:positionV>
                <wp:extent cx="2047875" cy="7336155"/>
                <wp:effectExtent l="9525" t="13335" r="9525" b="13335"/>
                <wp:wrapSquare wrapText="bothSides"/>
                <wp:docPr id="131935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rgbClr val="FFFFFF"/>
                        </a:solidFill>
                        <a:ln w="9525">
                          <a:solidFill>
                            <a:srgbClr val="31849B"/>
                          </a:solidFill>
                          <a:miter lim="800000"/>
                          <a:headEnd/>
                          <a:tailEnd/>
                        </a:ln>
                      </wps:spPr>
                      <wps:txbx>
                        <w:txbxContent>
                          <w:p w14:paraId="77FFB90B" w14:textId="5FBB31FE" w:rsidR="0069686D" w:rsidRDefault="00F70F4F" w:rsidP="00E32332">
                            <w:r>
                              <w:t xml:space="preserve">El objetivo de este plan es definir detalladamente para cada una de las iteraciones a realizarse un conjunto de tareas, actividades y recursos, por tal motivo existirá para cada iteración del ciclo de vida del proyecto un artefacto de este tipo. </w:t>
                            </w:r>
                          </w:p>
                          <w:p w14:paraId="286AD787" w14:textId="5DD93A19" w:rsidR="002E07A1" w:rsidRDefault="00F70F4F" w:rsidP="00E32332">
                            <w:r>
                              <w:t>Para cada iteración existe una serie de objetivos los cuales son usados como referencia de evaluación para determinar diferentes aspectos, como grado de terminación de una determinada función,</w:t>
                            </w:r>
                            <w:r w:rsidR="00E32332">
                              <w:t xml:space="preserve"> </w:t>
                            </w:r>
                            <w:r>
                              <w:t>rendim</w:t>
                            </w:r>
                            <w:r w:rsidR="0049000B">
                              <w:t>iento, niveles de calidad, etc.</w:t>
                            </w:r>
                          </w:p>
                          <w:p w14:paraId="25DB2BB0" w14:textId="77777777" w:rsidR="00E511E0" w:rsidRDefault="00E511E0" w:rsidP="00DF1EE8">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C64AF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" strokecolor="#31849b">
                <v:textbox>
                  <w:txbxContent>
                    <w:p w14:paraId="77FFB90B" w14:textId="5FBB31FE" w:rsidR="0069686D" w:rsidRDefault="00F70F4F" w:rsidP="00E32332">
                      <w:r>
                        <w:t xml:space="preserve">El objetivo de este plan es definir detalladamente para cada una de las iteraciones a realizarse un conjunto de tareas, actividades y recursos, por tal motivo existirá para cada iteración del ciclo de vida del proyecto un artefacto de este tipo. </w:t>
                      </w:r>
                    </w:p>
                    <w:p w14:paraId="286AD787" w14:textId="5DD93A19" w:rsidR="002E07A1" w:rsidRDefault="00F70F4F" w:rsidP="00E32332">
                      <w:r>
                        <w:t>Para cada iteración existe una serie de objetivos los cuales son usados como referencia de evaluación para determinar diferentes aspectos, como grado de terminación de una determinada función,</w:t>
                      </w:r>
                      <w:r w:rsidR="00E32332">
                        <w:t xml:space="preserve"> </w:t>
                      </w:r>
                      <w:r>
                        <w:t>rendim</w:t>
                      </w:r>
                      <w:r w:rsidR="0049000B">
                        <w:t>iento, niveles de calidad, etc.</w:t>
                      </w:r>
                    </w:p>
                    <w:p w14:paraId="25DB2BB0" w14:textId="77777777" w:rsidR="00E511E0" w:rsidRDefault="00E511E0" w:rsidP="00DF1EE8">
                      <w:pPr>
                        <w:pStyle w:val="PSI-DescripcindelDocumentos"/>
                      </w:pPr>
                    </w:p>
                  </w:txbxContent>
                </v:textbox>
                <w10:wrap type="square" anchorx="margin" anchory="margin"/>
              </v:shape>
            </w:pict>
          </mc:Fallback>
        </mc:AlternateContent>
      </w:r>
      <w:r w:rsidR="00DF1EE8" w:rsidRPr="00795113">
        <w:rPr>
          <w:noProof/>
          <w:lang w:eastAsia="es-ES"/>
        </w:rPr>
        <w:t xml:space="preserve"> </w:t>
      </w:r>
      <w:r w:rsidRPr="00795113">
        <w:rPr>
          <w:noProof/>
          <w:lang w:eastAsia="es-ES"/>
        </w:rPr>
        <mc:AlternateContent>
          <mc:Choice Requires="wps">
            <w:drawing>
              <wp:anchor distT="0" distB="0" distL="114300" distR="114300" simplePos="0" relativeHeight="251659776" behindDoc="1" locked="0" layoutInCell="1" allowOverlap="1" wp14:anchorId="2C379CFC" wp14:editId="5385C673">
                <wp:simplePos x="0" y="0"/>
                <wp:positionH relativeFrom="margin">
                  <wp:posOffset>4009390</wp:posOffset>
                </wp:positionH>
                <wp:positionV relativeFrom="margin">
                  <wp:posOffset>-968375</wp:posOffset>
                </wp:positionV>
                <wp:extent cx="2480945" cy="10730230"/>
                <wp:effectExtent l="12700" t="6350" r="11430" b="7620"/>
                <wp:wrapSquare wrapText="bothSides"/>
                <wp:docPr id="146322426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03928" id="Rectangle 17" o:spid="_x0000_s1026" style="position:absolute;margin-left:315.7pt;margin-top:-76.25pt;width:195.35pt;height:844.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" fillcolor="#4bacc6" strokecolor="#31849b">
                <w10:wrap type="square" anchorx="margin" anchory="margin"/>
              </v:rect>
            </w:pict>
          </mc:Fallback>
        </mc:AlternateContent>
      </w:r>
    </w:p>
    <w:p w14:paraId="43A1AB80" w14:textId="77777777" w:rsidR="00397566" w:rsidRPr="008B3B0F" w:rsidRDefault="00397566" w:rsidP="00DF1EE8">
      <w:pPr>
        <w:pStyle w:val="PSI-Comentario"/>
      </w:pPr>
    </w:p>
    <w:p w14:paraId="2C3D37D3" w14:textId="77777777" w:rsidR="00D06E99" w:rsidRDefault="00D06E99" w:rsidP="00DF1EE8"/>
    <w:p w14:paraId="439369D3" w14:textId="3C267233" w:rsidR="00A13DBA" w:rsidRDefault="00500FC8" w:rsidP="00DF1EE8">
      <w:r>
        <w:rPr>
          <w:noProof/>
        </w:rPr>
        <w:drawing>
          <wp:anchor distT="42672" distB="232410" distL="144780" distR="371094" simplePos="0" relativeHeight="251660800" behindDoc="0" locked="0" layoutInCell="1" allowOverlap="1" wp14:anchorId="6C8E378D" wp14:editId="2B8F8678">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2"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38C0">
        <w:br w:type="page"/>
      </w:r>
    </w:p>
    <w:p w14:paraId="094FAB22" w14:textId="7202FE53" w:rsidR="000F79DF" w:rsidRDefault="000F79DF" w:rsidP="00DF1EE8">
      <w:pPr>
        <w:pStyle w:val="TtulodeTDC"/>
      </w:pPr>
      <w:r>
        <w:lastRenderedPageBreak/>
        <w:t>Tabla de contenido</w:t>
      </w:r>
    </w:p>
    <w:p w14:paraId="5BB7EFDD" w14:textId="0836F9D0" w:rsidR="005230B9" w:rsidRDefault="00795113">
      <w:pPr>
        <w:pStyle w:val="TDC1"/>
        <w:rPr>
          <w:rFonts w:asciiTheme="minorHAnsi" w:eastAsiaTheme="minorEastAsia" w:hAnsiTheme="minorHAnsi" w:cstheme="minorBidi"/>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77935010" w:history="1">
        <w:r w:rsidR="005230B9" w:rsidRPr="005C75F5">
          <w:rPr>
            <w:rStyle w:val="Hipervnculo"/>
            <w:noProof/>
          </w:rPr>
          <w:t>Introducción</w:t>
        </w:r>
        <w:r w:rsidR="005230B9">
          <w:rPr>
            <w:noProof/>
            <w:webHidden/>
          </w:rPr>
          <w:tab/>
        </w:r>
        <w:r w:rsidR="005230B9">
          <w:rPr>
            <w:noProof/>
            <w:webHidden/>
          </w:rPr>
          <w:fldChar w:fldCharType="begin"/>
        </w:r>
        <w:r w:rsidR="005230B9">
          <w:rPr>
            <w:noProof/>
            <w:webHidden/>
          </w:rPr>
          <w:instrText xml:space="preserve"> PAGEREF _Toc177935010 \h </w:instrText>
        </w:r>
        <w:r w:rsidR="005230B9">
          <w:rPr>
            <w:noProof/>
            <w:webHidden/>
          </w:rPr>
        </w:r>
        <w:r w:rsidR="005230B9">
          <w:rPr>
            <w:noProof/>
            <w:webHidden/>
          </w:rPr>
          <w:fldChar w:fldCharType="separate"/>
        </w:r>
        <w:r w:rsidR="006E164C">
          <w:rPr>
            <w:noProof/>
            <w:webHidden/>
          </w:rPr>
          <w:t>4</w:t>
        </w:r>
        <w:r w:rsidR="005230B9">
          <w:rPr>
            <w:noProof/>
            <w:webHidden/>
          </w:rPr>
          <w:fldChar w:fldCharType="end"/>
        </w:r>
      </w:hyperlink>
    </w:p>
    <w:p w14:paraId="3A79CCA0" w14:textId="0F76C26F" w:rsidR="005230B9" w:rsidRDefault="00000000">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1" w:history="1">
        <w:r w:rsidR="005230B9" w:rsidRPr="005C75F5">
          <w:rPr>
            <w:rStyle w:val="Hipervnculo"/>
            <w:noProof/>
          </w:rPr>
          <w:t>Propósito</w:t>
        </w:r>
        <w:r w:rsidR="005230B9">
          <w:rPr>
            <w:noProof/>
            <w:webHidden/>
          </w:rPr>
          <w:tab/>
        </w:r>
        <w:r w:rsidR="005230B9">
          <w:rPr>
            <w:noProof/>
            <w:webHidden/>
          </w:rPr>
          <w:fldChar w:fldCharType="begin"/>
        </w:r>
        <w:r w:rsidR="005230B9">
          <w:rPr>
            <w:noProof/>
            <w:webHidden/>
          </w:rPr>
          <w:instrText xml:space="preserve"> PAGEREF _Toc177935011 \h </w:instrText>
        </w:r>
        <w:r w:rsidR="005230B9">
          <w:rPr>
            <w:noProof/>
            <w:webHidden/>
          </w:rPr>
        </w:r>
        <w:r w:rsidR="005230B9">
          <w:rPr>
            <w:noProof/>
            <w:webHidden/>
          </w:rPr>
          <w:fldChar w:fldCharType="separate"/>
        </w:r>
        <w:r w:rsidR="006E164C">
          <w:rPr>
            <w:noProof/>
            <w:webHidden/>
          </w:rPr>
          <w:t>4</w:t>
        </w:r>
        <w:r w:rsidR="005230B9">
          <w:rPr>
            <w:noProof/>
            <w:webHidden/>
          </w:rPr>
          <w:fldChar w:fldCharType="end"/>
        </w:r>
      </w:hyperlink>
    </w:p>
    <w:p w14:paraId="6DABD9B5" w14:textId="2AD3F03A" w:rsidR="005230B9" w:rsidRDefault="00000000">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2" w:history="1">
        <w:r w:rsidR="005230B9" w:rsidRPr="005C75F5">
          <w:rPr>
            <w:rStyle w:val="Hipervnculo"/>
            <w:noProof/>
          </w:rPr>
          <w:t>Referencias</w:t>
        </w:r>
        <w:r w:rsidR="005230B9">
          <w:rPr>
            <w:noProof/>
            <w:webHidden/>
          </w:rPr>
          <w:tab/>
        </w:r>
        <w:r w:rsidR="005230B9">
          <w:rPr>
            <w:noProof/>
            <w:webHidden/>
          </w:rPr>
          <w:fldChar w:fldCharType="begin"/>
        </w:r>
        <w:r w:rsidR="005230B9">
          <w:rPr>
            <w:noProof/>
            <w:webHidden/>
          </w:rPr>
          <w:instrText xml:space="preserve"> PAGEREF _Toc177935012 \h </w:instrText>
        </w:r>
        <w:r w:rsidR="005230B9">
          <w:rPr>
            <w:noProof/>
            <w:webHidden/>
          </w:rPr>
        </w:r>
        <w:r w:rsidR="005230B9">
          <w:rPr>
            <w:noProof/>
            <w:webHidden/>
          </w:rPr>
          <w:fldChar w:fldCharType="separate"/>
        </w:r>
        <w:r w:rsidR="006E164C">
          <w:rPr>
            <w:noProof/>
            <w:webHidden/>
          </w:rPr>
          <w:t>4</w:t>
        </w:r>
        <w:r w:rsidR="005230B9">
          <w:rPr>
            <w:noProof/>
            <w:webHidden/>
          </w:rPr>
          <w:fldChar w:fldCharType="end"/>
        </w:r>
      </w:hyperlink>
    </w:p>
    <w:p w14:paraId="74CBEECF" w14:textId="347977EC" w:rsidR="005230B9" w:rsidRDefault="00000000">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3" w:history="1">
        <w:r w:rsidR="005230B9" w:rsidRPr="005C75F5">
          <w:rPr>
            <w:rStyle w:val="Hipervnculo"/>
            <w:noProof/>
          </w:rPr>
          <w:t>Objetivos</w:t>
        </w:r>
        <w:r w:rsidR="005230B9">
          <w:rPr>
            <w:noProof/>
            <w:webHidden/>
          </w:rPr>
          <w:tab/>
        </w:r>
        <w:r w:rsidR="005230B9">
          <w:rPr>
            <w:noProof/>
            <w:webHidden/>
          </w:rPr>
          <w:fldChar w:fldCharType="begin"/>
        </w:r>
        <w:r w:rsidR="005230B9">
          <w:rPr>
            <w:noProof/>
            <w:webHidden/>
          </w:rPr>
          <w:instrText xml:space="preserve"> PAGEREF _Toc177935013 \h </w:instrText>
        </w:r>
        <w:r w:rsidR="005230B9">
          <w:rPr>
            <w:noProof/>
            <w:webHidden/>
          </w:rPr>
        </w:r>
        <w:r w:rsidR="005230B9">
          <w:rPr>
            <w:noProof/>
            <w:webHidden/>
          </w:rPr>
          <w:fldChar w:fldCharType="separate"/>
        </w:r>
        <w:r w:rsidR="006E164C">
          <w:rPr>
            <w:noProof/>
            <w:webHidden/>
          </w:rPr>
          <w:t>4</w:t>
        </w:r>
        <w:r w:rsidR="005230B9">
          <w:rPr>
            <w:noProof/>
            <w:webHidden/>
          </w:rPr>
          <w:fldChar w:fldCharType="end"/>
        </w:r>
      </w:hyperlink>
    </w:p>
    <w:p w14:paraId="4E95775B" w14:textId="762FFB5D" w:rsidR="005230B9" w:rsidRDefault="00000000">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4" w:history="1">
        <w:r w:rsidR="005230B9" w:rsidRPr="005C75F5">
          <w:rPr>
            <w:rStyle w:val="Hipervnculo"/>
            <w:noProof/>
          </w:rPr>
          <w:t>Criterios de Evaluación</w:t>
        </w:r>
        <w:r w:rsidR="005230B9">
          <w:rPr>
            <w:noProof/>
            <w:webHidden/>
          </w:rPr>
          <w:tab/>
        </w:r>
        <w:r w:rsidR="005230B9">
          <w:rPr>
            <w:noProof/>
            <w:webHidden/>
          </w:rPr>
          <w:fldChar w:fldCharType="begin"/>
        </w:r>
        <w:r w:rsidR="005230B9">
          <w:rPr>
            <w:noProof/>
            <w:webHidden/>
          </w:rPr>
          <w:instrText xml:space="preserve"> PAGEREF _Toc177935014 \h </w:instrText>
        </w:r>
        <w:r w:rsidR="005230B9">
          <w:rPr>
            <w:noProof/>
            <w:webHidden/>
          </w:rPr>
        </w:r>
        <w:r w:rsidR="005230B9">
          <w:rPr>
            <w:noProof/>
            <w:webHidden/>
          </w:rPr>
          <w:fldChar w:fldCharType="separate"/>
        </w:r>
        <w:r w:rsidR="006E164C">
          <w:rPr>
            <w:noProof/>
            <w:webHidden/>
          </w:rPr>
          <w:t>4</w:t>
        </w:r>
        <w:r w:rsidR="005230B9">
          <w:rPr>
            <w:noProof/>
            <w:webHidden/>
          </w:rPr>
          <w:fldChar w:fldCharType="end"/>
        </w:r>
      </w:hyperlink>
    </w:p>
    <w:p w14:paraId="5710B726" w14:textId="7E2253AF" w:rsidR="005230B9" w:rsidRDefault="00000000">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5" w:history="1">
        <w:r w:rsidR="005230B9" w:rsidRPr="005C75F5">
          <w:rPr>
            <w:rStyle w:val="Hipervnculo"/>
            <w:noProof/>
          </w:rPr>
          <w:t>Elementos de la Línea Base</w:t>
        </w:r>
        <w:r w:rsidR="005230B9">
          <w:rPr>
            <w:noProof/>
            <w:webHidden/>
          </w:rPr>
          <w:tab/>
        </w:r>
        <w:r w:rsidR="005230B9">
          <w:rPr>
            <w:noProof/>
            <w:webHidden/>
          </w:rPr>
          <w:fldChar w:fldCharType="begin"/>
        </w:r>
        <w:r w:rsidR="005230B9">
          <w:rPr>
            <w:noProof/>
            <w:webHidden/>
          </w:rPr>
          <w:instrText xml:space="preserve"> PAGEREF _Toc177935015 \h </w:instrText>
        </w:r>
        <w:r w:rsidR="005230B9">
          <w:rPr>
            <w:noProof/>
            <w:webHidden/>
          </w:rPr>
        </w:r>
        <w:r w:rsidR="005230B9">
          <w:rPr>
            <w:noProof/>
            <w:webHidden/>
          </w:rPr>
          <w:fldChar w:fldCharType="separate"/>
        </w:r>
        <w:r w:rsidR="006E164C">
          <w:rPr>
            <w:noProof/>
            <w:webHidden/>
          </w:rPr>
          <w:t>4</w:t>
        </w:r>
        <w:r w:rsidR="005230B9">
          <w:rPr>
            <w:noProof/>
            <w:webHidden/>
          </w:rPr>
          <w:fldChar w:fldCharType="end"/>
        </w:r>
      </w:hyperlink>
    </w:p>
    <w:p w14:paraId="374F0585" w14:textId="10A6BD0F" w:rsidR="005230B9" w:rsidRDefault="00000000">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6" w:history="1">
        <w:r w:rsidR="005230B9" w:rsidRPr="005C75F5">
          <w:rPr>
            <w:rStyle w:val="Hipervnculo"/>
            <w:noProof/>
          </w:rPr>
          <w:t>Planificación</w:t>
        </w:r>
        <w:r w:rsidR="005230B9">
          <w:rPr>
            <w:noProof/>
            <w:webHidden/>
          </w:rPr>
          <w:tab/>
        </w:r>
        <w:r w:rsidR="005230B9">
          <w:rPr>
            <w:noProof/>
            <w:webHidden/>
          </w:rPr>
          <w:fldChar w:fldCharType="begin"/>
        </w:r>
        <w:r w:rsidR="005230B9">
          <w:rPr>
            <w:noProof/>
            <w:webHidden/>
          </w:rPr>
          <w:instrText xml:space="preserve"> PAGEREF _Toc177935016 \h </w:instrText>
        </w:r>
        <w:r w:rsidR="005230B9">
          <w:rPr>
            <w:noProof/>
            <w:webHidden/>
          </w:rPr>
        </w:r>
        <w:r w:rsidR="005230B9">
          <w:rPr>
            <w:noProof/>
            <w:webHidden/>
          </w:rPr>
          <w:fldChar w:fldCharType="separate"/>
        </w:r>
        <w:r w:rsidR="006E164C">
          <w:rPr>
            <w:noProof/>
            <w:webHidden/>
          </w:rPr>
          <w:t>5</w:t>
        </w:r>
        <w:r w:rsidR="005230B9">
          <w:rPr>
            <w:noProof/>
            <w:webHidden/>
          </w:rPr>
          <w:fldChar w:fldCharType="end"/>
        </w:r>
      </w:hyperlink>
    </w:p>
    <w:p w14:paraId="6D939B8D" w14:textId="5C24617F" w:rsidR="005230B9" w:rsidRDefault="00000000">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7" w:history="1">
        <w:r w:rsidR="005230B9" w:rsidRPr="005C75F5">
          <w:rPr>
            <w:rStyle w:val="Hipervnculo"/>
            <w:noProof/>
          </w:rPr>
          <w:t>Recursos</w:t>
        </w:r>
        <w:r w:rsidR="005230B9">
          <w:rPr>
            <w:noProof/>
            <w:webHidden/>
          </w:rPr>
          <w:tab/>
        </w:r>
        <w:r w:rsidR="005230B9">
          <w:rPr>
            <w:noProof/>
            <w:webHidden/>
          </w:rPr>
          <w:fldChar w:fldCharType="begin"/>
        </w:r>
        <w:r w:rsidR="005230B9">
          <w:rPr>
            <w:noProof/>
            <w:webHidden/>
          </w:rPr>
          <w:instrText xml:space="preserve"> PAGEREF _Toc177935017 \h </w:instrText>
        </w:r>
        <w:r w:rsidR="005230B9">
          <w:rPr>
            <w:noProof/>
            <w:webHidden/>
          </w:rPr>
        </w:r>
        <w:r w:rsidR="005230B9">
          <w:rPr>
            <w:noProof/>
            <w:webHidden/>
          </w:rPr>
          <w:fldChar w:fldCharType="separate"/>
        </w:r>
        <w:r w:rsidR="006E164C">
          <w:rPr>
            <w:noProof/>
            <w:webHidden/>
          </w:rPr>
          <w:t>9</w:t>
        </w:r>
        <w:r w:rsidR="005230B9">
          <w:rPr>
            <w:noProof/>
            <w:webHidden/>
          </w:rPr>
          <w:fldChar w:fldCharType="end"/>
        </w:r>
      </w:hyperlink>
    </w:p>
    <w:p w14:paraId="52C36110" w14:textId="055222BA" w:rsidR="005230B9" w:rsidRDefault="00000000">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8" w:history="1">
        <w:r w:rsidR="005230B9" w:rsidRPr="005C75F5">
          <w:rPr>
            <w:rStyle w:val="Hipervnculo"/>
            <w:noProof/>
          </w:rPr>
          <w:t>Evaluación 22/09/24</w:t>
        </w:r>
        <w:r w:rsidR="005230B9">
          <w:rPr>
            <w:noProof/>
            <w:webHidden/>
          </w:rPr>
          <w:tab/>
        </w:r>
        <w:r w:rsidR="005230B9">
          <w:rPr>
            <w:noProof/>
            <w:webHidden/>
          </w:rPr>
          <w:fldChar w:fldCharType="begin"/>
        </w:r>
        <w:r w:rsidR="005230B9">
          <w:rPr>
            <w:noProof/>
            <w:webHidden/>
          </w:rPr>
          <w:instrText xml:space="preserve"> PAGEREF _Toc177935018 \h </w:instrText>
        </w:r>
        <w:r w:rsidR="005230B9">
          <w:rPr>
            <w:noProof/>
            <w:webHidden/>
          </w:rPr>
        </w:r>
        <w:r w:rsidR="005230B9">
          <w:rPr>
            <w:noProof/>
            <w:webHidden/>
          </w:rPr>
          <w:fldChar w:fldCharType="separate"/>
        </w:r>
        <w:r w:rsidR="006E164C">
          <w:rPr>
            <w:noProof/>
            <w:webHidden/>
          </w:rPr>
          <w:t>10</w:t>
        </w:r>
        <w:r w:rsidR="005230B9">
          <w:rPr>
            <w:noProof/>
            <w:webHidden/>
          </w:rPr>
          <w:fldChar w:fldCharType="end"/>
        </w:r>
      </w:hyperlink>
    </w:p>
    <w:p w14:paraId="2C6F91EF" w14:textId="7A255520" w:rsidR="005230B9" w:rsidRDefault="00000000">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9" w:history="1">
        <w:r w:rsidR="005230B9" w:rsidRPr="005C75F5">
          <w:rPr>
            <w:rStyle w:val="Hipervnculo"/>
            <w:noProof/>
          </w:rPr>
          <w:t>Objetivos Alcanzados</w:t>
        </w:r>
        <w:r w:rsidR="005230B9">
          <w:rPr>
            <w:noProof/>
            <w:webHidden/>
          </w:rPr>
          <w:tab/>
        </w:r>
        <w:r w:rsidR="005230B9">
          <w:rPr>
            <w:noProof/>
            <w:webHidden/>
          </w:rPr>
          <w:fldChar w:fldCharType="begin"/>
        </w:r>
        <w:r w:rsidR="005230B9">
          <w:rPr>
            <w:noProof/>
            <w:webHidden/>
          </w:rPr>
          <w:instrText xml:space="preserve"> PAGEREF _Toc177935019 \h </w:instrText>
        </w:r>
        <w:r w:rsidR="005230B9">
          <w:rPr>
            <w:noProof/>
            <w:webHidden/>
          </w:rPr>
        </w:r>
        <w:r w:rsidR="005230B9">
          <w:rPr>
            <w:noProof/>
            <w:webHidden/>
          </w:rPr>
          <w:fldChar w:fldCharType="separate"/>
        </w:r>
        <w:r w:rsidR="006E164C">
          <w:rPr>
            <w:noProof/>
            <w:webHidden/>
          </w:rPr>
          <w:t>10</w:t>
        </w:r>
        <w:r w:rsidR="005230B9">
          <w:rPr>
            <w:noProof/>
            <w:webHidden/>
          </w:rPr>
          <w:fldChar w:fldCharType="end"/>
        </w:r>
      </w:hyperlink>
    </w:p>
    <w:p w14:paraId="4F3E3F9C" w14:textId="5387B2C2" w:rsidR="005230B9" w:rsidRDefault="00000000">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20" w:history="1">
        <w:r w:rsidR="005230B9" w:rsidRPr="005C75F5">
          <w:rPr>
            <w:rStyle w:val="Hipervnculo"/>
            <w:noProof/>
          </w:rPr>
          <w:t>Objetivos No Alcanzados</w:t>
        </w:r>
        <w:r w:rsidR="005230B9">
          <w:rPr>
            <w:noProof/>
            <w:webHidden/>
          </w:rPr>
          <w:tab/>
        </w:r>
        <w:r w:rsidR="005230B9">
          <w:rPr>
            <w:noProof/>
            <w:webHidden/>
          </w:rPr>
          <w:fldChar w:fldCharType="begin"/>
        </w:r>
        <w:r w:rsidR="005230B9">
          <w:rPr>
            <w:noProof/>
            <w:webHidden/>
          </w:rPr>
          <w:instrText xml:space="preserve"> PAGEREF _Toc177935020 \h </w:instrText>
        </w:r>
        <w:r w:rsidR="005230B9">
          <w:rPr>
            <w:noProof/>
            <w:webHidden/>
          </w:rPr>
        </w:r>
        <w:r w:rsidR="005230B9">
          <w:rPr>
            <w:noProof/>
            <w:webHidden/>
          </w:rPr>
          <w:fldChar w:fldCharType="separate"/>
        </w:r>
        <w:r w:rsidR="006E164C">
          <w:rPr>
            <w:noProof/>
            <w:webHidden/>
          </w:rPr>
          <w:t>10</w:t>
        </w:r>
        <w:r w:rsidR="005230B9">
          <w:rPr>
            <w:noProof/>
            <w:webHidden/>
          </w:rPr>
          <w:fldChar w:fldCharType="end"/>
        </w:r>
      </w:hyperlink>
    </w:p>
    <w:p w14:paraId="221B2FF2" w14:textId="18C070C5" w:rsidR="005230B9" w:rsidRDefault="00000000">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21" w:history="1">
        <w:r w:rsidR="005230B9" w:rsidRPr="005C75F5">
          <w:rPr>
            <w:rStyle w:val="Hipervnculo"/>
            <w:noProof/>
          </w:rPr>
          <w:t>Conclusión</w:t>
        </w:r>
        <w:r w:rsidR="005230B9">
          <w:rPr>
            <w:noProof/>
            <w:webHidden/>
          </w:rPr>
          <w:tab/>
        </w:r>
        <w:r w:rsidR="005230B9">
          <w:rPr>
            <w:noProof/>
            <w:webHidden/>
          </w:rPr>
          <w:fldChar w:fldCharType="begin"/>
        </w:r>
        <w:r w:rsidR="005230B9">
          <w:rPr>
            <w:noProof/>
            <w:webHidden/>
          </w:rPr>
          <w:instrText xml:space="preserve"> PAGEREF _Toc177935021 \h </w:instrText>
        </w:r>
        <w:r w:rsidR="005230B9">
          <w:rPr>
            <w:noProof/>
            <w:webHidden/>
          </w:rPr>
        </w:r>
        <w:r w:rsidR="005230B9">
          <w:rPr>
            <w:noProof/>
            <w:webHidden/>
          </w:rPr>
          <w:fldChar w:fldCharType="separate"/>
        </w:r>
        <w:r w:rsidR="006E164C">
          <w:rPr>
            <w:noProof/>
            <w:webHidden/>
          </w:rPr>
          <w:t>10</w:t>
        </w:r>
        <w:r w:rsidR="005230B9">
          <w:rPr>
            <w:noProof/>
            <w:webHidden/>
          </w:rPr>
          <w:fldChar w:fldCharType="end"/>
        </w:r>
      </w:hyperlink>
    </w:p>
    <w:p w14:paraId="080B1C74" w14:textId="336EC2E6" w:rsidR="005230B9" w:rsidRDefault="00000000">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22" w:history="1">
        <w:r w:rsidR="005230B9" w:rsidRPr="005C75F5">
          <w:rPr>
            <w:rStyle w:val="Hipervnculo"/>
            <w:noProof/>
          </w:rPr>
          <w:t>Estado del repositorio</w:t>
        </w:r>
        <w:r w:rsidR="005230B9">
          <w:rPr>
            <w:noProof/>
            <w:webHidden/>
          </w:rPr>
          <w:tab/>
        </w:r>
        <w:r w:rsidR="005230B9">
          <w:rPr>
            <w:noProof/>
            <w:webHidden/>
          </w:rPr>
          <w:fldChar w:fldCharType="begin"/>
        </w:r>
        <w:r w:rsidR="005230B9">
          <w:rPr>
            <w:noProof/>
            <w:webHidden/>
          </w:rPr>
          <w:instrText xml:space="preserve"> PAGEREF _Toc177935022 \h </w:instrText>
        </w:r>
        <w:r w:rsidR="005230B9">
          <w:rPr>
            <w:noProof/>
            <w:webHidden/>
          </w:rPr>
        </w:r>
        <w:r w:rsidR="005230B9">
          <w:rPr>
            <w:noProof/>
            <w:webHidden/>
          </w:rPr>
          <w:fldChar w:fldCharType="separate"/>
        </w:r>
        <w:r w:rsidR="006E164C">
          <w:rPr>
            <w:noProof/>
            <w:webHidden/>
          </w:rPr>
          <w:t>11</w:t>
        </w:r>
        <w:r w:rsidR="005230B9">
          <w:rPr>
            <w:noProof/>
            <w:webHidden/>
          </w:rPr>
          <w:fldChar w:fldCharType="end"/>
        </w:r>
      </w:hyperlink>
    </w:p>
    <w:p w14:paraId="7320FA60" w14:textId="2D4F30D5" w:rsidR="000F79DF" w:rsidRDefault="00795113" w:rsidP="00DF1EE8">
      <w:r>
        <w:fldChar w:fldCharType="end"/>
      </w:r>
    </w:p>
    <w:p w14:paraId="53323467" w14:textId="77777777" w:rsidR="0040066E" w:rsidRDefault="0040066E" w:rsidP="00DF1EE8"/>
    <w:p w14:paraId="48113340" w14:textId="1B6BE239" w:rsidR="00861B8F" w:rsidRDefault="00861B8F" w:rsidP="00DF1EE8">
      <w:r>
        <w:br w:type="page"/>
      </w:r>
    </w:p>
    <w:p w14:paraId="56E8044D" w14:textId="77777777" w:rsidR="00A13DBA" w:rsidRDefault="002731FC" w:rsidP="00DF1EE8">
      <w:pPr>
        <w:pStyle w:val="PSI-Ttulo"/>
      </w:pPr>
      <w:r>
        <w:rPr>
          <w:lang w:val="es-AR"/>
        </w:rPr>
        <w:lastRenderedPageBreak/>
        <w:t>Plan de Iteración</w:t>
      </w:r>
    </w:p>
    <w:p w14:paraId="1DF9E6F3" w14:textId="77777777" w:rsidR="007F38C0" w:rsidRDefault="00DD1DA2" w:rsidP="00DF1EE8">
      <w:pPr>
        <w:pStyle w:val="PSI-Ttulo1"/>
      </w:pPr>
      <w:bookmarkStart w:id="0" w:name="_Toc177935010"/>
      <w:r>
        <w:t>Introducción</w:t>
      </w:r>
      <w:bookmarkEnd w:id="0"/>
    </w:p>
    <w:p w14:paraId="14220024" w14:textId="7AF6AFAE" w:rsidR="00F70F4F" w:rsidRDefault="00F70F4F" w:rsidP="006A08E8">
      <w:r w:rsidRPr="00C62D5A">
        <w:t xml:space="preserve">Para </w:t>
      </w:r>
      <w:r w:rsidR="008E54C6">
        <w:t xml:space="preserve">este </w:t>
      </w:r>
      <w:r w:rsidRPr="00C62D5A">
        <w:t xml:space="preserve">plan de iteración es necesario detallar la programación estimada para la iteración, los recursos a emplear y finamente se deben establecer los criterios de evaluación que se van a tener para la iteración. Es recomendable para las iteraciones emplear herramientas para la planeación de proyectos con el fin de hacer </w:t>
      </w:r>
      <w:r w:rsidR="00723926" w:rsidRPr="00C62D5A">
        <w:t>más</w:t>
      </w:r>
      <w:r w:rsidRPr="00C62D5A">
        <w:t xml:space="preserve"> fácil y organizada esta tarea, de ser empleada cualquier herramienta </w:t>
      </w:r>
      <w:r w:rsidR="006A08E8" w:rsidRPr="00C62D5A">
        <w:t>sus resultados deben</w:t>
      </w:r>
      <w:r w:rsidRPr="00C62D5A">
        <w:t xml:space="preserve"> ser reflejados en el </w:t>
      </w:r>
      <w:r w:rsidR="0069686D">
        <w:t xml:space="preserve">este </w:t>
      </w:r>
      <w:r w:rsidRPr="00C62D5A">
        <w:t xml:space="preserve">plan. </w:t>
      </w:r>
    </w:p>
    <w:p w14:paraId="776C1315" w14:textId="77777777" w:rsidR="00DD1DA2" w:rsidRDefault="00DD1DA2" w:rsidP="00DF1EE8">
      <w:pPr>
        <w:pStyle w:val="PSI-Ttulo2"/>
      </w:pPr>
      <w:bookmarkStart w:id="1" w:name="_Toc177935011"/>
      <w:r>
        <w:t>Propósito</w:t>
      </w:r>
      <w:bookmarkEnd w:id="1"/>
    </w:p>
    <w:p w14:paraId="0DB2786D" w14:textId="3A095FBA" w:rsidR="00EF7C69" w:rsidRPr="00EF7C69" w:rsidRDefault="00A14B0C" w:rsidP="00DF1EE8">
      <w:pPr>
        <w:pStyle w:val="PSI-Normal"/>
      </w:pPr>
      <w:r>
        <w:t>Este documento tiene como objetivo detallar las actividades que serán llevadas a cabo durante la</w:t>
      </w:r>
      <w:r w:rsidR="007D0CEE">
        <w:t xml:space="preserve"> iteración, como así también establecer los criterios fundamentales de evaluación que se deberían tener en consideración al momento de finalizar esta etapa.</w:t>
      </w:r>
    </w:p>
    <w:p w14:paraId="12C2A772" w14:textId="77777777" w:rsidR="00DD1DA2" w:rsidRDefault="00DD1DA2" w:rsidP="00DF1EE8">
      <w:pPr>
        <w:pStyle w:val="PSI-Ttulo2"/>
      </w:pPr>
      <w:bookmarkStart w:id="2" w:name="_Toc177935012"/>
      <w:r>
        <w:t>Referencias</w:t>
      </w:r>
      <w:bookmarkEnd w:id="2"/>
    </w:p>
    <w:p w14:paraId="42BD7596" w14:textId="6A44CA2E" w:rsidR="000D4FF8" w:rsidRDefault="008E54C6" w:rsidP="00DF1EE8">
      <w:pPr>
        <w:pStyle w:val="Prrafodelista"/>
        <w:numPr>
          <w:ilvl w:val="0"/>
          <w:numId w:val="14"/>
        </w:numPr>
      </w:pPr>
      <w:r w:rsidRPr="009D6EA7">
        <w:t>Plan de Proyecto</w:t>
      </w:r>
      <w:r>
        <w:t>.</w:t>
      </w:r>
    </w:p>
    <w:p w14:paraId="7954C7D8" w14:textId="77777777" w:rsidR="00DD1DA2" w:rsidRDefault="002129C9" w:rsidP="00DF1EE8">
      <w:pPr>
        <w:pStyle w:val="PSI-Ttulo1"/>
      </w:pPr>
      <w:bookmarkStart w:id="3" w:name="_Toc177935013"/>
      <w:r>
        <w:t>Objetivos</w:t>
      </w:r>
      <w:bookmarkEnd w:id="3"/>
    </w:p>
    <w:p w14:paraId="44839DD5" w14:textId="77777777" w:rsidR="00DD1DA2" w:rsidRDefault="00DD1DA2" w:rsidP="00DF1EE8">
      <w:pPr>
        <w:pStyle w:val="PSI-Ttulo2"/>
      </w:pPr>
      <w:bookmarkStart w:id="4" w:name="_Toc177935014"/>
      <w:r>
        <w:t>Criterios de Evaluación</w:t>
      </w:r>
      <w:bookmarkEnd w:id="4"/>
    </w:p>
    <w:p w14:paraId="1F703043" w14:textId="52CFA830" w:rsidR="006D2F88" w:rsidRDefault="008E54C6" w:rsidP="006D2F88">
      <w:r>
        <w:t xml:space="preserve">Los objetivos que se pretenden alcanzar al finalizar esta iteración son: </w:t>
      </w:r>
    </w:p>
    <w:p w14:paraId="5155A119" w14:textId="58340F97" w:rsidR="008E54C6" w:rsidRDefault="008E54C6" w:rsidP="00144718">
      <w:pPr>
        <w:pStyle w:val="Prrafodelista"/>
        <w:numPr>
          <w:ilvl w:val="0"/>
          <w:numId w:val="15"/>
        </w:numPr>
      </w:pPr>
      <w:r>
        <w:t>Cumplir con los plazos establecidos en la planificación.</w:t>
      </w:r>
    </w:p>
    <w:p w14:paraId="42E1311A" w14:textId="646E212B" w:rsidR="008E54C6" w:rsidRDefault="00BB1C49" w:rsidP="00CB6C89">
      <w:pPr>
        <w:pStyle w:val="Prrafodelista"/>
        <w:numPr>
          <w:ilvl w:val="0"/>
          <w:numId w:val="15"/>
        </w:numPr>
      </w:pPr>
      <w:r>
        <w:t>Definir el plan de proyecto y de estimación.</w:t>
      </w:r>
    </w:p>
    <w:p w14:paraId="1A6776E1" w14:textId="25322A5E" w:rsidR="00BB1C49" w:rsidRDefault="00BB1C49" w:rsidP="00CB6C89">
      <w:pPr>
        <w:pStyle w:val="Prrafodelista"/>
        <w:numPr>
          <w:ilvl w:val="0"/>
          <w:numId w:val="15"/>
        </w:numPr>
      </w:pPr>
      <w:r>
        <w:t>Definir las herramientas necesarias que se utilizaran para el desarrollo del proyecto.</w:t>
      </w:r>
    </w:p>
    <w:p w14:paraId="76492968" w14:textId="3B8342DB" w:rsidR="00BB1C49" w:rsidRDefault="00BB1C49" w:rsidP="00CB6C89">
      <w:pPr>
        <w:pStyle w:val="Prrafodelista"/>
        <w:numPr>
          <w:ilvl w:val="0"/>
          <w:numId w:val="15"/>
        </w:numPr>
      </w:pPr>
      <w:r>
        <w:t>Definir todos los requerimientos y casos de uso del sistema y realizar una documentación completa de los mismos.</w:t>
      </w:r>
    </w:p>
    <w:p w14:paraId="5E1A2592" w14:textId="40467384" w:rsidR="008E54C6" w:rsidRDefault="00FA254A" w:rsidP="00CB6C89">
      <w:pPr>
        <w:pStyle w:val="Prrafodelista"/>
        <w:numPr>
          <w:ilvl w:val="0"/>
          <w:numId w:val="15"/>
        </w:numPr>
      </w:pPr>
      <w:r>
        <w:t>Identificar posibles riesgos del proyecto, evaluarlos y generar planes de acción contra estos</w:t>
      </w:r>
      <w:r w:rsidR="008E54C6">
        <w:t>.</w:t>
      </w:r>
    </w:p>
    <w:p w14:paraId="1262C51B" w14:textId="4DD7E571" w:rsidR="00FA254A" w:rsidRDefault="00FA254A" w:rsidP="00CB6C89">
      <w:pPr>
        <w:pStyle w:val="Prrafodelista"/>
        <w:numPr>
          <w:ilvl w:val="0"/>
          <w:numId w:val="15"/>
        </w:numPr>
      </w:pPr>
      <w:r>
        <w:t>Definir los aspectos necesarios para garantizar un proceso de desarrollo de calidad.</w:t>
      </w:r>
    </w:p>
    <w:p w14:paraId="3F4FC579" w14:textId="3266BA1D" w:rsidR="00FA254A" w:rsidRDefault="00FA254A" w:rsidP="00CB6C89">
      <w:pPr>
        <w:pStyle w:val="Prrafodelista"/>
        <w:numPr>
          <w:ilvl w:val="0"/>
          <w:numId w:val="15"/>
        </w:numPr>
      </w:pPr>
      <w:r>
        <w:t>Planificar la siguiente iteración de la etapa de elaboración.</w:t>
      </w:r>
    </w:p>
    <w:p w14:paraId="573ED5D0" w14:textId="77777777" w:rsidR="002129C9" w:rsidRDefault="002129C9" w:rsidP="00DF1EE8">
      <w:pPr>
        <w:pStyle w:val="PSI-Ttulo2"/>
      </w:pPr>
      <w:bookmarkStart w:id="5" w:name="_Toc177935015"/>
      <w:r>
        <w:t>Elementos de la Línea Base</w:t>
      </w:r>
      <w:bookmarkEnd w:id="5"/>
    </w:p>
    <w:p w14:paraId="1710C3A4" w14:textId="45F2CC2D" w:rsidR="009D6EA7" w:rsidRDefault="009D6EA7" w:rsidP="009D6EA7">
      <w:r>
        <w:t>En esta iteración debemos completar los siguientes elementos de la línea base:</w:t>
      </w:r>
    </w:p>
    <w:p w14:paraId="399EAB82" w14:textId="3196AED8" w:rsidR="009D6EA7" w:rsidRDefault="009D6EA7" w:rsidP="009D6EA7">
      <w:pPr>
        <w:pStyle w:val="Prrafodelista"/>
        <w:numPr>
          <w:ilvl w:val="0"/>
          <w:numId w:val="14"/>
        </w:numPr>
      </w:pPr>
      <w:r w:rsidRPr="009D6EA7">
        <w:t>Plan de Proyecto</w:t>
      </w:r>
      <w:r>
        <w:t>.</w:t>
      </w:r>
    </w:p>
    <w:p w14:paraId="2CA3EC06" w14:textId="7087FEE9" w:rsidR="009D6EA7" w:rsidRDefault="009D6EA7" w:rsidP="009D6EA7">
      <w:pPr>
        <w:pStyle w:val="Prrafodelista"/>
        <w:numPr>
          <w:ilvl w:val="0"/>
          <w:numId w:val="14"/>
        </w:numPr>
      </w:pPr>
      <w:r w:rsidRPr="009D6EA7">
        <w:t>Plan de Estimación</w:t>
      </w:r>
      <w:r>
        <w:t>.</w:t>
      </w:r>
    </w:p>
    <w:p w14:paraId="5C83BC3B" w14:textId="3779D89D" w:rsidR="009D6EA7" w:rsidRDefault="009D6EA7" w:rsidP="009D6EA7">
      <w:pPr>
        <w:pStyle w:val="Prrafodelista"/>
        <w:numPr>
          <w:ilvl w:val="0"/>
          <w:numId w:val="14"/>
        </w:numPr>
      </w:pPr>
      <w:r w:rsidRPr="009D6EA7">
        <w:t>Herramientas y Tecnologías</w:t>
      </w:r>
      <w:r>
        <w:t xml:space="preserve"> a utilizar.</w:t>
      </w:r>
    </w:p>
    <w:p w14:paraId="7CE60656" w14:textId="77777777" w:rsidR="009D6EA7" w:rsidRDefault="009D6EA7" w:rsidP="009D6EA7">
      <w:pPr>
        <w:pStyle w:val="Prrafodelista"/>
        <w:numPr>
          <w:ilvl w:val="0"/>
          <w:numId w:val="14"/>
        </w:numPr>
      </w:pPr>
      <w:r w:rsidRPr="009D6EA7">
        <w:t>Especificación de Requerimientos</w:t>
      </w:r>
      <w:r>
        <w:t>.</w:t>
      </w:r>
      <w:r w:rsidRPr="009D6EA7">
        <w:t xml:space="preserve"> </w:t>
      </w:r>
    </w:p>
    <w:p w14:paraId="39CC2EBF" w14:textId="77777777" w:rsidR="009D6EA7" w:rsidRDefault="009D6EA7" w:rsidP="009D6EA7">
      <w:pPr>
        <w:pStyle w:val="Prrafodelista"/>
        <w:numPr>
          <w:ilvl w:val="0"/>
          <w:numId w:val="14"/>
        </w:numPr>
      </w:pPr>
      <w:r w:rsidRPr="009D6EA7">
        <w:t>Plan de Riesgo</w:t>
      </w:r>
      <w:r>
        <w:t>.</w:t>
      </w:r>
      <w:r w:rsidRPr="009D6EA7">
        <w:t xml:space="preserve"> </w:t>
      </w:r>
    </w:p>
    <w:p w14:paraId="78878755" w14:textId="692A24A9" w:rsidR="009D6EA7" w:rsidRDefault="009D6EA7" w:rsidP="009D6EA7">
      <w:pPr>
        <w:pStyle w:val="Prrafodelista"/>
        <w:numPr>
          <w:ilvl w:val="0"/>
          <w:numId w:val="14"/>
        </w:numPr>
      </w:pPr>
      <w:r w:rsidRPr="009D6EA7">
        <w:t>Plan de Calidad</w:t>
      </w:r>
      <w:r>
        <w:t>.</w:t>
      </w:r>
    </w:p>
    <w:p w14:paraId="764357AE" w14:textId="23C4B685" w:rsidR="00467DC2" w:rsidRDefault="00467DC2" w:rsidP="009D6EA7">
      <w:pPr>
        <w:pStyle w:val="Prrafodelista"/>
        <w:numPr>
          <w:ilvl w:val="0"/>
          <w:numId w:val="14"/>
        </w:numPr>
      </w:pPr>
      <w:r>
        <w:t>Plan de iteración fase Elaboración iteración 2.</w:t>
      </w:r>
    </w:p>
    <w:p w14:paraId="5E7E048B" w14:textId="77777777" w:rsidR="002129C9" w:rsidRDefault="002129C9" w:rsidP="00DF1EE8">
      <w:pPr>
        <w:pStyle w:val="PSI-Ttulo1"/>
      </w:pPr>
      <w:bookmarkStart w:id="6" w:name="_Toc177935016"/>
      <w:r>
        <w:lastRenderedPageBreak/>
        <w:t>Planificación</w:t>
      </w:r>
      <w:bookmarkEnd w:id="6"/>
    </w:p>
    <w:p w14:paraId="2E877277" w14:textId="77777777" w:rsidR="00F70F4F" w:rsidRDefault="00F70F4F" w:rsidP="00DF1EE8">
      <w:pPr>
        <w:pStyle w:val="PSI-Ttulo1"/>
      </w:pPr>
    </w:p>
    <w:tbl>
      <w:tblPr>
        <w:tblW w:w="11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1"/>
        <w:gridCol w:w="1412"/>
        <w:gridCol w:w="1984"/>
        <w:gridCol w:w="1984"/>
      </w:tblGrid>
      <w:tr w:rsidR="00CC3529" w:rsidRPr="007537C0" w14:paraId="75756609" w14:textId="3D143DC7" w:rsidTr="00CC3529">
        <w:trPr>
          <w:jc w:val="center"/>
        </w:trPr>
        <w:tc>
          <w:tcPr>
            <w:tcW w:w="5671" w:type="dxa"/>
            <w:shd w:val="clear" w:color="auto" w:fill="E6E6E6"/>
            <w:vAlign w:val="center"/>
          </w:tcPr>
          <w:p w14:paraId="1D3F0058" w14:textId="77777777" w:rsidR="00CC3529" w:rsidRPr="007537C0" w:rsidRDefault="00CC3529" w:rsidP="00DF1EE8">
            <w:pPr>
              <w:pStyle w:val="PSI-Normal"/>
            </w:pPr>
            <w:r w:rsidRPr="007537C0">
              <w:t>Nombre de la Tarea</w:t>
            </w:r>
          </w:p>
        </w:tc>
        <w:tc>
          <w:tcPr>
            <w:tcW w:w="1412" w:type="dxa"/>
            <w:shd w:val="clear" w:color="auto" w:fill="E6E6E6"/>
            <w:vAlign w:val="center"/>
          </w:tcPr>
          <w:p w14:paraId="14FD03E4" w14:textId="77777777" w:rsidR="00CC3529" w:rsidRPr="007537C0" w:rsidRDefault="00CC3529" w:rsidP="00DF1EE8">
            <w:pPr>
              <w:pStyle w:val="PSI-Normal"/>
            </w:pPr>
            <w:r w:rsidRPr="007537C0">
              <w:t>Inicio</w:t>
            </w:r>
          </w:p>
        </w:tc>
        <w:tc>
          <w:tcPr>
            <w:tcW w:w="1984" w:type="dxa"/>
            <w:shd w:val="clear" w:color="auto" w:fill="E6E6E6"/>
            <w:vAlign w:val="center"/>
          </w:tcPr>
          <w:p w14:paraId="498B0616" w14:textId="77777777" w:rsidR="00CC3529" w:rsidRPr="007537C0" w:rsidRDefault="00CC3529" w:rsidP="00DF1EE8">
            <w:pPr>
              <w:pStyle w:val="PSI-Normal"/>
            </w:pPr>
            <w:r w:rsidRPr="007537C0">
              <w:t>Fin</w:t>
            </w:r>
          </w:p>
        </w:tc>
        <w:tc>
          <w:tcPr>
            <w:tcW w:w="1984" w:type="dxa"/>
            <w:shd w:val="clear" w:color="auto" w:fill="E6E6E6"/>
          </w:tcPr>
          <w:p w14:paraId="4C92CA32" w14:textId="2F5BD82D" w:rsidR="00CC3529" w:rsidRPr="007537C0" w:rsidRDefault="00CC3529" w:rsidP="00DF1EE8">
            <w:pPr>
              <w:pStyle w:val="PSI-Normal"/>
            </w:pPr>
            <w:r>
              <w:t>Responsable</w:t>
            </w:r>
            <w:r w:rsidR="003A2F04" w:rsidRPr="003A2F04">
              <w:rPr>
                <w:b/>
                <w:bCs/>
              </w:rPr>
              <w:t>*</w:t>
            </w:r>
          </w:p>
        </w:tc>
      </w:tr>
      <w:tr w:rsidR="00823C32" w:rsidRPr="007537C0" w14:paraId="1A41DACB" w14:textId="77777777" w:rsidTr="00CC3529">
        <w:trPr>
          <w:jc w:val="center"/>
        </w:trPr>
        <w:tc>
          <w:tcPr>
            <w:tcW w:w="5671" w:type="dxa"/>
            <w:vAlign w:val="center"/>
          </w:tcPr>
          <w:p w14:paraId="6D75DEB4" w14:textId="04063373" w:rsidR="00823C32" w:rsidRPr="00DA3BA8" w:rsidRDefault="00823C32" w:rsidP="00DA3BA8">
            <w:pPr>
              <w:jc w:val="center"/>
              <w:rPr>
                <w:b/>
                <w:bCs/>
              </w:rPr>
            </w:pPr>
            <w:r>
              <w:rPr>
                <w:b/>
                <w:bCs/>
              </w:rPr>
              <w:t>Plan de iteración</w:t>
            </w:r>
          </w:p>
        </w:tc>
        <w:tc>
          <w:tcPr>
            <w:tcW w:w="1412" w:type="dxa"/>
            <w:vAlign w:val="center"/>
          </w:tcPr>
          <w:p w14:paraId="5DED86F1" w14:textId="2AD1256C" w:rsidR="00823C32" w:rsidRDefault="00823C32" w:rsidP="00DA3BA8">
            <w:r>
              <w:t>11/09/2024</w:t>
            </w:r>
          </w:p>
        </w:tc>
        <w:tc>
          <w:tcPr>
            <w:tcW w:w="1984" w:type="dxa"/>
            <w:vAlign w:val="center"/>
          </w:tcPr>
          <w:p w14:paraId="7C5EA696" w14:textId="6AD22CE0" w:rsidR="00823C32" w:rsidRDefault="00823C32" w:rsidP="00DA3BA8">
            <w:r>
              <w:t>13/09/2024</w:t>
            </w:r>
          </w:p>
        </w:tc>
        <w:tc>
          <w:tcPr>
            <w:tcW w:w="1984" w:type="dxa"/>
          </w:tcPr>
          <w:p w14:paraId="5629BCEE" w14:textId="77777777" w:rsidR="00823C32" w:rsidRDefault="00823C32" w:rsidP="00DA3BA8"/>
        </w:tc>
      </w:tr>
      <w:tr w:rsidR="00C33B0F" w:rsidRPr="007537C0" w14:paraId="1BC16462" w14:textId="77777777" w:rsidTr="00CC3529">
        <w:trPr>
          <w:jc w:val="center"/>
        </w:trPr>
        <w:tc>
          <w:tcPr>
            <w:tcW w:w="5671" w:type="dxa"/>
            <w:vAlign w:val="center"/>
          </w:tcPr>
          <w:p w14:paraId="2E28965F" w14:textId="6FAF16A8" w:rsidR="00C33B0F" w:rsidRPr="00823C32" w:rsidRDefault="00C33B0F" w:rsidP="00C33B0F">
            <w:pPr>
              <w:jc w:val="left"/>
            </w:pPr>
            <w:r w:rsidRPr="00823C32">
              <w:t>Introducción</w:t>
            </w:r>
          </w:p>
        </w:tc>
        <w:tc>
          <w:tcPr>
            <w:tcW w:w="1412" w:type="dxa"/>
            <w:vAlign w:val="center"/>
          </w:tcPr>
          <w:p w14:paraId="661D8F8E" w14:textId="4C5BFE9E" w:rsidR="00C33B0F" w:rsidRDefault="00C33B0F" w:rsidP="00C33B0F">
            <w:r>
              <w:t>12/09/2024</w:t>
            </w:r>
          </w:p>
        </w:tc>
        <w:tc>
          <w:tcPr>
            <w:tcW w:w="1984" w:type="dxa"/>
            <w:vAlign w:val="center"/>
          </w:tcPr>
          <w:p w14:paraId="17191AA6" w14:textId="74992EF0" w:rsidR="00C33B0F" w:rsidRDefault="00C33B0F" w:rsidP="00C33B0F">
            <w:r>
              <w:t>13/09/2024</w:t>
            </w:r>
          </w:p>
        </w:tc>
        <w:tc>
          <w:tcPr>
            <w:tcW w:w="1984" w:type="dxa"/>
          </w:tcPr>
          <w:p w14:paraId="39200089" w14:textId="4B1ADF60" w:rsidR="00C33B0F" w:rsidRDefault="00C33B0F" w:rsidP="00C33B0F">
            <w:r>
              <w:t>Frey Hugo</w:t>
            </w:r>
          </w:p>
        </w:tc>
      </w:tr>
      <w:tr w:rsidR="00C33B0F" w:rsidRPr="007537C0" w14:paraId="7F197A11" w14:textId="77777777" w:rsidTr="00CC3529">
        <w:trPr>
          <w:jc w:val="center"/>
        </w:trPr>
        <w:tc>
          <w:tcPr>
            <w:tcW w:w="5671" w:type="dxa"/>
            <w:vAlign w:val="center"/>
          </w:tcPr>
          <w:p w14:paraId="60E84F34" w14:textId="66E42FF2" w:rsidR="00C33B0F" w:rsidRPr="00823C32" w:rsidRDefault="00C33B0F" w:rsidP="00C33B0F">
            <w:pPr>
              <w:jc w:val="left"/>
            </w:pPr>
            <w:r>
              <w:t>Objetivos</w:t>
            </w:r>
          </w:p>
        </w:tc>
        <w:tc>
          <w:tcPr>
            <w:tcW w:w="1412" w:type="dxa"/>
            <w:vAlign w:val="center"/>
          </w:tcPr>
          <w:p w14:paraId="4B335D93" w14:textId="6579DE28" w:rsidR="00C33B0F" w:rsidRDefault="00C33B0F" w:rsidP="00C33B0F">
            <w:r>
              <w:t>11/09/2024</w:t>
            </w:r>
          </w:p>
        </w:tc>
        <w:tc>
          <w:tcPr>
            <w:tcW w:w="1984" w:type="dxa"/>
            <w:vAlign w:val="center"/>
          </w:tcPr>
          <w:p w14:paraId="0C99A885" w14:textId="051A2E5E" w:rsidR="00C33B0F" w:rsidRDefault="00C33B0F" w:rsidP="00C33B0F">
            <w:r>
              <w:t>12/09/2024</w:t>
            </w:r>
          </w:p>
        </w:tc>
        <w:tc>
          <w:tcPr>
            <w:tcW w:w="1984" w:type="dxa"/>
          </w:tcPr>
          <w:p w14:paraId="7DE2C12B" w14:textId="2F1E4770" w:rsidR="00C33B0F" w:rsidRDefault="00C33B0F" w:rsidP="00C33B0F">
            <w:r>
              <w:t>Frey Hugo; Collareda Agustín</w:t>
            </w:r>
          </w:p>
        </w:tc>
      </w:tr>
      <w:tr w:rsidR="00C33B0F" w:rsidRPr="007537C0" w14:paraId="3D9976A1" w14:textId="77777777" w:rsidTr="00CC3529">
        <w:trPr>
          <w:jc w:val="center"/>
        </w:trPr>
        <w:tc>
          <w:tcPr>
            <w:tcW w:w="5671" w:type="dxa"/>
            <w:vAlign w:val="center"/>
          </w:tcPr>
          <w:p w14:paraId="0E1C2579" w14:textId="475C28B6" w:rsidR="00C33B0F" w:rsidRDefault="00C33B0F" w:rsidP="00C33B0F">
            <w:pPr>
              <w:jc w:val="left"/>
            </w:pPr>
            <w:r>
              <w:t>Planificación</w:t>
            </w:r>
          </w:p>
        </w:tc>
        <w:tc>
          <w:tcPr>
            <w:tcW w:w="1412" w:type="dxa"/>
            <w:vAlign w:val="center"/>
          </w:tcPr>
          <w:p w14:paraId="68D64D66" w14:textId="62A8FE01" w:rsidR="00C33B0F" w:rsidRDefault="00C33B0F" w:rsidP="00C33B0F">
            <w:r>
              <w:t>11/09/2024</w:t>
            </w:r>
          </w:p>
        </w:tc>
        <w:tc>
          <w:tcPr>
            <w:tcW w:w="1984" w:type="dxa"/>
            <w:vAlign w:val="center"/>
          </w:tcPr>
          <w:p w14:paraId="006435F9" w14:textId="08256AC5" w:rsidR="00C33B0F" w:rsidRDefault="00C33B0F" w:rsidP="00C33B0F">
            <w:r>
              <w:t>12/09/2024</w:t>
            </w:r>
          </w:p>
        </w:tc>
        <w:tc>
          <w:tcPr>
            <w:tcW w:w="1984" w:type="dxa"/>
          </w:tcPr>
          <w:p w14:paraId="1F7744DC" w14:textId="5D1D94AC" w:rsidR="00C33B0F" w:rsidRDefault="00C33B0F" w:rsidP="00C33B0F">
            <w:r>
              <w:t>Frey Hugo; Collareda Agustín</w:t>
            </w:r>
          </w:p>
        </w:tc>
      </w:tr>
      <w:tr w:rsidR="00C33B0F" w:rsidRPr="007537C0" w14:paraId="67C58EDC" w14:textId="77777777" w:rsidTr="00CC3529">
        <w:trPr>
          <w:jc w:val="center"/>
        </w:trPr>
        <w:tc>
          <w:tcPr>
            <w:tcW w:w="5671" w:type="dxa"/>
            <w:vAlign w:val="center"/>
          </w:tcPr>
          <w:p w14:paraId="646328C2" w14:textId="0EEC5942" w:rsidR="00C33B0F" w:rsidRDefault="00C33B0F" w:rsidP="00C33B0F">
            <w:pPr>
              <w:jc w:val="left"/>
            </w:pPr>
            <w:r>
              <w:t>Recursos</w:t>
            </w:r>
          </w:p>
        </w:tc>
        <w:tc>
          <w:tcPr>
            <w:tcW w:w="1412" w:type="dxa"/>
            <w:vAlign w:val="center"/>
          </w:tcPr>
          <w:p w14:paraId="4B1F766A" w14:textId="49136EB3" w:rsidR="00C33B0F" w:rsidRDefault="00C33B0F" w:rsidP="00C33B0F">
            <w:r>
              <w:t>11/09/2024</w:t>
            </w:r>
          </w:p>
        </w:tc>
        <w:tc>
          <w:tcPr>
            <w:tcW w:w="1984" w:type="dxa"/>
            <w:vAlign w:val="center"/>
          </w:tcPr>
          <w:p w14:paraId="110E957B" w14:textId="098A9E26" w:rsidR="00C33B0F" w:rsidRDefault="00C33B0F" w:rsidP="00C33B0F">
            <w:r>
              <w:t>12/09/2024</w:t>
            </w:r>
          </w:p>
        </w:tc>
        <w:tc>
          <w:tcPr>
            <w:tcW w:w="1984" w:type="dxa"/>
          </w:tcPr>
          <w:p w14:paraId="77894268" w14:textId="6F65CAB4" w:rsidR="00C33B0F" w:rsidRDefault="00C33B0F" w:rsidP="00C33B0F">
            <w:r>
              <w:t>Hernandez Cintia</w:t>
            </w:r>
          </w:p>
        </w:tc>
      </w:tr>
      <w:tr w:rsidR="00C33B0F" w:rsidRPr="007537C0" w14:paraId="3BA5DA46" w14:textId="77777777" w:rsidTr="00CC3529">
        <w:trPr>
          <w:jc w:val="center"/>
        </w:trPr>
        <w:tc>
          <w:tcPr>
            <w:tcW w:w="5671" w:type="dxa"/>
            <w:vAlign w:val="center"/>
          </w:tcPr>
          <w:p w14:paraId="19BB012B" w14:textId="0F344857" w:rsidR="00C33B0F" w:rsidRDefault="00C33B0F" w:rsidP="00C33B0F">
            <w:pPr>
              <w:jc w:val="left"/>
            </w:pPr>
            <w:r>
              <w:t>Evaluación</w:t>
            </w:r>
          </w:p>
        </w:tc>
        <w:tc>
          <w:tcPr>
            <w:tcW w:w="1412" w:type="dxa"/>
            <w:vAlign w:val="center"/>
          </w:tcPr>
          <w:p w14:paraId="36288C83" w14:textId="79EC0631" w:rsidR="00C33B0F" w:rsidRDefault="00C33B0F" w:rsidP="00C33B0F">
            <w:r>
              <w:t>11/09/2024</w:t>
            </w:r>
          </w:p>
        </w:tc>
        <w:tc>
          <w:tcPr>
            <w:tcW w:w="1984" w:type="dxa"/>
            <w:vAlign w:val="center"/>
          </w:tcPr>
          <w:p w14:paraId="4CA358C7" w14:textId="6EB67D75" w:rsidR="00C33B0F" w:rsidRDefault="00C33B0F" w:rsidP="00C33B0F">
            <w:r>
              <w:t>12/09/2024</w:t>
            </w:r>
          </w:p>
        </w:tc>
        <w:tc>
          <w:tcPr>
            <w:tcW w:w="1984" w:type="dxa"/>
          </w:tcPr>
          <w:p w14:paraId="3191A64E" w14:textId="2D4AAD3D" w:rsidR="00C33B0F" w:rsidRDefault="00C33B0F" w:rsidP="00C33B0F">
            <w:r>
              <w:t>Collareda Agustín</w:t>
            </w:r>
          </w:p>
        </w:tc>
      </w:tr>
      <w:tr w:rsidR="00C33B0F" w:rsidRPr="007537C0" w14:paraId="43AF13E8" w14:textId="77777777" w:rsidTr="00CC3529">
        <w:trPr>
          <w:jc w:val="center"/>
        </w:trPr>
        <w:tc>
          <w:tcPr>
            <w:tcW w:w="5671" w:type="dxa"/>
            <w:vAlign w:val="center"/>
          </w:tcPr>
          <w:p w14:paraId="0A2E6264" w14:textId="57D69A33" w:rsidR="00C33B0F" w:rsidRDefault="00C33B0F" w:rsidP="00C33B0F">
            <w:pPr>
              <w:jc w:val="left"/>
            </w:pPr>
            <w:r>
              <w:t>Conclusión</w:t>
            </w:r>
          </w:p>
        </w:tc>
        <w:tc>
          <w:tcPr>
            <w:tcW w:w="1412" w:type="dxa"/>
            <w:vAlign w:val="center"/>
          </w:tcPr>
          <w:p w14:paraId="30815844" w14:textId="68793911" w:rsidR="00C33B0F" w:rsidRDefault="00C33B0F" w:rsidP="00C33B0F">
            <w:r>
              <w:t>12/09/2024</w:t>
            </w:r>
          </w:p>
        </w:tc>
        <w:tc>
          <w:tcPr>
            <w:tcW w:w="1984" w:type="dxa"/>
            <w:vAlign w:val="center"/>
          </w:tcPr>
          <w:p w14:paraId="6D23FC8C" w14:textId="3F79D6FB" w:rsidR="00C33B0F" w:rsidRDefault="00C33B0F" w:rsidP="00C33B0F">
            <w:r>
              <w:t>13/09/2024</w:t>
            </w:r>
          </w:p>
        </w:tc>
        <w:tc>
          <w:tcPr>
            <w:tcW w:w="1984" w:type="dxa"/>
          </w:tcPr>
          <w:p w14:paraId="189C6A84" w14:textId="68F51C23" w:rsidR="00C33B0F" w:rsidRDefault="00C33B0F" w:rsidP="00C33B0F">
            <w:r>
              <w:t>Hernandez Cintia; Collareda Agustín; Frey Hugo</w:t>
            </w:r>
          </w:p>
        </w:tc>
      </w:tr>
      <w:tr w:rsidR="00C33B0F" w:rsidRPr="007537C0" w14:paraId="4FEB4B26" w14:textId="3663B4E9" w:rsidTr="00CC3529">
        <w:trPr>
          <w:jc w:val="center"/>
        </w:trPr>
        <w:tc>
          <w:tcPr>
            <w:tcW w:w="5671" w:type="dxa"/>
            <w:vAlign w:val="center"/>
          </w:tcPr>
          <w:p w14:paraId="33D864A0" w14:textId="78EC52AD" w:rsidR="00C33B0F" w:rsidRPr="00DA3BA8" w:rsidRDefault="00C33B0F" w:rsidP="00C33B0F">
            <w:pPr>
              <w:jc w:val="center"/>
              <w:rPr>
                <w:b/>
                <w:bCs/>
              </w:rPr>
            </w:pPr>
            <w:r w:rsidRPr="00DA3BA8">
              <w:rPr>
                <w:b/>
                <w:bCs/>
              </w:rPr>
              <w:t>Plan de proyecto</w:t>
            </w:r>
          </w:p>
        </w:tc>
        <w:tc>
          <w:tcPr>
            <w:tcW w:w="1412" w:type="dxa"/>
            <w:vAlign w:val="center"/>
          </w:tcPr>
          <w:p w14:paraId="0F99239F" w14:textId="1FC41722" w:rsidR="00C33B0F" w:rsidRPr="007537C0" w:rsidRDefault="00C33B0F" w:rsidP="00C33B0F">
            <w:r>
              <w:t>11/09/2024</w:t>
            </w:r>
          </w:p>
        </w:tc>
        <w:tc>
          <w:tcPr>
            <w:tcW w:w="1984" w:type="dxa"/>
            <w:vAlign w:val="center"/>
          </w:tcPr>
          <w:p w14:paraId="00F847E8" w14:textId="5B7ECD91" w:rsidR="00C33B0F" w:rsidRPr="007537C0" w:rsidRDefault="00C33B0F" w:rsidP="00C33B0F">
            <w:r>
              <w:t>13/09/2024</w:t>
            </w:r>
          </w:p>
        </w:tc>
        <w:tc>
          <w:tcPr>
            <w:tcW w:w="1984" w:type="dxa"/>
          </w:tcPr>
          <w:p w14:paraId="2A2012D5" w14:textId="77777777" w:rsidR="00C33B0F" w:rsidRDefault="00C33B0F" w:rsidP="00C33B0F"/>
        </w:tc>
      </w:tr>
      <w:tr w:rsidR="00C33B0F" w:rsidRPr="007537C0" w14:paraId="2C56C070" w14:textId="2B7F3418" w:rsidTr="00CC3529">
        <w:trPr>
          <w:jc w:val="center"/>
        </w:trPr>
        <w:tc>
          <w:tcPr>
            <w:tcW w:w="5671" w:type="dxa"/>
            <w:vAlign w:val="center"/>
          </w:tcPr>
          <w:p w14:paraId="3BAE2BB5" w14:textId="3A97E17C" w:rsidR="00C33B0F" w:rsidRDefault="00C33B0F" w:rsidP="00C33B0F">
            <w:r>
              <w:t xml:space="preserve">Introducción </w:t>
            </w:r>
          </w:p>
        </w:tc>
        <w:tc>
          <w:tcPr>
            <w:tcW w:w="1412" w:type="dxa"/>
            <w:vAlign w:val="center"/>
          </w:tcPr>
          <w:p w14:paraId="23CF9872" w14:textId="7063C2A3" w:rsidR="00C33B0F" w:rsidRPr="007537C0" w:rsidRDefault="00C33B0F" w:rsidP="00C33B0F">
            <w:r>
              <w:t>11/09/2024</w:t>
            </w:r>
          </w:p>
        </w:tc>
        <w:tc>
          <w:tcPr>
            <w:tcW w:w="1984" w:type="dxa"/>
            <w:vAlign w:val="center"/>
          </w:tcPr>
          <w:p w14:paraId="6E181126" w14:textId="3E2EE6AB" w:rsidR="00C33B0F" w:rsidRPr="007537C0" w:rsidRDefault="00C33B0F" w:rsidP="00C33B0F">
            <w:r>
              <w:t>13/09/2024</w:t>
            </w:r>
          </w:p>
        </w:tc>
        <w:tc>
          <w:tcPr>
            <w:tcW w:w="1984" w:type="dxa"/>
          </w:tcPr>
          <w:p w14:paraId="49FE57D5" w14:textId="63E21C0E" w:rsidR="00C33B0F" w:rsidRDefault="00C33B0F" w:rsidP="00C33B0F">
            <w:r>
              <w:t>Frey Hugo; Hernandez Cintia</w:t>
            </w:r>
          </w:p>
        </w:tc>
      </w:tr>
      <w:tr w:rsidR="00C33B0F" w:rsidRPr="007537C0" w14:paraId="2AE02B21" w14:textId="3D7C5B6C" w:rsidTr="00CC3529">
        <w:trPr>
          <w:jc w:val="center"/>
        </w:trPr>
        <w:tc>
          <w:tcPr>
            <w:tcW w:w="5671" w:type="dxa"/>
            <w:vAlign w:val="center"/>
          </w:tcPr>
          <w:p w14:paraId="5B5EEBD3" w14:textId="557597E8" w:rsidR="00C33B0F" w:rsidRDefault="00C33B0F" w:rsidP="00C33B0F">
            <w:r>
              <w:t>Organización del proyecto</w:t>
            </w:r>
          </w:p>
        </w:tc>
        <w:tc>
          <w:tcPr>
            <w:tcW w:w="1412" w:type="dxa"/>
            <w:vAlign w:val="center"/>
          </w:tcPr>
          <w:p w14:paraId="6389EE91" w14:textId="529C530E" w:rsidR="00C33B0F" w:rsidRPr="007537C0" w:rsidRDefault="00C33B0F" w:rsidP="00C33B0F">
            <w:r>
              <w:t>11/09/2024</w:t>
            </w:r>
          </w:p>
        </w:tc>
        <w:tc>
          <w:tcPr>
            <w:tcW w:w="1984" w:type="dxa"/>
            <w:vAlign w:val="center"/>
          </w:tcPr>
          <w:p w14:paraId="3D92269D" w14:textId="522B2D1B" w:rsidR="00C33B0F" w:rsidRPr="007537C0" w:rsidRDefault="00C33B0F" w:rsidP="00C33B0F">
            <w:r>
              <w:t>13/09/2024</w:t>
            </w:r>
          </w:p>
        </w:tc>
        <w:tc>
          <w:tcPr>
            <w:tcW w:w="1984" w:type="dxa"/>
          </w:tcPr>
          <w:p w14:paraId="66CC1E4A" w14:textId="02F4AF88" w:rsidR="00C33B0F" w:rsidRDefault="00C33B0F" w:rsidP="00C33B0F">
            <w:r>
              <w:t>Hernandez Cintia</w:t>
            </w:r>
          </w:p>
        </w:tc>
      </w:tr>
      <w:tr w:rsidR="00C33B0F" w:rsidRPr="007537C0" w14:paraId="3A5C36FF" w14:textId="3FB2F7D7" w:rsidTr="00CC3529">
        <w:trPr>
          <w:jc w:val="center"/>
        </w:trPr>
        <w:tc>
          <w:tcPr>
            <w:tcW w:w="5671" w:type="dxa"/>
            <w:vAlign w:val="center"/>
          </w:tcPr>
          <w:p w14:paraId="54CF82FE" w14:textId="0B61573B" w:rsidR="00C33B0F" w:rsidRDefault="00C33B0F" w:rsidP="00C33B0F">
            <w:r>
              <w:t>Proceso de Gestión</w:t>
            </w:r>
          </w:p>
        </w:tc>
        <w:tc>
          <w:tcPr>
            <w:tcW w:w="1412" w:type="dxa"/>
            <w:vAlign w:val="center"/>
          </w:tcPr>
          <w:p w14:paraId="37E132F3" w14:textId="1FFA47EF" w:rsidR="00C33B0F" w:rsidRPr="007537C0" w:rsidRDefault="00C33B0F" w:rsidP="00C33B0F">
            <w:r>
              <w:t>11/09/2024</w:t>
            </w:r>
          </w:p>
        </w:tc>
        <w:tc>
          <w:tcPr>
            <w:tcW w:w="1984" w:type="dxa"/>
            <w:vAlign w:val="center"/>
          </w:tcPr>
          <w:p w14:paraId="556C6499" w14:textId="5FA65D29" w:rsidR="00C33B0F" w:rsidRPr="007537C0" w:rsidRDefault="00C33B0F" w:rsidP="00C33B0F">
            <w:r>
              <w:t>13/09/2024</w:t>
            </w:r>
          </w:p>
        </w:tc>
        <w:tc>
          <w:tcPr>
            <w:tcW w:w="1984" w:type="dxa"/>
          </w:tcPr>
          <w:p w14:paraId="4FDACFB7" w14:textId="4620D4CA" w:rsidR="00C33B0F" w:rsidRDefault="00C33B0F" w:rsidP="00C33B0F">
            <w:r>
              <w:t>Frey Hugo</w:t>
            </w:r>
          </w:p>
        </w:tc>
      </w:tr>
      <w:tr w:rsidR="00C33B0F" w:rsidRPr="007537C0" w14:paraId="1F479D88" w14:textId="185F8CCE" w:rsidTr="00CC3529">
        <w:trPr>
          <w:jc w:val="center"/>
        </w:trPr>
        <w:tc>
          <w:tcPr>
            <w:tcW w:w="5671" w:type="dxa"/>
            <w:vAlign w:val="center"/>
          </w:tcPr>
          <w:p w14:paraId="7EB6A050" w14:textId="18599A1C" w:rsidR="00C33B0F" w:rsidRDefault="00C33B0F" w:rsidP="00C33B0F">
            <w:r>
              <w:t xml:space="preserve">Proceso técnico </w:t>
            </w:r>
          </w:p>
        </w:tc>
        <w:tc>
          <w:tcPr>
            <w:tcW w:w="1412" w:type="dxa"/>
            <w:vAlign w:val="center"/>
          </w:tcPr>
          <w:p w14:paraId="3F31086F" w14:textId="247F3357" w:rsidR="00C33B0F" w:rsidRPr="007537C0" w:rsidRDefault="00C33B0F" w:rsidP="00C33B0F">
            <w:r>
              <w:t>11/09/2024</w:t>
            </w:r>
          </w:p>
        </w:tc>
        <w:tc>
          <w:tcPr>
            <w:tcW w:w="1984" w:type="dxa"/>
            <w:vAlign w:val="center"/>
          </w:tcPr>
          <w:p w14:paraId="571D6F67" w14:textId="3EE1687F" w:rsidR="00C33B0F" w:rsidRPr="007537C0" w:rsidRDefault="00C33B0F" w:rsidP="00C33B0F">
            <w:r>
              <w:t>13/09/2024</w:t>
            </w:r>
          </w:p>
        </w:tc>
        <w:tc>
          <w:tcPr>
            <w:tcW w:w="1984" w:type="dxa"/>
          </w:tcPr>
          <w:p w14:paraId="24A96ED7" w14:textId="068E0810" w:rsidR="00C33B0F" w:rsidRDefault="00C33B0F" w:rsidP="00C33B0F">
            <w:r>
              <w:t>Frey Hugo</w:t>
            </w:r>
          </w:p>
        </w:tc>
      </w:tr>
      <w:tr w:rsidR="00C33B0F" w:rsidRPr="007537C0" w14:paraId="21B018D2" w14:textId="130DE3D5" w:rsidTr="00CC3529">
        <w:trPr>
          <w:jc w:val="center"/>
        </w:trPr>
        <w:tc>
          <w:tcPr>
            <w:tcW w:w="5671" w:type="dxa"/>
            <w:vAlign w:val="center"/>
          </w:tcPr>
          <w:p w14:paraId="173DCDA5" w14:textId="2A12BFDE" w:rsidR="00C33B0F" w:rsidRDefault="00C33B0F" w:rsidP="00C33B0F">
            <w:r>
              <w:t xml:space="preserve">Líneas de trabajo </w:t>
            </w:r>
          </w:p>
        </w:tc>
        <w:tc>
          <w:tcPr>
            <w:tcW w:w="1412" w:type="dxa"/>
            <w:vAlign w:val="center"/>
          </w:tcPr>
          <w:p w14:paraId="3906DEED" w14:textId="1B71895D" w:rsidR="00C33B0F" w:rsidRPr="007537C0" w:rsidRDefault="00C33B0F" w:rsidP="00C33B0F">
            <w:r>
              <w:t>11/09/2024</w:t>
            </w:r>
          </w:p>
        </w:tc>
        <w:tc>
          <w:tcPr>
            <w:tcW w:w="1984" w:type="dxa"/>
            <w:vAlign w:val="center"/>
          </w:tcPr>
          <w:p w14:paraId="57A2F579" w14:textId="6DAF86C1" w:rsidR="00C33B0F" w:rsidRPr="007537C0" w:rsidRDefault="00C33B0F" w:rsidP="00C33B0F">
            <w:r>
              <w:t>13/09/2024</w:t>
            </w:r>
          </w:p>
        </w:tc>
        <w:tc>
          <w:tcPr>
            <w:tcW w:w="1984" w:type="dxa"/>
          </w:tcPr>
          <w:p w14:paraId="16EA1EEC" w14:textId="3DBF469B" w:rsidR="00C33B0F" w:rsidRDefault="00C33B0F" w:rsidP="00C33B0F">
            <w:r>
              <w:t>Frey Hugo</w:t>
            </w:r>
          </w:p>
        </w:tc>
      </w:tr>
      <w:tr w:rsidR="00C33B0F" w:rsidRPr="007537C0" w14:paraId="1E25CE9F" w14:textId="2EB11495" w:rsidTr="00CC3529">
        <w:trPr>
          <w:jc w:val="center"/>
        </w:trPr>
        <w:tc>
          <w:tcPr>
            <w:tcW w:w="5671" w:type="dxa"/>
            <w:vAlign w:val="center"/>
          </w:tcPr>
          <w:p w14:paraId="02AD449A" w14:textId="74A27305" w:rsidR="00C33B0F" w:rsidRDefault="00C33B0F" w:rsidP="00C33B0F">
            <w:r>
              <w:t>Distribución de recursos humano</w:t>
            </w:r>
          </w:p>
        </w:tc>
        <w:tc>
          <w:tcPr>
            <w:tcW w:w="1412" w:type="dxa"/>
            <w:vAlign w:val="center"/>
          </w:tcPr>
          <w:p w14:paraId="4C2D871C" w14:textId="3D466E7A" w:rsidR="00C33B0F" w:rsidRPr="007537C0" w:rsidRDefault="00C33B0F" w:rsidP="00C33B0F">
            <w:r>
              <w:t>11/09/2024</w:t>
            </w:r>
          </w:p>
        </w:tc>
        <w:tc>
          <w:tcPr>
            <w:tcW w:w="1984" w:type="dxa"/>
            <w:vAlign w:val="center"/>
          </w:tcPr>
          <w:p w14:paraId="09A51BBD" w14:textId="52092665" w:rsidR="00C33B0F" w:rsidRPr="007537C0" w:rsidRDefault="00C33B0F" w:rsidP="00C33B0F">
            <w:r>
              <w:t>13/09/2024</w:t>
            </w:r>
          </w:p>
        </w:tc>
        <w:tc>
          <w:tcPr>
            <w:tcW w:w="1984" w:type="dxa"/>
          </w:tcPr>
          <w:p w14:paraId="5A6F7198" w14:textId="64E399EC" w:rsidR="00C33B0F" w:rsidRDefault="00C33B0F" w:rsidP="00C33B0F">
            <w:r>
              <w:t>Hernandez Cintia</w:t>
            </w:r>
          </w:p>
        </w:tc>
      </w:tr>
      <w:tr w:rsidR="00C33B0F" w:rsidRPr="007537C0" w14:paraId="0501DACA" w14:textId="0065A96B" w:rsidTr="00CC3529">
        <w:trPr>
          <w:jc w:val="center"/>
        </w:trPr>
        <w:tc>
          <w:tcPr>
            <w:tcW w:w="5671" w:type="dxa"/>
            <w:vAlign w:val="center"/>
          </w:tcPr>
          <w:p w14:paraId="50BA9BB1" w14:textId="1042D164" w:rsidR="00C33B0F" w:rsidRDefault="00C33B0F" w:rsidP="00C33B0F">
            <w:r>
              <w:t>Cronograma</w:t>
            </w:r>
          </w:p>
        </w:tc>
        <w:tc>
          <w:tcPr>
            <w:tcW w:w="1412" w:type="dxa"/>
            <w:vAlign w:val="center"/>
          </w:tcPr>
          <w:p w14:paraId="21F3BC67" w14:textId="250B5199" w:rsidR="00C33B0F" w:rsidRPr="007537C0" w:rsidRDefault="00C33B0F" w:rsidP="00C33B0F">
            <w:r>
              <w:t>11/09/2024</w:t>
            </w:r>
          </w:p>
        </w:tc>
        <w:tc>
          <w:tcPr>
            <w:tcW w:w="1984" w:type="dxa"/>
            <w:vAlign w:val="center"/>
          </w:tcPr>
          <w:p w14:paraId="1E8F92DD" w14:textId="3E462729" w:rsidR="00C33B0F" w:rsidRPr="007537C0" w:rsidRDefault="00C33B0F" w:rsidP="00C33B0F">
            <w:r>
              <w:t>13/09/2024</w:t>
            </w:r>
          </w:p>
        </w:tc>
        <w:tc>
          <w:tcPr>
            <w:tcW w:w="1984" w:type="dxa"/>
          </w:tcPr>
          <w:p w14:paraId="57210F23" w14:textId="69A144C8" w:rsidR="00C33B0F" w:rsidRDefault="00C33B0F" w:rsidP="00C33B0F">
            <w:r>
              <w:t>Hernandez Cintia</w:t>
            </w:r>
          </w:p>
        </w:tc>
      </w:tr>
      <w:tr w:rsidR="00C33B0F" w:rsidRPr="007537C0" w14:paraId="3EF55FAE" w14:textId="2A4EA46F" w:rsidTr="00CC3529">
        <w:trPr>
          <w:jc w:val="center"/>
        </w:trPr>
        <w:tc>
          <w:tcPr>
            <w:tcW w:w="5671" w:type="dxa"/>
            <w:vAlign w:val="center"/>
          </w:tcPr>
          <w:p w14:paraId="10AECFAB" w14:textId="1665B99F" w:rsidR="00C33B0F" w:rsidRPr="00301B54" w:rsidRDefault="00C33B0F" w:rsidP="00C33B0F">
            <w:pPr>
              <w:jc w:val="center"/>
              <w:rPr>
                <w:b/>
                <w:bCs/>
              </w:rPr>
            </w:pPr>
            <w:r w:rsidRPr="00301B54">
              <w:rPr>
                <w:b/>
                <w:bCs/>
              </w:rPr>
              <w:t>Plan de estimación</w:t>
            </w:r>
          </w:p>
        </w:tc>
        <w:tc>
          <w:tcPr>
            <w:tcW w:w="1412" w:type="dxa"/>
            <w:vAlign w:val="center"/>
          </w:tcPr>
          <w:p w14:paraId="1D61906A" w14:textId="6DE70C10" w:rsidR="00C33B0F" w:rsidRPr="007537C0" w:rsidRDefault="00C33B0F" w:rsidP="00C33B0F">
            <w:r>
              <w:t>11/09/2024</w:t>
            </w:r>
          </w:p>
        </w:tc>
        <w:tc>
          <w:tcPr>
            <w:tcW w:w="1984" w:type="dxa"/>
            <w:vAlign w:val="center"/>
          </w:tcPr>
          <w:p w14:paraId="42EDFC50" w14:textId="4AFF063C" w:rsidR="00C33B0F" w:rsidRPr="007537C0" w:rsidRDefault="00C33B0F" w:rsidP="00C33B0F">
            <w:r>
              <w:t>13/09/2024</w:t>
            </w:r>
          </w:p>
        </w:tc>
        <w:tc>
          <w:tcPr>
            <w:tcW w:w="1984" w:type="dxa"/>
          </w:tcPr>
          <w:p w14:paraId="2606FBB6" w14:textId="259EFE9E" w:rsidR="00C33B0F" w:rsidRDefault="00C33B0F" w:rsidP="00C33B0F">
            <w:r>
              <w:t>Collareda Agustín</w:t>
            </w:r>
          </w:p>
        </w:tc>
      </w:tr>
      <w:tr w:rsidR="00C33B0F" w:rsidRPr="007537C0" w14:paraId="352C6CC3" w14:textId="74F3303C" w:rsidTr="00CC3529">
        <w:trPr>
          <w:jc w:val="center"/>
        </w:trPr>
        <w:tc>
          <w:tcPr>
            <w:tcW w:w="5671" w:type="dxa"/>
            <w:vAlign w:val="center"/>
          </w:tcPr>
          <w:p w14:paraId="6E8EFECA" w14:textId="189751F2" w:rsidR="00C33B0F" w:rsidRDefault="00C33B0F" w:rsidP="00C33B0F">
            <w:r>
              <w:t>Introducción</w:t>
            </w:r>
          </w:p>
        </w:tc>
        <w:tc>
          <w:tcPr>
            <w:tcW w:w="1412" w:type="dxa"/>
            <w:vAlign w:val="center"/>
          </w:tcPr>
          <w:p w14:paraId="7ED18ECE" w14:textId="7E090B73" w:rsidR="00C33B0F" w:rsidRPr="007537C0" w:rsidRDefault="00C33B0F" w:rsidP="00C33B0F">
            <w:r>
              <w:t>11/09/2024</w:t>
            </w:r>
          </w:p>
        </w:tc>
        <w:tc>
          <w:tcPr>
            <w:tcW w:w="1984" w:type="dxa"/>
            <w:vAlign w:val="center"/>
          </w:tcPr>
          <w:p w14:paraId="486065C1" w14:textId="3C093EE0" w:rsidR="00C33B0F" w:rsidRPr="007537C0" w:rsidRDefault="00C33B0F" w:rsidP="00C33B0F">
            <w:r>
              <w:t>13/09/2024</w:t>
            </w:r>
          </w:p>
        </w:tc>
        <w:tc>
          <w:tcPr>
            <w:tcW w:w="1984" w:type="dxa"/>
          </w:tcPr>
          <w:p w14:paraId="308E53B3" w14:textId="77777777" w:rsidR="00C33B0F" w:rsidRDefault="00C33B0F" w:rsidP="00C33B0F"/>
        </w:tc>
      </w:tr>
      <w:tr w:rsidR="00C33B0F" w:rsidRPr="007537C0" w14:paraId="208B2DB8" w14:textId="5F2DD510" w:rsidTr="00CC3529">
        <w:trPr>
          <w:jc w:val="center"/>
        </w:trPr>
        <w:tc>
          <w:tcPr>
            <w:tcW w:w="5671" w:type="dxa"/>
            <w:vAlign w:val="center"/>
          </w:tcPr>
          <w:p w14:paraId="045551E8" w14:textId="08425E05" w:rsidR="00C33B0F" w:rsidRDefault="00C33B0F" w:rsidP="00C33B0F">
            <w:r>
              <w:t>Métricas basadas en casos de uso</w:t>
            </w:r>
          </w:p>
        </w:tc>
        <w:tc>
          <w:tcPr>
            <w:tcW w:w="1412" w:type="dxa"/>
            <w:vAlign w:val="center"/>
          </w:tcPr>
          <w:p w14:paraId="5833D552" w14:textId="79AA05B1" w:rsidR="00C33B0F" w:rsidRPr="007537C0" w:rsidRDefault="00C33B0F" w:rsidP="00C33B0F">
            <w:r>
              <w:t>11/09/2024</w:t>
            </w:r>
          </w:p>
        </w:tc>
        <w:tc>
          <w:tcPr>
            <w:tcW w:w="1984" w:type="dxa"/>
            <w:vAlign w:val="center"/>
          </w:tcPr>
          <w:p w14:paraId="578B92CA" w14:textId="0AA95928" w:rsidR="00C33B0F" w:rsidRPr="007537C0" w:rsidRDefault="00C33B0F" w:rsidP="00C33B0F">
            <w:r>
              <w:t>13/09/2024</w:t>
            </w:r>
          </w:p>
        </w:tc>
        <w:tc>
          <w:tcPr>
            <w:tcW w:w="1984" w:type="dxa"/>
          </w:tcPr>
          <w:p w14:paraId="7C53BB3F" w14:textId="77777777" w:rsidR="00C33B0F" w:rsidRDefault="00C33B0F" w:rsidP="00C33B0F"/>
        </w:tc>
      </w:tr>
      <w:tr w:rsidR="00C33B0F" w:rsidRPr="007537C0" w14:paraId="25B0AAAF" w14:textId="77777777" w:rsidTr="00CC3529">
        <w:trPr>
          <w:jc w:val="center"/>
        </w:trPr>
        <w:tc>
          <w:tcPr>
            <w:tcW w:w="5671" w:type="dxa"/>
            <w:vAlign w:val="center"/>
          </w:tcPr>
          <w:p w14:paraId="35509B06" w14:textId="0C83A8F4" w:rsidR="00C33B0F" w:rsidRPr="00451A3A" w:rsidRDefault="00C33B0F" w:rsidP="00C33B0F">
            <w:pPr>
              <w:jc w:val="center"/>
              <w:rPr>
                <w:b/>
                <w:bCs/>
              </w:rPr>
            </w:pPr>
            <w:r w:rsidRPr="00451A3A">
              <w:rPr>
                <w:b/>
                <w:bCs/>
              </w:rPr>
              <w:t>Elaborar presentación 13/09</w:t>
            </w:r>
          </w:p>
        </w:tc>
        <w:tc>
          <w:tcPr>
            <w:tcW w:w="1412" w:type="dxa"/>
            <w:vAlign w:val="center"/>
          </w:tcPr>
          <w:p w14:paraId="705801AE" w14:textId="77777777" w:rsidR="00C33B0F" w:rsidRDefault="00C33B0F" w:rsidP="00C33B0F"/>
        </w:tc>
        <w:tc>
          <w:tcPr>
            <w:tcW w:w="1984" w:type="dxa"/>
            <w:vAlign w:val="center"/>
          </w:tcPr>
          <w:p w14:paraId="7B455B81" w14:textId="77777777" w:rsidR="00C33B0F" w:rsidRDefault="00C33B0F" w:rsidP="00C33B0F"/>
        </w:tc>
        <w:tc>
          <w:tcPr>
            <w:tcW w:w="1984" w:type="dxa"/>
          </w:tcPr>
          <w:p w14:paraId="2ED46843" w14:textId="2BDC66DB" w:rsidR="00C33B0F" w:rsidRDefault="00C33B0F" w:rsidP="00C33B0F">
            <w:r>
              <w:t>Hernandez Cintia</w:t>
            </w:r>
          </w:p>
        </w:tc>
      </w:tr>
      <w:tr w:rsidR="00C33B0F" w:rsidRPr="007537C0" w14:paraId="22BD8DD7" w14:textId="33436A6E" w:rsidTr="00CC3529">
        <w:trPr>
          <w:jc w:val="center"/>
        </w:trPr>
        <w:tc>
          <w:tcPr>
            <w:tcW w:w="5671" w:type="dxa"/>
            <w:vAlign w:val="center"/>
          </w:tcPr>
          <w:p w14:paraId="46130F7F" w14:textId="6A6174C2" w:rsidR="00C33B0F" w:rsidRPr="00467DC2" w:rsidRDefault="00C33B0F" w:rsidP="00C33B0F">
            <w:pPr>
              <w:jc w:val="center"/>
              <w:rPr>
                <w:b/>
                <w:bCs/>
              </w:rPr>
            </w:pPr>
            <w:r w:rsidRPr="00467DC2">
              <w:rPr>
                <w:b/>
                <w:bCs/>
              </w:rPr>
              <w:t>Herramientas y Tecnologías a utilizar</w:t>
            </w:r>
          </w:p>
        </w:tc>
        <w:tc>
          <w:tcPr>
            <w:tcW w:w="1412" w:type="dxa"/>
            <w:vAlign w:val="center"/>
          </w:tcPr>
          <w:p w14:paraId="644659FE" w14:textId="5A1A6F8C" w:rsidR="00C33B0F" w:rsidRPr="007537C0" w:rsidRDefault="00C33B0F" w:rsidP="00C33B0F">
            <w:r>
              <w:t>13/09/2024</w:t>
            </w:r>
          </w:p>
        </w:tc>
        <w:tc>
          <w:tcPr>
            <w:tcW w:w="1984" w:type="dxa"/>
            <w:vAlign w:val="center"/>
          </w:tcPr>
          <w:p w14:paraId="79F763D3" w14:textId="2972D7ED" w:rsidR="00C33B0F" w:rsidRPr="007537C0" w:rsidRDefault="00C33B0F" w:rsidP="00C33B0F">
            <w:r>
              <w:t>15/09/2024</w:t>
            </w:r>
          </w:p>
        </w:tc>
        <w:tc>
          <w:tcPr>
            <w:tcW w:w="1984" w:type="dxa"/>
          </w:tcPr>
          <w:p w14:paraId="3C56D241" w14:textId="5BB9293E" w:rsidR="00C33B0F" w:rsidRDefault="00C33B0F" w:rsidP="00C33B0F">
            <w:r>
              <w:t>Collareda Agustín</w:t>
            </w:r>
          </w:p>
        </w:tc>
      </w:tr>
      <w:tr w:rsidR="00C33B0F" w:rsidRPr="007537C0" w14:paraId="0357ADFC" w14:textId="69CCEEB6" w:rsidTr="00CC3529">
        <w:trPr>
          <w:jc w:val="center"/>
        </w:trPr>
        <w:tc>
          <w:tcPr>
            <w:tcW w:w="5671" w:type="dxa"/>
            <w:vAlign w:val="center"/>
          </w:tcPr>
          <w:p w14:paraId="581D0DA2" w14:textId="06313921" w:rsidR="00C33B0F" w:rsidRPr="00467DC2" w:rsidRDefault="00C33B0F" w:rsidP="00C33B0F">
            <w:r>
              <w:t>Introducción</w:t>
            </w:r>
          </w:p>
        </w:tc>
        <w:tc>
          <w:tcPr>
            <w:tcW w:w="1412" w:type="dxa"/>
            <w:vAlign w:val="center"/>
          </w:tcPr>
          <w:p w14:paraId="6DA0F3B0" w14:textId="2CCD0690" w:rsidR="00C33B0F" w:rsidRPr="007537C0" w:rsidRDefault="00C33B0F" w:rsidP="00C33B0F">
            <w:r>
              <w:t>13/09/2024</w:t>
            </w:r>
          </w:p>
        </w:tc>
        <w:tc>
          <w:tcPr>
            <w:tcW w:w="1984" w:type="dxa"/>
            <w:vAlign w:val="center"/>
          </w:tcPr>
          <w:p w14:paraId="52B1A019" w14:textId="653FEED3" w:rsidR="00C33B0F" w:rsidRPr="007537C0" w:rsidRDefault="00C33B0F" w:rsidP="00C33B0F">
            <w:r>
              <w:t>15/09/2024</w:t>
            </w:r>
          </w:p>
        </w:tc>
        <w:tc>
          <w:tcPr>
            <w:tcW w:w="1984" w:type="dxa"/>
          </w:tcPr>
          <w:p w14:paraId="75EEB9EB" w14:textId="77777777" w:rsidR="00C33B0F" w:rsidRDefault="00C33B0F" w:rsidP="00C33B0F"/>
        </w:tc>
      </w:tr>
      <w:tr w:rsidR="00C33B0F" w:rsidRPr="007537C0" w14:paraId="0D9C087C" w14:textId="77777777" w:rsidTr="00CC3529">
        <w:trPr>
          <w:jc w:val="center"/>
        </w:trPr>
        <w:tc>
          <w:tcPr>
            <w:tcW w:w="5671" w:type="dxa"/>
            <w:vAlign w:val="center"/>
          </w:tcPr>
          <w:p w14:paraId="1792C701" w14:textId="5BB34100" w:rsidR="00C33B0F" w:rsidRDefault="00C33B0F" w:rsidP="00C33B0F">
            <w:r>
              <w:lastRenderedPageBreak/>
              <w:t>Herramientas y tecnologías utilizadas</w:t>
            </w:r>
          </w:p>
        </w:tc>
        <w:tc>
          <w:tcPr>
            <w:tcW w:w="1412" w:type="dxa"/>
            <w:vAlign w:val="center"/>
          </w:tcPr>
          <w:p w14:paraId="74E93565" w14:textId="1FD65D45" w:rsidR="00C33B0F" w:rsidRDefault="00C33B0F" w:rsidP="00C33B0F">
            <w:r>
              <w:t>13/09/2024</w:t>
            </w:r>
          </w:p>
        </w:tc>
        <w:tc>
          <w:tcPr>
            <w:tcW w:w="1984" w:type="dxa"/>
            <w:vAlign w:val="center"/>
          </w:tcPr>
          <w:p w14:paraId="31B26133" w14:textId="46E14A25" w:rsidR="00C33B0F" w:rsidRDefault="00C33B0F" w:rsidP="00C33B0F">
            <w:r>
              <w:t>15/09/2024</w:t>
            </w:r>
          </w:p>
        </w:tc>
        <w:tc>
          <w:tcPr>
            <w:tcW w:w="1984" w:type="dxa"/>
          </w:tcPr>
          <w:p w14:paraId="23479E99" w14:textId="77777777" w:rsidR="00C33B0F" w:rsidRDefault="00C33B0F" w:rsidP="00C33B0F"/>
        </w:tc>
      </w:tr>
      <w:tr w:rsidR="00C33B0F" w:rsidRPr="007537C0" w14:paraId="41790B61" w14:textId="77777777" w:rsidTr="00CC3529">
        <w:trPr>
          <w:jc w:val="center"/>
        </w:trPr>
        <w:tc>
          <w:tcPr>
            <w:tcW w:w="5671" w:type="dxa"/>
            <w:vAlign w:val="center"/>
          </w:tcPr>
          <w:p w14:paraId="374CC42F" w14:textId="29D43246" w:rsidR="00C33B0F" w:rsidRPr="003716BB" w:rsidRDefault="00C33B0F" w:rsidP="00C33B0F">
            <w:pPr>
              <w:jc w:val="center"/>
              <w:rPr>
                <w:b/>
                <w:bCs/>
              </w:rPr>
            </w:pPr>
            <w:r w:rsidRPr="003716BB">
              <w:rPr>
                <w:b/>
                <w:bCs/>
              </w:rPr>
              <w:t>Realizar gestión de riesgos inicial</w:t>
            </w:r>
          </w:p>
        </w:tc>
        <w:tc>
          <w:tcPr>
            <w:tcW w:w="1412" w:type="dxa"/>
            <w:vAlign w:val="center"/>
          </w:tcPr>
          <w:p w14:paraId="170F0E47" w14:textId="0FA591C5" w:rsidR="00C33B0F" w:rsidRDefault="00C33B0F" w:rsidP="00C33B0F">
            <w:r>
              <w:t>15/09/2024</w:t>
            </w:r>
          </w:p>
        </w:tc>
        <w:tc>
          <w:tcPr>
            <w:tcW w:w="1984" w:type="dxa"/>
            <w:vAlign w:val="center"/>
          </w:tcPr>
          <w:p w14:paraId="37A36D0B" w14:textId="18EAEC97" w:rsidR="00C33B0F" w:rsidRDefault="00C33B0F" w:rsidP="00C33B0F">
            <w:r>
              <w:t>16/09/2024</w:t>
            </w:r>
          </w:p>
        </w:tc>
        <w:tc>
          <w:tcPr>
            <w:tcW w:w="1984" w:type="dxa"/>
          </w:tcPr>
          <w:p w14:paraId="139B2221" w14:textId="0E21386C" w:rsidR="00C33B0F" w:rsidRPr="003716BB" w:rsidRDefault="00C33B0F" w:rsidP="00C33B0F">
            <w:pPr>
              <w:rPr>
                <w:u w:val="single"/>
              </w:rPr>
            </w:pPr>
            <w:r>
              <w:t>Hernandez Cintia; Collareda Agustín; Frey Hugo</w:t>
            </w:r>
          </w:p>
        </w:tc>
      </w:tr>
      <w:tr w:rsidR="00C33B0F" w:rsidRPr="007537C0" w14:paraId="24053B98" w14:textId="77777777" w:rsidTr="00CC3529">
        <w:trPr>
          <w:jc w:val="center"/>
        </w:trPr>
        <w:tc>
          <w:tcPr>
            <w:tcW w:w="5671" w:type="dxa"/>
            <w:vAlign w:val="center"/>
          </w:tcPr>
          <w:p w14:paraId="491D87C0" w14:textId="59B61F71" w:rsidR="00C33B0F" w:rsidRPr="00CC3529" w:rsidRDefault="00C33B0F" w:rsidP="00C33B0F">
            <w:pPr>
              <w:jc w:val="center"/>
              <w:rPr>
                <w:b/>
                <w:bCs/>
              </w:rPr>
            </w:pPr>
            <w:r w:rsidRPr="00CC3529">
              <w:rPr>
                <w:b/>
                <w:bCs/>
              </w:rPr>
              <w:t>Elaborar presentación 17/09/2024</w:t>
            </w:r>
          </w:p>
        </w:tc>
        <w:tc>
          <w:tcPr>
            <w:tcW w:w="1412" w:type="dxa"/>
            <w:vAlign w:val="center"/>
          </w:tcPr>
          <w:p w14:paraId="0CEDABB7" w14:textId="4AEAE5F6" w:rsidR="00C33B0F" w:rsidRDefault="00C33B0F" w:rsidP="00C33B0F">
            <w:r>
              <w:t>16/09/2024</w:t>
            </w:r>
          </w:p>
        </w:tc>
        <w:tc>
          <w:tcPr>
            <w:tcW w:w="1984" w:type="dxa"/>
            <w:vAlign w:val="center"/>
          </w:tcPr>
          <w:p w14:paraId="14E15297" w14:textId="442AC216" w:rsidR="00C33B0F" w:rsidRDefault="00C33B0F" w:rsidP="00C33B0F">
            <w:r>
              <w:t>17/09/2024</w:t>
            </w:r>
          </w:p>
        </w:tc>
        <w:tc>
          <w:tcPr>
            <w:tcW w:w="1984" w:type="dxa"/>
          </w:tcPr>
          <w:p w14:paraId="232A2CCB" w14:textId="24411164" w:rsidR="00C33B0F" w:rsidRDefault="00C33B0F" w:rsidP="00C33B0F">
            <w:r>
              <w:t>Hernandez Cintia</w:t>
            </w:r>
          </w:p>
        </w:tc>
      </w:tr>
      <w:tr w:rsidR="00C33B0F" w:rsidRPr="007537C0" w14:paraId="55AEC6BF" w14:textId="625F6B99" w:rsidTr="00CC3529">
        <w:trPr>
          <w:jc w:val="center"/>
        </w:trPr>
        <w:tc>
          <w:tcPr>
            <w:tcW w:w="5671" w:type="dxa"/>
            <w:vAlign w:val="center"/>
          </w:tcPr>
          <w:p w14:paraId="300CBF02" w14:textId="4551DC64" w:rsidR="00C33B0F" w:rsidRPr="00BC510A" w:rsidRDefault="00C33B0F" w:rsidP="00C33B0F">
            <w:pPr>
              <w:jc w:val="center"/>
              <w:rPr>
                <w:b/>
                <w:bCs/>
              </w:rPr>
            </w:pPr>
            <w:r w:rsidRPr="00BC510A">
              <w:rPr>
                <w:b/>
                <w:bCs/>
              </w:rPr>
              <w:t>Especificación de Requerimientos</w:t>
            </w:r>
          </w:p>
        </w:tc>
        <w:tc>
          <w:tcPr>
            <w:tcW w:w="1412" w:type="dxa"/>
            <w:vAlign w:val="center"/>
          </w:tcPr>
          <w:p w14:paraId="74088DC2" w14:textId="0218D7CF" w:rsidR="00C33B0F" w:rsidRPr="007537C0" w:rsidRDefault="00C33B0F" w:rsidP="00C33B0F">
            <w:r>
              <w:t>15/09/2024</w:t>
            </w:r>
          </w:p>
        </w:tc>
        <w:tc>
          <w:tcPr>
            <w:tcW w:w="1984" w:type="dxa"/>
            <w:vAlign w:val="center"/>
          </w:tcPr>
          <w:p w14:paraId="07334A1C" w14:textId="499BB0F6" w:rsidR="00C33B0F" w:rsidRPr="007537C0" w:rsidRDefault="00C33B0F" w:rsidP="00C33B0F">
            <w:r>
              <w:t>20/09/2024</w:t>
            </w:r>
          </w:p>
        </w:tc>
        <w:tc>
          <w:tcPr>
            <w:tcW w:w="1984" w:type="dxa"/>
          </w:tcPr>
          <w:p w14:paraId="01AFB6E9" w14:textId="77777777" w:rsidR="00C33B0F" w:rsidRDefault="00C33B0F" w:rsidP="00C33B0F"/>
        </w:tc>
      </w:tr>
      <w:tr w:rsidR="00C33B0F" w:rsidRPr="007537C0" w14:paraId="25428DFE" w14:textId="4D08B274" w:rsidTr="00CC3529">
        <w:trPr>
          <w:jc w:val="center"/>
        </w:trPr>
        <w:tc>
          <w:tcPr>
            <w:tcW w:w="5671" w:type="dxa"/>
            <w:vAlign w:val="center"/>
          </w:tcPr>
          <w:p w14:paraId="121E6780" w14:textId="284927C1" w:rsidR="00C33B0F" w:rsidRPr="00467DC2" w:rsidRDefault="00C33B0F" w:rsidP="00C33B0F">
            <w:r>
              <w:t>Introducción</w:t>
            </w:r>
          </w:p>
        </w:tc>
        <w:tc>
          <w:tcPr>
            <w:tcW w:w="1412" w:type="dxa"/>
            <w:vAlign w:val="center"/>
          </w:tcPr>
          <w:p w14:paraId="33754F26" w14:textId="5AFC37E3" w:rsidR="00C33B0F" w:rsidRPr="007537C0" w:rsidRDefault="00C33B0F" w:rsidP="00C33B0F">
            <w:r>
              <w:t>19/09/2024</w:t>
            </w:r>
          </w:p>
        </w:tc>
        <w:tc>
          <w:tcPr>
            <w:tcW w:w="1984" w:type="dxa"/>
            <w:vAlign w:val="center"/>
          </w:tcPr>
          <w:p w14:paraId="366A40BE" w14:textId="0665E1CF" w:rsidR="00C33B0F" w:rsidRPr="007537C0" w:rsidRDefault="00C33B0F" w:rsidP="00C33B0F">
            <w:r>
              <w:t>20/09/2024</w:t>
            </w:r>
          </w:p>
        </w:tc>
        <w:tc>
          <w:tcPr>
            <w:tcW w:w="1984" w:type="dxa"/>
          </w:tcPr>
          <w:p w14:paraId="61B2F39E" w14:textId="4D2C4654" w:rsidR="00C33B0F" w:rsidRDefault="00C33B0F" w:rsidP="00C33B0F">
            <w:r>
              <w:t>Frey Hugo</w:t>
            </w:r>
          </w:p>
        </w:tc>
      </w:tr>
      <w:tr w:rsidR="00C33B0F" w:rsidRPr="007537C0" w14:paraId="581D42F7" w14:textId="2938DF53" w:rsidTr="00CC3529">
        <w:trPr>
          <w:jc w:val="center"/>
        </w:trPr>
        <w:tc>
          <w:tcPr>
            <w:tcW w:w="5671" w:type="dxa"/>
            <w:vAlign w:val="center"/>
          </w:tcPr>
          <w:p w14:paraId="001ACC47" w14:textId="0A8BEF90" w:rsidR="00C33B0F" w:rsidRDefault="00C33B0F" w:rsidP="00C33B0F">
            <w:r>
              <w:t>Descripción general</w:t>
            </w:r>
          </w:p>
        </w:tc>
        <w:tc>
          <w:tcPr>
            <w:tcW w:w="1412" w:type="dxa"/>
            <w:vAlign w:val="center"/>
          </w:tcPr>
          <w:p w14:paraId="1F1B7239" w14:textId="1CCC817C" w:rsidR="00C33B0F" w:rsidRPr="007537C0" w:rsidRDefault="00C33B0F" w:rsidP="00C33B0F">
            <w:r>
              <w:t>19/09/2024</w:t>
            </w:r>
          </w:p>
        </w:tc>
        <w:tc>
          <w:tcPr>
            <w:tcW w:w="1984" w:type="dxa"/>
            <w:vAlign w:val="center"/>
          </w:tcPr>
          <w:p w14:paraId="7AF9B18C" w14:textId="0A5A1ECB" w:rsidR="00C33B0F" w:rsidRPr="007537C0" w:rsidRDefault="00C33B0F" w:rsidP="00C33B0F">
            <w:r>
              <w:t>20/09/2024</w:t>
            </w:r>
          </w:p>
        </w:tc>
        <w:tc>
          <w:tcPr>
            <w:tcW w:w="1984" w:type="dxa"/>
          </w:tcPr>
          <w:p w14:paraId="05DC2E59" w14:textId="537BA0B3" w:rsidR="00C33B0F" w:rsidRDefault="00C33B0F" w:rsidP="00C33B0F">
            <w:r>
              <w:t>Collareda Agustín</w:t>
            </w:r>
          </w:p>
        </w:tc>
      </w:tr>
      <w:tr w:rsidR="00C33B0F" w:rsidRPr="007537C0" w14:paraId="6BB60AA3" w14:textId="6AEAD2D6" w:rsidTr="00CC3529">
        <w:trPr>
          <w:jc w:val="center"/>
        </w:trPr>
        <w:tc>
          <w:tcPr>
            <w:tcW w:w="5671" w:type="dxa"/>
            <w:vAlign w:val="center"/>
          </w:tcPr>
          <w:p w14:paraId="4669402F" w14:textId="203CD1A9" w:rsidR="00C33B0F" w:rsidRDefault="00C33B0F" w:rsidP="00C33B0F">
            <w:r>
              <w:t>Casos de uso</w:t>
            </w:r>
          </w:p>
        </w:tc>
        <w:tc>
          <w:tcPr>
            <w:tcW w:w="1412" w:type="dxa"/>
            <w:vAlign w:val="center"/>
          </w:tcPr>
          <w:p w14:paraId="4ED0188D" w14:textId="164677E0" w:rsidR="00C33B0F" w:rsidRPr="007537C0" w:rsidRDefault="00C33B0F" w:rsidP="00C33B0F">
            <w:r>
              <w:t>15/09/2024</w:t>
            </w:r>
          </w:p>
        </w:tc>
        <w:tc>
          <w:tcPr>
            <w:tcW w:w="1984" w:type="dxa"/>
            <w:vAlign w:val="center"/>
          </w:tcPr>
          <w:p w14:paraId="204AAC05" w14:textId="0B4D34BE" w:rsidR="00C33B0F" w:rsidRPr="007537C0" w:rsidRDefault="00C33B0F" w:rsidP="00C33B0F">
            <w:r>
              <w:t>17/09/2024</w:t>
            </w:r>
          </w:p>
        </w:tc>
        <w:tc>
          <w:tcPr>
            <w:tcW w:w="1984" w:type="dxa"/>
          </w:tcPr>
          <w:p w14:paraId="4DA75906" w14:textId="6DDEF72B" w:rsidR="00C33B0F" w:rsidRDefault="00C33B0F" w:rsidP="00C33B0F">
            <w:r>
              <w:t>Frey Hugo</w:t>
            </w:r>
          </w:p>
        </w:tc>
      </w:tr>
      <w:tr w:rsidR="00C33B0F" w:rsidRPr="007537C0" w14:paraId="3B9D53A7" w14:textId="280F09A2" w:rsidTr="00CC3529">
        <w:trPr>
          <w:jc w:val="center"/>
        </w:trPr>
        <w:tc>
          <w:tcPr>
            <w:tcW w:w="5671" w:type="dxa"/>
            <w:vAlign w:val="center"/>
          </w:tcPr>
          <w:p w14:paraId="41C312B7" w14:textId="71A30935" w:rsidR="00C33B0F" w:rsidRDefault="00C33B0F" w:rsidP="00C33B0F">
            <w:r>
              <w:t>Diagrama de casos de uso</w:t>
            </w:r>
          </w:p>
        </w:tc>
        <w:tc>
          <w:tcPr>
            <w:tcW w:w="1412" w:type="dxa"/>
            <w:vAlign w:val="center"/>
          </w:tcPr>
          <w:p w14:paraId="73B1C7ED" w14:textId="45FC2787" w:rsidR="00C33B0F" w:rsidRPr="007537C0" w:rsidRDefault="00C33B0F" w:rsidP="00C33B0F">
            <w:r>
              <w:t>15/09/2024</w:t>
            </w:r>
          </w:p>
        </w:tc>
        <w:tc>
          <w:tcPr>
            <w:tcW w:w="1984" w:type="dxa"/>
            <w:vAlign w:val="center"/>
          </w:tcPr>
          <w:p w14:paraId="064FB9F3" w14:textId="4D1E2EC3" w:rsidR="00C33B0F" w:rsidRPr="007537C0" w:rsidRDefault="00C33B0F" w:rsidP="00C33B0F">
            <w:r>
              <w:t>17/09/2024</w:t>
            </w:r>
          </w:p>
        </w:tc>
        <w:tc>
          <w:tcPr>
            <w:tcW w:w="1984" w:type="dxa"/>
          </w:tcPr>
          <w:p w14:paraId="63F14625" w14:textId="75A98BDE" w:rsidR="00C33B0F" w:rsidRDefault="00C33B0F" w:rsidP="00C33B0F">
            <w:r>
              <w:t>Hernandez Cintia</w:t>
            </w:r>
          </w:p>
        </w:tc>
      </w:tr>
      <w:tr w:rsidR="00C33B0F" w:rsidRPr="007537C0" w14:paraId="189DA151" w14:textId="3A1CDF6B" w:rsidTr="00CC3529">
        <w:trPr>
          <w:jc w:val="center"/>
        </w:trPr>
        <w:tc>
          <w:tcPr>
            <w:tcW w:w="5671" w:type="dxa"/>
            <w:vAlign w:val="center"/>
          </w:tcPr>
          <w:p w14:paraId="383A9DB1" w14:textId="67ACC267" w:rsidR="00C33B0F" w:rsidRDefault="00C33B0F" w:rsidP="00C33B0F">
            <w:r>
              <w:t>Tipos de requerimientos</w:t>
            </w:r>
          </w:p>
        </w:tc>
        <w:tc>
          <w:tcPr>
            <w:tcW w:w="1412" w:type="dxa"/>
            <w:vAlign w:val="center"/>
          </w:tcPr>
          <w:p w14:paraId="3BC0708F" w14:textId="0C2D9794" w:rsidR="00C33B0F" w:rsidRPr="007537C0" w:rsidRDefault="00C33B0F" w:rsidP="00C33B0F">
            <w:r>
              <w:t>17/09/2024</w:t>
            </w:r>
          </w:p>
        </w:tc>
        <w:tc>
          <w:tcPr>
            <w:tcW w:w="1984" w:type="dxa"/>
            <w:vAlign w:val="center"/>
          </w:tcPr>
          <w:p w14:paraId="60AAEEF2" w14:textId="08061621" w:rsidR="00C33B0F" w:rsidRPr="007537C0" w:rsidRDefault="00C33B0F" w:rsidP="00C33B0F">
            <w:r>
              <w:t>18/09/2024</w:t>
            </w:r>
          </w:p>
        </w:tc>
        <w:tc>
          <w:tcPr>
            <w:tcW w:w="1984" w:type="dxa"/>
          </w:tcPr>
          <w:p w14:paraId="00B3EDE2" w14:textId="31AB2994" w:rsidR="00C33B0F" w:rsidRDefault="00C33B0F" w:rsidP="00C33B0F">
            <w:r>
              <w:t>Collareda Agustín</w:t>
            </w:r>
          </w:p>
        </w:tc>
      </w:tr>
      <w:tr w:rsidR="00C33B0F" w:rsidRPr="007537C0" w14:paraId="3FCA9BDE" w14:textId="11B99AB2" w:rsidTr="00CC3529">
        <w:trPr>
          <w:jc w:val="center"/>
        </w:trPr>
        <w:tc>
          <w:tcPr>
            <w:tcW w:w="5671" w:type="dxa"/>
            <w:vAlign w:val="center"/>
          </w:tcPr>
          <w:p w14:paraId="72426D60" w14:textId="479DCD3B" w:rsidR="00C33B0F" w:rsidRDefault="00C33B0F" w:rsidP="00C33B0F">
            <w:r>
              <w:t>Características no soportadas</w:t>
            </w:r>
          </w:p>
        </w:tc>
        <w:tc>
          <w:tcPr>
            <w:tcW w:w="1412" w:type="dxa"/>
            <w:vAlign w:val="center"/>
          </w:tcPr>
          <w:p w14:paraId="796AEA9E" w14:textId="05A505BE" w:rsidR="00C33B0F" w:rsidRPr="007537C0" w:rsidRDefault="00C33B0F" w:rsidP="00C33B0F">
            <w:r>
              <w:t>19/09/2024</w:t>
            </w:r>
          </w:p>
        </w:tc>
        <w:tc>
          <w:tcPr>
            <w:tcW w:w="1984" w:type="dxa"/>
            <w:vAlign w:val="center"/>
          </w:tcPr>
          <w:p w14:paraId="15B79B39" w14:textId="34E82DA8" w:rsidR="00C33B0F" w:rsidRPr="007537C0" w:rsidRDefault="00C33B0F" w:rsidP="00C33B0F">
            <w:r>
              <w:t>20/09/2024</w:t>
            </w:r>
          </w:p>
        </w:tc>
        <w:tc>
          <w:tcPr>
            <w:tcW w:w="1984" w:type="dxa"/>
          </w:tcPr>
          <w:p w14:paraId="18705CDC" w14:textId="07123C94" w:rsidR="00C33B0F" w:rsidRDefault="00C33B0F" w:rsidP="00C33B0F">
            <w:r>
              <w:t>Hernandez Cintia</w:t>
            </w:r>
          </w:p>
        </w:tc>
      </w:tr>
      <w:tr w:rsidR="00C33B0F" w:rsidRPr="007537C0" w14:paraId="2004F72A" w14:textId="29A719C2" w:rsidTr="00CC3529">
        <w:trPr>
          <w:jc w:val="center"/>
        </w:trPr>
        <w:tc>
          <w:tcPr>
            <w:tcW w:w="5671" w:type="dxa"/>
            <w:vAlign w:val="center"/>
          </w:tcPr>
          <w:p w14:paraId="7986919E" w14:textId="4F51487C" w:rsidR="00C33B0F" w:rsidRDefault="00C33B0F" w:rsidP="00C33B0F">
            <w:r>
              <w:t>Estándares aplicados</w:t>
            </w:r>
          </w:p>
        </w:tc>
        <w:tc>
          <w:tcPr>
            <w:tcW w:w="1412" w:type="dxa"/>
            <w:vAlign w:val="center"/>
          </w:tcPr>
          <w:p w14:paraId="3A8D61CB" w14:textId="13914CAB" w:rsidR="00C33B0F" w:rsidRPr="007537C0" w:rsidRDefault="00C33B0F" w:rsidP="00C33B0F">
            <w:r>
              <w:t>19/09/2024</w:t>
            </w:r>
          </w:p>
        </w:tc>
        <w:tc>
          <w:tcPr>
            <w:tcW w:w="1984" w:type="dxa"/>
            <w:vAlign w:val="center"/>
          </w:tcPr>
          <w:p w14:paraId="5CED8B46" w14:textId="12528A33" w:rsidR="00C33B0F" w:rsidRPr="007537C0" w:rsidRDefault="00C33B0F" w:rsidP="00C33B0F">
            <w:r>
              <w:t>20/09/2024</w:t>
            </w:r>
          </w:p>
        </w:tc>
        <w:tc>
          <w:tcPr>
            <w:tcW w:w="1984" w:type="dxa"/>
          </w:tcPr>
          <w:p w14:paraId="0A9401A8" w14:textId="2D9050AE" w:rsidR="00C33B0F" w:rsidRDefault="00C33B0F" w:rsidP="00C33B0F">
            <w:r>
              <w:t>Frey Hugo</w:t>
            </w:r>
          </w:p>
        </w:tc>
      </w:tr>
      <w:tr w:rsidR="00C33B0F" w:rsidRPr="007537C0" w14:paraId="383D8489" w14:textId="6B104183" w:rsidTr="00CC3529">
        <w:trPr>
          <w:jc w:val="center"/>
        </w:trPr>
        <w:tc>
          <w:tcPr>
            <w:tcW w:w="5671" w:type="dxa"/>
            <w:vAlign w:val="center"/>
          </w:tcPr>
          <w:p w14:paraId="280E7124" w14:textId="0AC735AA" w:rsidR="00C33B0F" w:rsidRPr="0013644B" w:rsidRDefault="00C33B0F" w:rsidP="00C33B0F">
            <w:pPr>
              <w:jc w:val="center"/>
              <w:rPr>
                <w:b/>
                <w:bCs/>
              </w:rPr>
            </w:pPr>
            <w:r w:rsidRPr="0013644B">
              <w:rPr>
                <w:b/>
                <w:bCs/>
              </w:rPr>
              <w:t>Plan de riesgo</w:t>
            </w:r>
          </w:p>
        </w:tc>
        <w:tc>
          <w:tcPr>
            <w:tcW w:w="1412" w:type="dxa"/>
            <w:vAlign w:val="center"/>
          </w:tcPr>
          <w:p w14:paraId="4D173AAF" w14:textId="7DEEB99F" w:rsidR="00C33B0F" w:rsidRPr="007537C0" w:rsidRDefault="00C33B0F" w:rsidP="00C33B0F">
            <w:r>
              <w:t>17/09/2024</w:t>
            </w:r>
          </w:p>
        </w:tc>
        <w:tc>
          <w:tcPr>
            <w:tcW w:w="1984" w:type="dxa"/>
            <w:vAlign w:val="center"/>
          </w:tcPr>
          <w:p w14:paraId="0F3325CB" w14:textId="22DBC713" w:rsidR="00C33B0F" w:rsidRPr="007537C0" w:rsidRDefault="00C33B0F" w:rsidP="00C33B0F">
            <w:r>
              <w:t>20/09/2024</w:t>
            </w:r>
          </w:p>
        </w:tc>
        <w:tc>
          <w:tcPr>
            <w:tcW w:w="1984" w:type="dxa"/>
          </w:tcPr>
          <w:p w14:paraId="69AE3EFA" w14:textId="77777777" w:rsidR="00C33B0F" w:rsidRDefault="00C33B0F" w:rsidP="00C33B0F"/>
        </w:tc>
      </w:tr>
      <w:tr w:rsidR="00C33B0F" w:rsidRPr="007537C0" w14:paraId="59161D3C" w14:textId="5CB2F321" w:rsidTr="00CC3529">
        <w:trPr>
          <w:jc w:val="center"/>
        </w:trPr>
        <w:tc>
          <w:tcPr>
            <w:tcW w:w="5671" w:type="dxa"/>
            <w:vAlign w:val="center"/>
          </w:tcPr>
          <w:p w14:paraId="09A5CDF1" w14:textId="0E3AF0EC" w:rsidR="00C33B0F" w:rsidRPr="00467DC2" w:rsidRDefault="00C33B0F" w:rsidP="00C33B0F">
            <w:r>
              <w:t>Introducción</w:t>
            </w:r>
          </w:p>
        </w:tc>
        <w:tc>
          <w:tcPr>
            <w:tcW w:w="1412" w:type="dxa"/>
            <w:vAlign w:val="center"/>
          </w:tcPr>
          <w:p w14:paraId="38DA3B0B" w14:textId="2296A349" w:rsidR="00C33B0F" w:rsidRPr="007537C0" w:rsidRDefault="00C33B0F" w:rsidP="00C33B0F">
            <w:r>
              <w:t>19/09/2024</w:t>
            </w:r>
          </w:p>
        </w:tc>
        <w:tc>
          <w:tcPr>
            <w:tcW w:w="1984" w:type="dxa"/>
            <w:vAlign w:val="center"/>
          </w:tcPr>
          <w:p w14:paraId="2717DA15" w14:textId="10CBB9B9" w:rsidR="00C33B0F" w:rsidRPr="007537C0" w:rsidRDefault="00C33B0F" w:rsidP="00C33B0F">
            <w:r>
              <w:t>20/09/2024</w:t>
            </w:r>
          </w:p>
        </w:tc>
        <w:tc>
          <w:tcPr>
            <w:tcW w:w="1984" w:type="dxa"/>
          </w:tcPr>
          <w:p w14:paraId="582631EC" w14:textId="156A3062" w:rsidR="00C33B0F" w:rsidRDefault="00C33B0F" w:rsidP="00C33B0F">
            <w:r>
              <w:t>Hernandez Cintia</w:t>
            </w:r>
          </w:p>
        </w:tc>
      </w:tr>
      <w:tr w:rsidR="00C33B0F" w:rsidRPr="007537C0" w14:paraId="65D22D93" w14:textId="4C560B04" w:rsidTr="00CC3529">
        <w:trPr>
          <w:jc w:val="center"/>
        </w:trPr>
        <w:tc>
          <w:tcPr>
            <w:tcW w:w="5671" w:type="dxa"/>
            <w:vAlign w:val="center"/>
          </w:tcPr>
          <w:p w14:paraId="07F02B1B" w14:textId="7ECF026B" w:rsidR="00C33B0F" w:rsidRPr="00467DC2" w:rsidRDefault="00C33B0F" w:rsidP="00C33B0F">
            <w:r>
              <w:t>Identificación y evaluación de riesgos</w:t>
            </w:r>
          </w:p>
        </w:tc>
        <w:tc>
          <w:tcPr>
            <w:tcW w:w="1412" w:type="dxa"/>
            <w:vAlign w:val="center"/>
          </w:tcPr>
          <w:p w14:paraId="23B2572B" w14:textId="158C9609" w:rsidR="00C33B0F" w:rsidRPr="007537C0" w:rsidRDefault="00C33B0F" w:rsidP="00C33B0F">
            <w:r>
              <w:t>17/09/2024</w:t>
            </w:r>
          </w:p>
        </w:tc>
        <w:tc>
          <w:tcPr>
            <w:tcW w:w="1984" w:type="dxa"/>
            <w:vAlign w:val="center"/>
          </w:tcPr>
          <w:p w14:paraId="0BC6D47B" w14:textId="5B7B9490" w:rsidR="00C33B0F" w:rsidRPr="007537C0" w:rsidRDefault="00C33B0F" w:rsidP="00C33B0F">
            <w:r>
              <w:t>20/09/2024</w:t>
            </w:r>
          </w:p>
        </w:tc>
        <w:tc>
          <w:tcPr>
            <w:tcW w:w="1984" w:type="dxa"/>
          </w:tcPr>
          <w:p w14:paraId="1BF181F4" w14:textId="49745A11" w:rsidR="00C33B0F" w:rsidRDefault="00C33B0F" w:rsidP="00C33B0F">
            <w:r>
              <w:t>Hernandez Cintia; Collareda Agustín; Frey Hugo</w:t>
            </w:r>
          </w:p>
        </w:tc>
      </w:tr>
      <w:tr w:rsidR="00C33B0F" w:rsidRPr="007537C0" w14:paraId="3A83D528" w14:textId="1B133DE4" w:rsidTr="00CC3529">
        <w:trPr>
          <w:jc w:val="center"/>
        </w:trPr>
        <w:tc>
          <w:tcPr>
            <w:tcW w:w="5671" w:type="dxa"/>
            <w:vAlign w:val="center"/>
          </w:tcPr>
          <w:p w14:paraId="10133EB4" w14:textId="773C27F3" w:rsidR="00C33B0F" w:rsidRPr="00467DC2" w:rsidRDefault="00C33B0F" w:rsidP="00C33B0F">
            <w:r>
              <w:t>Análisis de riesgos</w:t>
            </w:r>
          </w:p>
        </w:tc>
        <w:tc>
          <w:tcPr>
            <w:tcW w:w="1412" w:type="dxa"/>
            <w:vAlign w:val="center"/>
          </w:tcPr>
          <w:p w14:paraId="4D5944B3" w14:textId="7546E460" w:rsidR="00C33B0F" w:rsidRPr="007537C0" w:rsidRDefault="00C33B0F" w:rsidP="00C33B0F">
            <w:r>
              <w:t>17/09/2024</w:t>
            </w:r>
          </w:p>
        </w:tc>
        <w:tc>
          <w:tcPr>
            <w:tcW w:w="1984" w:type="dxa"/>
            <w:vAlign w:val="center"/>
          </w:tcPr>
          <w:p w14:paraId="74AD618A" w14:textId="0030D967" w:rsidR="00C33B0F" w:rsidRPr="007537C0" w:rsidRDefault="00C33B0F" w:rsidP="00C33B0F">
            <w:r>
              <w:t>20/09/2024</w:t>
            </w:r>
          </w:p>
        </w:tc>
        <w:tc>
          <w:tcPr>
            <w:tcW w:w="1984" w:type="dxa"/>
          </w:tcPr>
          <w:p w14:paraId="4C3A1BE9" w14:textId="3520CE82" w:rsidR="00C33B0F" w:rsidRDefault="00C33B0F" w:rsidP="00C33B0F">
            <w:r>
              <w:t>Hernandez Cintia; Collareda Agustín; Frey Hugo</w:t>
            </w:r>
          </w:p>
        </w:tc>
      </w:tr>
      <w:tr w:rsidR="00C33B0F" w:rsidRPr="007537C0" w14:paraId="39B32A35" w14:textId="6C4D8971" w:rsidTr="00CC3529">
        <w:trPr>
          <w:jc w:val="center"/>
        </w:trPr>
        <w:tc>
          <w:tcPr>
            <w:tcW w:w="5671" w:type="dxa"/>
            <w:vAlign w:val="center"/>
          </w:tcPr>
          <w:p w14:paraId="58187F3D" w14:textId="3693811C" w:rsidR="00C33B0F" w:rsidRPr="00467DC2" w:rsidRDefault="00C33B0F" w:rsidP="00C33B0F">
            <w:r>
              <w:t>Seguimiento de riesgos</w:t>
            </w:r>
          </w:p>
        </w:tc>
        <w:tc>
          <w:tcPr>
            <w:tcW w:w="1412" w:type="dxa"/>
            <w:vAlign w:val="center"/>
          </w:tcPr>
          <w:p w14:paraId="3ED62A5E" w14:textId="0CCE5F4A" w:rsidR="00C33B0F" w:rsidRPr="007537C0" w:rsidRDefault="00C33B0F" w:rsidP="00C33B0F">
            <w:r>
              <w:t>19/09/2024</w:t>
            </w:r>
          </w:p>
        </w:tc>
        <w:tc>
          <w:tcPr>
            <w:tcW w:w="1984" w:type="dxa"/>
            <w:vAlign w:val="center"/>
          </w:tcPr>
          <w:p w14:paraId="39241E82" w14:textId="525EEC4A" w:rsidR="00C33B0F" w:rsidRPr="007537C0" w:rsidRDefault="00C33B0F" w:rsidP="00C33B0F">
            <w:r>
              <w:t>20/09/2024</w:t>
            </w:r>
          </w:p>
        </w:tc>
        <w:tc>
          <w:tcPr>
            <w:tcW w:w="1984" w:type="dxa"/>
          </w:tcPr>
          <w:p w14:paraId="759E9F0C" w14:textId="17DDB455" w:rsidR="00C33B0F" w:rsidRDefault="00C33B0F" w:rsidP="00C33B0F">
            <w:r>
              <w:t>Collareda Agustín</w:t>
            </w:r>
          </w:p>
        </w:tc>
      </w:tr>
      <w:tr w:rsidR="00C33B0F" w:rsidRPr="007537C0" w14:paraId="07AE14A2" w14:textId="614877E2" w:rsidTr="00CC3529">
        <w:trPr>
          <w:jc w:val="center"/>
        </w:trPr>
        <w:tc>
          <w:tcPr>
            <w:tcW w:w="5671" w:type="dxa"/>
            <w:vAlign w:val="center"/>
          </w:tcPr>
          <w:p w14:paraId="296709F3" w14:textId="30A61EC5" w:rsidR="00C33B0F" w:rsidRPr="00467DC2" w:rsidRDefault="00C33B0F" w:rsidP="00C33B0F">
            <w:pPr>
              <w:jc w:val="center"/>
            </w:pPr>
            <w:r w:rsidRPr="0013644B">
              <w:rPr>
                <w:b/>
                <w:bCs/>
              </w:rPr>
              <w:t>Plan de calidad</w:t>
            </w:r>
          </w:p>
        </w:tc>
        <w:tc>
          <w:tcPr>
            <w:tcW w:w="1412" w:type="dxa"/>
            <w:vAlign w:val="center"/>
          </w:tcPr>
          <w:p w14:paraId="70F568D2" w14:textId="17F13DBF" w:rsidR="00C33B0F" w:rsidRPr="007537C0" w:rsidRDefault="00C33B0F" w:rsidP="00C33B0F">
            <w:r>
              <w:t>16/09/2024</w:t>
            </w:r>
          </w:p>
        </w:tc>
        <w:tc>
          <w:tcPr>
            <w:tcW w:w="1984" w:type="dxa"/>
            <w:vAlign w:val="center"/>
          </w:tcPr>
          <w:p w14:paraId="11C32D50" w14:textId="782686E1" w:rsidR="00C33B0F" w:rsidRPr="007537C0" w:rsidRDefault="00C33B0F" w:rsidP="00C33B0F">
            <w:r>
              <w:t>20/09/2024</w:t>
            </w:r>
          </w:p>
        </w:tc>
        <w:tc>
          <w:tcPr>
            <w:tcW w:w="1984" w:type="dxa"/>
          </w:tcPr>
          <w:p w14:paraId="342C01ED" w14:textId="77777777" w:rsidR="00C33B0F" w:rsidRDefault="00C33B0F" w:rsidP="00C33B0F"/>
        </w:tc>
      </w:tr>
      <w:tr w:rsidR="00C33B0F" w:rsidRPr="007537C0" w14:paraId="267D20FA" w14:textId="1752BF5C" w:rsidTr="00CC3529">
        <w:trPr>
          <w:jc w:val="center"/>
        </w:trPr>
        <w:tc>
          <w:tcPr>
            <w:tcW w:w="5671" w:type="dxa"/>
            <w:vAlign w:val="center"/>
          </w:tcPr>
          <w:p w14:paraId="3C5A31AA" w14:textId="73809FD0" w:rsidR="00C33B0F" w:rsidRPr="00467DC2" w:rsidRDefault="00C33B0F" w:rsidP="00C33B0F">
            <w:r w:rsidRPr="00E0356E">
              <w:t>Definir responsables de la Calidad</w:t>
            </w:r>
          </w:p>
        </w:tc>
        <w:tc>
          <w:tcPr>
            <w:tcW w:w="1412" w:type="dxa"/>
            <w:vAlign w:val="center"/>
          </w:tcPr>
          <w:p w14:paraId="6B30240B" w14:textId="0566F81B" w:rsidR="00C33B0F" w:rsidRPr="007537C0" w:rsidRDefault="00C33B0F" w:rsidP="00C33B0F">
            <w:r>
              <w:t>16/09/2024</w:t>
            </w:r>
          </w:p>
        </w:tc>
        <w:tc>
          <w:tcPr>
            <w:tcW w:w="1984" w:type="dxa"/>
            <w:vAlign w:val="center"/>
          </w:tcPr>
          <w:p w14:paraId="30E3994E" w14:textId="72E97903" w:rsidR="00C33B0F" w:rsidRPr="007537C0" w:rsidRDefault="00C33B0F" w:rsidP="00C33B0F">
            <w:r>
              <w:t>16/09/2024</w:t>
            </w:r>
          </w:p>
        </w:tc>
        <w:tc>
          <w:tcPr>
            <w:tcW w:w="1984" w:type="dxa"/>
          </w:tcPr>
          <w:p w14:paraId="5C83F33A" w14:textId="6C79BA87" w:rsidR="00C33B0F" w:rsidRDefault="00C33B0F" w:rsidP="00C33B0F">
            <w:r>
              <w:t>Collareda Agustín</w:t>
            </w:r>
          </w:p>
        </w:tc>
      </w:tr>
      <w:tr w:rsidR="00C33B0F" w:rsidRPr="007537C0" w14:paraId="78D014B4" w14:textId="4D16EADC" w:rsidTr="00CC3529">
        <w:trPr>
          <w:jc w:val="center"/>
        </w:trPr>
        <w:tc>
          <w:tcPr>
            <w:tcW w:w="5671" w:type="dxa"/>
            <w:vAlign w:val="center"/>
          </w:tcPr>
          <w:p w14:paraId="6E953A44" w14:textId="6DCEA6C8" w:rsidR="00C33B0F" w:rsidRPr="00467DC2" w:rsidRDefault="00C33B0F" w:rsidP="00C33B0F">
            <w:r w:rsidRPr="00E0356E">
              <w:t>Definir Herramientas y Técnicas</w:t>
            </w:r>
          </w:p>
        </w:tc>
        <w:tc>
          <w:tcPr>
            <w:tcW w:w="1412" w:type="dxa"/>
            <w:vAlign w:val="center"/>
          </w:tcPr>
          <w:p w14:paraId="6DE941A1" w14:textId="4A05B5C6" w:rsidR="00C33B0F" w:rsidRPr="007537C0" w:rsidRDefault="00C33B0F" w:rsidP="00C33B0F">
            <w:r>
              <w:t>16/09/2024</w:t>
            </w:r>
          </w:p>
        </w:tc>
        <w:tc>
          <w:tcPr>
            <w:tcW w:w="1984" w:type="dxa"/>
            <w:vAlign w:val="center"/>
          </w:tcPr>
          <w:p w14:paraId="2887B24E" w14:textId="28CA2F9C" w:rsidR="00C33B0F" w:rsidRPr="007537C0" w:rsidRDefault="00C33B0F" w:rsidP="00C33B0F">
            <w:r>
              <w:t>17/09/2024</w:t>
            </w:r>
          </w:p>
        </w:tc>
        <w:tc>
          <w:tcPr>
            <w:tcW w:w="1984" w:type="dxa"/>
          </w:tcPr>
          <w:p w14:paraId="033CDE41" w14:textId="7294CDD7" w:rsidR="00C33B0F" w:rsidRDefault="00C33B0F" w:rsidP="00C33B0F">
            <w:r>
              <w:t>Frey Hugo</w:t>
            </w:r>
          </w:p>
        </w:tc>
      </w:tr>
      <w:tr w:rsidR="00C33B0F" w:rsidRPr="007537C0" w14:paraId="76B6D409" w14:textId="51271F68" w:rsidTr="00CC3529">
        <w:trPr>
          <w:jc w:val="center"/>
        </w:trPr>
        <w:tc>
          <w:tcPr>
            <w:tcW w:w="5671" w:type="dxa"/>
            <w:vAlign w:val="center"/>
          </w:tcPr>
          <w:p w14:paraId="406C7D2F" w14:textId="2B981949" w:rsidR="00C33B0F" w:rsidRPr="00E0356E" w:rsidRDefault="00C33B0F" w:rsidP="00C33B0F">
            <w:pPr>
              <w:jc w:val="left"/>
            </w:pPr>
            <w:r w:rsidRPr="00E0356E">
              <w:t>Definir Métricas</w:t>
            </w:r>
          </w:p>
        </w:tc>
        <w:tc>
          <w:tcPr>
            <w:tcW w:w="1412" w:type="dxa"/>
            <w:vAlign w:val="center"/>
          </w:tcPr>
          <w:p w14:paraId="1D0B4D9E" w14:textId="30E4F3F7" w:rsidR="00C33B0F" w:rsidRPr="007537C0" w:rsidRDefault="00C33B0F" w:rsidP="00C33B0F">
            <w:r>
              <w:t>16/09/2024</w:t>
            </w:r>
          </w:p>
        </w:tc>
        <w:tc>
          <w:tcPr>
            <w:tcW w:w="1984" w:type="dxa"/>
            <w:vAlign w:val="center"/>
          </w:tcPr>
          <w:p w14:paraId="55AD5C32" w14:textId="28DD7D88" w:rsidR="00C33B0F" w:rsidRPr="007537C0" w:rsidRDefault="00C33B0F" w:rsidP="00C33B0F">
            <w:r>
              <w:t>18/09/2024</w:t>
            </w:r>
          </w:p>
        </w:tc>
        <w:tc>
          <w:tcPr>
            <w:tcW w:w="1984" w:type="dxa"/>
          </w:tcPr>
          <w:p w14:paraId="64ECB0AC" w14:textId="0F55ED5D" w:rsidR="00C33B0F" w:rsidRDefault="00C33B0F" w:rsidP="00C33B0F">
            <w:r>
              <w:t>Hernandez Cintia</w:t>
            </w:r>
          </w:p>
        </w:tc>
      </w:tr>
      <w:tr w:rsidR="00C33B0F" w:rsidRPr="007537C0" w14:paraId="66051E1B" w14:textId="6742A9CC" w:rsidTr="00CC3529">
        <w:trPr>
          <w:jc w:val="center"/>
        </w:trPr>
        <w:tc>
          <w:tcPr>
            <w:tcW w:w="5671" w:type="dxa"/>
            <w:vAlign w:val="center"/>
          </w:tcPr>
          <w:p w14:paraId="377AC37B" w14:textId="563B3233" w:rsidR="00C33B0F" w:rsidRPr="00467DC2" w:rsidRDefault="00C33B0F" w:rsidP="00C33B0F">
            <w:r w:rsidRPr="00E0356E">
              <w:t>Elaborar Estándares, Prácticas y Convenciones</w:t>
            </w:r>
          </w:p>
        </w:tc>
        <w:tc>
          <w:tcPr>
            <w:tcW w:w="1412" w:type="dxa"/>
            <w:vAlign w:val="center"/>
          </w:tcPr>
          <w:p w14:paraId="7BAA13E8" w14:textId="48B7D681" w:rsidR="00C33B0F" w:rsidRPr="007537C0" w:rsidRDefault="00C33B0F" w:rsidP="00C33B0F">
            <w:r>
              <w:t>18/09/2024</w:t>
            </w:r>
          </w:p>
        </w:tc>
        <w:tc>
          <w:tcPr>
            <w:tcW w:w="1984" w:type="dxa"/>
            <w:vAlign w:val="center"/>
          </w:tcPr>
          <w:p w14:paraId="46CA9D66" w14:textId="30E4505C" w:rsidR="00C33B0F" w:rsidRPr="007537C0" w:rsidRDefault="00C33B0F" w:rsidP="00C33B0F">
            <w:r>
              <w:t>20/09/2024</w:t>
            </w:r>
          </w:p>
        </w:tc>
        <w:tc>
          <w:tcPr>
            <w:tcW w:w="1984" w:type="dxa"/>
          </w:tcPr>
          <w:p w14:paraId="0378E5DB" w14:textId="662B39E4" w:rsidR="00C33B0F" w:rsidRDefault="00C33B0F" w:rsidP="00C33B0F">
            <w:r>
              <w:t>Hernandez Cintia; Collareda Agustín; Frey Hugo</w:t>
            </w:r>
          </w:p>
        </w:tc>
      </w:tr>
      <w:tr w:rsidR="00C33B0F" w:rsidRPr="007537C0" w14:paraId="493403EB" w14:textId="5016C7DE" w:rsidTr="00CC3529">
        <w:trPr>
          <w:jc w:val="center"/>
        </w:trPr>
        <w:tc>
          <w:tcPr>
            <w:tcW w:w="5671" w:type="dxa"/>
            <w:vAlign w:val="center"/>
          </w:tcPr>
          <w:p w14:paraId="65FB4647" w14:textId="01D01DDE" w:rsidR="00C33B0F" w:rsidRPr="00E0356E" w:rsidRDefault="00C33B0F" w:rsidP="00C33B0F">
            <w:r w:rsidRPr="009D6D4E">
              <w:lastRenderedPageBreak/>
              <w:t>Elaborar el Plan de Calidad</w:t>
            </w:r>
          </w:p>
        </w:tc>
        <w:tc>
          <w:tcPr>
            <w:tcW w:w="1412" w:type="dxa"/>
            <w:vAlign w:val="center"/>
          </w:tcPr>
          <w:p w14:paraId="73C3FFB6" w14:textId="1B09C8C8" w:rsidR="00C33B0F" w:rsidRPr="007537C0" w:rsidRDefault="00C33B0F" w:rsidP="00C33B0F">
            <w:r>
              <w:t>16/09/2024</w:t>
            </w:r>
          </w:p>
        </w:tc>
        <w:tc>
          <w:tcPr>
            <w:tcW w:w="1984" w:type="dxa"/>
            <w:vAlign w:val="center"/>
          </w:tcPr>
          <w:p w14:paraId="4135D4DD" w14:textId="63AD47EB" w:rsidR="00C33B0F" w:rsidRPr="007537C0" w:rsidRDefault="00C33B0F" w:rsidP="00C33B0F">
            <w:r>
              <w:t>20/09/2024</w:t>
            </w:r>
          </w:p>
        </w:tc>
        <w:tc>
          <w:tcPr>
            <w:tcW w:w="1984" w:type="dxa"/>
          </w:tcPr>
          <w:p w14:paraId="14FE6A2A" w14:textId="1EBA4DE1" w:rsidR="00C33B0F" w:rsidRDefault="00C33B0F" w:rsidP="00C33B0F">
            <w:r>
              <w:t>Hernandez Cintia; Collareda Agustín; Frey Hugo</w:t>
            </w:r>
          </w:p>
        </w:tc>
      </w:tr>
      <w:tr w:rsidR="00C33B0F" w:rsidRPr="007537C0" w14:paraId="4E6EBACD" w14:textId="77777777" w:rsidTr="00CC3529">
        <w:trPr>
          <w:jc w:val="center"/>
        </w:trPr>
        <w:tc>
          <w:tcPr>
            <w:tcW w:w="5671" w:type="dxa"/>
            <w:vAlign w:val="center"/>
          </w:tcPr>
          <w:p w14:paraId="0B174791" w14:textId="37E10B74" w:rsidR="00C33B0F" w:rsidRPr="00177F5A" w:rsidRDefault="00C33B0F" w:rsidP="00C33B0F">
            <w:pPr>
              <w:jc w:val="center"/>
              <w:rPr>
                <w:b/>
                <w:bCs/>
              </w:rPr>
            </w:pPr>
            <w:r w:rsidRPr="00177F5A">
              <w:rPr>
                <w:b/>
                <w:bCs/>
              </w:rPr>
              <w:t>Presentación 20/09/2024</w:t>
            </w:r>
          </w:p>
        </w:tc>
        <w:tc>
          <w:tcPr>
            <w:tcW w:w="1412" w:type="dxa"/>
            <w:vAlign w:val="center"/>
          </w:tcPr>
          <w:p w14:paraId="17214871" w14:textId="101CB5E0" w:rsidR="00C33B0F" w:rsidRDefault="00C33B0F" w:rsidP="00C33B0F">
            <w:r>
              <w:t>19/09/2024</w:t>
            </w:r>
          </w:p>
        </w:tc>
        <w:tc>
          <w:tcPr>
            <w:tcW w:w="1984" w:type="dxa"/>
            <w:vAlign w:val="center"/>
          </w:tcPr>
          <w:p w14:paraId="72E4C474" w14:textId="3874C980" w:rsidR="00C33B0F" w:rsidRPr="00177F5A" w:rsidRDefault="00C33B0F" w:rsidP="00C33B0F">
            <w:pPr>
              <w:rPr>
                <w:u w:val="single"/>
              </w:rPr>
            </w:pPr>
            <w:r>
              <w:t>20/09/2024</w:t>
            </w:r>
          </w:p>
        </w:tc>
        <w:tc>
          <w:tcPr>
            <w:tcW w:w="1984" w:type="dxa"/>
          </w:tcPr>
          <w:p w14:paraId="4D519931" w14:textId="499297FD" w:rsidR="00C33B0F" w:rsidRDefault="00C33B0F" w:rsidP="00C33B0F">
            <w:r>
              <w:t>Hernandez Cintia</w:t>
            </w:r>
          </w:p>
        </w:tc>
      </w:tr>
      <w:tr w:rsidR="00C33B0F" w:rsidRPr="007537C0" w14:paraId="22BE5BA2" w14:textId="7F3B90EA" w:rsidTr="00CC3529">
        <w:trPr>
          <w:jc w:val="center"/>
        </w:trPr>
        <w:tc>
          <w:tcPr>
            <w:tcW w:w="5671" w:type="dxa"/>
            <w:vAlign w:val="center"/>
          </w:tcPr>
          <w:p w14:paraId="6D60D9A8" w14:textId="6DEAE32E" w:rsidR="00C33B0F" w:rsidRPr="0013644B" w:rsidRDefault="00C33B0F" w:rsidP="00C33B0F">
            <w:pPr>
              <w:jc w:val="center"/>
              <w:rPr>
                <w:b/>
                <w:bCs/>
              </w:rPr>
            </w:pPr>
            <w:r w:rsidRPr="0013644B">
              <w:rPr>
                <w:b/>
                <w:bCs/>
              </w:rPr>
              <w:t>Plan de iteración fase Elaboración iteración 2</w:t>
            </w:r>
          </w:p>
        </w:tc>
        <w:tc>
          <w:tcPr>
            <w:tcW w:w="1412" w:type="dxa"/>
            <w:vAlign w:val="center"/>
          </w:tcPr>
          <w:p w14:paraId="378AF8CB" w14:textId="6F3FCCDF" w:rsidR="00C33B0F" w:rsidRPr="007537C0" w:rsidRDefault="00C33B0F" w:rsidP="00C33B0F">
            <w:r>
              <w:t>20/09/2024</w:t>
            </w:r>
          </w:p>
        </w:tc>
        <w:tc>
          <w:tcPr>
            <w:tcW w:w="1984" w:type="dxa"/>
            <w:vAlign w:val="center"/>
          </w:tcPr>
          <w:p w14:paraId="697759D6" w14:textId="59E18D29" w:rsidR="00C33B0F" w:rsidRPr="007537C0" w:rsidRDefault="00C33B0F" w:rsidP="00C33B0F">
            <w:r w:rsidRPr="009D6D4E">
              <w:t>24/09</w:t>
            </w:r>
            <w:r>
              <w:t>/2024</w:t>
            </w:r>
          </w:p>
        </w:tc>
        <w:tc>
          <w:tcPr>
            <w:tcW w:w="1984" w:type="dxa"/>
          </w:tcPr>
          <w:p w14:paraId="2B336209" w14:textId="77777777" w:rsidR="00C33B0F" w:rsidRPr="009D6D4E" w:rsidRDefault="00C33B0F" w:rsidP="00C33B0F"/>
        </w:tc>
      </w:tr>
      <w:tr w:rsidR="00C33B0F" w:rsidRPr="007537C0" w14:paraId="37986F4B" w14:textId="6D44C504" w:rsidTr="00CC3529">
        <w:trPr>
          <w:jc w:val="center"/>
        </w:trPr>
        <w:tc>
          <w:tcPr>
            <w:tcW w:w="5671" w:type="dxa"/>
            <w:vAlign w:val="center"/>
          </w:tcPr>
          <w:p w14:paraId="7BCE171C" w14:textId="43B56295" w:rsidR="00C33B0F" w:rsidRPr="00467DC2" w:rsidRDefault="00C33B0F" w:rsidP="00C33B0F">
            <w:r>
              <w:t>Introducción</w:t>
            </w:r>
          </w:p>
        </w:tc>
        <w:tc>
          <w:tcPr>
            <w:tcW w:w="1412" w:type="dxa"/>
            <w:vAlign w:val="center"/>
          </w:tcPr>
          <w:p w14:paraId="2C599565" w14:textId="41DBC4EA" w:rsidR="00C33B0F" w:rsidRPr="007537C0" w:rsidRDefault="00C33B0F" w:rsidP="00C33B0F">
            <w:r>
              <w:t>23/09/2024</w:t>
            </w:r>
          </w:p>
        </w:tc>
        <w:tc>
          <w:tcPr>
            <w:tcW w:w="1984" w:type="dxa"/>
            <w:vAlign w:val="center"/>
          </w:tcPr>
          <w:p w14:paraId="03C4FFDD" w14:textId="5CE42306" w:rsidR="00C33B0F" w:rsidRPr="007537C0" w:rsidRDefault="00C33B0F" w:rsidP="00C33B0F">
            <w:r w:rsidRPr="009D6D4E">
              <w:t>24/09</w:t>
            </w:r>
            <w:r>
              <w:t>/2024</w:t>
            </w:r>
          </w:p>
        </w:tc>
        <w:tc>
          <w:tcPr>
            <w:tcW w:w="1984" w:type="dxa"/>
          </w:tcPr>
          <w:p w14:paraId="02470AD1" w14:textId="19225F14" w:rsidR="00C33B0F" w:rsidRPr="009D6D4E" w:rsidRDefault="00C33B0F" w:rsidP="00C33B0F">
            <w:r>
              <w:t>Hernandez Cintia</w:t>
            </w:r>
          </w:p>
        </w:tc>
      </w:tr>
      <w:tr w:rsidR="00C33B0F" w:rsidRPr="007537C0" w14:paraId="38C8ACF6" w14:textId="7A7697D0" w:rsidTr="00CC3529">
        <w:trPr>
          <w:jc w:val="center"/>
        </w:trPr>
        <w:tc>
          <w:tcPr>
            <w:tcW w:w="5671" w:type="dxa"/>
            <w:vAlign w:val="center"/>
          </w:tcPr>
          <w:p w14:paraId="6DF257F3" w14:textId="4D9121AA" w:rsidR="00C33B0F" w:rsidRPr="00467DC2" w:rsidRDefault="00C33B0F" w:rsidP="00C33B0F">
            <w:r>
              <w:t>Objetivos</w:t>
            </w:r>
          </w:p>
        </w:tc>
        <w:tc>
          <w:tcPr>
            <w:tcW w:w="1412" w:type="dxa"/>
            <w:vAlign w:val="center"/>
          </w:tcPr>
          <w:p w14:paraId="0524FEF7" w14:textId="4E06986B" w:rsidR="00C33B0F" w:rsidRPr="007537C0" w:rsidRDefault="00C33B0F" w:rsidP="00C33B0F">
            <w:r>
              <w:t>20/09/2024</w:t>
            </w:r>
          </w:p>
        </w:tc>
        <w:tc>
          <w:tcPr>
            <w:tcW w:w="1984" w:type="dxa"/>
            <w:vAlign w:val="center"/>
          </w:tcPr>
          <w:p w14:paraId="7755FC9B" w14:textId="264E44B7" w:rsidR="00C33B0F" w:rsidRPr="007537C0" w:rsidRDefault="00C33B0F" w:rsidP="00C33B0F">
            <w:r w:rsidRPr="009D6D4E">
              <w:t>2</w:t>
            </w:r>
            <w:r>
              <w:t>3</w:t>
            </w:r>
            <w:r w:rsidRPr="009D6D4E">
              <w:t>/09</w:t>
            </w:r>
            <w:r>
              <w:t>/2024</w:t>
            </w:r>
          </w:p>
        </w:tc>
        <w:tc>
          <w:tcPr>
            <w:tcW w:w="1984" w:type="dxa"/>
          </w:tcPr>
          <w:p w14:paraId="32AB06FE" w14:textId="5A374076" w:rsidR="00C33B0F" w:rsidRPr="009D6D4E" w:rsidRDefault="00C33B0F" w:rsidP="00C33B0F">
            <w:r>
              <w:t>Collareda Agustín</w:t>
            </w:r>
          </w:p>
        </w:tc>
      </w:tr>
      <w:tr w:rsidR="00C33B0F" w:rsidRPr="007537C0" w14:paraId="55F0C972" w14:textId="66381590" w:rsidTr="00CC3529">
        <w:trPr>
          <w:jc w:val="center"/>
        </w:trPr>
        <w:tc>
          <w:tcPr>
            <w:tcW w:w="5671" w:type="dxa"/>
            <w:vAlign w:val="center"/>
          </w:tcPr>
          <w:p w14:paraId="417E6791" w14:textId="759A57E0" w:rsidR="00C33B0F" w:rsidRDefault="00C33B0F" w:rsidP="00C33B0F">
            <w:r>
              <w:t>Planificación</w:t>
            </w:r>
          </w:p>
        </w:tc>
        <w:tc>
          <w:tcPr>
            <w:tcW w:w="1412" w:type="dxa"/>
            <w:vAlign w:val="center"/>
          </w:tcPr>
          <w:p w14:paraId="2957F33A" w14:textId="78F54451" w:rsidR="00C33B0F" w:rsidRPr="007537C0" w:rsidRDefault="00C33B0F" w:rsidP="00C33B0F">
            <w:r>
              <w:t>20/09/2024</w:t>
            </w:r>
          </w:p>
        </w:tc>
        <w:tc>
          <w:tcPr>
            <w:tcW w:w="1984" w:type="dxa"/>
            <w:vAlign w:val="center"/>
          </w:tcPr>
          <w:p w14:paraId="2E1AD1D6" w14:textId="096A1D1D" w:rsidR="00C33B0F" w:rsidRPr="007537C0" w:rsidRDefault="00C33B0F" w:rsidP="00C33B0F">
            <w:r w:rsidRPr="009D6D4E">
              <w:t>2</w:t>
            </w:r>
            <w:r>
              <w:t>3</w:t>
            </w:r>
            <w:r w:rsidRPr="009D6D4E">
              <w:t>/09</w:t>
            </w:r>
            <w:r>
              <w:t>/2024</w:t>
            </w:r>
          </w:p>
        </w:tc>
        <w:tc>
          <w:tcPr>
            <w:tcW w:w="1984" w:type="dxa"/>
          </w:tcPr>
          <w:p w14:paraId="10A0269B" w14:textId="6E92965B" w:rsidR="00C33B0F" w:rsidRPr="009D6D4E" w:rsidRDefault="00C33B0F" w:rsidP="00C33B0F">
            <w:r>
              <w:t>Frey Hugo</w:t>
            </w:r>
          </w:p>
        </w:tc>
      </w:tr>
      <w:tr w:rsidR="00C33B0F" w:rsidRPr="007537C0" w14:paraId="26A97A2A" w14:textId="6AF5D45C" w:rsidTr="00CC3529">
        <w:trPr>
          <w:jc w:val="center"/>
        </w:trPr>
        <w:tc>
          <w:tcPr>
            <w:tcW w:w="5671" w:type="dxa"/>
            <w:vAlign w:val="center"/>
          </w:tcPr>
          <w:p w14:paraId="4B4F22CE" w14:textId="069CD420" w:rsidR="00C33B0F" w:rsidRDefault="00C33B0F" w:rsidP="00C33B0F">
            <w:r>
              <w:t>Recursos</w:t>
            </w:r>
          </w:p>
        </w:tc>
        <w:tc>
          <w:tcPr>
            <w:tcW w:w="1412" w:type="dxa"/>
            <w:vAlign w:val="center"/>
          </w:tcPr>
          <w:p w14:paraId="35F717D9" w14:textId="4910E253" w:rsidR="00C33B0F" w:rsidRPr="007537C0" w:rsidRDefault="00C33B0F" w:rsidP="00C33B0F">
            <w:r>
              <w:t>23/09/2024</w:t>
            </w:r>
          </w:p>
        </w:tc>
        <w:tc>
          <w:tcPr>
            <w:tcW w:w="1984" w:type="dxa"/>
            <w:vAlign w:val="center"/>
          </w:tcPr>
          <w:p w14:paraId="635A9F98" w14:textId="52B4FA24" w:rsidR="00C33B0F" w:rsidRPr="007537C0" w:rsidRDefault="00C33B0F" w:rsidP="00C33B0F">
            <w:r w:rsidRPr="009D6D4E">
              <w:t>24/09</w:t>
            </w:r>
            <w:r>
              <w:t>/2024</w:t>
            </w:r>
          </w:p>
        </w:tc>
        <w:tc>
          <w:tcPr>
            <w:tcW w:w="1984" w:type="dxa"/>
          </w:tcPr>
          <w:p w14:paraId="73E0B545" w14:textId="6CCBCE30" w:rsidR="00C33B0F" w:rsidRPr="009D6D4E" w:rsidRDefault="00C33B0F" w:rsidP="00C33B0F">
            <w:r>
              <w:t>Hernandez Cintia</w:t>
            </w:r>
          </w:p>
        </w:tc>
      </w:tr>
      <w:tr w:rsidR="00C33B0F" w:rsidRPr="007537C0" w14:paraId="3C546C6C" w14:textId="77777777" w:rsidTr="00CC3529">
        <w:trPr>
          <w:jc w:val="center"/>
        </w:trPr>
        <w:tc>
          <w:tcPr>
            <w:tcW w:w="5671" w:type="dxa"/>
            <w:vAlign w:val="center"/>
          </w:tcPr>
          <w:p w14:paraId="002CCAC8" w14:textId="7E5B8D48" w:rsidR="00C33B0F" w:rsidRPr="00177F5A" w:rsidRDefault="00C33B0F" w:rsidP="00C33B0F">
            <w:pPr>
              <w:jc w:val="center"/>
              <w:rPr>
                <w:b/>
                <w:bCs/>
              </w:rPr>
            </w:pPr>
            <w:r w:rsidRPr="00177F5A">
              <w:rPr>
                <w:b/>
                <w:bCs/>
              </w:rPr>
              <w:t>Cierre fase de elaboración iteración 1</w:t>
            </w:r>
          </w:p>
        </w:tc>
        <w:tc>
          <w:tcPr>
            <w:tcW w:w="1412" w:type="dxa"/>
            <w:vAlign w:val="center"/>
          </w:tcPr>
          <w:p w14:paraId="516BFD7F" w14:textId="6CB45E5A" w:rsidR="00C33B0F" w:rsidRDefault="00C33B0F" w:rsidP="00C33B0F">
            <w:r>
              <w:t>22/09/2024</w:t>
            </w:r>
          </w:p>
        </w:tc>
        <w:tc>
          <w:tcPr>
            <w:tcW w:w="1984" w:type="dxa"/>
            <w:vAlign w:val="center"/>
          </w:tcPr>
          <w:p w14:paraId="36E8DCBC" w14:textId="06376EF2" w:rsidR="00C33B0F" w:rsidRPr="009D6D4E" w:rsidRDefault="00C33B0F" w:rsidP="00C33B0F">
            <w:r>
              <w:t>23/09/2024</w:t>
            </w:r>
          </w:p>
        </w:tc>
        <w:tc>
          <w:tcPr>
            <w:tcW w:w="1984" w:type="dxa"/>
          </w:tcPr>
          <w:p w14:paraId="1E68FA3B" w14:textId="2DFB8660" w:rsidR="00C33B0F" w:rsidRPr="009D6D4E" w:rsidRDefault="00C33B0F" w:rsidP="00C33B0F">
            <w:r>
              <w:t>Hernandez Cintia; Collareda Agustín; Frey Hugo</w:t>
            </w:r>
          </w:p>
        </w:tc>
      </w:tr>
      <w:tr w:rsidR="00C33B0F" w:rsidRPr="007537C0" w14:paraId="1D3BFA7B" w14:textId="77777777" w:rsidTr="00CC3529">
        <w:trPr>
          <w:jc w:val="center"/>
        </w:trPr>
        <w:tc>
          <w:tcPr>
            <w:tcW w:w="5671" w:type="dxa"/>
            <w:vAlign w:val="center"/>
          </w:tcPr>
          <w:p w14:paraId="491658C8" w14:textId="61137D34" w:rsidR="00C33B0F" w:rsidRPr="00177F5A" w:rsidRDefault="00C33B0F" w:rsidP="00C33B0F">
            <w:pPr>
              <w:jc w:val="left"/>
            </w:pPr>
            <w:r>
              <w:t>Evaluación</w:t>
            </w:r>
          </w:p>
        </w:tc>
        <w:tc>
          <w:tcPr>
            <w:tcW w:w="1412" w:type="dxa"/>
            <w:vAlign w:val="center"/>
          </w:tcPr>
          <w:p w14:paraId="7958D163" w14:textId="1F5C51BD" w:rsidR="00C33B0F" w:rsidRDefault="00C33B0F" w:rsidP="00C33B0F">
            <w:r>
              <w:t>22/09/2024</w:t>
            </w:r>
          </w:p>
        </w:tc>
        <w:tc>
          <w:tcPr>
            <w:tcW w:w="1984" w:type="dxa"/>
            <w:vAlign w:val="center"/>
          </w:tcPr>
          <w:p w14:paraId="5F65AFE9" w14:textId="5AF87959" w:rsidR="00C33B0F" w:rsidRDefault="00C33B0F" w:rsidP="00C33B0F">
            <w:r>
              <w:t>23/09/2024</w:t>
            </w:r>
          </w:p>
        </w:tc>
        <w:tc>
          <w:tcPr>
            <w:tcW w:w="1984" w:type="dxa"/>
          </w:tcPr>
          <w:p w14:paraId="5B1A5BAE" w14:textId="488A451E" w:rsidR="00C33B0F" w:rsidRPr="009D6D4E" w:rsidRDefault="00C33B0F" w:rsidP="00C33B0F"/>
        </w:tc>
      </w:tr>
      <w:tr w:rsidR="00C33B0F" w:rsidRPr="007537C0" w14:paraId="05FA98E0" w14:textId="77777777" w:rsidTr="00CC3529">
        <w:trPr>
          <w:jc w:val="center"/>
        </w:trPr>
        <w:tc>
          <w:tcPr>
            <w:tcW w:w="5671" w:type="dxa"/>
            <w:vAlign w:val="center"/>
          </w:tcPr>
          <w:p w14:paraId="1D4BDA0B" w14:textId="222628C3" w:rsidR="00C33B0F" w:rsidRDefault="00C33B0F" w:rsidP="00C33B0F">
            <w:pPr>
              <w:jc w:val="left"/>
            </w:pPr>
            <w:r>
              <w:t>Conclusión</w:t>
            </w:r>
          </w:p>
        </w:tc>
        <w:tc>
          <w:tcPr>
            <w:tcW w:w="1412" w:type="dxa"/>
            <w:vAlign w:val="center"/>
          </w:tcPr>
          <w:p w14:paraId="01F8991D" w14:textId="4598FDB9" w:rsidR="00C33B0F" w:rsidRPr="00177F5A" w:rsidRDefault="00C33B0F" w:rsidP="00C33B0F">
            <w:r w:rsidRPr="00177F5A">
              <w:t>2</w:t>
            </w:r>
            <w:r>
              <w:t>2</w:t>
            </w:r>
            <w:r w:rsidRPr="00177F5A">
              <w:t>/09/2024</w:t>
            </w:r>
          </w:p>
        </w:tc>
        <w:tc>
          <w:tcPr>
            <w:tcW w:w="1984" w:type="dxa"/>
            <w:vAlign w:val="center"/>
          </w:tcPr>
          <w:p w14:paraId="39169B18" w14:textId="7CE371FD" w:rsidR="00C33B0F" w:rsidRDefault="00C33B0F" w:rsidP="00C33B0F">
            <w:r>
              <w:t>23/09/2024</w:t>
            </w:r>
          </w:p>
        </w:tc>
        <w:tc>
          <w:tcPr>
            <w:tcW w:w="1984" w:type="dxa"/>
          </w:tcPr>
          <w:p w14:paraId="3348ABFB" w14:textId="596D134D" w:rsidR="00C33B0F" w:rsidRPr="009D6D4E" w:rsidRDefault="00C33B0F" w:rsidP="00C33B0F"/>
        </w:tc>
      </w:tr>
      <w:tr w:rsidR="00C33B0F" w:rsidRPr="007537C0" w14:paraId="3CD3B1D5" w14:textId="77777777" w:rsidTr="00CC3529">
        <w:trPr>
          <w:jc w:val="center"/>
        </w:trPr>
        <w:tc>
          <w:tcPr>
            <w:tcW w:w="5671" w:type="dxa"/>
            <w:vAlign w:val="center"/>
          </w:tcPr>
          <w:p w14:paraId="52F21255" w14:textId="4F12A2AE" w:rsidR="00C33B0F" w:rsidRPr="00177F5A" w:rsidRDefault="00C33B0F" w:rsidP="00C33B0F">
            <w:pPr>
              <w:jc w:val="center"/>
              <w:rPr>
                <w:b/>
                <w:bCs/>
              </w:rPr>
            </w:pPr>
            <w:r w:rsidRPr="00177F5A">
              <w:rPr>
                <w:b/>
                <w:bCs/>
              </w:rPr>
              <w:t>Presentación 24/09/2024</w:t>
            </w:r>
          </w:p>
        </w:tc>
        <w:tc>
          <w:tcPr>
            <w:tcW w:w="1412" w:type="dxa"/>
            <w:vAlign w:val="center"/>
          </w:tcPr>
          <w:p w14:paraId="2BB621B2" w14:textId="10D13A07" w:rsidR="00C33B0F" w:rsidRDefault="00C33B0F" w:rsidP="00C33B0F">
            <w:r>
              <w:t>23/09/2024</w:t>
            </w:r>
          </w:p>
        </w:tc>
        <w:tc>
          <w:tcPr>
            <w:tcW w:w="1984" w:type="dxa"/>
            <w:vAlign w:val="center"/>
          </w:tcPr>
          <w:p w14:paraId="053762D7" w14:textId="01CD1CB8" w:rsidR="00C33B0F" w:rsidRPr="00177F5A" w:rsidRDefault="00C33B0F" w:rsidP="00C33B0F">
            <w:pPr>
              <w:rPr>
                <w:u w:val="single"/>
              </w:rPr>
            </w:pPr>
            <w:r>
              <w:t>24/09/2024</w:t>
            </w:r>
          </w:p>
        </w:tc>
        <w:tc>
          <w:tcPr>
            <w:tcW w:w="1984" w:type="dxa"/>
          </w:tcPr>
          <w:p w14:paraId="38D775EC" w14:textId="1B91D896" w:rsidR="00C33B0F" w:rsidRPr="009D6D4E" w:rsidRDefault="00C33B0F" w:rsidP="00C33B0F">
            <w:r>
              <w:t>Hernandez Cintia</w:t>
            </w:r>
          </w:p>
        </w:tc>
      </w:tr>
    </w:tbl>
    <w:p w14:paraId="4FA831E2" w14:textId="490430E5" w:rsidR="003A2F04" w:rsidRPr="003A2F04" w:rsidRDefault="003A2F04" w:rsidP="00DF1EE8">
      <w:pPr>
        <w:pStyle w:val="PSI-Normal"/>
        <w:rPr>
          <w:u w:val="single"/>
        </w:rPr>
      </w:pPr>
      <w:r>
        <w:t>*La columna “responsable” indica al principal encargado de la tarea, pero al ser un equipo de desarrollo chico todos los integrantes tienen mayor o menor participación en todas las tareas.</w:t>
      </w:r>
    </w:p>
    <w:p w14:paraId="5AFD3CB4" w14:textId="77777777" w:rsidR="007760B4" w:rsidRDefault="007760B4" w:rsidP="00DF1EE8">
      <w:pPr>
        <w:pStyle w:val="PSI-Normal"/>
        <w:rPr>
          <w:noProof/>
        </w:rPr>
      </w:pPr>
    </w:p>
    <w:p w14:paraId="32BDAE7B" w14:textId="59819350" w:rsidR="003A2F04" w:rsidRDefault="007760B4" w:rsidP="00DF1EE8">
      <w:pPr>
        <w:pStyle w:val="PSI-Normal"/>
      </w:pPr>
      <w:r>
        <w:rPr>
          <w:noProof/>
        </w:rPr>
        <w:lastRenderedPageBreak/>
        <w:drawing>
          <wp:inline distT="0" distB="0" distL="0" distR="0" wp14:anchorId="04A5509C" wp14:editId="59CF30DE">
            <wp:extent cx="4908430" cy="8333686"/>
            <wp:effectExtent l="0" t="0" r="6985" b="0"/>
            <wp:docPr id="18321431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45" b="3536"/>
                    <a:stretch/>
                  </pic:blipFill>
                  <pic:spPr bwMode="auto">
                    <a:xfrm>
                      <a:off x="0" y="0"/>
                      <a:ext cx="4917051" cy="8348323"/>
                    </a:xfrm>
                    <a:prstGeom prst="rect">
                      <a:avLst/>
                    </a:prstGeom>
                    <a:noFill/>
                    <a:ln>
                      <a:noFill/>
                    </a:ln>
                    <a:extLst>
                      <a:ext uri="{53640926-AAD7-44D8-BBD7-CCE9431645EC}">
                        <a14:shadowObscured xmlns:a14="http://schemas.microsoft.com/office/drawing/2010/main"/>
                      </a:ext>
                    </a:extLst>
                  </pic:spPr>
                </pic:pic>
              </a:graphicData>
            </a:graphic>
          </wp:inline>
        </w:drawing>
      </w:r>
    </w:p>
    <w:p w14:paraId="11FEEBE3" w14:textId="77777777" w:rsidR="00E511E0" w:rsidRDefault="00E511E0" w:rsidP="00DF1EE8">
      <w:pPr>
        <w:pStyle w:val="PSI-Ttulo1"/>
      </w:pPr>
      <w:bookmarkStart w:id="7" w:name="_Toc177935017"/>
      <w:r>
        <w:lastRenderedPageBreak/>
        <w:t>Recursos</w:t>
      </w:r>
      <w:bookmarkEnd w:id="7"/>
    </w:p>
    <w:p w14:paraId="5F77C963" w14:textId="3007DD70" w:rsidR="006D2F88" w:rsidRDefault="006D2F88" w:rsidP="006D2F88">
      <w:r>
        <w:t xml:space="preserve">Los recursos que se van a utilizar </w:t>
      </w:r>
      <w:r w:rsidR="00217AF5">
        <w:t xml:space="preserve">para completar las tareas </w:t>
      </w:r>
      <w:r>
        <w:t xml:space="preserve">son: </w:t>
      </w:r>
    </w:p>
    <w:p w14:paraId="2A0BD33A" w14:textId="652057AE" w:rsidR="00FA254A" w:rsidRDefault="00FA254A" w:rsidP="006D2F88">
      <w:r>
        <w:t>Software:</w:t>
      </w:r>
    </w:p>
    <w:p w14:paraId="72A0A29F" w14:textId="24B63D4D" w:rsidR="00FA254A" w:rsidRDefault="00217AF5" w:rsidP="00FA254A">
      <w:pPr>
        <w:pStyle w:val="Prrafodelista"/>
        <w:numPr>
          <w:ilvl w:val="0"/>
          <w:numId w:val="14"/>
        </w:numPr>
      </w:pPr>
      <w:r>
        <w:t>Paquete office.</w:t>
      </w:r>
    </w:p>
    <w:p w14:paraId="3A4ABEF9" w14:textId="1D56394F" w:rsidR="00FA254A" w:rsidRDefault="00FA254A" w:rsidP="00FA254A">
      <w:pPr>
        <w:pStyle w:val="Prrafodelista"/>
        <w:numPr>
          <w:ilvl w:val="0"/>
          <w:numId w:val="14"/>
        </w:numPr>
      </w:pPr>
      <w:r>
        <w:t>Plantillas del PSI.</w:t>
      </w:r>
    </w:p>
    <w:p w14:paraId="505DD1E9" w14:textId="45CE5248" w:rsidR="00FA254A" w:rsidRDefault="00FA254A" w:rsidP="00FA254A">
      <w:pPr>
        <w:pStyle w:val="Prrafodelista"/>
        <w:numPr>
          <w:ilvl w:val="0"/>
          <w:numId w:val="14"/>
        </w:numPr>
      </w:pPr>
      <w:r>
        <w:t>Draw.io</w:t>
      </w:r>
      <w:r w:rsidR="00237804">
        <w:t>.</w:t>
      </w:r>
    </w:p>
    <w:p w14:paraId="4A7256B2" w14:textId="17377F58" w:rsidR="00FA254A" w:rsidRDefault="00FA254A" w:rsidP="00FA254A">
      <w:pPr>
        <w:pStyle w:val="Prrafodelista"/>
        <w:numPr>
          <w:ilvl w:val="0"/>
          <w:numId w:val="14"/>
        </w:numPr>
      </w:pPr>
      <w:r>
        <w:t>Git</w:t>
      </w:r>
      <w:r w:rsidR="00237804">
        <w:t>.</w:t>
      </w:r>
    </w:p>
    <w:p w14:paraId="6FD0BC26" w14:textId="74F2F1BF" w:rsidR="00FA254A" w:rsidRDefault="00FA254A" w:rsidP="00FA254A">
      <w:r>
        <w:t>Hardware:</w:t>
      </w:r>
    </w:p>
    <w:p w14:paraId="1555F8A9" w14:textId="73324D16" w:rsidR="006D2F88" w:rsidRDefault="003D1A9F" w:rsidP="006D2F88">
      <w:pPr>
        <w:pStyle w:val="Prrafodelista"/>
        <w:numPr>
          <w:ilvl w:val="0"/>
          <w:numId w:val="14"/>
        </w:numPr>
      </w:pPr>
      <w:r>
        <w:t xml:space="preserve">3 </w:t>
      </w:r>
      <w:r w:rsidR="003E1BDD">
        <w:t>computadoras</w:t>
      </w:r>
      <w:r w:rsidR="006D2F88">
        <w:t xml:space="preserve"> personales.</w:t>
      </w:r>
    </w:p>
    <w:p w14:paraId="4B83BA74" w14:textId="7761908A" w:rsidR="00FA254A" w:rsidRDefault="00FA254A" w:rsidP="00FA254A">
      <w:r>
        <w:t>Humanos:</w:t>
      </w:r>
    </w:p>
    <w:p w14:paraId="567A9D3A" w14:textId="235298E6" w:rsidR="000E79DD" w:rsidRDefault="00FA254A" w:rsidP="00FA254A">
      <w:pPr>
        <w:pStyle w:val="Prrafodelista"/>
        <w:numPr>
          <w:ilvl w:val="0"/>
          <w:numId w:val="16"/>
        </w:numPr>
      </w:pPr>
      <w:r>
        <w:t>3 desarrolladores.</w:t>
      </w:r>
    </w:p>
    <w:p w14:paraId="32C0698D" w14:textId="3B37C9D2" w:rsidR="000E79DD" w:rsidRDefault="000E79DD">
      <w:pPr>
        <w:spacing w:before="0" w:line="240" w:lineRule="auto"/>
        <w:jc w:val="left"/>
      </w:pPr>
    </w:p>
    <w:p w14:paraId="4FF13AB0" w14:textId="29D7C04C" w:rsidR="00657DC1" w:rsidRPr="00657DC1" w:rsidRDefault="00657DC1" w:rsidP="00657DC1">
      <w:pPr>
        <w:pStyle w:val="PSI-Ttulo1"/>
      </w:pPr>
      <w:bookmarkStart w:id="8" w:name="_Toc257627937"/>
      <w:bookmarkStart w:id="9" w:name="_Toc177935018"/>
      <w:r w:rsidRPr="00657DC1">
        <w:t xml:space="preserve">Evaluación </w:t>
      </w:r>
      <w:bookmarkEnd w:id="8"/>
      <w:r w:rsidR="00914185">
        <w:t>22/09/24</w:t>
      </w:r>
      <w:bookmarkEnd w:id="9"/>
    </w:p>
    <w:p w14:paraId="6FC7E40E" w14:textId="77777777" w:rsidR="00657DC1" w:rsidRPr="00657DC1" w:rsidRDefault="00657DC1" w:rsidP="00657DC1">
      <w:pPr>
        <w:pStyle w:val="PSI-Ttulo2"/>
      </w:pPr>
      <w:bookmarkStart w:id="10" w:name="_Toc257627938"/>
      <w:bookmarkStart w:id="11" w:name="_Toc177935019"/>
      <w:r w:rsidRPr="00657DC1">
        <w:t>Objetivos Alcanzados</w:t>
      </w:r>
      <w:bookmarkEnd w:id="10"/>
      <w:bookmarkEnd w:id="11"/>
    </w:p>
    <w:p w14:paraId="601E3CF0" w14:textId="7980C4CB" w:rsidR="00BA2CAB" w:rsidRDefault="00BA2CAB" w:rsidP="00BA2CAB">
      <w:pPr>
        <w:rPr>
          <w:lang w:val="es-AR"/>
        </w:rPr>
      </w:pPr>
      <w:r w:rsidRPr="00BA2CAB">
        <w:rPr>
          <w:lang w:val="es-AR"/>
        </w:rPr>
        <w:t>Se completaron casi en su totalidad todos los entregables que se planificaron terminar:</w:t>
      </w:r>
    </w:p>
    <w:p w14:paraId="3538DDEF" w14:textId="4B511E82" w:rsidR="00BA2CAB" w:rsidRPr="00BA2CAB" w:rsidRDefault="00BA2CAB" w:rsidP="00BA2CAB">
      <w:pPr>
        <w:pStyle w:val="Prrafodelista"/>
        <w:numPr>
          <w:ilvl w:val="0"/>
          <w:numId w:val="18"/>
        </w:numPr>
        <w:rPr>
          <w:lang w:val="es-AR"/>
        </w:rPr>
      </w:pPr>
      <w:r w:rsidRPr="00BA2CAB">
        <w:rPr>
          <w:lang w:val="es-AR"/>
        </w:rPr>
        <w:t>Especificación de requerimientos.</w:t>
      </w:r>
    </w:p>
    <w:p w14:paraId="61A6F982" w14:textId="77777777" w:rsidR="00BA2CAB" w:rsidRPr="00BA2CAB" w:rsidRDefault="00BA2CAB" w:rsidP="00BA2CAB">
      <w:pPr>
        <w:pStyle w:val="Prrafodelista"/>
        <w:numPr>
          <w:ilvl w:val="0"/>
          <w:numId w:val="18"/>
        </w:numPr>
        <w:rPr>
          <w:lang w:val="es-AR"/>
        </w:rPr>
      </w:pPr>
      <w:r w:rsidRPr="00BA2CAB">
        <w:rPr>
          <w:lang w:val="es-AR"/>
        </w:rPr>
        <w:t>Plan de proyecto.</w:t>
      </w:r>
    </w:p>
    <w:p w14:paraId="5832D3AA" w14:textId="250C7FB3" w:rsidR="00BA2CAB" w:rsidRDefault="00BA2CAB" w:rsidP="00BA2CAB">
      <w:pPr>
        <w:pStyle w:val="Prrafodelista"/>
        <w:numPr>
          <w:ilvl w:val="0"/>
          <w:numId w:val="18"/>
        </w:numPr>
        <w:rPr>
          <w:lang w:val="es-AR"/>
        </w:rPr>
      </w:pPr>
      <w:r>
        <w:rPr>
          <w:lang w:val="es-AR"/>
        </w:rPr>
        <w:t>Plan de estimación.</w:t>
      </w:r>
    </w:p>
    <w:p w14:paraId="6B8D4205" w14:textId="6BFBBB0B" w:rsidR="00BA2CAB" w:rsidRDefault="00BA2CAB" w:rsidP="00BA2CAB">
      <w:pPr>
        <w:pStyle w:val="Prrafodelista"/>
        <w:numPr>
          <w:ilvl w:val="0"/>
          <w:numId w:val="18"/>
        </w:numPr>
        <w:rPr>
          <w:lang w:val="es-AR"/>
        </w:rPr>
      </w:pPr>
      <w:r>
        <w:rPr>
          <w:lang w:val="es-AR"/>
        </w:rPr>
        <w:t>Plan de calidad.</w:t>
      </w:r>
    </w:p>
    <w:p w14:paraId="171E275B" w14:textId="0E6CA3B4" w:rsidR="00BA2CAB" w:rsidRPr="00D23FFE" w:rsidRDefault="00BA2CAB" w:rsidP="00D23FFE">
      <w:pPr>
        <w:pStyle w:val="Prrafodelista"/>
        <w:numPr>
          <w:ilvl w:val="1"/>
          <w:numId w:val="18"/>
        </w:numPr>
        <w:rPr>
          <w:lang w:val="es-AR"/>
        </w:rPr>
      </w:pPr>
      <w:r>
        <w:rPr>
          <w:lang w:val="es-AR"/>
        </w:rPr>
        <w:t>Gestión de configuraciones</w:t>
      </w:r>
      <w:r w:rsidR="00D23FFE">
        <w:rPr>
          <w:lang w:val="es-AR"/>
        </w:rPr>
        <w:t>.</w:t>
      </w:r>
    </w:p>
    <w:p w14:paraId="3EF402FD" w14:textId="7E0A06B5" w:rsidR="00BA2CAB" w:rsidRPr="00BA2CAB" w:rsidRDefault="00BA2CAB" w:rsidP="00BA2CAB">
      <w:pPr>
        <w:pStyle w:val="Prrafodelista"/>
        <w:numPr>
          <w:ilvl w:val="0"/>
          <w:numId w:val="18"/>
        </w:numPr>
        <w:rPr>
          <w:lang w:val="es-AR"/>
        </w:rPr>
      </w:pPr>
      <w:r>
        <w:rPr>
          <w:lang w:val="es-AR"/>
        </w:rPr>
        <w:t>Definición de herramientas y tecnologías.</w:t>
      </w:r>
    </w:p>
    <w:p w14:paraId="0B56981E" w14:textId="77777777" w:rsidR="00657DC1" w:rsidRPr="00657DC1" w:rsidRDefault="00657DC1" w:rsidP="00657DC1">
      <w:pPr>
        <w:pStyle w:val="PSI-Ttulo2"/>
      </w:pPr>
      <w:bookmarkStart w:id="12" w:name="_Toc257627939"/>
      <w:bookmarkStart w:id="13" w:name="_Toc177935020"/>
      <w:r w:rsidRPr="00657DC1">
        <w:t>Objetivos No Alcanzados</w:t>
      </w:r>
      <w:bookmarkEnd w:id="12"/>
      <w:bookmarkEnd w:id="13"/>
    </w:p>
    <w:p w14:paraId="5E8E97FE" w14:textId="77777777" w:rsidR="00AC5DDC" w:rsidRDefault="00AC5DDC" w:rsidP="00BA2CAB">
      <w:pPr>
        <w:pStyle w:val="Prrafodelista"/>
        <w:numPr>
          <w:ilvl w:val="0"/>
          <w:numId w:val="18"/>
        </w:numPr>
        <w:rPr>
          <w:lang w:val="es-AR"/>
        </w:rPr>
      </w:pPr>
      <w:r>
        <w:rPr>
          <w:lang w:val="es-AR"/>
        </w:rPr>
        <w:t>Gestión de riesgos.</w:t>
      </w:r>
    </w:p>
    <w:p w14:paraId="3BF8AB2B" w14:textId="3A18A56A" w:rsidR="00657DC1" w:rsidRDefault="00BC3C26" w:rsidP="00AC5DDC">
      <w:pPr>
        <w:pStyle w:val="Prrafodelista"/>
        <w:numPr>
          <w:ilvl w:val="1"/>
          <w:numId w:val="18"/>
        </w:numPr>
        <w:rPr>
          <w:lang w:val="es-AR"/>
        </w:rPr>
      </w:pPr>
      <w:r>
        <w:rPr>
          <w:lang w:val="es-AR"/>
        </w:rPr>
        <w:t>E</w:t>
      </w:r>
      <w:r w:rsidR="00D23FFE">
        <w:rPr>
          <w:lang w:val="es-AR"/>
        </w:rPr>
        <w:t>valuación de los riesgos.</w:t>
      </w:r>
    </w:p>
    <w:p w14:paraId="2122BEF0" w14:textId="6B3D56A6" w:rsidR="006E164C" w:rsidRDefault="00BC3C26" w:rsidP="00AC5DDC">
      <w:pPr>
        <w:pStyle w:val="Prrafodelista"/>
        <w:numPr>
          <w:ilvl w:val="1"/>
          <w:numId w:val="18"/>
        </w:numPr>
        <w:rPr>
          <w:lang w:val="es-AR"/>
        </w:rPr>
      </w:pPr>
      <w:r>
        <w:rPr>
          <w:lang w:val="es-AR"/>
        </w:rPr>
        <w:t>Generación de</w:t>
      </w:r>
      <w:r w:rsidR="00D23FFE">
        <w:rPr>
          <w:lang w:val="es-AR"/>
        </w:rPr>
        <w:t xml:space="preserve"> planes de acción.</w:t>
      </w:r>
    </w:p>
    <w:p w14:paraId="2B31FD8A" w14:textId="77777777" w:rsidR="006E164C" w:rsidRDefault="006E164C">
      <w:pPr>
        <w:spacing w:before="0" w:line="240" w:lineRule="auto"/>
        <w:jc w:val="left"/>
        <w:rPr>
          <w:lang w:val="es-AR"/>
        </w:rPr>
      </w:pPr>
      <w:r>
        <w:rPr>
          <w:lang w:val="es-AR"/>
        </w:rPr>
        <w:br w:type="page"/>
      </w:r>
    </w:p>
    <w:p w14:paraId="7CA1EFA5" w14:textId="77777777" w:rsidR="00657DC1" w:rsidRPr="00657DC1" w:rsidRDefault="00657DC1" w:rsidP="00657DC1">
      <w:pPr>
        <w:pStyle w:val="PSI-Ttulo1"/>
      </w:pPr>
      <w:bookmarkStart w:id="14" w:name="_Toc257627941"/>
      <w:bookmarkStart w:id="15" w:name="_Toc177935021"/>
      <w:r w:rsidRPr="00657DC1">
        <w:lastRenderedPageBreak/>
        <w:t>Conclusión</w:t>
      </w:r>
      <w:bookmarkEnd w:id="14"/>
      <w:bookmarkEnd w:id="15"/>
    </w:p>
    <w:p w14:paraId="47FDF897" w14:textId="4F810714" w:rsidR="00657DC1" w:rsidRDefault="00BC3C26" w:rsidP="00657DC1">
      <w:bookmarkStart w:id="16" w:name="_Toc238197620"/>
      <w:r w:rsidRPr="00BC3C26">
        <w:t>Al concluir esta fase del proyecto, podemos afirmar que el avance ha sido notablemente satisfactorio.</w:t>
      </w:r>
      <w:r>
        <w:t xml:space="preserve"> </w:t>
      </w:r>
      <w:r w:rsidRPr="00BC3C26">
        <w:t>Si bien no se pudieron completar los documentos en su totalidad</w:t>
      </w:r>
      <w:r>
        <w:t xml:space="preserve"> por faltas de tiempo </w:t>
      </w:r>
      <w:r w:rsidRPr="00BC3C26">
        <w:t>estos fueron terminados casi al cien por ciento</w:t>
      </w:r>
      <w:r>
        <w:t xml:space="preserve">. </w:t>
      </w:r>
      <w:r w:rsidRPr="00BC3C26">
        <w:t>Se estima que una</w:t>
      </w:r>
      <w:r>
        <w:t xml:space="preserve"> breve iteración </w:t>
      </w:r>
      <w:r w:rsidRPr="00BC3C26">
        <w:t>será suficiente para subsanar las carencias pendientes y dar por finalizada esta etapa del proceso.</w:t>
      </w:r>
    </w:p>
    <w:p w14:paraId="2D6D5CD2" w14:textId="47AF1F26" w:rsidR="00BC3C26" w:rsidRDefault="00BC3C26" w:rsidP="00657DC1">
      <w:r w:rsidRPr="00BC3C26">
        <w:t>A partir de la próxima iteración, se implementará una nueva metodología de trabajo con el fin de optimizar la eficiencia y la responsabilidad individual. Cada miembro del equipo será designado como responsable exclusivo de una entrega específica, siendo la única persona autorizada para modificar directamente el archivo correspondiente. En casos de entregas particularmente extensas o complejas, los demás integrantes deberán comunicar sus sugerencias de modificación a través de</w:t>
      </w:r>
      <w:r>
        <w:t xml:space="preserve"> </w:t>
      </w:r>
      <w:r w:rsidRPr="00BC3C26">
        <w:t>WhatsApp, delegando la implementación de dichos cambios al responsable asignado.</w:t>
      </w:r>
    </w:p>
    <w:p w14:paraId="140949A7" w14:textId="5F7D1999" w:rsidR="000E79DD" w:rsidRDefault="00BC3C26" w:rsidP="00657DC1">
      <w:r w:rsidRPr="00BC3C26">
        <w:t>Esta estrategia tiene como objetivo mejorar la coherencia de los documentos, facilitar el seguimiento de las modificaciones y fomentar una mayor responsabilidad individual en el proceso de desarrollo.</w:t>
      </w:r>
    </w:p>
    <w:p w14:paraId="5D4BFD17" w14:textId="77777777" w:rsidR="000E79DD" w:rsidRDefault="000E79DD">
      <w:pPr>
        <w:spacing w:before="0" w:line="240" w:lineRule="auto"/>
        <w:jc w:val="left"/>
      </w:pPr>
      <w:r>
        <w:br w:type="page"/>
      </w:r>
    </w:p>
    <w:p w14:paraId="753688F3" w14:textId="77777777" w:rsidR="00657DC1" w:rsidRDefault="00657DC1" w:rsidP="00657DC1">
      <w:pPr>
        <w:pStyle w:val="PSI-Ttulo2"/>
      </w:pPr>
      <w:bookmarkStart w:id="17" w:name="_Toc257627942"/>
      <w:bookmarkStart w:id="18" w:name="_Toc177935022"/>
      <w:r w:rsidRPr="00657DC1">
        <w:lastRenderedPageBreak/>
        <w:t>Estado del repositorio</w:t>
      </w:r>
      <w:bookmarkEnd w:id="16"/>
      <w:bookmarkEnd w:id="17"/>
      <w:bookmarkEnd w:id="18"/>
    </w:p>
    <w:p w14:paraId="09597235" w14:textId="64CD647C" w:rsidR="00064C1E" w:rsidRPr="000E79DD" w:rsidRDefault="00064C1E" w:rsidP="00064C1E">
      <w:pPr>
        <w:rPr>
          <w:b/>
          <w:bCs/>
        </w:rPr>
      </w:pPr>
      <w:r w:rsidRPr="000E79DD">
        <w:rPr>
          <w:b/>
          <w:bCs/>
        </w:rPr>
        <w:t>Capturas del día 13/09/2024:</w:t>
      </w:r>
    </w:p>
    <w:p w14:paraId="3DB79A0B" w14:textId="15010714" w:rsidR="00657DC1" w:rsidRDefault="00064C1E" w:rsidP="00657DC1">
      <w:r w:rsidRPr="00064C1E">
        <w:rPr>
          <w:noProof/>
        </w:rPr>
        <w:drawing>
          <wp:inline distT="0" distB="0" distL="0" distR="0" wp14:anchorId="63794C33" wp14:editId="482E16D9">
            <wp:extent cx="5400040" cy="2428240"/>
            <wp:effectExtent l="0" t="0" r="0" b="0"/>
            <wp:docPr id="158786506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5066" name="Imagen 1" descr="Captura de pantalla de computadora&#10;&#10;Descripción generada automáticamente"/>
                    <pic:cNvPicPr/>
                  </pic:nvPicPr>
                  <pic:blipFill>
                    <a:blip r:embed="rId13"/>
                    <a:stretch>
                      <a:fillRect/>
                    </a:stretch>
                  </pic:blipFill>
                  <pic:spPr>
                    <a:xfrm>
                      <a:off x="0" y="0"/>
                      <a:ext cx="5400040" cy="2428240"/>
                    </a:xfrm>
                    <a:prstGeom prst="rect">
                      <a:avLst/>
                    </a:prstGeom>
                  </pic:spPr>
                </pic:pic>
              </a:graphicData>
            </a:graphic>
          </wp:inline>
        </w:drawing>
      </w:r>
    </w:p>
    <w:p w14:paraId="0A5AACC9" w14:textId="71D171BA" w:rsidR="00050441" w:rsidRDefault="00064C1E" w:rsidP="00064C1E">
      <w:r w:rsidRPr="00064C1E">
        <w:rPr>
          <w:noProof/>
        </w:rPr>
        <w:drawing>
          <wp:inline distT="0" distB="0" distL="0" distR="0" wp14:anchorId="0B04DE04" wp14:editId="39F0C27B">
            <wp:extent cx="5400040" cy="2414905"/>
            <wp:effectExtent l="0" t="0" r="0" b="4445"/>
            <wp:docPr id="12020446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44639" name="Imagen 1" descr="Interfaz de usuario gráfica, Texto&#10;&#10;Descripción generada automáticamente"/>
                    <pic:cNvPicPr/>
                  </pic:nvPicPr>
                  <pic:blipFill>
                    <a:blip r:embed="rId14"/>
                    <a:stretch>
                      <a:fillRect/>
                    </a:stretch>
                  </pic:blipFill>
                  <pic:spPr>
                    <a:xfrm>
                      <a:off x="0" y="0"/>
                      <a:ext cx="5400040" cy="2414905"/>
                    </a:xfrm>
                    <a:prstGeom prst="rect">
                      <a:avLst/>
                    </a:prstGeom>
                  </pic:spPr>
                </pic:pic>
              </a:graphicData>
            </a:graphic>
          </wp:inline>
        </w:drawing>
      </w:r>
    </w:p>
    <w:p w14:paraId="1282221C" w14:textId="51C616C3" w:rsidR="00064C1E" w:rsidRDefault="00064C1E" w:rsidP="00064C1E">
      <w:r w:rsidRPr="00064C1E">
        <w:rPr>
          <w:noProof/>
        </w:rPr>
        <w:drawing>
          <wp:inline distT="0" distB="0" distL="0" distR="0" wp14:anchorId="37640D02" wp14:editId="49F33F8C">
            <wp:extent cx="5400040" cy="2389505"/>
            <wp:effectExtent l="0" t="0" r="0" b="0"/>
            <wp:docPr id="137612321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23213" name="Imagen 1" descr="Captura de pantalla de un celular&#10;&#10;Descripción generada automáticamente"/>
                    <pic:cNvPicPr/>
                  </pic:nvPicPr>
                  <pic:blipFill>
                    <a:blip r:embed="rId15"/>
                    <a:stretch>
                      <a:fillRect/>
                    </a:stretch>
                  </pic:blipFill>
                  <pic:spPr>
                    <a:xfrm>
                      <a:off x="0" y="0"/>
                      <a:ext cx="5400040" cy="2389505"/>
                    </a:xfrm>
                    <a:prstGeom prst="rect">
                      <a:avLst/>
                    </a:prstGeom>
                  </pic:spPr>
                </pic:pic>
              </a:graphicData>
            </a:graphic>
          </wp:inline>
        </w:drawing>
      </w:r>
    </w:p>
    <w:p w14:paraId="209774A7" w14:textId="5941B991" w:rsidR="00064C1E" w:rsidRDefault="00064C1E" w:rsidP="00064C1E">
      <w:r w:rsidRPr="00064C1E">
        <w:rPr>
          <w:noProof/>
        </w:rPr>
        <w:lastRenderedPageBreak/>
        <w:drawing>
          <wp:inline distT="0" distB="0" distL="0" distR="0" wp14:anchorId="4978DDAC" wp14:editId="0272AF35">
            <wp:extent cx="5400040" cy="2393315"/>
            <wp:effectExtent l="0" t="0" r="0" b="6985"/>
            <wp:docPr id="18614849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84991" name="Imagen 1" descr="Texto&#10;&#10;Descripción generada automáticamente"/>
                    <pic:cNvPicPr/>
                  </pic:nvPicPr>
                  <pic:blipFill>
                    <a:blip r:embed="rId16"/>
                    <a:stretch>
                      <a:fillRect/>
                    </a:stretch>
                  </pic:blipFill>
                  <pic:spPr>
                    <a:xfrm>
                      <a:off x="0" y="0"/>
                      <a:ext cx="5400040" cy="2393315"/>
                    </a:xfrm>
                    <a:prstGeom prst="rect">
                      <a:avLst/>
                    </a:prstGeom>
                  </pic:spPr>
                </pic:pic>
              </a:graphicData>
            </a:graphic>
          </wp:inline>
        </w:drawing>
      </w:r>
    </w:p>
    <w:p w14:paraId="07537A40" w14:textId="77777777" w:rsidR="00BA2CAB" w:rsidRDefault="00BA2CAB" w:rsidP="00064C1E"/>
    <w:p w14:paraId="7FCA363C" w14:textId="0CB095F5" w:rsidR="00BA2CAB" w:rsidRPr="000E79DD" w:rsidRDefault="00BA2CAB" w:rsidP="00BA2CAB">
      <w:pPr>
        <w:rPr>
          <w:b/>
          <w:bCs/>
        </w:rPr>
      </w:pPr>
      <w:r w:rsidRPr="000E79DD">
        <w:rPr>
          <w:b/>
          <w:bCs/>
        </w:rPr>
        <w:t>Capturas del día 22/09/2024:</w:t>
      </w:r>
    </w:p>
    <w:p w14:paraId="2819C5E9" w14:textId="463A47A9" w:rsidR="00BA2CAB" w:rsidRDefault="00D23FFE" w:rsidP="00064C1E">
      <w:r w:rsidRPr="00D23FFE">
        <w:rPr>
          <w:noProof/>
        </w:rPr>
        <w:drawing>
          <wp:inline distT="0" distB="0" distL="0" distR="0" wp14:anchorId="44DBEEA5" wp14:editId="68F36086">
            <wp:extent cx="5400040" cy="2712085"/>
            <wp:effectExtent l="0" t="0" r="0" b="0"/>
            <wp:docPr id="631703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3614" name=""/>
                    <pic:cNvPicPr/>
                  </pic:nvPicPr>
                  <pic:blipFill>
                    <a:blip r:embed="rId17"/>
                    <a:stretch>
                      <a:fillRect/>
                    </a:stretch>
                  </pic:blipFill>
                  <pic:spPr>
                    <a:xfrm>
                      <a:off x="0" y="0"/>
                      <a:ext cx="5400040" cy="2712085"/>
                    </a:xfrm>
                    <a:prstGeom prst="rect">
                      <a:avLst/>
                    </a:prstGeom>
                  </pic:spPr>
                </pic:pic>
              </a:graphicData>
            </a:graphic>
          </wp:inline>
        </w:drawing>
      </w:r>
    </w:p>
    <w:p w14:paraId="13BF982C" w14:textId="6C24E79E" w:rsidR="00D23FFE" w:rsidRDefault="00D23FFE" w:rsidP="00064C1E">
      <w:r w:rsidRPr="00D23FFE">
        <w:rPr>
          <w:noProof/>
        </w:rPr>
        <w:drawing>
          <wp:inline distT="0" distB="0" distL="0" distR="0" wp14:anchorId="5ED68DA9" wp14:editId="5113029A">
            <wp:extent cx="5400040" cy="2703830"/>
            <wp:effectExtent l="0" t="0" r="0" b="1270"/>
            <wp:docPr id="1552540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0388" name=""/>
                    <pic:cNvPicPr/>
                  </pic:nvPicPr>
                  <pic:blipFill>
                    <a:blip r:embed="rId18"/>
                    <a:stretch>
                      <a:fillRect/>
                    </a:stretch>
                  </pic:blipFill>
                  <pic:spPr>
                    <a:xfrm>
                      <a:off x="0" y="0"/>
                      <a:ext cx="5400040" cy="2703830"/>
                    </a:xfrm>
                    <a:prstGeom prst="rect">
                      <a:avLst/>
                    </a:prstGeom>
                  </pic:spPr>
                </pic:pic>
              </a:graphicData>
            </a:graphic>
          </wp:inline>
        </w:drawing>
      </w:r>
    </w:p>
    <w:p w14:paraId="7DC9394A" w14:textId="4FB120B6" w:rsidR="00D23FFE" w:rsidRDefault="00D23FFE" w:rsidP="00064C1E">
      <w:r w:rsidRPr="00D23FFE">
        <w:rPr>
          <w:noProof/>
        </w:rPr>
        <w:lastRenderedPageBreak/>
        <w:drawing>
          <wp:inline distT="0" distB="0" distL="0" distR="0" wp14:anchorId="5940C713" wp14:editId="16BE6AF0">
            <wp:extent cx="5400040" cy="2724150"/>
            <wp:effectExtent l="0" t="0" r="0" b="0"/>
            <wp:docPr id="1166938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38618" name=""/>
                    <pic:cNvPicPr/>
                  </pic:nvPicPr>
                  <pic:blipFill>
                    <a:blip r:embed="rId19"/>
                    <a:stretch>
                      <a:fillRect/>
                    </a:stretch>
                  </pic:blipFill>
                  <pic:spPr>
                    <a:xfrm>
                      <a:off x="0" y="0"/>
                      <a:ext cx="5400040" cy="2724150"/>
                    </a:xfrm>
                    <a:prstGeom prst="rect">
                      <a:avLst/>
                    </a:prstGeom>
                  </pic:spPr>
                </pic:pic>
              </a:graphicData>
            </a:graphic>
          </wp:inline>
        </w:drawing>
      </w:r>
    </w:p>
    <w:p w14:paraId="39D09312" w14:textId="048B0038" w:rsidR="00D23FFE" w:rsidRDefault="00D23FFE" w:rsidP="00064C1E">
      <w:r w:rsidRPr="00D23FFE">
        <w:rPr>
          <w:noProof/>
        </w:rPr>
        <w:drawing>
          <wp:inline distT="0" distB="0" distL="0" distR="0" wp14:anchorId="639406BC" wp14:editId="569CA3C0">
            <wp:extent cx="5400040" cy="2696210"/>
            <wp:effectExtent l="0" t="0" r="0" b="8890"/>
            <wp:docPr id="641770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0537" name=""/>
                    <pic:cNvPicPr/>
                  </pic:nvPicPr>
                  <pic:blipFill>
                    <a:blip r:embed="rId20"/>
                    <a:stretch>
                      <a:fillRect/>
                    </a:stretch>
                  </pic:blipFill>
                  <pic:spPr>
                    <a:xfrm>
                      <a:off x="0" y="0"/>
                      <a:ext cx="5400040" cy="2696210"/>
                    </a:xfrm>
                    <a:prstGeom prst="rect">
                      <a:avLst/>
                    </a:prstGeom>
                  </pic:spPr>
                </pic:pic>
              </a:graphicData>
            </a:graphic>
          </wp:inline>
        </w:drawing>
      </w:r>
    </w:p>
    <w:p w14:paraId="6979ED2A" w14:textId="2A03F0EA" w:rsidR="00D23FFE" w:rsidRDefault="00D23FFE" w:rsidP="00064C1E">
      <w:r w:rsidRPr="00D23FFE">
        <w:rPr>
          <w:noProof/>
        </w:rPr>
        <w:drawing>
          <wp:inline distT="0" distB="0" distL="0" distR="0" wp14:anchorId="743DFE85" wp14:editId="08116145">
            <wp:extent cx="5400040" cy="2715895"/>
            <wp:effectExtent l="0" t="0" r="0" b="8255"/>
            <wp:docPr id="1592389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89819" name=""/>
                    <pic:cNvPicPr/>
                  </pic:nvPicPr>
                  <pic:blipFill>
                    <a:blip r:embed="rId21"/>
                    <a:stretch>
                      <a:fillRect/>
                    </a:stretch>
                  </pic:blipFill>
                  <pic:spPr>
                    <a:xfrm>
                      <a:off x="0" y="0"/>
                      <a:ext cx="5400040" cy="2715895"/>
                    </a:xfrm>
                    <a:prstGeom prst="rect">
                      <a:avLst/>
                    </a:prstGeom>
                  </pic:spPr>
                </pic:pic>
              </a:graphicData>
            </a:graphic>
          </wp:inline>
        </w:drawing>
      </w:r>
    </w:p>
    <w:p w14:paraId="65AC0346" w14:textId="367DB03B" w:rsidR="00D23FFE" w:rsidRDefault="00D23FFE" w:rsidP="00064C1E">
      <w:r w:rsidRPr="00D23FFE">
        <w:rPr>
          <w:noProof/>
        </w:rPr>
        <w:lastRenderedPageBreak/>
        <w:drawing>
          <wp:inline distT="0" distB="0" distL="0" distR="0" wp14:anchorId="0EDE93CA" wp14:editId="1B939FBA">
            <wp:extent cx="5400040" cy="1873250"/>
            <wp:effectExtent l="0" t="0" r="0" b="0"/>
            <wp:docPr id="1930327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7761" name=""/>
                    <pic:cNvPicPr/>
                  </pic:nvPicPr>
                  <pic:blipFill>
                    <a:blip r:embed="rId22"/>
                    <a:stretch>
                      <a:fillRect/>
                    </a:stretch>
                  </pic:blipFill>
                  <pic:spPr>
                    <a:xfrm>
                      <a:off x="0" y="0"/>
                      <a:ext cx="5400040" cy="1873250"/>
                    </a:xfrm>
                    <a:prstGeom prst="rect">
                      <a:avLst/>
                    </a:prstGeom>
                  </pic:spPr>
                </pic:pic>
              </a:graphicData>
            </a:graphic>
          </wp:inline>
        </w:drawing>
      </w:r>
    </w:p>
    <w:p w14:paraId="4638D5E1" w14:textId="585A8A92" w:rsidR="00D23FFE" w:rsidRDefault="00D23FFE" w:rsidP="00064C1E">
      <w:r w:rsidRPr="00D23FFE">
        <w:rPr>
          <w:noProof/>
        </w:rPr>
        <w:drawing>
          <wp:inline distT="0" distB="0" distL="0" distR="0" wp14:anchorId="2482DBAE" wp14:editId="00417ECE">
            <wp:extent cx="5400040" cy="2715895"/>
            <wp:effectExtent l="0" t="0" r="0" b="8255"/>
            <wp:docPr id="790172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2033" name=""/>
                    <pic:cNvPicPr/>
                  </pic:nvPicPr>
                  <pic:blipFill>
                    <a:blip r:embed="rId23"/>
                    <a:stretch>
                      <a:fillRect/>
                    </a:stretch>
                  </pic:blipFill>
                  <pic:spPr>
                    <a:xfrm>
                      <a:off x="0" y="0"/>
                      <a:ext cx="5400040" cy="2715895"/>
                    </a:xfrm>
                    <a:prstGeom prst="rect">
                      <a:avLst/>
                    </a:prstGeom>
                  </pic:spPr>
                </pic:pic>
              </a:graphicData>
            </a:graphic>
          </wp:inline>
        </w:drawing>
      </w:r>
    </w:p>
    <w:sectPr w:rsidR="00D23FFE" w:rsidSect="0092483A">
      <w:headerReference w:type="default" r:id="rId24"/>
      <w:footerReference w:type="default" r:id="rId2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EFB82" w14:textId="77777777" w:rsidR="00C84416" w:rsidRDefault="00C84416" w:rsidP="00DF1EE8">
      <w:r>
        <w:separator/>
      </w:r>
    </w:p>
    <w:p w14:paraId="6853A3D5" w14:textId="77777777" w:rsidR="00C84416" w:rsidRDefault="00C84416" w:rsidP="00DF1EE8"/>
  </w:endnote>
  <w:endnote w:type="continuationSeparator" w:id="0">
    <w:p w14:paraId="6A362CDC" w14:textId="77777777" w:rsidR="00C84416" w:rsidRDefault="00C84416" w:rsidP="00DF1EE8">
      <w:r>
        <w:continuationSeparator/>
      </w:r>
    </w:p>
    <w:p w14:paraId="3B63EDFB" w14:textId="77777777" w:rsidR="00C84416" w:rsidRDefault="00C84416" w:rsidP="00DF1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C73ED" w14:textId="7C07B6C7" w:rsidR="00E511E0" w:rsidRDefault="00500FC8" w:rsidP="00DF1EE8">
    <w:r>
      <w:rPr>
        <w:noProof/>
        <w:lang w:eastAsia="es-ES"/>
      </w:rPr>
      <mc:AlternateContent>
        <mc:Choice Requires="wpg">
          <w:drawing>
            <wp:anchor distT="0" distB="0" distL="114300" distR="114300" simplePos="0" relativeHeight="251656192" behindDoc="0" locked="0" layoutInCell="0" allowOverlap="1" wp14:anchorId="3F107C4B" wp14:editId="67E6D721">
              <wp:simplePos x="0" y="0"/>
              <wp:positionH relativeFrom="page">
                <wp:align>center</wp:align>
              </wp:positionH>
              <wp:positionV relativeFrom="page">
                <wp:align>bottom</wp:align>
              </wp:positionV>
              <wp:extent cx="7539990" cy="809625"/>
              <wp:effectExtent l="9525" t="0" r="13335" b="4445"/>
              <wp:wrapNone/>
              <wp:docPr id="68437187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575857560" name="AutoShape 28"/>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7747873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6B8DD378" id="Group 27" o:spid="_x0000_s1026" style="position:absolute;margin-left:0;margin-top:0;width:593.7pt;height:63.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" strokecolor="#31849b"/>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" filled="f" stroked="f"/>
              <w10:wrap anchorx="page" anchory="page"/>
            </v:group>
          </w:pict>
        </mc:Fallback>
      </mc:AlternateContent>
    </w:r>
    <w:r>
      <w:rPr>
        <w:noProof/>
        <w:lang w:eastAsia="es-ES"/>
      </w:rPr>
      <mc:AlternateContent>
        <mc:Choice Requires="wps">
          <w:drawing>
            <wp:anchor distT="0" distB="0" distL="114300" distR="114300" simplePos="0" relativeHeight="251655168" behindDoc="0" locked="0" layoutInCell="1" allowOverlap="1" wp14:anchorId="767D21E2" wp14:editId="438875B1">
              <wp:simplePos x="0" y="0"/>
              <wp:positionH relativeFrom="page">
                <wp:posOffset>494665</wp:posOffset>
              </wp:positionH>
              <wp:positionV relativeFrom="page">
                <wp:posOffset>9887585</wp:posOffset>
              </wp:positionV>
              <wp:extent cx="90805" cy="789940"/>
              <wp:effectExtent l="8255" t="10795" r="5715" b="8890"/>
              <wp:wrapNone/>
              <wp:docPr id="178901065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A8C6A34" id="Rectangle 26" o:spid="_x0000_s1026" style="position:absolute;margin-left:38.95pt;margin-top:778.55pt;width:7.15pt;height:62.2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" fillcolor="#4bacc6" strokecolor="#205867">
              <w10:wrap anchorx="page" anchory="page"/>
            </v:rect>
          </w:pict>
        </mc:Fallback>
      </mc:AlternateContent>
    </w:r>
    <w:r w:rsidR="00DF1EE8">
      <w:t>T-Code</w:t>
    </w:r>
    <w:r w:rsidR="00E511E0">
      <w:tab/>
    </w:r>
    <w:r w:rsidR="00E511E0">
      <w:tab/>
    </w:r>
    <w:r w:rsidR="00E511E0">
      <w:tab/>
    </w:r>
    <w:r w:rsidR="00E511E0">
      <w:tab/>
    </w:r>
    <w:r w:rsidR="00E511E0">
      <w:tab/>
    </w:r>
    <w:r w:rsidR="00DF1EE8">
      <w:tab/>
    </w:r>
    <w:r w:rsidR="00DF1EE8">
      <w:tab/>
    </w:r>
    <w:r w:rsidR="00DF1EE8">
      <w:tab/>
    </w:r>
    <w:r w:rsidR="00DF1EE8">
      <w:tab/>
    </w:r>
    <w:r w:rsidR="00DF1EE8">
      <w:tab/>
    </w:r>
    <w:r w:rsidR="00E511E0" w:rsidRPr="00DD5A70">
      <w:t xml:space="preserve">Página </w:t>
    </w:r>
    <w:r w:rsidR="00795113" w:rsidRPr="00DD5A70">
      <w:fldChar w:fldCharType="begin"/>
    </w:r>
    <w:r w:rsidR="00E511E0" w:rsidRPr="00DD5A70">
      <w:instrText xml:space="preserve"> PAGE </w:instrText>
    </w:r>
    <w:r w:rsidR="00795113" w:rsidRPr="00DD5A70">
      <w:fldChar w:fldCharType="separate"/>
    </w:r>
    <w:r w:rsidR="002137CD">
      <w:rPr>
        <w:noProof/>
      </w:rPr>
      <w:t>6</w:t>
    </w:r>
    <w:r w:rsidR="00795113" w:rsidRPr="00DD5A70">
      <w:fldChar w:fldCharType="end"/>
    </w:r>
    <w:r w:rsidR="00E511E0" w:rsidRPr="00DD5A70">
      <w:t xml:space="preserve"> de </w:t>
    </w:r>
    <w:r w:rsidR="00795113" w:rsidRPr="00DD5A70">
      <w:fldChar w:fldCharType="begin"/>
    </w:r>
    <w:r w:rsidR="00E511E0" w:rsidRPr="00DD5A70">
      <w:instrText xml:space="preserve"> NUMPAGES  </w:instrText>
    </w:r>
    <w:r w:rsidR="00795113" w:rsidRPr="00DD5A70">
      <w:fldChar w:fldCharType="separate"/>
    </w:r>
    <w:r w:rsidR="002137CD">
      <w:rPr>
        <w:noProof/>
      </w:rPr>
      <w:t>6</w:t>
    </w:r>
    <w:r w:rsidR="00795113" w:rsidRPr="00DD5A70">
      <w:fldChar w:fldCharType="end"/>
    </w:r>
    <w:r>
      <w:rPr>
        <w:noProof/>
        <w:lang w:eastAsia="zh-TW"/>
      </w:rPr>
      <mc:AlternateContent>
        <mc:Choice Requires="wps">
          <w:drawing>
            <wp:anchor distT="0" distB="0" distL="114300" distR="114300" simplePos="0" relativeHeight="251654144" behindDoc="0" locked="0" layoutInCell="1" allowOverlap="1" wp14:anchorId="3989D6BC" wp14:editId="7F1ABBE2">
              <wp:simplePos x="0" y="0"/>
              <wp:positionH relativeFrom="page">
                <wp:posOffset>6974840</wp:posOffset>
              </wp:positionH>
              <wp:positionV relativeFrom="page">
                <wp:posOffset>9887585</wp:posOffset>
              </wp:positionV>
              <wp:extent cx="90805" cy="789940"/>
              <wp:effectExtent l="5080" t="10795" r="8890" b="8890"/>
              <wp:wrapNone/>
              <wp:docPr id="20321481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42AEF09" id="Rectangle 11" o:spid="_x0000_s1026" style="position:absolute;margin-left:549.2pt;margin-top:778.55pt;width:7.15pt;height:62.2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p>
  <w:p w14:paraId="2F97FAAE" w14:textId="6A86F415" w:rsidR="00E511E0" w:rsidRDefault="00DF1EE8" w:rsidP="00DF1EE8">
    <w:pPr>
      <w:spacing w:before="0"/>
    </w:pPr>
    <w:r>
      <w:rPr>
        <w:lang w:val="es-AR"/>
      </w:rPr>
      <w:t xml:space="preserve">Agustín Collareda, Cintia Hernandez y </w:t>
    </w:r>
    <w:r w:rsidRPr="00DF1EE8">
      <w:rPr>
        <w:lang w:val="es-AR"/>
      </w:rPr>
      <w:t>Hugo 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84F3C" w14:textId="77777777" w:rsidR="00C84416" w:rsidRDefault="00C84416" w:rsidP="00DF1EE8">
      <w:r>
        <w:separator/>
      </w:r>
    </w:p>
    <w:p w14:paraId="3B949AF9" w14:textId="77777777" w:rsidR="00C84416" w:rsidRDefault="00C84416" w:rsidP="00DF1EE8"/>
  </w:footnote>
  <w:footnote w:type="continuationSeparator" w:id="0">
    <w:p w14:paraId="4E62EA05" w14:textId="77777777" w:rsidR="00C84416" w:rsidRDefault="00C84416" w:rsidP="00DF1EE8">
      <w:r>
        <w:continuationSeparator/>
      </w:r>
    </w:p>
    <w:p w14:paraId="43B894FD" w14:textId="77777777" w:rsidR="00C84416" w:rsidRDefault="00C84416" w:rsidP="00DF1E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259F0" w14:textId="0C52BB8B" w:rsidR="00E511E0" w:rsidRDefault="00A80436" w:rsidP="00DF1EE8">
    <w:pPr>
      <w:pStyle w:val="Encabezado"/>
    </w:pPr>
    <w:r>
      <w:rPr>
        <w:noProof/>
      </w:rPr>
      <w:drawing>
        <wp:anchor distT="0" distB="0" distL="114300" distR="114300" simplePos="0" relativeHeight="251663360" behindDoc="0" locked="0" layoutInCell="1" allowOverlap="1" wp14:anchorId="5CF17FF6" wp14:editId="5A66663F">
          <wp:simplePos x="0" y="0"/>
          <wp:positionH relativeFrom="column">
            <wp:posOffset>5078730</wp:posOffset>
          </wp:positionH>
          <wp:positionV relativeFrom="paragraph">
            <wp:posOffset>-242977</wp:posOffset>
          </wp:positionV>
          <wp:extent cx="665683" cy="617228"/>
          <wp:effectExtent l="0" t="0" r="1270" b="0"/>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5683" cy="617228"/>
                  </a:xfrm>
                  <a:prstGeom prst="rect">
                    <a:avLst/>
                  </a:prstGeom>
                </pic:spPr>
              </pic:pic>
            </a:graphicData>
          </a:graphic>
          <wp14:sizeRelH relativeFrom="margin">
            <wp14:pctWidth>0</wp14:pctWidth>
          </wp14:sizeRelH>
          <wp14:sizeRelV relativeFrom="margin">
            <wp14:pctHeight>0</wp14:pctHeight>
          </wp14:sizeRelV>
        </wp:anchor>
      </w:drawing>
    </w:r>
    <w:r w:rsidR="00E511E0">
      <w:rPr>
        <w:lang w:val="es-AR"/>
      </w:rPr>
      <w:t>Plan de Iteración</w:t>
    </w:r>
    <w:r w:rsidR="00E511E0">
      <w:t xml:space="preserve">, </w:t>
    </w:r>
    <w:r w:rsidR="00E511E0">
      <w:rPr>
        <w:lang w:val="es-AR"/>
      </w:rPr>
      <w:t xml:space="preserve">Fase </w:t>
    </w:r>
    <w:r>
      <w:rPr>
        <w:lang w:val="es-AR"/>
      </w:rPr>
      <w:t>elaboración</w:t>
    </w:r>
    <w:r w:rsidR="00E511E0">
      <w:rPr>
        <w:lang w:val="es-AR"/>
      </w:rPr>
      <w:t xml:space="preserve">, Iteración </w:t>
    </w:r>
    <w:r>
      <w:rPr>
        <w:lang w:val="es-AR"/>
      </w:rPr>
      <w:t>1</w:t>
    </w:r>
  </w:p>
  <w:p w14:paraId="3D412F3E" w14:textId="0AC044FB" w:rsidR="00E511E0" w:rsidRPr="000F4F97" w:rsidRDefault="00500FC8" w:rsidP="00DF1EE8">
    <w:pPr>
      <w:pStyle w:val="Encabezado"/>
    </w:pPr>
    <w:r>
      <w:rPr>
        <w:noProof/>
      </w:rPr>
      <w:drawing>
        <wp:anchor distT="0" distB="0" distL="114300" distR="114300" simplePos="0" relativeHeight="251660288" behindDoc="0" locked="0" layoutInCell="1" allowOverlap="1" wp14:anchorId="2E0F6A65" wp14:editId="4EF6C379">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207169DA" wp14:editId="76F00B86">
              <wp:simplePos x="0" y="0"/>
              <wp:positionH relativeFrom="page">
                <wp:posOffset>499110</wp:posOffset>
              </wp:positionH>
              <wp:positionV relativeFrom="page">
                <wp:posOffset>5080</wp:posOffset>
              </wp:positionV>
              <wp:extent cx="90805" cy="799465"/>
              <wp:effectExtent l="7620" t="10160" r="6350" b="9525"/>
              <wp:wrapNone/>
              <wp:docPr id="136896085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4826F0C"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" fillcolor="#4bacc6" strokecolor="#205867">
              <w10:wrap anchorx="page" anchory="page"/>
            </v:rect>
          </w:pict>
        </mc:Fallback>
      </mc:AlternateContent>
    </w:r>
    <w:r>
      <w:rPr>
        <w:noProof/>
        <w:lang w:eastAsia="es-ES"/>
      </w:rPr>
      <mc:AlternateContent>
        <mc:Choice Requires="wps">
          <w:drawing>
            <wp:anchor distT="0" distB="0" distL="114300" distR="114300" simplePos="0" relativeHeight="251657216" behindDoc="0" locked="0" layoutInCell="1" allowOverlap="1" wp14:anchorId="39F69CC6" wp14:editId="467628E2">
              <wp:simplePos x="0" y="0"/>
              <wp:positionH relativeFrom="page">
                <wp:posOffset>6979920</wp:posOffset>
              </wp:positionH>
              <wp:positionV relativeFrom="page">
                <wp:posOffset>5080</wp:posOffset>
              </wp:positionV>
              <wp:extent cx="90805" cy="799465"/>
              <wp:effectExtent l="5715" t="10160" r="8255" b="9525"/>
              <wp:wrapNone/>
              <wp:docPr id="205921292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42081C3" id="Rectangle 34" o:spid="_x0000_s1026" style="position:absolute;margin-left:549.6pt;margin-top:.4pt;width:7.15pt;height:62.95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" fillcolor="#4bacc6" strokecolor="#205867">
              <w10:wrap anchorx="page" anchory="page"/>
            </v:rect>
          </w:pict>
        </mc:Fallback>
      </mc:AlternateContent>
    </w:r>
    <w:r>
      <w:rPr>
        <w:noProof/>
        <w:lang w:eastAsia="es-ES"/>
      </w:rPr>
      <mc:AlternateContent>
        <mc:Choice Requires="wpg">
          <w:drawing>
            <wp:anchor distT="0" distB="0" distL="114300" distR="114300" simplePos="0" relativeHeight="251658240" behindDoc="0" locked="0" layoutInCell="1" allowOverlap="1" wp14:anchorId="44E923D5" wp14:editId="6316ECEE">
              <wp:simplePos x="0" y="0"/>
              <wp:positionH relativeFrom="page">
                <wp:align>center</wp:align>
              </wp:positionH>
              <wp:positionV relativeFrom="page">
                <wp:align>top</wp:align>
              </wp:positionV>
              <wp:extent cx="7537450" cy="815340"/>
              <wp:effectExtent l="9525" t="0" r="6350" b="3810"/>
              <wp:wrapNone/>
              <wp:docPr id="72872249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624619883" name="AutoShape 36"/>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661502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5CB8789D" id="Group 35" o:spid="_x0000_s1026" style="position:absolute;margin-left:0;margin-top:0;width:593.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" strokecolor="#31849b"/>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" filled="f" stroked="f"/>
              <w10:wrap anchorx="page" anchory="page"/>
            </v:group>
          </w:pict>
        </mc:Fallback>
      </mc:AlternateContent>
    </w:r>
    <w:r w:rsidR="00A80436">
      <w:t>Vesta Risk Manager</w:t>
    </w:r>
    <w:r w:rsidR="00E511E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3C935BD"/>
    <w:multiLevelType w:val="hybridMultilevel"/>
    <w:tmpl w:val="A22A956E"/>
    <w:lvl w:ilvl="0" w:tplc="EE2A6F7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9B9751D"/>
    <w:multiLevelType w:val="hybridMultilevel"/>
    <w:tmpl w:val="06BEEC8A"/>
    <w:lvl w:ilvl="0" w:tplc="F656D8DE">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1" w15:restartNumberingAfterBreak="0">
    <w:nsid w:val="546445E8"/>
    <w:multiLevelType w:val="hybridMultilevel"/>
    <w:tmpl w:val="433E0D8C"/>
    <w:lvl w:ilvl="0" w:tplc="F656D8DE">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4726780"/>
    <w:multiLevelType w:val="hybridMultilevel"/>
    <w:tmpl w:val="0F64C72E"/>
    <w:lvl w:ilvl="0" w:tplc="3B40594C">
      <w:numFmt w:val="bullet"/>
      <w:lvlText w:val=""/>
      <w:lvlJc w:val="left"/>
      <w:pPr>
        <w:ind w:left="720" w:hanging="360"/>
      </w:pPr>
      <w:rPr>
        <w:rFonts w:ascii="Symbol" w:eastAsia="Calibri"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7E084A6C"/>
    <w:multiLevelType w:val="hybridMultilevel"/>
    <w:tmpl w:val="291471BA"/>
    <w:lvl w:ilvl="0" w:tplc="4D786682">
      <w:numFmt w:val="bullet"/>
      <w:lvlText w:val=""/>
      <w:lvlJc w:val="left"/>
      <w:pPr>
        <w:ind w:left="720" w:hanging="360"/>
      </w:pPr>
      <w:rPr>
        <w:rFonts w:ascii="Symbol" w:eastAsia="Calibri"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9321085">
    <w:abstractNumId w:val="5"/>
  </w:num>
  <w:num w:numId="2" w16cid:durableId="509218350">
    <w:abstractNumId w:val="7"/>
  </w:num>
  <w:num w:numId="3" w16cid:durableId="638001281">
    <w:abstractNumId w:val="7"/>
  </w:num>
  <w:num w:numId="4" w16cid:durableId="757866176">
    <w:abstractNumId w:val="7"/>
  </w:num>
  <w:num w:numId="5" w16cid:durableId="1793287289">
    <w:abstractNumId w:val="1"/>
  </w:num>
  <w:num w:numId="6" w16cid:durableId="1238133901">
    <w:abstractNumId w:val="2"/>
  </w:num>
  <w:num w:numId="7" w16cid:durableId="974531784">
    <w:abstractNumId w:val="3"/>
  </w:num>
  <w:num w:numId="8" w16cid:durableId="724453314">
    <w:abstractNumId w:val="0"/>
  </w:num>
  <w:num w:numId="9" w16cid:durableId="497771924">
    <w:abstractNumId w:val="13"/>
  </w:num>
  <w:num w:numId="10" w16cid:durableId="682244923">
    <w:abstractNumId w:val="14"/>
  </w:num>
  <w:num w:numId="11" w16cid:durableId="136265290">
    <w:abstractNumId w:val="4"/>
  </w:num>
  <w:num w:numId="12" w16cid:durableId="1697348637">
    <w:abstractNumId w:val="10"/>
  </w:num>
  <w:num w:numId="13" w16cid:durableId="1217476853">
    <w:abstractNumId w:val="9"/>
  </w:num>
  <w:num w:numId="14" w16cid:durableId="72315887">
    <w:abstractNumId w:val="11"/>
  </w:num>
  <w:num w:numId="15" w16cid:durableId="1062947363">
    <w:abstractNumId w:val="6"/>
  </w:num>
  <w:num w:numId="16" w16cid:durableId="660038590">
    <w:abstractNumId w:val="8"/>
  </w:num>
  <w:num w:numId="17" w16cid:durableId="866525506">
    <w:abstractNumId w:val="12"/>
  </w:num>
  <w:num w:numId="18" w16cid:durableId="4885193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C8"/>
    <w:rsid w:val="00000D5F"/>
    <w:rsid w:val="00002199"/>
    <w:rsid w:val="00011BED"/>
    <w:rsid w:val="00017EFE"/>
    <w:rsid w:val="00026B29"/>
    <w:rsid w:val="00045F1A"/>
    <w:rsid w:val="00050441"/>
    <w:rsid w:val="00064C1E"/>
    <w:rsid w:val="00077F01"/>
    <w:rsid w:val="00087F53"/>
    <w:rsid w:val="00092BC0"/>
    <w:rsid w:val="000A0FE7"/>
    <w:rsid w:val="000C4C42"/>
    <w:rsid w:val="000C4E31"/>
    <w:rsid w:val="000D4C6E"/>
    <w:rsid w:val="000D4FF8"/>
    <w:rsid w:val="000E1C45"/>
    <w:rsid w:val="000E79DD"/>
    <w:rsid w:val="000F1888"/>
    <w:rsid w:val="000F4F97"/>
    <w:rsid w:val="000F79DF"/>
    <w:rsid w:val="001031E4"/>
    <w:rsid w:val="0010416D"/>
    <w:rsid w:val="001143AE"/>
    <w:rsid w:val="001163FF"/>
    <w:rsid w:val="0012205F"/>
    <w:rsid w:val="0013644B"/>
    <w:rsid w:val="001410A7"/>
    <w:rsid w:val="00144AE4"/>
    <w:rsid w:val="00150702"/>
    <w:rsid w:val="00172C36"/>
    <w:rsid w:val="00177F5A"/>
    <w:rsid w:val="00183953"/>
    <w:rsid w:val="00185A46"/>
    <w:rsid w:val="00191198"/>
    <w:rsid w:val="001950C8"/>
    <w:rsid w:val="001A2EE6"/>
    <w:rsid w:val="001C6104"/>
    <w:rsid w:val="001C799E"/>
    <w:rsid w:val="001F5F92"/>
    <w:rsid w:val="0020621B"/>
    <w:rsid w:val="002129C9"/>
    <w:rsid w:val="002137CD"/>
    <w:rsid w:val="00217A70"/>
    <w:rsid w:val="00217AF5"/>
    <w:rsid w:val="00224B75"/>
    <w:rsid w:val="00237804"/>
    <w:rsid w:val="00266C42"/>
    <w:rsid w:val="002731FC"/>
    <w:rsid w:val="00291C0C"/>
    <w:rsid w:val="00295CA9"/>
    <w:rsid w:val="002A0D88"/>
    <w:rsid w:val="002A41AA"/>
    <w:rsid w:val="002A7E84"/>
    <w:rsid w:val="002B02F5"/>
    <w:rsid w:val="002B506A"/>
    <w:rsid w:val="002B5AF9"/>
    <w:rsid w:val="002D0CCB"/>
    <w:rsid w:val="002D104A"/>
    <w:rsid w:val="002E07A1"/>
    <w:rsid w:val="002E0AB6"/>
    <w:rsid w:val="002E471A"/>
    <w:rsid w:val="002E7874"/>
    <w:rsid w:val="002F1461"/>
    <w:rsid w:val="00301B54"/>
    <w:rsid w:val="003130E3"/>
    <w:rsid w:val="003149A1"/>
    <w:rsid w:val="003163C6"/>
    <w:rsid w:val="00344258"/>
    <w:rsid w:val="00346864"/>
    <w:rsid w:val="00350E39"/>
    <w:rsid w:val="003560F2"/>
    <w:rsid w:val="00361B13"/>
    <w:rsid w:val="00363FD1"/>
    <w:rsid w:val="003703DA"/>
    <w:rsid w:val="003716BB"/>
    <w:rsid w:val="00397566"/>
    <w:rsid w:val="003A2F04"/>
    <w:rsid w:val="003A46E4"/>
    <w:rsid w:val="003B7F1F"/>
    <w:rsid w:val="003C54B1"/>
    <w:rsid w:val="003D1A9F"/>
    <w:rsid w:val="003E12FE"/>
    <w:rsid w:val="003E1BDD"/>
    <w:rsid w:val="0040066E"/>
    <w:rsid w:val="00412ED6"/>
    <w:rsid w:val="00416240"/>
    <w:rsid w:val="00417F29"/>
    <w:rsid w:val="00451A3A"/>
    <w:rsid w:val="004525FF"/>
    <w:rsid w:val="00467DC2"/>
    <w:rsid w:val="004807AF"/>
    <w:rsid w:val="0049000B"/>
    <w:rsid w:val="004A54C8"/>
    <w:rsid w:val="004A6CB3"/>
    <w:rsid w:val="004C5D7E"/>
    <w:rsid w:val="004D45CD"/>
    <w:rsid w:val="004D5185"/>
    <w:rsid w:val="004E4935"/>
    <w:rsid w:val="004F4D25"/>
    <w:rsid w:val="00500FC8"/>
    <w:rsid w:val="005017FA"/>
    <w:rsid w:val="005046A5"/>
    <w:rsid w:val="00504A67"/>
    <w:rsid w:val="00511D9A"/>
    <w:rsid w:val="00515617"/>
    <w:rsid w:val="005230B9"/>
    <w:rsid w:val="00534AFD"/>
    <w:rsid w:val="00556D26"/>
    <w:rsid w:val="00564033"/>
    <w:rsid w:val="00570F4F"/>
    <w:rsid w:val="005740BA"/>
    <w:rsid w:val="005857BB"/>
    <w:rsid w:val="0059596F"/>
    <w:rsid w:val="00597A23"/>
    <w:rsid w:val="005A0664"/>
    <w:rsid w:val="005A52A2"/>
    <w:rsid w:val="005B5AEE"/>
    <w:rsid w:val="005B6373"/>
    <w:rsid w:val="005C1B07"/>
    <w:rsid w:val="005E5141"/>
    <w:rsid w:val="005E76A4"/>
    <w:rsid w:val="005F133C"/>
    <w:rsid w:val="005F5429"/>
    <w:rsid w:val="005F60BA"/>
    <w:rsid w:val="006124BF"/>
    <w:rsid w:val="00616A6E"/>
    <w:rsid w:val="006177BF"/>
    <w:rsid w:val="0063079E"/>
    <w:rsid w:val="00653C38"/>
    <w:rsid w:val="00657DC1"/>
    <w:rsid w:val="00670DB9"/>
    <w:rsid w:val="00680710"/>
    <w:rsid w:val="00690222"/>
    <w:rsid w:val="006919D5"/>
    <w:rsid w:val="0069686D"/>
    <w:rsid w:val="006A08E8"/>
    <w:rsid w:val="006A2495"/>
    <w:rsid w:val="006B3371"/>
    <w:rsid w:val="006C218A"/>
    <w:rsid w:val="006D2F88"/>
    <w:rsid w:val="006E164C"/>
    <w:rsid w:val="006F1681"/>
    <w:rsid w:val="0070494E"/>
    <w:rsid w:val="00705C02"/>
    <w:rsid w:val="00710BA6"/>
    <w:rsid w:val="00711DF8"/>
    <w:rsid w:val="0071572B"/>
    <w:rsid w:val="00723926"/>
    <w:rsid w:val="0073726B"/>
    <w:rsid w:val="00740712"/>
    <w:rsid w:val="007447BE"/>
    <w:rsid w:val="00752012"/>
    <w:rsid w:val="007537C0"/>
    <w:rsid w:val="007608DB"/>
    <w:rsid w:val="00763A5C"/>
    <w:rsid w:val="007760B4"/>
    <w:rsid w:val="0079204E"/>
    <w:rsid w:val="00795113"/>
    <w:rsid w:val="007A2FD7"/>
    <w:rsid w:val="007A33C6"/>
    <w:rsid w:val="007B151B"/>
    <w:rsid w:val="007B2E53"/>
    <w:rsid w:val="007B3D96"/>
    <w:rsid w:val="007C2EE0"/>
    <w:rsid w:val="007C344D"/>
    <w:rsid w:val="007C742C"/>
    <w:rsid w:val="007D0CEE"/>
    <w:rsid w:val="007D7477"/>
    <w:rsid w:val="007E66A5"/>
    <w:rsid w:val="007E755D"/>
    <w:rsid w:val="007F38C0"/>
    <w:rsid w:val="00801130"/>
    <w:rsid w:val="00816B5F"/>
    <w:rsid w:val="00817955"/>
    <w:rsid w:val="00822C20"/>
    <w:rsid w:val="00823C32"/>
    <w:rsid w:val="008539BD"/>
    <w:rsid w:val="008566B2"/>
    <w:rsid w:val="00861B8F"/>
    <w:rsid w:val="00864C04"/>
    <w:rsid w:val="008652EE"/>
    <w:rsid w:val="00866124"/>
    <w:rsid w:val="00866435"/>
    <w:rsid w:val="00867DE9"/>
    <w:rsid w:val="00870574"/>
    <w:rsid w:val="008829AC"/>
    <w:rsid w:val="00885BB2"/>
    <w:rsid w:val="008860FE"/>
    <w:rsid w:val="008970F4"/>
    <w:rsid w:val="008B1983"/>
    <w:rsid w:val="008B3B0F"/>
    <w:rsid w:val="008C36AB"/>
    <w:rsid w:val="008E1CCB"/>
    <w:rsid w:val="008E48FB"/>
    <w:rsid w:val="008E54C6"/>
    <w:rsid w:val="00904CB6"/>
    <w:rsid w:val="00906099"/>
    <w:rsid w:val="00914185"/>
    <w:rsid w:val="00923E34"/>
    <w:rsid w:val="0092483A"/>
    <w:rsid w:val="00924F0A"/>
    <w:rsid w:val="00942049"/>
    <w:rsid w:val="00953EA8"/>
    <w:rsid w:val="0096683E"/>
    <w:rsid w:val="009726BD"/>
    <w:rsid w:val="009921A0"/>
    <w:rsid w:val="00995D63"/>
    <w:rsid w:val="009A193A"/>
    <w:rsid w:val="009A3173"/>
    <w:rsid w:val="009D6D4E"/>
    <w:rsid w:val="009D6EA7"/>
    <w:rsid w:val="009E25EF"/>
    <w:rsid w:val="009E349E"/>
    <w:rsid w:val="009E4DA8"/>
    <w:rsid w:val="009F4449"/>
    <w:rsid w:val="009F4FB7"/>
    <w:rsid w:val="00A0436A"/>
    <w:rsid w:val="00A079E9"/>
    <w:rsid w:val="00A12B5B"/>
    <w:rsid w:val="00A13DBA"/>
    <w:rsid w:val="00A14B0C"/>
    <w:rsid w:val="00A23F13"/>
    <w:rsid w:val="00A2496D"/>
    <w:rsid w:val="00A2757B"/>
    <w:rsid w:val="00A45630"/>
    <w:rsid w:val="00A50ABB"/>
    <w:rsid w:val="00A551FA"/>
    <w:rsid w:val="00A670E3"/>
    <w:rsid w:val="00A759B5"/>
    <w:rsid w:val="00A77EC6"/>
    <w:rsid w:val="00A80436"/>
    <w:rsid w:val="00AA2D66"/>
    <w:rsid w:val="00AB681A"/>
    <w:rsid w:val="00AC5DDC"/>
    <w:rsid w:val="00AC7AA9"/>
    <w:rsid w:val="00AE0C53"/>
    <w:rsid w:val="00AF01D2"/>
    <w:rsid w:val="00AF6C07"/>
    <w:rsid w:val="00B00F4F"/>
    <w:rsid w:val="00B01480"/>
    <w:rsid w:val="00B0695A"/>
    <w:rsid w:val="00B071F2"/>
    <w:rsid w:val="00B138FE"/>
    <w:rsid w:val="00B144C2"/>
    <w:rsid w:val="00B20663"/>
    <w:rsid w:val="00B21F60"/>
    <w:rsid w:val="00B251C8"/>
    <w:rsid w:val="00B32896"/>
    <w:rsid w:val="00B36B62"/>
    <w:rsid w:val="00B45439"/>
    <w:rsid w:val="00B61AB1"/>
    <w:rsid w:val="00B77F48"/>
    <w:rsid w:val="00B8278F"/>
    <w:rsid w:val="00BA2CAB"/>
    <w:rsid w:val="00BA699A"/>
    <w:rsid w:val="00BB1C49"/>
    <w:rsid w:val="00BB23C2"/>
    <w:rsid w:val="00BB4A41"/>
    <w:rsid w:val="00BB6AAE"/>
    <w:rsid w:val="00BB7855"/>
    <w:rsid w:val="00BC3C26"/>
    <w:rsid w:val="00BC510A"/>
    <w:rsid w:val="00BC5404"/>
    <w:rsid w:val="00BD5452"/>
    <w:rsid w:val="00C05700"/>
    <w:rsid w:val="00C23F8C"/>
    <w:rsid w:val="00C24CDC"/>
    <w:rsid w:val="00C26C78"/>
    <w:rsid w:val="00C33B0F"/>
    <w:rsid w:val="00C42873"/>
    <w:rsid w:val="00C42D53"/>
    <w:rsid w:val="00C45302"/>
    <w:rsid w:val="00C5135E"/>
    <w:rsid w:val="00C67EBC"/>
    <w:rsid w:val="00C7670E"/>
    <w:rsid w:val="00C83B2C"/>
    <w:rsid w:val="00C84416"/>
    <w:rsid w:val="00C84A07"/>
    <w:rsid w:val="00C872BB"/>
    <w:rsid w:val="00C94FBE"/>
    <w:rsid w:val="00C97238"/>
    <w:rsid w:val="00CB2CC9"/>
    <w:rsid w:val="00CC3150"/>
    <w:rsid w:val="00CC3529"/>
    <w:rsid w:val="00CC36CE"/>
    <w:rsid w:val="00CD311B"/>
    <w:rsid w:val="00CD323E"/>
    <w:rsid w:val="00CE0252"/>
    <w:rsid w:val="00CE0C6E"/>
    <w:rsid w:val="00CE7C8F"/>
    <w:rsid w:val="00CE7F5B"/>
    <w:rsid w:val="00D01B23"/>
    <w:rsid w:val="00D06E99"/>
    <w:rsid w:val="00D15FB2"/>
    <w:rsid w:val="00D23FFE"/>
    <w:rsid w:val="00D255E1"/>
    <w:rsid w:val="00D3704C"/>
    <w:rsid w:val="00D649B2"/>
    <w:rsid w:val="00D70C0C"/>
    <w:rsid w:val="00D8005B"/>
    <w:rsid w:val="00D80B74"/>
    <w:rsid w:val="00D80E83"/>
    <w:rsid w:val="00D96E8B"/>
    <w:rsid w:val="00DA284A"/>
    <w:rsid w:val="00DA3BA8"/>
    <w:rsid w:val="00DC6746"/>
    <w:rsid w:val="00DC6BB9"/>
    <w:rsid w:val="00DD0159"/>
    <w:rsid w:val="00DD1DA2"/>
    <w:rsid w:val="00DD5A70"/>
    <w:rsid w:val="00DF1EE8"/>
    <w:rsid w:val="00E01FEC"/>
    <w:rsid w:val="00E0356E"/>
    <w:rsid w:val="00E037C9"/>
    <w:rsid w:val="00E235C4"/>
    <w:rsid w:val="00E32332"/>
    <w:rsid w:val="00E33B19"/>
    <w:rsid w:val="00E34178"/>
    <w:rsid w:val="00E36A01"/>
    <w:rsid w:val="00E40AE7"/>
    <w:rsid w:val="00E41820"/>
    <w:rsid w:val="00E41E7A"/>
    <w:rsid w:val="00E438FE"/>
    <w:rsid w:val="00E473C6"/>
    <w:rsid w:val="00E511E0"/>
    <w:rsid w:val="00E5392A"/>
    <w:rsid w:val="00E67DB5"/>
    <w:rsid w:val="00E7708C"/>
    <w:rsid w:val="00E8096E"/>
    <w:rsid w:val="00E84E25"/>
    <w:rsid w:val="00E93312"/>
    <w:rsid w:val="00E9708C"/>
    <w:rsid w:val="00EA7D8C"/>
    <w:rsid w:val="00EC27EC"/>
    <w:rsid w:val="00EE0084"/>
    <w:rsid w:val="00EF7C69"/>
    <w:rsid w:val="00F02479"/>
    <w:rsid w:val="00F045A2"/>
    <w:rsid w:val="00F163F8"/>
    <w:rsid w:val="00F36808"/>
    <w:rsid w:val="00F37A73"/>
    <w:rsid w:val="00F41339"/>
    <w:rsid w:val="00F438B1"/>
    <w:rsid w:val="00F54DA6"/>
    <w:rsid w:val="00F6748E"/>
    <w:rsid w:val="00F70F4F"/>
    <w:rsid w:val="00F73A96"/>
    <w:rsid w:val="00F771E5"/>
    <w:rsid w:val="00F813E9"/>
    <w:rsid w:val="00F815F5"/>
    <w:rsid w:val="00F926BE"/>
    <w:rsid w:val="00FA254A"/>
    <w:rsid w:val="00FA4CFB"/>
    <w:rsid w:val="00FC4195"/>
    <w:rsid w:val="00FD67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629B378A"/>
  <w15:chartTrackingRefBased/>
  <w15:docId w15:val="{43AB0EE2-87E4-40D3-8FA8-5B99726CE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441"/>
    <w:pPr>
      <w:spacing w:before="200" w:line="276" w:lineRule="auto"/>
      <w:jc w:val="both"/>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pPr>
    <w:rPr>
      <w:i/>
      <w:color w:val="548DD4"/>
      <w:lang w:val="es-AR"/>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79204E"/>
    <w:pPr>
      <w:tabs>
        <w:tab w:val="right" w:leader="dot" w:pos="8505"/>
      </w:tabs>
      <w:spacing w:before="240" w:after="12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customStyle="1" w:styleId="TtulodeTDC">
    <w:name w:val="Título de TDC"/>
    <w:basedOn w:val="Ttulo1"/>
    <w:next w:val="Normal"/>
    <w:uiPriority w:val="39"/>
    <w:unhideWhenUsed/>
    <w:qFormat/>
    <w:rsid w:val="00A13DBA"/>
    <w:pPr>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line="240" w:lineRule="atLeast"/>
    </w:pPr>
    <w:rPr>
      <w:rFonts w:ascii="Times New Roman" w:eastAsia="Times New Roman" w:hAnsi="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D6EA7"/>
    <w:pPr>
      <w:ind w:left="720"/>
      <w:contextualSpacing/>
    </w:pPr>
  </w:style>
  <w:style w:type="character" w:styleId="Mencinsinresolver">
    <w:name w:val="Unresolved Mention"/>
    <w:basedOn w:val="Fuentedeprrafopredeter"/>
    <w:uiPriority w:val="99"/>
    <w:semiHidden/>
    <w:unhideWhenUsed/>
    <w:rsid w:val="00E03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672703">
      <w:bodyDiv w:val="1"/>
      <w:marLeft w:val="0"/>
      <w:marRight w:val="0"/>
      <w:marTop w:val="0"/>
      <w:marBottom w:val="0"/>
      <w:divBdr>
        <w:top w:val="none" w:sz="0" w:space="0" w:color="auto"/>
        <w:left w:val="none" w:sz="0" w:space="0" w:color="auto"/>
        <w:bottom w:val="none" w:sz="0" w:space="0" w:color="auto"/>
        <w:right w:val="none" w:sz="0" w:space="0" w:color="auto"/>
      </w:divBdr>
    </w:div>
    <w:div w:id="770244686">
      <w:bodyDiv w:val="1"/>
      <w:marLeft w:val="0"/>
      <w:marRight w:val="0"/>
      <w:marTop w:val="0"/>
      <w:marBottom w:val="0"/>
      <w:divBdr>
        <w:top w:val="none" w:sz="0" w:space="0" w:color="auto"/>
        <w:left w:val="none" w:sz="0" w:space="0" w:color="auto"/>
        <w:bottom w:val="none" w:sz="0" w:space="0" w:color="auto"/>
        <w:right w:val="none" w:sz="0" w:space="0" w:color="auto"/>
      </w:divBdr>
    </w:div>
    <w:div w:id="785928776">
      <w:bodyDiv w:val="1"/>
      <w:marLeft w:val="0"/>
      <w:marRight w:val="0"/>
      <w:marTop w:val="0"/>
      <w:marBottom w:val="0"/>
      <w:divBdr>
        <w:top w:val="none" w:sz="0" w:space="0" w:color="auto"/>
        <w:left w:val="none" w:sz="0" w:space="0" w:color="auto"/>
        <w:bottom w:val="none" w:sz="0" w:space="0" w:color="auto"/>
        <w:right w:val="none" w:sz="0" w:space="0" w:color="auto"/>
      </w:divBdr>
    </w:div>
    <w:div w:id="832185859">
      <w:bodyDiv w:val="1"/>
      <w:marLeft w:val="0"/>
      <w:marRight w:val="0"/>
      <w:marTop w:val="0"/>
      <w:marBottom w:val="0"/>
      <w:divBdr>
        <w:top w:val="none" w:sz="0" w:space="0" w:color="auto"/>
        <w:left w:val="none" w:sz="0" w:space="0" w:color="auto"/>
        <w:bottom w:val="none" w:sz="0" w:space="0" w:color="auto"/>
        <w:right w:val="none" w:sz="0" w:space="0" w:color="auto"/>
      </w:divBdr>
    </w:div>
    <w:div w:id="973826470">
      <w:bodyDiv w:val="1"/>
      <w:marLeft w:val="0"/>
      <w:marRight w:val="0"/>
      <w:marTop w:val="0"/>
      <w:marBottom w:val="0"/>
      <w:divBdr>
        <w:top w:val="none" w:sz="0" w:space="0" w:color="auto"/>
        <w:left w:val="none" w:sz="0" w:space="0" w:color="auto"/>
        <w:bottom w:val="none" w:sz="0" w:space="0" w:color="auto"/>
        <w:right w:val="none" w:sz="0" w:space="0" w:color="auto"/>
      </w:divBdr>
    </w:div>
    <w:div w:id="987854646">
      <w:bodyDiv w:val="1"/>
      <w:marLeft w:val="0"/>
      <w:marRight w:val="0"/>
      <w:marTop w:val="0"/>
      <w:marBottom w:val="0"/>
      <w:divBdr>
        <w:top w:val="none" w:sz="0" w:space="0" w:color="auto"/>
        <w:left w:val="none" w:sz="0" w:space="0" w:color="auto"/>
        <w:bottom w:val="none" w:sz="0" w:space="0" w:color="auto"/>
        <w:right w:val="none" w:sz="0" w:space="0" w:color="auto"/>
      </w:divBdr>
    </w:div>
    <w:div w:id="1086416825">
      <w:bodyDiv w:val="1"/>
      <w:marLeft w:val="0"/>
      <w:marRight w:val="0"/>
      <w:marTop w:val="0"/>
      <w:marBottom w:val="0"/>
      <w:divBdr>
        <w:top w:val="none" w:sz="0" w:space="0" w:color="auto"/>
        <w:left w:val="none" w:sz="0" w:space="0" w:color="auto"/>
        <w:bottom w:val="none" w:sz="0" w:space="0" w:color="auto"/>
        <w:right w:val="none" w:sz="0" w:space="0" w:color="auto"/>
      </w:divBdr>
    </w:div>
    <w:div w:id="1257398945">
      <w:bodyDiv w:val="1"/>
      <w:marLeft w:val="0"/>
      <w:marRight w:val="0"/>
      <w:marTop w:val="0"/>
      <w:marBottom w:val="0"/>
      <w:divBdr>
        <w:top w:val="none" w:sz="0" w:space="0" w:color="auto"/>
        <w:left w:val="none" w:sz="0" w:space="0" w:color="auto"/>
        <w:bottom w:val="none" w:sz="0" w:space="0" w:color="auto"/>
        <w:right w:val="none" w:sz="0" w:space="0" w:color="auto"/>
      </w:divBdr>
    </w:div>
    <w:div w:id="1616448949">
      <w:bodyDiv w:val="1"/>
      <w:marLeft w:val="0"/>
      <w:marRight w:val="0"/>
      <w:marTop w:val="0"/>
      <w:marBottom w:val="0"/>
      <w:divBdr>
        <w:top w:val="none" w:sz="0" w:space="0" w:color="auto"/>
        <w:left w:val="none" w:sz="0" w:space="0" w:color="auto"/>
        <w:bottom w:val="none" w:sz="0" w:space="0" w:color="auto"/>
        <w:right w:val="none" w:sz="0" w:space="0" w:color="auto"/>
      </w:divBdr>
    </w:div>
    <w:div w:id="1762750356">
      <w:bodyDiv w:val="1"/>
      <w:marLeft w:val="0"/>
      <w:marRight w:val="0"/>
      <w:marTop w:val="0"/>
      <w:marBottom w:val="0"/>
      <w:divBdr>
        <w:top w:val="none" w:sz="0" w:space="0" w:color="auto"/>
        <w:left w:val="none" w:sz="0" w:space="0" w:color="auto"/>
        <w:bottom w:val="none" w:sz="0" w:space="0" w:color="auto"/>
        <w:right w:val="none" w:sz="0" w:space="0" w:color="auto"/>
      </w:divBdr>
    </w:div>
    <w:div w:id="2007322611">
      <w:bodyDiv w:val="1"/>
      <w:marLeft w:val="0"/>
      <w:marRight w:val="0"/>
      <w:marTop w:val="0"/>
      <w:marBottom w:val="0"/>
      <w:divBdr>
        <w:top w:val="none" w:sz="0" w:space="0" w:color="auto"/>
        <w:left w:val="none" w:sz="0" w:space="0" w:color="auto"/>
        <w:bottom w:val="none" w:sz="0" w:space="0" w:color="auto"/>
        <w:right w:val="none" w:sz="0" w:space="0" w:color="auto"/>
      </w:divBdr>
      <w:divsChild>
        <w:div w:id="1701397586">
          <w:marLeft w:val="0"/>
          <w:marRight w:val="0"/>
          <w:marTop w:val="0"/>
          <w:marBottom w:val="0"/>
          <w:divBdr>
            <w:top w:val="none" w:sz="0" w:space="0" w:color="auto"/>
            <w:left w:val="none" w:sz="0" w:space="0" w:color="auto"/>
            <w:bottom w:val="none" w:sz="0" w:space="0" w:color="auto"/>
            <w:right w:val="none" w:sz="0" w:space="0" w:color="auto"/>
          </w:divBdr>
        </w:div>
      </w:divsChild>
    </w:div>
    <w:div w:id="213994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goa\Downloads\Plantilla%20Plan%20de%20Iteracio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F3BBD-EF05-4A4B-9CCD-4163A890E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Iteracion</Template>
  <TotalTime>338</TotalTime>
  <Pages>14</Pages>
  <Words>1281</Words>
  <Characters>7050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Plan de Iteración</vt:lpstr>
    </vt:vector>
  </TitlesOfParts>
  <Company>Nombre del Grupo de Desarrollo o Asignatura</Company>
  <LinksUpToDate>false</LinksUpToDate>
  <CharactersWithSpaces>8315</CharactersWithSpaces>
  <SharedDoc>false</SharedDoc>
  <HLinks>
    <vt:vector size="90" baseType="variant">
      <vt:variant>
        <vt:i4>1507390</vt:i4>
      </vt:variant>
      <vt:variant>
        <vt:i4>86</vt:i4>
      </vt:variant>
      <vt:variant>
        <vt:i4>0</vt:i4>
      </vt:variant>
      <vt:variant>
        <vt:i4>5</vt:i4>
      </vt:variant>
      <vt:variant>
        <vt:lpwstr/>
      </vt:variant>
      <vt:variant>
        <vt:lpwstr>_Toc257627942</vt:lpwstr>
      </vt:variant>
      <vt:variant>
        <vt:i4>1507390</vt:i4>
      </vt:variant>
      <vt:variant>
        <vt:i4>80</vt:i4>
      </vt:variant>
      <vt:variant>
        <vt:i4>0</vt:i4>
      </vt:variant>
      <vt:variant>
        <vt:i4>5</vt:i4>
      </vt:variant>
      <vt:variant>
        <vt:lpwstr/>
      </vt:variant>
      <vt:variant>
        <vt:lpwstr>_Toc257627941</vt:lpwstr>
      </vt:variant>
      <vt:variant>
        <vt:i4>1507390</vt:i4>
      </vt:variant>
      <vt:variant>
        <vt:i4>74</vt:i4>
      </vt:variant>
      <vt:variant>
        <vt:i4>0</vt:i4>
      </vt:variant>
      <vt:variant>
        <vt:i4>5</vt:i4>
      </vt:variant>
      <vt:variant>
        <vt:lpwstr/>
      </vt:variant>
      <vt:variant>
        <vt:lpwstr>_Toc257627940</vt:lpwstr>
      </vt:variant>
      <vt:variant>
        <vt:i4>1048638</vt:i4>
      </vt:variant>
      <vt:variant>
        <vt:i4>68</vt:i4>
      </vt:variant>
      <vt:variant>
        <vt:i4>0</vt:i4>
      </vt:variant>
      <vt:variant>
        <vt:i4>5</vt:i4>
      </vt:variant>
      <vt:variant>
        <vt:lpwstr/>
      </vt:variant>
      <vt:variant>
        <vt:lpwstr>_Toc257627939</vt:lpwstr>
      </vt:variant>
      <vt:variant>
        <vt:i4>1048638</vt:i4>
      </vt:variant>
      <vt:variant>
        <vt:i4>62</vt:i4>
      </vt:variant>
      <vt:variant>
        <vt:i4>0</vt:i4>
      </vt:variant>
      <vt:variant>
        <vt:i4>5</vt:i4>
      </vt:variant>
      <vt:variant>
        <vt:lpwstr/>
      </vt:variant>
      <vt:variant>
        <vt:lpwstr>_Toc257627938</vt:lpwstr>
      </vt:variant>
      <vt:variant>
        <vt:i4>1048638</vt:i4>
      </vt:variant>
      <vt:variant>
        <vt:i4>56</vt:i4>
      </vt:variant>
      <vt:variant>
        <vt:i4>0</vt:i4>
      </vt:variant>
      <vt:variant>
        <vt:i4>5</vt:i4>
      </vt:variant>
      <vt:variant>
        <vt:lpwstr/>
      </vt:variant>
      <vt:variant>
        <vt:lpwstr>_Toc257627937</vt:lpwstr>
      </vt:variant>
      <vt:variant>
        <vt:i4>1048638</vt:i4>
      </vt:variant>
      <vt:variant>
        <vt:i4>50</vt:i4>
      </vt:variant>
      <vt:variant>
        <vt:i4>0</vt:i4>
      </vt:variant>
      <vt:variant>
        <vt:i4>5</vt:i4>
      </vt:variant>
      <vt:variant>
        <vt:lpwstr/>
      </vt:variant>
      <vt:variant>
        <vt:lpwstr>_Toc257627936</vt:lpwstr>
      </vt:variant>
      <vt:variant>
        <vt:i4>1048638</vt:i4>
      </vt:variant>
      <vt:variant>
        <vt:i4>44</vt:i4>
      </vt:variant>
      <vt:variant>
        <vt:i4>0</vt:i4>
      </vt:variant>
      <vt:variant>
        <vt:i4>5</vt:i4>
      </vt:variant>
      <vt:variant>
        <vt:lpwstr/>
      </vt:variant>
      <vt:variant>
        <vt:lpwstr>_Toc257627935</vt:lpwstr>
      </vt:variant>
      <vt:variant>
        <vt:i4>1048638</vt:i4>
      </vt:variant>
      <vt:variant>
        <vt:i4>38</vt:i4>
      </vt:variant>
      <vt:variant>
        <vt:i4>0</vt:i4>
      </vt:variant>
      <vt:variant>
        <vt:i4>5</vt:i4>
      </vt:variant>
      <vt:variant>
        <vt:lpwstr/>
      </vt:variant>
      <vt:variant>
        <vt:lpwstr>_Toc257627934</vt:lpwstr>
      </vt:variant>
      <vt:variant>
        <vt:i4>1048638</vt:i4>
      </vt:variant>
      <vt:variant>
        <vt:i4>32</vt:i4>
      </vt:variant>
      <vt:variant>
        <vt:i4>0</vt:i4>
      </vt:variant>
      <vt:variant>
        <vt:i4>5</vt:i4>
      </vt:variant>
      <vt:variant>
        <vt:lpwstr/>
      </vt:variant>
      <vt:variant>
        <vt:lpwstr>_Toc257627933</vt:lpwstr>
      </vt:variant>
      <vt:variant>
        <vt:i4>1048638</vt:i4>
      </vt:variant>
      <vt:variant>
        <vt:i4>26</vt:i4>
      </vt:variant>
      <vt:variant>
        <vt:i4>0</vt:i4>
      </vt:variant>
      <vt:variant>
        <vt:i4>5</vt:i4>
      </vt:variant>
      <vt:variant>
        <vt:lpwstr/>
      </vt:variant>
      <vt:variant>
        <vt:lpwstr>_Toc257627932</vt:lpwstr>
      </vt:variant>
      <vt:variant>
        <vt:i4>1048638</vt:i4>
      </vt:variant>
      <vt:variant>
        <vt:i4>20</vt:i4>
      </vt:variant>
      <vt:variant>
        <vt:i4>0</vt:i4>
      </vt:variant>
      <vt:variant>
        <vt:i4>5</vt:i4>
      </vt:variant>
      <vt:variant>
        <vt:lpwstr/>
      </vt:variant>
      <vt:variant>
        <vt:lpwstr>_Toc257627931</vt:lpwstr>
      </vt:variant>
      <vt:variant>
        <vt:i4>1048638</vt:i4>
      </vt:variant>
      <vt:variant>
        <vt:i4>14</vt:i4>
      </vt:variant>
      <vt:variant>
        <vt:i4>0</vt:i4>
      </vt:variant>
      <vt:variant>
        <vt:i4>5</vt:i4>
      </vt:variant>
      <vt:variant>
        <vt:lpwstr/>
      </vt:variant>
      <vt:variant>
        <vt:lpwstr>_Toc257627930</vt:lpwstr>
      </vt:variant>
      <vt:variant>
        <vt:i4>1114174</vt:i4>
      </vt:variant>
      <vt:variant>
        <vt:i4>8</vt:i4>
      </vt:variant>
      <vt:variant>
        <vt:i4>0</vt:i4>
      </vt:variant>
      <vt:variant>
        <vt:i4>5</vt:i4>
      </vt:variant>
      <vt:variant>
        <vt:lpwstr/>
      </vt:variant>
      <vt:variant>
        <vt:lpwstr>_Toc257627929</vt:lpwstr>
      </vt:variant>
      <vt:variant>
        <vt:i4>1114174</vt:i4>
      </vt:variant>
      <vt:variant>
        <vt:i4>2</vt:i4>
      </vt:variant>
      <vt:variant>
        <vt:i4>0</vt:i4>
      </vt:variant>
      <vt:variant>
        <vt:i4>5</vt:i4>
      </vt:variant>
      <vt:variant>
        <vt:lpwstr/>
      </vt:variant>
      <vt:variant>
        <vt:lpwstr>_Toc257627928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Iteración</dc:title>
  <dc:subject>&lt;Nombre del Proyecto&gt;</dc:subject>
  <dc:creator>Hugo Frey</dc:creator>
  <cp:keywords/>
  <dc:description/>
  <cp:lastModifiedBy>Cintia Hernández</cp:lastModifiedBy>
  <cp:revision>51</cp:revision>
  <dcterms:created xsi:type="dcterms:W3CDTF">2024-09-11T15:36:00Z</dcterms:created>
  <dcterms:modified xsi:type="dcterms:W3CDTF">2024-09-23T01:30:00Z</dcterms:modified>
  <cp:category>Fase [], Iteración []</cp:category>
</cp:coreProperties>
</file>