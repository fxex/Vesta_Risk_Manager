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B5D895" w14:textId="77777777" w:rsidR="006919D5" w:rsidRDefault="006919D5">
      <w:pPr>
        <w:pStyle w:val="Sinespaciado"/>
        <w:rPr>
          <w:rFonts w:ascii="Cambria" w:hAnsi="Cambria"/>
          <w:sz w:val="72"/>
          <w:szCs w:val="72"/>
        </w:rPr>
      </w:pPr>
    </w:p>
    <w:p w14:paraId="7E42D206" w14:textId="77777777" w:rsidR="006919D5" w:rsidRDefault="006919D5">
      <w:pPr>
        <w:pStyle w:val="Sinespaciado"/>
        <w:rPr>
          <w:rFonts w:ascii="Cambria" w:hAnsi="Cambria"/>
          <w:sz w:val="72"/>
          <w:szCs w:val="72"/>
        </w:rPr>
      </w:pPr>
    </w:p>
    <w:p w14:paraId="648020CC" w14:textId="6A2FC95E" w:rsidR="00D06E99" w:rsidRDefault="00211E63">
      <w:pPr>
        <w:pStyle w:val="Sinespaciado"/>
        <w:rPr>
          <w:rFonts w:ascii="Cambria" w:hAnsi="Cambria"/>
          <w:sz w:val="72"/>
          <w:szCs w:val="72"/>
        </w:rPr>
      </w:pPr>
      <w:r w:rsidRPr="00D641CF">
        <w:rPr>
          <w:noProof/>
        </w:rPr>
        <mc:AlternateContent>
          <mc:Choice Requires="wps">
            <w:drawing>
              <wp:anchor distT="0" distB="0" distL="114300" distR="114300" simplePos="0" relativeHeight="251653120" behindDoc="0" locked="0" layoutInCell="0" allowOverlap="1" wp14:anchorId="054556F6" wp14:editId="1D6C98D4">
                <wp:simplePos x="0" y="0"/>
                <wp:positionH relativeFrom="page">
                  <wp:align>center</wp:align>
                </wp:positionH>
                <wp:positionV relativeFrom="page">
                  <wp:align>bottom</wp:align>
                </wp:positionV>
                <wp:extent cx="7922260" cy="859155"/>
                <wp:effectExtent l="10795" t="13335" r="10795" b="13335"/>
                <wp:wrapNone/>
                <wp:docPr id="94661672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2260" cy="859155"/>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7E8AEC59" id="Rectangle 6" o:spid="_x0000_s1026" style="position:absolute;margin-left:0;margin-top:0;width:623.8pt;height:67.65pt;z-index:251653120;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" o:allowincell="f" fillcolor="#4bacc6" strokecolor="#31849b">
                <w10:wrap anchorx="page" anchory="page"/>
              </v:rect>
            </w:pict>
          </mc:Fallback>
        </mc:AlternateContent>
      </w:r>
      <w:r w:rsidRPr="00D641CF">
        <w:rPr>
          <w:noProof/>
        </w:rPr>
        <mc:AlternateContent>
          <mc:Choice Requires="wps">
            <w:drawing>
              <wp:anchor distT="0" distB="0" distL="114300" distR="114300" simplePos="0" relativeHeight="251656192" behindDoc="0" locked="0" layoutInCell="0" allowOverlap="1" wp14:anchorId="5025C9BF" wp14:editId="5385E3C4">
                <wp:simplePos x="0" y="0"/>
                <wp:positionH relativeFrom="page">
                  <wp:posOffset>494665</wp:posOffset>
                </wp:positionH>
                <wp:positionV relativeFrom="page">
                  <wp:posOffset>-262255</wp:posOffset>
                </wp:positionV>
                <wp:extent cx="90805" cy="11203940"/>
                <wp:effectExtent l="8255" t="8890" r="5715" b="7620"/>
                <wp:wrapNone/>
                <wp:docPr id="163083780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25F0DE8" id="Rectangle 9" o:spid="_x0000_s1026" style="position:absolute;margin-left:38.95pt;margin-top:-20.65pt;width:7.15pt;height:882.2pt;z-index:251656192;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" o:allowincell="f" strokecolor="#31849b">
                <w10:wrap anchorx="page" anchory="page"/>
              </v:rect>
            </w:pict>
          </mc:Fallback>
        </mc:AlternateContent>
      </w:r>
      <w:r w:rsidRPr="00D641CF">
        <w:rPr>
          <w:noProof/>
        </w:rPr>
        <mc:AlternateContent>
          <mc:Choice Requires="wps">
            <w:drawing>
              <wp:anchor distT="0" distB="0" distL="114300" distR="114300" simplePos="0" relativeHeight="251655168" behindDoc="0" locked="0" layoutInCell="0" allowOverlap="1" wp14:anchorId="54B98EEF" wp14:editId="2827B614">
                <wp:simplePos x="0" y="0"/>
                <wp:positionH relativeFrom="page">
                  <wp:posOffset>6974840</wp:posOffset>
                </wp:positionH>
                <wp:positionV relativeFrom="page">
                  <wp:posOffset>-262255</wp:posOffset>
                </wp:positionV>
                <wp:extent cx="90805" cy="11203940"/>
                <wp:effectExtent l="5080" t="8890" r="8890" b="7620"/>
                <wp:wrapNone/>
                <wp:docPr id="54599908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D3D3F6D" id="Rectangle 8" o:spid="_x0000_s1026" style="position:absolute;margin-left:549.2pt;margin-top:-20.65pt;width:7.15pt;height:882.2pt;z-index:251655168;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" o:allowincell="f" strokecolor="#31849b">
                <w10:wrap anchorx="page" anchory="page"/>
              </v:rect>
            </w:pict>
          </mc:Fallback>
        </mc:AlternateContent>
      </w:r>
      <w:r w:rsidRPr="00D641CF">
        <w:rPr>
          <w:noProof/>
        </w:rPr>
        <mc:AlternateContent>
          <mc:Choice Requires="wps">
            <w:drawing>
              <wp:anchor distT="0" distB="0" distL="114300" distR="114300" simplePos="0" relativeHeight="251654144" behindDoc="0" locked="0" layoutInCell="0" allowOverlap="1" wp14:anchorId="6DAD4BE6" wp14:editId="0EB2DE77">
                <wp:simplePos x="0" y="0"/>
                <wp:positionH relativeFrom="page">
                  <wp:posOffset>-183515</wp:posOffset>
                </wp:positionH>
                <wp:positionV relativeFrom="page">
                  <wp:posOffset>5080</wp:posOffset>
                </wp:positionV>
                <wp:extent cx="7922260" cy="859155"/>
                <wp:effectExtent l="13970" t="10160" r="7620" b="6985"/>
                <wp:wrapNone/>
                <wp:docPr id="73264834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2260" cy="859155"/>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125350C0" id="Rectangle 7" o:spid="_x0000_s1026" style="position:absolute;margin-left:-14.45pt;margin-top:.4pt;width:623.8pt;height:67.65pt;z-index:251654144;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" o:allowincell="f" fillcolor="#4bacc6" strokecolor="#31849b">
                <w10:wrap anchorx="page" anchory="page"/>
              </v:rect>
            </w:pict>
          </mc:Fallback>
        </mc:AlternateContent>
      </w:r>
    </w:p>
    <w:p w14:paraId="22770C40" w14:textId="77777777" w:rsidR="00D06E99" w:rsidRDefault="00CD1ECF">
      <w:pPr>
        <w:pStyle w:val="Sinespaciado"/>
        <w:rPr>
          <w:rFonts w:ascii="Cambria" w:hAnsi="Cambria"/>
          <w:sz w:val="72"/>
          <w:szCs w:val="72"/>
        </w:rPr>
      </w:pPr>
      <w:r>
        <w:rPr>
          <w:rFonts w:ascii="Cambria" w:hAnsi="Cambria"/>
          <w:sz w:val="72"/>
          <w:szCs w:val="72"/>
        </w:rPr>
        <w:t>Plan de Proyecto</w:t>
      </w:r>
    </w:p>
    <w:p w14:paraId="7BE79AE3" w14:textId="0233F8BC" w:rsidR="00974915" w:rsidRDefault="00974915" w:rsidP="00974915">
      <w:pPr>
        <w:pStyle w:val="Sinespaciado"/>
        <w:spacing w:after="240"/>
        <w:rPr>
          <w:rFonts w:ascii="Cambria" w:hAnsi="Cambria"/>
          <w:sz w:val="72"/>
          <w:szCs w:val="72"/>
        </w:rPr>
      </w:pPr>
      <w:r>
        <w:rPr>
          <w:rFonts w:ascii="Cambria" w:hAnsi="Cambria"/>
          <w:sz w:val="56"/>
          <w:szCs w:val="72"/>
          <w:lang w:val="es-AR"/>
        </w:rPr>
        <w:t>Fase elaboración, Iteración 1</w:t>
      </w:r>
    </w:p>
    <w:p w14:paraId="29DB25ED" w14:textId="77777777" w:rsidR="00974915" w:rsidRDefault="00974915" w:rsidP="00974915">
      <w:pPr>
        <w:pStyle w:val="Sinespaciado"/>
        <w:rPr>
          <w:rFonts w:ascii="Cambria" w:hAnsi="Cambria"/>
          <w:sz w:val="36"/>
          <w:szCs w:val="36"/>
        </w:rPr>
      </w:pPr>
      <w:r>
        <w:rPr>
          <w:rFonts w:ascii="Cambria" w:hAnsi="Cambria"/>
          <w:sz w:val="36"/>
          <w:szCs w:val="36"/>
        </w:rPr>
        <w:t>Vesta Risk Manager</w:t>
      </w:r>
    </w:p>
    <w:p w14:paraId="2B85FD3B" w14:textId="77777777" w:rsidR="00D06E99" w:rsidRDefault="00D06E99">
      <w:pPr>
        <w:pStyle w:val="Sinespaciado"/>
      </w:pPr>
    </w:p>
    <w:p w14:paraId="4E509028" w14:textId="77777777" w:rsidR="006919D5" w:rsidRDefault="006919D5">
      <w:pPr>
        <w:pStyle w:val="Sinespaciado"/>
      </w:pPr>
    </w:p>
    <w:p w14:paraId="03B73291" w14:textId="77777777" w:rsidR="006919D5" w:rsidRDefault="006919D5">
      <w:pPr>
        <w:pStyle w:val="Sinespaciado"/>
      </w:pPr>
    </w:p>
    <w:p w14:paraId="261B8499" w14:textId="77777777" w:rsidR="006919D5" w:rsidRDefault="006919D5">
      <w:pPr>
        <w:pStyle w:val="Sinespaciado"/>
      </w:pPr>
    </w:p>
    <w:p w14:paraId="5305562C" w14:textId="77777777" w:rsidR="00974915" w:rsidRDefault="00974915" w:rsidP="00974915">
      <w:pPr>
        <w:pStyle w:val="Sinespaciado"/>
        <w:rPr>
          <w:lang w:val="es-AR"/>
        </w:rPr>
      </w:pPr>
      <w:r>
        <w:rPr>
          <w:lang w:val="es-AR"/>
        </w:rPr>
        <w:t>T-Code</w:t>
      </w:r>
    </w:p>
    <w:p w14:paraId="0EC7ABA1" w14:textId="77777777" w:rsidR="00974915" w:rsidRDefault="00974915" w:rsidP="00974915">
      <w:pPr>
        <w:pStyle w:val="Sinespaciado"/>
      </w:pPr>
      <w:r>
        <w:rPr>
          <w:lang w:val="es-AR"/>
        </w:rPr>
        <w:t xml:space="preserve">Agustín Collareda, Cintia Hernandez y </w:t>
      </w:r>
      <w:r w:rsidRPr="00D3704C">
        <w:rPr>
          <w:lang w:val="es-AR"/>
        </w:rPr>
        <w:t>Hugo Frey</w:t>
      </w:r>
      <w:r>
        <w:rPr>
          <w:lang w:val="es-AR"/>
        </w:rPr>
        <w:t xml:space="preserve">   </w:t>
      </w:r>
    </w:p>
    <w:p w14:paraId="02ECE772" w14:textId="77777777" w:rsidR="00D06E99" w:rsidRDefault="00D06E99"/>
    <w:p w14:paraId="5577A44E" w14:textId="1505152B" w:rsidR="00BC5404" w:rsidRDefault="00974915" w:rsidP="00E2105F">
      <w:pPr>
        <w:pStyle w:val="PSI-Comentario"/>
      </w:pPr>
      <w:r>
        <w:rPr>
          <w:noProof/>
        </w:rPr>
        <w:drawing>
          <wp:anchor distT="0" distB="0" distL="114300" distR="114300" simplePos="0" relativeHeight="251664384" behindDoc="0" locked="0" layoutInCell="1" allowOverlap="1" wp14:anchorId="7F09C678" wp14:editId="300EB04D">
            <wp:simplePos x="0" y="0"/>
            <wp:positionH relativeFrom="column">
              <wp:posOffset>-304800</wp:posOffset>
            </wp:positionH>
            <wp:positionV relativeFrom="paragraph">
              <wp:posOffset>2714625</wp:posOffset>
            </wp:positionV>
            <wp:extent cx="2502306" cy="1258215"/>
            <wp:effectExtent l="0" t="0" r="0" b="0"/>
            <wp:wrapNone/>
            <wp:docPr id="107472277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22770" name="Imagen 107472277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2306" cy="1258215"/>
                    </a:xfrm>
                    <a:prstGeom prst="rect">
                      <a:avLst/>
                    </a:prstGeom>
                  </pic:spPr>
                </pic:pic>
              </a:graphicData>
            </a:graphic>
            <wp14:sizeRelH relativeFrom="margin">
              <wp14:pctWidth>0</wp14:pctWidth>
            </wp14:sizeRelH>
            <wp14:sizeRelV relativeFrom="margin">
              <wp14:pctHeight>0</wp14:pctHeight>
            </wp14:sizeRelV>
          </wp:anchor>
        </w:drawing>
      </w:r>
      <w:r w:rsidR="00211E63">
        <w:rPr>
          <w:i/>
          <w:noProof/>
        </w:rPr>
        <w:drawing>
          <wp:anchor distT="128016" distB="315468" distL="254508" distR="443103" simplePos="0" relativeHeight="251657216" behindDoc="0" locked="0" layoutInCell="1" allowOverlap="1" wp14:anchorId="09B1DFF4" wp14:editId="3B67B7DB">
            <wp:simplePos x="0" y="0"/>
            <wp:positionH relativeFrom="margin">
              <wp:posOffset>4301363</wp:posOffset>
            </wp:positionH>
            <wp:positionV relativeFrom="margin">
              <wp:posOffset>6530721</wp:posOffset>
            </wp:positionV>
            <wp:extent cx="1305179" cy="2019046"/>
            <wp:effectExtent l="152400" t="152400" r="352425" b="343535"/>
            <wp:wrapSquare wrapText="bothSides"/>
            <wp:docPr id="24" name="2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86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D06E99" w:rsidRPr="008B3B0F">
        <w:br w:type="page"/>
      </w:r>
    </w:p>
    <w:p w14:paraId="3AB0E786" w14:textId="21209785" w:rsidR="00397566" w:rsidRPr="005313D3" w:rsidRDefault="00211E63" w:rsidP="00E2105F">
      <w:pPr>
        <w:pStyle w:val="PSI-Comentario"/>
      </w:pPr>
      <w:r w:rsidRPr="00D641CF">
        <w:rPr>
          <w:noProof/>
        </w:rPr>
        <w:lastRenderedPageBreak/>
        <mc:AlternateContent>
          <mc:Choice Requires="wps">
            <w:drawing>
              <wp:anchor distT="0" distB="0" distL="114300" distR="114300" simplePos="0" relativeHeight="251662336" behindDoc="0" locked="0" layoutInCell="1" allowOverlap="1" wp14:anchorId="07E94D57" wp14:editId="2A8CC744">
                <wp:simplePos x="0" y="0"/>
                <wp:positionH relativeFrom="margin">
                  <wp:posOffset>3577590</wp:posOffset>
                </wp:positionH>
                <wp:positionV relativeFrom="margin">
                  <wp:posOffset>67310</wp:posOffset>
                </wp:positionV>
                <wp:extent cx="2047875" cy="7336155"/>
                <wp:effectExtent l="9525" t="13335" r="9525" b="13335"/>
                <wp:wrapSquare wrapText="bothSides"/>
                <wp:docPr id="38097019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rgbClr val="FFFFFF"/>
                        </a:solidFill>
                        <a:ln w="9525">
                          <a:solidFill>
                            <a:srgbClr val="31849B"/>
                          </a:solidFill>
                          <a:miter lim="800000"/>
                          <a:headEnd/>
                          <a:tailEnd/>
                        </a:ln>
                      </wps:spPr>
                      <wps:txbx>
                        <w:txbxContent>
                          <w:p w14:paraId="17FC8F03" w14:textId="77777777" w:rsidR="00FF473B" w:rsidRPr="00C67BBC" w:rsidRDefault="00FF473B" w:rsidP="00E2105F">
                            <w:pPr>
                              <w:pStyle w:val="PSI-Comentario"/>
                            </w:pPr>
                            <w:r w:rsidRPr="00C67BBC">
                              <w:t>Este documento está compuesto por toda la información necesaria para llevar a cabo la dirección del proyecto. Es utilizado por la dirección del proyecto para dirigir las actividades a realizar durante el proceso de desarrollo del software, este comprende un conjunto de artefactos que son desarrollados durante la fase de inicio y que son utilizados durante todo el ciclo de vida del proyecto (gestión de riesgos, aseguramiento de calidad, resolución de problemas, entre otros).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E94D57"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" strokecolor="#31849b">
                <v:textbox>
                  <w:txbxContent>
                    <w:p w14:paraId="17FC8F03" w14:textId="77777777" w:rsidR="00FF473B" w:rsidRPr="00C67BBC" w:rsidRDefault="00FF473B" w:rsidP="00E2105F">
                      <w:pPr>
                        <w:pStyle w:val="PSI-Comentario"/>
                      </w:pPr>
                      <w:r w:rsidRPr="00C67BBC">
                        <w:t>Este documento está compuesto por toda la información necesaria para llevar a cabo la dirección del proyecto. Es utilizado por la dirección del proyecto para dirigir las actividades a realizar durante el proceso de desarrollo del software, este comprende un conjunto de artefactos que son desarrollados durante la fase de inicio y que son utilizados durante todo el ciclo de vida del proyecto (gestión de riesgos, aseguramiento de calidad, resolución de problemas, entre otros).</w:t>
                      </w:r>
                    </w:p>
                  </w:txbxContent>
                </v:textbox>
                <w10:wrap type="square" anchorx="margin" anchory="margin"/>
              </v:shape>
            </w:pict>
          </mc:Fallback>
        </mc:AlternateContent>
      </w:r>
      <w:r w:rsidRPr="00D641CF">
        <w:rPr>
          <w:noProof/>
          <w:lang w:eastAsia="es-ES"/>
        </w:rPr>
        <mc:AlternateContent>
          <mc:Choice Requires="wps">
            <w:drawing>
              <wp:anchor distT="0" distB="0" distL="114300" distR="114300" simplePos="0" relativeHeight="251659264" behindDoc="1" locked="0" layoutInCell="1" allowOverlap="1" wp14:anchorId="1C48B0D7" wp14:editId="65E0ECF4">
                <wp:simplePos x="0" y="0"/>
                <wp:positionH relativeFrom="margin">
                  <wp:posOffset>4009390</wp:posOffset>
                </wp:positionH>
                <wp:positionV relativeFrom="margin">
                  <wp:posOffset>-968375</wp:posOffset>
                </wp:positionV>
                <wp:extent cx="2480945" cy="10730230"/>
                <wp:effectExtent l="12700" t="6350" r="11430" b="7620"/>
                <wp:wrapSquare wrapText="bothSides"/>
                <wp:docPr id="58805493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221D09" id="Rectangle 17" o:spid="_x0000_s1026" style="position:absolute;margin-left:315.7pt;margin-top:-76.25pt;width:195.35pt;height:844.9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" fillcolor="#4bacc6" strokecolor="#31849b">
                <w10:wrap type="square" anchorx="margin" anchory="margin"/>
              </v:rect>
            </w:pict>
          </mc:Fallback>
        </mc:AlternateContent>
      </w:r>
    </w:p>
    <w:p w14:paraId="2FAEC0CB" w14:textId="77777777" w:rsidR="00397566" w:rsidRPr="008B3B0F" w:rsidRDefault="00397566" w:rsidP="00E2105F">
      <w:pPr>
        <w:pStyle w:val="PSI-Comentario"/>
      </w:pPr>
    </w:p>
    <w:p w14:paraId="5E26FFAA" w14:textId="77777777" w:rsidR="00D06E99" w:rsidRDefault="00D06E99"/>
    <w:p w14:paraId="192B0762" w14:textId="7FE08CD3" w:rsidR="00A13DBA" w:rsidRDefault="00211E63" w:rsidP="00A13DBA">
      <w:pPr>
        <w:ind w:left="0" w:firstLine="0"/>
      </w:pPr>
      <w:r>
        <w:rPr>
          <w:noProof/>
        </w:rPr>
        <w:drawing>
          <wp:anchor distT="42672" distB="232410" distL="144780" distR="371094" simplePos="0" relativeHeight="251661312" behindDoc="0" locked="0" layoutInCell="1" allowOverlap="1" wp14:anchorId="2BB4DE5B" wp14:editId="53AF1C61">
            <wp:simplePos x="0" y="0"/>
            <wp:positionH relativeFrom="margin">
              <wp:posOffset>4730115</wp:posOffset>
            </wp:positionH>
            <wp:positionV relativeFrom="margin">
              <wp:posOffset>7712202</wp:posOffset>
            </wp:positionV>
            <wp:extent cx="1199896" cy="1200023"/>
            <wp:effectExtent l="95250" t="76200" r="229235" b="248285"/>
            <wp:wrapSquare wrapText="bothSides"/>
            <wp:docPr id="23" name="4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1" cstate="print"/>
                    <a:stretch>
                      <a:fillRect/>
                    </a:stretch>
                  </pic:blipFill>
                  <pic:spPr>
                    <a:xfrm>
                      <a:off x="0" y="0"/>
                      <a:ext cx="1199515" cy="11995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F38C0">
        <w:br w:type="page"/>
      </w:r>
    </w:p>
    <w:p w14:paraId="22C70049" w14:textId="77777777" w:rsidR="000F79DF" w:rsidRDefault="000F79DF" w:rsidP="000F79DF">
      <w:pPr>
        <w:pStyle w:val="TtulodeTDC"/>
        <w:tabs>
          <w:tab w:val="left" w:pos="5954"/>
        </w:tabs>
      </w:pPr>
      <w:r>
        <w:lastRenderedPageBreak/>
        <w:t>Tabla de contenido</w:t>
      </w:r>
    </w:p>
    <w:p w14:paraId="578F0EE5" w14:textId="1359B5A6" w:rsidR="004C7AC9" w:rsidRDefault="00D641CF">
      <w:pPr>
        <w:pStyle w:val="TDC1"/>
        <w:rPr>
          <w:rFonts w:asciiTheme="minorHAnsi" w:eastAsiaTheme="minorEastAsia" w:hAnsiTheme="minorHAnsi" w:cstheme="minorBidi"/>
          <w:b w:val="0"/>
          <w:bCs w:val="0"/>
          <w:noProof/>
          <w:kern w:val="2"/>
          <w:sz w:val="24"/>
          <w:szCs w:val="24"/>
          <w:lang w:val="es-AR" w:eastAsia="es-AR"/>
          <w14:ligatures w14:val="standardContextual"/>
        </w:rPr>
      </w:pPr>
      <w:r>
        <w:fldChar w:fldCharType="begin"/>
      </w:r>
      <w:r w:rsidR="000F79DF">
        <w:instrText xml:space="preserve"> TOC \o "1-3" \h \z \u </w:instrText>
      </w:r>
      <w:r>
        <w:fldChar w:fldCharType="separate"/>
      </w:r>
      <w:hyperlink w:anchor="_Toc177028211" w:history="1">
        <w:r w:rsidR="004C7AC9" w:rsidRPr="00565070">
          <w:rPr>
            <w:rStyle w:val="Hipervnculo"/>
            <w:noProof/>
          </w:rPr>
          <w:t>Introducción</w:t>
        </w:r>
        <w:r w:rsidR="004C7AC9">
          <w:rPr>
            <w:noProof/>
            <w:webHidden/>
          </w:rPr>
          <w:tab/>
        </w:r>
        <w:r w:rsidR="004C7AC9">
          <w:rPr>
            <w:noProof/>
            <w:webHidden/>
          </w:rPr>
          <w:fldChar w:fldCharType="begin"/>
        </w:r>
        <w:r w:rsidR="004C7AC9">
          <w:rPr>
            <w:noProof/>
            <w:webHidden/>
          </w:rPr>
          <w:instrText xml:space="preserve"> PAGEREF _Toc177028211 \h </w:instrText>
        </w:r>
        <w:r w:rsidR="004C7AC9">
          <w:rPr>
            <w:noProof/>
            <w:webHidden/>
          </w:rPr>
        </w:r>
        <w:r w:rsidR="004C7AC9">
          <w:rPr>
            <w:noProof/>
            <w:webHidden/>
          </w:rPr>
          <w:fldChar w:fldCharType="separate"/>
        </w:r>
        <w:r w:rsidR="006B3E81">
          <w:rPr>
            <w:noProof/>
            <w:webHidden/>
          </w:rPr>
          <w:t>4</w:t>
        </w:r>
        <w:r w:rsidR="004C7AC9">
          <w:rPr>
            <w:noProof/>
            <w:webHidden/>
          </w:rPr>
          <w:fldChar w:fldCharType="end"/>
        </w:r>
      </w:hyperlink>
    </w:p>
    <w:p w14:paraId="263B3C3D" w14:textId="75CA4C06"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12" w:history="1">
        <w:r w:rsidR="004C7AC9" w:rsidRPr="00565070">
          <w:rPr>
            <w:rStyle w:val="Hipervnculo"/>
            <w:noProof/>
          </w:rPr>
          <w:t>Alcance del Proyecto</w:t>
        </w:r>
        <w:r w:rsidR="004C7AC9">
          <w:rPr>
            <w:noProof/>
            <w:webHidden/>
          </w:rPr>
          <w:tab/>
        </w:r>
        <w:r w:rsidR="004C7AC9">
          <w:rPr>
            <w:noProof/>
            <w:webHidden/>
          </w:rPr>
          <w:fldChar w:fldCharType="begin"/>
        </w:r>
        <w:r w:rsidR="004C7AC9">
          <w:rPr>
            <w:noProof/>
            <w:webHidden/>
          </w:rPr>
          <w:instrText xml:space="preserve"> PAGEREF _Toc177028212 \h </w:instrText>
        </w:r>
        <w:r w:rsidR="004C7AC9">
          <w:rPr>
            <w:noProof/>
            <w:webHidden/>
          </w:rPr>
        </w:r>
        <w:r w:rsidR="004C7AC9">
          <w:rPr>
            <w:noProof/>
            <w:webHidden/>
          </w:rPr>
          <w:fldChar w:fldCharType="separate"/>
        </w:r>
        <w:r w:rsidR="006B3E81">
          <w:rPr>
            <w:noProof/>
            <w:webHidden/>
          </w:rPr>
          <w:t>4</w:t>
        </w:r>
        <w:r w:rsidR="004C7AC9">
          <w:rPr>
            <w:noProof/>
            <w:webHidden/>
          </w:rPr>
          <w:fldChar w:fldCharType="end"/>
        </w:r>
      </w:hyperlink>
    </w:p>
    <w:p w14:paraId="4982A9DB" w14:textId="26DC46B4"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13" w:history="1">
        <w:r w:rsidR="004C7AC9" w:rsidRPr="00565070">
          <w:rPr>
            <w:rStyle w:val="Hipervnculo"/>
            <w:noProof/>
          </w:rPr>
          <w:t>Entregables del Proyecto</w:t>
        </w:r>
        <w:r w:rsidR="004C7AC9">
          <w:rPr>
            <w:noProof/>
            <w:webHidden/>
          </w:rPr>
          <w:tab/>
        </w:r>
        <w:r w:rsidR="004C7AC9">
          <w:rPr>
            <w:noProof/>
            <w:webHidden/>
          </w:rPr>
          <w:fldChar w:fldCharType="begin"/>
        </w:r>
        <w:r w:rsidR="004C7AC9">
          <w:rPr>
            <w:noProof/>
            <w:webHidden/>
          </w:rPr>
          <w:instrText xml:space="preserve"> PAGEREF _Toc177028213 \h </w:instrText>
        </w:r>
        <w:r w:rsidR="004C7AC9">
          <w:rPr>
            <w:noProof/>
            <w:webHidden/>
          </w:rPr>
        </w:r>
        <w:r w:rsidR="004C7AC9">
          <w:rPr>
            <w:noProof/>
            <w:webHidden/>
          </w:rPr>
          <w:fldChar w:fldCharType="separate"/>
        </w:r>
        <w:r w:rsidR="006B3E81">
          <w:rPr>
            <w:noProof/>
            <w:webHidden/>
          </w:rPr>
          <w:t>4</w:t>
        </w:r>
        <w:r w:rsidR="004C7AC9">
          <w:rPr>
            <w:noProof/>
            <w:webHidden/>
          </w:rPr>
          <w:fldChar w:fldCharType="end"/>
        </w:r>
      </w:hyperlink>
    </w:p>
    <w:p w14:paraId="34BB0B27" w14:textId="2F63E5E2"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14" w:history="1">
        <w:r w:rsidR="004C7AC9" w:rsidRPr="00565070">
          <w:rPr>
            <w:rStyle w:val="Hipervnculo"/>
            <w:noProof/>
          </w:rPr>
          <w:t>Asunciones y Restricciones</w:t>
        </w:r>
        <w:r w:rsidR="004C7AC9">
          <w:rPr>
            <w:noProof/>
            <w:webHidden/>
          </w:rPr>
          <w:tab/>
        </w:r>
        <w:r w:rsidR="004C7AC9">
          <w:rPr>
            <w:noProof/>
            <w:webHidden/>
          </w:rPr>
          <w:fldChar w:fldCharType="begin"/>
        </w:r>
        <w:r w:rsidR="004C7AC9">
          <w:rPr>
            <w:noProof/>
            <w:webHidden/>
          </w:rPr>
          <w:instrText xml:space="preserve"> PAGEREF _Toc177028214 \h </w:instrText>
        </w:r>
        <w:r w:rsidR="004C7AC9">
          <w:rPr>
            <w:noProof/>
            <w:webHidden/>
          </w:rPr>
        </w:r>
        <w:r w:rsidR="004C7AC9">
          <w:rPr>
            <w:noProof/>
            <w:webHidden/>
          </w:rPr>
          <w:fldChar w:fldCharType="separate"/>
        </w:r>
        <w:r w:rsidR="006B3E81">
          <w:rPr>
            <w:noProof/>
            <w:webHidden/>
          </w:rPr>
          <w:t>4</w:t>
        </w:r>
        <w:r w:rsidR="004C7AC9">
          <w:rPr>
            <w:noProof/>
            <w:webHidden/>
          </w:rPr>
          <w:fldChar w:fldCharType="end"/>
        </w:r>
      </w:hyperlink>
    </w:p>
    <w:p w14:paraId="06A7B3C8" w14:textId="547B89C8"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15" w:history="1">
        <w:r w:rsidR="004C7AC9" w:rsidRPr="00565070">
          <w:rPr>
            <w:rStyle w:val="Hipervnculo"/>
            <w:noProof/>
          </w:rPr>
          <w:t>Estrategia de evolución del Plan</w:t>
        </w:r>
        <w:r w:rsidR="004C7AC9">
          <w:rPr>
            <w:noProof/>
            <w:webHidden/>
          </w:rPr>
          <w:tab/>
        </w:r>
        <w:r w:rsidR="004C7AC9">
          <w:rPr>
            <w:noProof/>
            <w:webHidden/>
          </w:rPr>
          <w:fldChar w:fldCharType="begin"/>
        </w:r>
        <w:r w:rsidR="004C7AC9">
          <w:rPr>
            <w:noProof/>
            <w:webHidden/>
          </w:rPr>
          <w:instrText xml:space="preserve"> PAGEREF _Toc177028215 \h </w:instrText>
        </w:r>
        <w:r w:rsidR="004C7AC9">
          <w:rPr>
            <w:noProof/>
            <w:webHidden/>
          </w:rPr>
        </w:r>
        <w:r w:rsidR="004C7AC9">
          <w:rPr>
            <w:noProof/>
            <w:webHidden/>
          </w:rPr>
          <w:fldChar w:fldCharType="separate"/>
        </w:r>
        <w:r w:rsidR="006B3E81">
          <w:rPr>
            <w:noProof/>
            <w:webHidden/>
          </w:rPr>
          <w:t>4</w:t>
        </w:r>
        <w:r w:rsidR="004C7AC9">
          <w:rPr>
            <w:noProof/>
            <w:webHidden/>
          </w:rPr>
          <w:fldChar w:fldCharType="end"/>
        </w:r>
      </w:hyperlink>
    </w:p>
    <w:p w14:paraId="6AA8C69C" w14:textId="1609F132" w:rsidR="004C7AC9" w:rsidRDefault="00000000">
      <w:pPr>
        <w:pStyle w:val="TDC1"/>
        <w:rPr>
          <w:rFonts w:asciiTheme="minorHAnsi" w:eastAsiaTheme="minorEastAsia" w:hAnsiTheme="minorHAnsi" w:cstheme="minorBidi"/>
          <w:b w:val="0"/>
          <w:bCs w:val="0"/>
          <w:noProof/>
          <w:kern w:val="2"/>
          <w:sz w:val="24"/>
          <w:szCs w:val="24"/>
          <w:lang w:val="es-AR" w:eastAsia="es-AR"/>
          <w14:ligatures w14:val="standardContextual"/>
        </w:rPr>
      </w:pPr>
      <w:hyperlink w:anchor="_Toc177028216" w:history="1">
        <w:r w:rsidR="004C7AC9" w:rsidRPr="00565070">
          <w:rPr>
            <w:rStyle w:val="Hipervnculo"/>
            <w:noProof/>
          </w:rPr>
          <w:t>Organización del Proyecto</w:t>
        </w:r>
        <w:r w:rsidR="004C7AC9">
          <w:rPr>
            <w:noProof/>
            <w:webHidden/>
          </w:rPr>
          <w:tab/>
        </w:r>
        <w:r w:rsidR="004C7AC9">
          <w:rPr>
            <w:noProof/>
            <w:webHidden/>
          </w:rPr>
          <w:fldChar w:fldCharType="begin"/>
        </w:r>
        <w:r w:rsidR="004C7AC9">
          <w:rPr>
            <w:noProof/>
            <w:webHidden/>
          </w:rPr>
          <w:instrText xml:space="preserve"> PAGEREF _Toc177028216 \h </w:instrText>
        </w:r>
        <w:r w:rsidR="004C7AC9">
          <w:rPr>
            <w:noProof/>
            <w:webHidden/>
          </w:rPr>
        </w:r>
        <w:r w:rsidR="004C7AC9">
          <w:rPr>
            <w:noProof/>
            <w:webHidden/>
          </w:rPr>
          <w:fldChar w:fldCharType="separate"/>
        </w:r>
        <w:r w:rsidR="006B3E81">
          <w:rPr>
            <w:noProof/>
            <w:webHidden/>
          </w:rPr>
          <w:t>5</w:t>
        </w:r>
        <w:r w:rsidR="004C7AC9">
          <w:rPr>
            <w:noProof/>
            <w:webHidden/>
          </w:rPr>
          <w:fldChar w:fldCharType="end"/>
        </w:r>
      </w:hyperlink>
    </w:p>
    <w:p w14:paraId="67D84F66" w14:textId="1AA4D0C0"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17" w:history="1">
        <w:r w:rsidR="004C7AC9" w:rsidRPr="00565070">
          <w:rPr>
            <w:rStyle w:val="Hipervnculo"/>
            <w:noProof/>
          </w:rPr>
          <w:t>Modelo de Proceso</w:t>
        </w:r>
        <w:r w:rsidR="004C7AC9">
          <w:rPr>
            <w:noProof/>
            <w:webHidden/>
          </w:rPr>
          <w:tab/>
        </w:r>
        <w:r w:rsidR="004C7AC9">
          <w:rPr>
            <w:noProof/>
            <w:webHidden/>
          </w:rPr>
          <w:fldChar w:fldCharType="begin"/>
        </w:r>
        <w:r w:rsidR="004C7AC9">
          <w:rPr>
            <w:noProof/>
            <w:webHidden/>
          </w:rPr>
          <w:instrText xml:space="preserve"> PAGEREF _Toc177028217 \h </w:instrText>
        </w:r>
        <w:r w:rsidR="004C7AC9">
          <w:rPr>
            <w:noProof/>
            <w:webHidden/>
          </w:rPr>
        </w:r>
        <w:r w:rsidR="004C7AC9">
          <w:rPr>
            <w:noProof/>
            <w:webHidden/>
          </w:rPr>
          <w:fldChar w:fldCharType="separate"/>
        </w:r>
        <w:r w:rsidR="006B3E81">
          <w:rPr>
            <w:noProof/>
            <w:webHidden/>
          </w:rPr>
          <w:t>5</w:t>
        </w:r>
        <w:r w:rsidR="004C7AC9">
          <w:rPr>
            <w:noProof/>
            <w:webHidden/>
          </w:rPr>
          <w:fldChar w:fldCharType="end"/>
        </w:r>
      </w:hyperlink>
    </w:p>
    <w:p w14:paraId="706AD824" w14:textId="0F48EA7A"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18" w:history="1">
        <w:r w:rsidR="004C7AC9" w:rsidRPr="00565070">
          <w:rPr>
            <w:rStyle w:val="Hipervnculo"/>
            <w:noProof/>
          </w:rPr>
          <w:t>Estructura Organizacional</w:t>
        </w:r>
        <w:r w:rsidR="004C7AC9">
          <w:rPr>
            <w:noProof/>
            <w:webHidden/>
          </w:rPr>
          <w:tab/>
        </w:r>
        <w:r w:rsidR="004C7AC9">
          <w:rPr>
            <w:noProof/>
            <w:webHidden/>
          </w:rPr>
          <w:fldChar w:fldCharType="begin"/>
        </w:r>
        <w:r w:rsidR="004C7AC9">
          <w:rPr>
            <w:noProof/>
            <w:webHidden/>
          </w:rPr>
          <w:instrText xml:space="preserve"> PAGEREF _Toc177028218 \h </w:instrText>
        </w:r>
        <w:r w:rsidR="004C7AC9">
          <w:rPr>
            <w:noProof/>
            <w:webHidden/>
          </w:rPr>
        </w:r>
        <w:r w:rsidR="004C7AC9">
          <w:rPr>
            <w:noProof/>
            <w:webHidden/>
          </w:rPr>
          <w:fldChar w:fldCharType="separate"/>
        </w:r>
        <w:r w:rsidR="006B3E81">
          <w:rPr>
            <w:noProof/>
            <w:webHidden/>
          </w:rPr>
          <w:t>5</w:t>
        </w:r>
        <w:r w:rsidR="004C7AC9">
          <w:rPr>
            <w:noProof/>
            <w:webHidden/>
          </w:rPr>
          <w:fldChar w:fldCharType="end"/>
        </w:r>
      </w:hyperlink>
    </w:p>
    <w:p w14:paraId="4DF2BFFC" w14:textId="51861A5B"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19" w:history="1">
        <w:r w:rsidR="004C7AC9" w:rsidRPr="00565070">
          <w:rPr>
            <w:rStyle w:val="Hipervnculo"/>
            <w:noProof/>
          </w:rPr>
          <w:t>Interfaces e Interacciones</w:t>
        </w:r>
        <w:r w:rsidR="004C7AC9">
          <w:rPr>
            <w:noProof/>
            <w:webHidden/>
          </w:rPr>
          <w:tab/>
        </w:r>
        <w:r w:rsidR="004C7AC9">
          <w:rPr>
            <w:noProof/>
            <w:webHidden/>
          </w:rPr>
          <w:fldChar w:fldCharType="begin"/>
        </w:r>
        <w:r w:rsidR="004C7AC9">
          <w:rPr>
            <w:noProof/>
            <w:webHidden/>
          </w:rPr>
          <w:instrText xml:space="preserve"> PAGEREF _Toc177028219 \h </w:instrText>
        </w:r>
        <w:r w:rsidR="004C7AC9">
          <w:rPr>
            <w:noProof/>
            <w:webHidden/>
          </w:rPr>
        </w:r>
        <w:r w:rsidR="004C7AC9">
          <w:rPr>
            <w:noProof/>
            <w:webHidden/>
          </w:rPr>
          <w:fldChar w:fldCharType="separate"/>
        </w:r>
        <w:r w:rsidR="006B3E81">
          <w:rPr>
            <w:noProof/>
            <w:webHidden/>
          </w:rPr>
          <w:t>6</w:t>
        </w:r>
        <w:r w:rsidR="004C7AC9">
          <w:rPr>
            <w:noProof/>
            <w:webHidden/>
          </w:rPr>
          <w:fldChar w:fldCharType="end"/>
        </w:r>
      </w:hyperlink>
    </w:p>
    <w:p w14:paraId="74BBF764" w14:textId="775E7CF7"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20" w:history="1">
        <w:r w:rsidR="004C7AC9" w:rsidRPr="00565070">
          <w:rPr>
            <w:rStyle w:val="Hipervnculo"/>
            <w:noProof/>
          </w:rPr>
          <w:t>Responsables</w:t>
        </w:r>
        <w:r w:rsidR="004C7AC9">
          <w:rPr>
            <w:noProof/>
            <w:webHidden/>
          </w:rPr>
          <w:tab/>
        </w:r>
        <w:r w:rsidR="004C7AC9">
          <w:rPr>
            <w:noProof/>
            <w:webHidden/>
          </w:rPr>
          <w:fldChar w:fldCharType="begin"/>
        </w:r>
        <w:r w:rsidR="004C7AC9">
          <w:rPr>
            <w:noProof/>
            <w:webHidden/>
          </w:rPr>
          <w:instrText xml:space="preserve"> PAGEREF _Toc177028220 \h </w:instrText>
        </w:r>
        <w:r w:rsidR="004C7AC9">
          <w:rPr>
            <w:noProof/>
            <w:webHidden/>
          </w:rPr>
        </w:r>
        <w:r w:rsidR="004C7AC9">
          <w:rPr>
            <w:noProof/>
            <w:webHidden/>
          </w:rPr>
          <w:fldChar w:fldCharType="separate"/>
        </w:r>
        <w:r w:rsidR="006B3E81">
          <w:rPr>
            <w:noProof/>
            <w:webHidden/>
          </w:rPr>
          <w:t>7</w:t>
        </w:r>
        <w:r w:rsidR="004C7AC9">
          <w:rPr>
            <w:noProof/>
            <w:webHidden/>
          </w:rPr>
          <w:fldChar w:fldCharType="end"/>
        </w:r>
      </w:hyperlink>
    </w:p>
    <w:p w14:paraId="6A0EB727" w14:textId="28BC0E63" w:rsidR="004C7AC9" w:rsidRDefault="00000000">
      <w:pPr>
        <w:pStyle w:val="TDC1"/>
        <w:rPr>
          <w:rFonts w:asciiTheme="minorHAnsi" w:eastAsiaTheme="minorEastAsia" w:hAnsiTheme="minorHAnsi" w:cstheme="minorBidi"/>
          <w:b w:val="0"/>
          <w:bCs w:val="0"/>
          <w:noProof/>
          <w:kern w:val="2"/>
          <w:sz w:val="24"/>
          <w:szCs w:val="24"/>
          <w:lang w:val="es-AR" w:eastAsia="es-AR"/>
          <w14:ligatures w14:val="standardContextual"/>
        </w:rPr>
      </w:pPr>
      <w:hyperlink w:anchor="_Toc177028221" w:history="1">
        <w:r w:rsidR="004C7AC9" w:rsidRPr="00565070">
          <w:rPr>
            <w:rStyle w:val="Hipervnculo"/>
            <w:noProof/>
          </w:rPr>
          <w:t>Proceso de Gestión</w:t>
        </w:r>
        <w:r w:rsidR="004C7AC9">
          <w:rPr>
            <w:noProof/>
            <w:webHidden/>
          </w:rPr>
          <w:tab/>
        </w:r>
        <w:r w:rsidR="004C7AC9">
          <w:rPr>
            <w:noProof/>
            <w:webHidden/>
          </w:rPr>
          <w:fldChar w:fldCharType="begin"/>
        </w:r>
        <w:r w:rsidR="004C7AC9">
          <w:rPr>
            <w:noProof/>
            <w:webHidden/>
          </w:rPr>
          <w:instrText xml:space="preserve"> PAGEREF _Toc177028221 \h </w:instrText>
        </w:r>
        <w:r w:rsidR="004C7AC9">
          <w:rPr>
            <w:noProof/>
            <w:webHidden/>
          </w:rPr>
        </w:r>
        <w:r w:rsidR="004C7AC9">
          <w:rPr>
            <w:noProof/>
            <w:webHidden/>
          </w:rPr>
          <w:fldChar w:fldCharType="separate"/>
        </w:r>
        <w:r w:rsidR="006B3E81">
          <w:rPr>
            <w:noProof/>
            <w:webHidden/>
          </w:rPr>
          <w:t>7</w:t>
        </w:r>
        <w:r w:rsidR="004C7AC9">
          <w:rPr>
            <w:noProof/>
            <w:webHidden/>
          </w:rPr>
          <w:fldChar w:fldCharType="end"/>
        </w:r>
      </w:hyperlink>
    </w:p>
    <w:p w14:paraId="51954EE0" w14:textId="748CE4EF"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22" w:history="1">
        <w:r w:rsidR="004C7AC9" w:rsidRPr="00565070">
          <w:rPr>
            <w:rStyle w:val="Hipervnculo"/>
            <w:noProof/>
          </w:rPr>
          <w:t>Objetivos y Prioridades de Gestión</w:t>
        </w:r>
        <w:r w:rsidR="004C7AC9">
          <w:rPr>
            <w:noProof/>
            <w:webHidden/>
          </w:rPr>
          <w:tab/>
        </w:r>
        <w:r w:rsidR="004C7AC9">
          <w:rPr>
            <w:noProof/>
            <w:webHidden/>
          </w:rPr>
          <w:fldChar w:fldCharType="begin"/>
        </w:r>
        <w:r w:rsidR="004C7AC9">
          <w:rPr>
            <w:noProof/>
            <w:webHidden/>
          </w:rPr>
          <w:instrText xml:space="preserve"> PAGEREF _Toc177028222 \h </w:instrText>
        </w:r>
        <w:r w:rsidR="004C7AC9">
          <w:rPr>
            <w:noProof/>
            <w:webHidden/>
          </w:rPr>
        </w:r>
        <w:r w:rsidR="004C7AC9">
          <w:rPr>
            <w:noProof/>
            <w:webHidden/>
          </w:rPr>
          <w:fldChar w:fldCharType="separate"/>
        </w:r>
        <w:r w:rsidR="006B3E81">
          <w:rPr>
            <w:noProof/>
            <w:webHidden/>
          </w:rPr>
          <w:t>7</w:t>
        </w:r>
        <w:r w:rsidR="004C7AC9">
          <w:rPr>
            <w:noProof/>
            <w:webHidden/>
          </w:rPr>
          <w:fldChar w:fldCharType="end"/>
        </w:r>
      </w:hyperlink>
    </w:p>
    <w:p w14:paraId="67FFBCF1" w14:textId="7F0A80BA"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23" w:history="1">
        <w:r w:rsidR="004C7AC9" w:rsidRPr="00565070">
          <w:rPr>
            <w:rStyle w:val="Hipervnculo"/>
            <w:noProof/>
          </w:rPr>
          <w:t>Condiciones asumidas, dependencias y restricciones</w:t>
        </w:r>
        <w:r w:rsidR="004C7AC9">
          <w:rPr>
            <w:noProof/>
            <w:webHidden/>
          </w:rPr>
          <w:tab/>
        </w:r>
        <w:r w:rsidR="004C7AC9">
          <w:rPr>
            <w:noProof/>
            <w:webHidden/>
          </w:rPr>
          <w:fldChar w:fldCharType="begin"/>
        </w:r>
        <w:r w:rsidR="004C7AC9">
          <w:rPr>
            <w:noProof/>
            <w:webHidden/>
          </w:rPr>
          <w:instrText xml:space="preserve"> PAGEREF _Toc177028223 \h </w:instrText>
        </w:r>
        <w:r w:rsidR="004C7AC9">
          <w:rPr>
            <w:noProof/>
            <w:webHidden/>
          </w:rPr>
        </w:r>
        <w:r w:rsidR="004C7AC9">
          <w:rPr>
            <w:noProof/>
            <w:webHidden/>
          </w:rPr>
          <w:fldChar w:fldCharType="separate"/>
        </w:r>
        <w:r w:rsidR="006B3E81">
          <w:rPr>
            <w:noProof/>
            <w:webHidden/>
          </w:rPr>
          <w:t>8</w:t>
        </w:r>
        <w:r w:rsidR="004C7AC9">
          <w:rPr>
            <w:noProof/>
            <w:webHidden/>
          </w:rPr>
          <w:fldChar w:fldCharType="end"/>
        </w:r>
      </w:hyperlink>
    </w:p>
    <w:p w14:paraId="59005406" w14:textId="0965AC71"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24" w:history="1">
        <w:r w:rsidR="004C7AC9" w:rsidRPr="00565070">
          <w:rPr>
            <w:rStyle w:val="Hipervnculo"/>
            <w:noProof/>
          </w:rPr>
          <w:t>Gestión de Riesgos</w:t>
        </w:r>
        <w:r w:rsidR="004C7AC9">
          <w:rPr>
            <w:noProof/>
            <w:webHidden/>
          </w:rPr>
          <w:tab/>
        </w:r>
        <w:r w:rsidR="004C7AC9">
          <w:rPr>
            <w:noProof/>
            <w:webHidden/>
          </w:rPr>
          <w:fldChar w:fldCharType="begin"/>
        </w:r>
        <w:r w:rsidR="004C7AC9">
          <w:rPr>
            <w:noProof/>
            <w:webHidden/>
          </w:rPr>
          <w:instrText xml:space="preserve"> PAGEREF _Toc177028224 \h </w:instrText>
        </w:r>
        <w:r w:rsidR="004C7AC9">
          <w:rPr>
            <w:noProof/>
            <w:webHidden/>
          </w:rPr>
        </w:r>
        <w:r w:rsidR="004C7AC9">
          <w:rPr>
            <w:noProof/>
            <w:webHidden/>
          </w:rPr>
          <w:fldChar w:fldCharType="separate"/>
        </w:r>
        <w:r w:rsidR="006B3E81">
          <w:rPr>
            <w:noProof/>
            <w:webHidden/>
          </w:rPr>
          <w:t>8</w:t>
        </w:r>
        <w:r w:rsidR="004C7AC9">
          <w:rPr>
            <w:noProof/>
            <w:webHidden/>
          </w:rPr>
          <w:fldChar w:fldCharType="end"/>
        </w:r>
      </w:hyperlink>
    </w:p>
    <w:p w14:paraId="7CA44849" w14:textId="7D0CCD1A"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25" w:history="1">
        <w:r w:rsidR="004C7AC9" w:rsidRPr="00565070">
          <w:rPr>
            <w:rStyle w:val="Hipervnculo"/>
            <w:noProof/>
          </w:rPr>
          <w:t>Mecanismos de control y ajuste</w:t>
        </w:r>
        <w:r w:rsidR="004C7AC9">
          <w:rPr>
            <w:noProof/>
            <w:webHidden/>
          </w:rPr>
          <w:tab/>
        </w:r>
        <w:r w:rsidR="004C7AC9">
          <w:rPr>
            <w:noProof/>
            <w:webHidden/>
          </w:rPr>
          <w:fldChar w:fldCharType="begin"/>
        </w:r>
        <w:r w:rsidR="004C7AC9">
          <w:rPr>
            <w:noProof/>
            <w:webHidden/>
          </w:rPr>
          <w:instrText xml:space="preserve"> PAGEREF _Toc177028225 \h </w:instrText>
        </w:r>
        <w:r w:rsidR="004C7AC9">
          <w:rPr>
            <w:noProof/>
            <w:webHidden/>
          </w:rPr>
        </w:r>
        <w:r w:rsidR="004C7AC9">
          <w:rPr>
            <w:noProof/>
            <w:webHidden/>
          </w:rPr>
          <w:fldChar w:fldCharType="separate"/>
        </w:r>
        <w:r w:rsidR="006B3E81">
          <w:rPr>
            <w:noProof/>
            <w:webHidden/>
          </w:rPr>
          <w:t>9</w:t>
        </w:r>
        <w:r w:rsidR="004C7AC9">
          <w:rPr>
            <w:noProof/>
            <w:webHidden/>
          </w:rPr>
          <w:fldChar w:fldCharType="end"/>
        </w:r>
      </w:hyperlink>
    </w:p>
    <w:p w14:paraId="45761E1E" w14:textId="42DC01D2" w:rsidR="004C7AC9" w:rsidRDefault="00000000">
      <w:pPr>
        <w:pStyle w:val="TDC3"/>
        <w:rPr>
          <w:rFonts w:asciiTheme="minorHAnsi" w:eastAsiaTheme="minorEastAsia" w:hAnsiTheme="minorHAnsi" w:cstheme="minorBidi"/>
          <w:noProof/>
          <w:kern w:val="2"/>
          <w:sz w:val="24"/>
          <w:szCs w:val="24"/>
          <w:lang w:val="es-AR" w:eastAsia="es-AR"/>
          <w14:ligatures w14:val="standardContextual"/>
        </w:rPr>
      </w:pPr>
      <w:hyperlink w:anchor="_Toc177028226" w:history="1">
        <w:r w:rsidR="004C7AC9" w:rsidRPr="00565070">
          <w:rPr>
            <w:rStyle w:val="Hipervnculo"/>
            <w:noProof/>
          </w:rPr>
          <w:t>Mecanismos para la Gestión de calidad</w:t>
        </w:r>
        <w:r w:rsidR="004C7AC9">
          <w:rPr>
            <w:noProof/>
            <w:webHidden/>
          </w:rPr>
          <w:tab/>
        </w:r>
        <w:r w:rsidR="004C7AC9">
          <w:rPr>
            <w:noProof/>
            <w:webHidden/>
          </w:rPr>
          <w:fldChar w:fldCharType="begin"/>
        </w:r>
        <w:r w:rsidR="004C7AC9">
          <w:rPr>
            <w:noProof/>
            <w:webHidden/>
          </w:rPr>
          <w:instrText xml:space="preserve"> PAGEREF _Toc177028226 \h </w:instrText>
        </w:r>
        <w:r w:rsidR="004C7AC9">
          <w:rPr>
            <w:noProof/>
            <w:webHidden/>
          </w:rPr>
        </w:r>
        <w:r w:rsidR="004C7AC9">
          <w:rPr>
            <w:noProof/>
            <w:webHidden/>
          </w:rPr>
          <w:fldChar w:fldCharType="separate"/>
        </w:r>
        <w:r w:rsidR="006B3E81">
          <w:rPr>
            <w:noProof/>
            <w:webHidden/>
          </w:rPr>
          <w:t>9</w:t>
        </w:r>
        <w:r w:rsidR="004C7AC9">
          <w:rPr>
            <w:noProof/>
            <w:webHidden/>
          </w:rPr>
          <w:fldChar w:fldCharType="end"/>
        </w:r>
      </w:hyperlink>
    </w:p>
    <w:p w14:paraId="5F6E39A4" w14:textId="1FD682A3" w:rsidR="004C7AC9" w:rsidRDefault="00000000">
      <w:pPr>
        <w:pStyle w:val="TDC3"/>
        <w:rPr>
          <w:rFonts w:asciiTheme="minorHAnsi" w:eastAsiaTheme="minorEastAsia" w:hAnsiTheme="minorHAnsi" w:cstheme="minorBidi"/>
          <w:noProof/>
          <w:kern w:val="2"/>
          <w:sz w:val="24"/>
          <w:szCs w:val="24"/>
          <w:lang w:val="es-AR" w:eastAsia="es-AR"/>
          <w14:ligatures w14:val="standardContextual"/>
        </w:rPr>
      </w:pPr>
      <w:hyperlink w:anchor="_Toc177028227" w:history="1">
        <w:r w:rsidR="004C7AC9" w:rsidRPr="00565070">
          <w:rPr>
            <w:rStyle w:val="Hipervnculo"/>
            <w:noProof/>
          </w:rPr>
          <w:t>Mecanismos para la Gestión de configuración y Control de Cambios</w:t>
        </w:r>
        <w:r w:rsidR="004C7AC9">
          <w:rPr>
            <w:noProof/>
            <w:webHidden/>
          </w:rPr>
          <w:tab/>
        </w:r>
        <w:r w:rsidR="004C7AC9">
          <w:rPr>
            <w:noProof/>
            <w:webHidden/>
          </w:rPr>
          <w:fldChar w:fldCharType="begin"/>
        </w:r>
        <w:r w:rsidR="004C7AC9">
          <w:rPr>
            <w:noProof/>
            <w:webHidden/>
          </w:rPr>
          <w:instrText xml:space="preserve"> PAGEREF _Toc177028227 \h </w:instrText>
        </w:r>
        <w:r w:rsidR="004C7AC9">
          <w:rPr>
            <w:noProof/>
            <w:webHidden/>
          </w:rPr>
        </w:r>
        <w:r w:rsidR="004C7AC9">
          <w:rPr>
            <w:noProof/>
            <w:webHidden/>
          </w:rPr>
          <w:fldChar w:fldCharType="separate"/>
        </w:r>
        <w:r w:rsidR="006B3E81">
          <w:rPr>
            <w:noProof/>
            <w:webHidden/>
          </w:rPr>
          <w:t>9</w:t>
        </w:r>
        <w:r w:rsidR="004C7AC9">
          <w:rPr>
            <w:noProof/>
            <w:webHidden/>
          </w:rPr>
          <w:fldChar w:fldCharType="end"/>
        </w:r>
      </w:hyperlink>
    </w:p>
    <w:p w14:paraId="22A63321" w14:textId="20271F08" w:rsidR="004C7AC9" w:rsidRDefault="00000000">
      <w:pPr>
        <w:pStyle w:val="TDC3"/>
        <w:rPr>
          <w:rFonts w:asciiTheme="minorHAnsi" w:eastAsiaTheme="minorEastAsia" w:hAnsiTheme="minorHAnsi" w:cstheme="minorBidi"/>
          <w:noProof/>
          <w:kern w:val="2"/>
          <w:sz w:val="24"/>
          <w:szCs w:val="24"/>
          <w:lang w:val="es-AR" w:eastAsia="es-AR"/>
          <w14:ligatures w14:val="standardContextual"/>
        </w:rPr>
      </w:pPr>
      <w:hyperlink w:anchor="_Toc177028228" w:history="1">
        <w:r w:rsidR="004C7AC9" w:rsidRPr="00565070">
          <w:rPr>
            <w:rStyle w:val="Hipervnculo"/>
            <w:noProof/>
          </w:rPr>
          <w:t>Mecanismos para Verificación</w:t>
        </w:r>
        <w:r w:rsidR="004C7AC9">
          <w:rPr>
            <w:noProof/>
            <w:webHidden/>
          </w:rPr>
          <w:tab/>
        </w:r>
        <w:r w:rsidR="004C7AC9">
          <w:rPr>
            <w:noProof/>
            <w:webHidden/>
          </w:rPr>
          <w:fldChar w:fldCharType="begin"/>
        </w:r>
        <w:r w:rsidR="004C7AC9">
          <w:rPr>
            <w:noProof/>
            <w:webHidden/>
          </w:rPr>
          <w:instrText xml:space="preserve"> PAGEREF _Toc177028228 \h </w:instrText>
        </w:r>
        <w:r w:rsidR="004C7AC9">
          <w:rPr>
            <w:noProof/>
            <w:webHidden/>
          </w:rPr>
        </w:r>
        <w:r w:rsidR="004C7AC9">
          <w:rPr>
            <w:noProof/>
            <w:webHidden/>
          </w:rPr>
          <w:fldChar w:fldCharType="separate"/>
        </w:r>
        <w:r w:rsidR="006B3E81">
          <w:rPr>
            <w:noProof/>
            <w:webHidden/>
          </w:rPr>
          <w:t>9</w:t>
        </w:r>
        <w:r w:rsidR="004C7AC9">
          <w:rPr>
            <w:noProof/>
            <w:webHidden/>
          </w:rPr>
          <w:fldChar w:fldCharType="end"/>
        </w:r>
      </w:hyperlink>
    </w:p>
    <w:p w14:paraId="5D0437B4" w14:textId="4220A452" w:rsidR="004C7AC9" w:rsidRDefault="00000000">
      <w:pPr>
        <w:pStyle w:val="TDC3"/>
        <w:rPr>
          <w:rFonts w:asciiTheme="minorHAnsi" w:eastAsiaTheme="minorEastAsia" w:hAnsiTheme="minorHAnsi" w:cstheme="minorBidi"/>
          <w:noProof/>
          <w:kern w:val="2"/>
          <w:sz w:val="24"/>
          <w:szCs w:val="24"/>
          <w:lang w:val="es-AR" w:eastAsia="es-AR"/>
          <w14:ligatures w14:val="standardContextual"/>
        </w:rPr>
      </w:pPr>
      <w:hyperlink w:anchor="_Toc177028229" w:history="1">
        <w:r w:rsidR="004C7AC9" w:rsidRPr="00565070">
          <w:rPr>
            <w:rStyle w:val="Hipervnculo"/>
            <w:noProof/>
          </w:rPr>
          <w:t>Mecanismos para la Gestión de proyecto</w:t>
        </w:r>
        <w:r w:rsidR="004C7AC9">
          <w:rPr>
            <w:noProof/>
            <w:webHidden/>
          </w:rPr>
          <w:tab/>
        </w:r>
        <w:r w:rsidR="004C7AC9">
          <w:rPr>
            <w:noProof/>
            <w:webHidden/>
          </w:rPr>
          <w:fldChar w:fldCharType="begin"/>
        </w:r>
        <w:r w:rsidR="004C7AC9">
          <w:rPr>
            <w:noProof/>
            <w:webHidden/>
          </w:rPr>
          <w:instrText xml:space="preserve"> PAGEREF _Toc177028229 \h </w:instrText>
        </w:r>
        <w:r w:rsidR="004C7AC9">
          <w:rPr>
            <w:noProof/>
            <w:webHidden/>
          </w:rPr>
        </w:r>
        <w:r w:rsidR="004C7AC9">
          <w:rPr>
            <w:noProof/>
            <w:webHidden/>
          </w:rPr>
          <w:fldChar w:fldCharType="separate"/>
        </w:r>
        <w:r w:rsidR="006B3E81">
          <w:rPr>
            <w:noProof/>
            <w:webHidden/>
          </w:rPr>
          <w:t>9</w:t>
        </w:r>
        <w:r w:rsidR="004C7AC9">
          <w:rPr>
            <w:noProof/>
            <w:webHidden/>
          </w:rPr>
          <w:fldChar w:fldCharType="end"/>
        </w:r>
      </w:hyperlink>
    </w:p>
    <w:p w14:paraId="05D9CF82" w14:textId="7B3E7031"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30" w:history="1">
        <w:r w:rsidR="004C7AC9" w:rsidRPr="00565070">
          <w:rPr>
            <w:rStyle w:val="Hipervnculo"/>
            <w:noProof/>
          </w:rPr>
          <w:t>Recursos</w:t>
        </w:r>
        <w:r w:rsidR="004C7AC9">
          <w:rPr>
            <w:noProof/>
            <w:webHidden/>
          </w:rPr>
          <w:tab/>
        </w:r>
        <w:r w:rsidR="004C7AC9">
          <w:rPr>
            <w:noProof/>
            <w:webHidden/>
          </w:rPr>
          <w:fldChar w:fldCharType="begin"/>
        </w:r>
        <w:r w:rsidR="004C7AC9">
          <w:rPr>
            <w:noProof/>
            <w:webHidden/>
          </w:rPr>
          <w:instrText xml:space="preserve"> PAGEREF _Toc177028230 \h </w:instrText>
        </w:r>
        <w:r w:rsidR="004C7AC9">
          <w:rPr>
            <w:noProof/>
            <w:webHidden/>
          </w:rPr>
        </w:r>
        <w:r w:rsidR="004C7AC9">
          <w:rPr>
            <w:noProof/>
            <w:webHidden/>
          </w:rPr>
          <w:fldChar w:fldCharType="separate"/>
        </w:r>
        <w:r w:rsidR="006B3E81">
          <w:rPr>
            <w:noProof/>
            <w:webHidden/>
          </w:rPr>
          <w:t>9</w:t>
        </w:r>
        <w:r w:rsidR="004C7AC9">
          <w:rPr>
            <w:noProof/>
            <w:webHidden/>
          </w:rPr>
          <w:fldChar w:fldCharType="end"/>
        </w:r>
      </w:hyperlink>
    </w:p>
    <w:p w14:paraId="0FFA5CE9" w14:textId="695483B4" w:rsidR="004C7AC9" w:rsidRDefault="00000000">
      <w:pPr>
        <w:pStyle w:val="TDC1"/>
        <w:rPr>
          <w:rFonts w:asciiTheme="minorHAnsi" w:eastAsiaTheme="minorEastAsia" w:hAnsiTheme="minorHAnsi" w:cstheme="minorBidi"/>
          <w:b w:val="0"/>
          <w:bCs w:val="0"/>
          <w:noProof/>
          <w:kern w:val="2"/>
          <w:sz w:val="24"/>
          <w:szCs w:val="24"/>
          <w:lang w:val="es-AR" w:eastAsia="es-AR"/>
          <w14:ligatures w14:val="standardContextual"/>
        </w:rPr>
      </w:pPr>
      <w:hyperlink w:anchor="_Toc177028231" w:history="1">
        <w:r w:rsidR="004C7AC9" w:rsidRPr="00565070">
          <w:rPr>
            <w:rStyle w:val="Hipervnculo"/>
            <w:noProof/>
          </w:rPr>
          <w:t>Proceso técnico</w:t>
        </w:r>
        <w:r w:rsidR="004C7AC9">
          <w:rPr>
            <w:noProof/>
            <w:webHidden/>
          </w:rPr>
          <w:tab/>
        </w:r>
        <w:r w:rsidR="004C7AC9">
          <w:rPr>
            <w:noProof/>
            <w:webHidden/>
          </w:rPr>
          <w:fldChar w:fldCharType="begin"/>
        </w:r>
        <w:r w:rsidR="004C7AC9">
          <w:rPr>
            <w:noProof/>
            <w:webHidden/>
          </w:rPr>
          <w:instrText xml:space="preserve"> PAGEREF _Toc177028231 \h </w:instrText>
        </w:r>
        <w:r w:rsidR="004C7AC9">
          <w:rPr>
            <w:noProof/>
            <w:webHidden/>
          </w:rPr>
        </w:r>
        <w:r w:rsidR="004C7AC9">
          <w:rPr>
            <w:noProof/>
            <w:webHidden/>
          </w:rPr>
          <w:fldChar w:fldCharType="separate"/>
        </w:r>
        <w:r w:rsidR="006B3E81">
          <w:rPr>
            <w:noProof/>
            <w:webHidden/>
          </w:rPr>
          <w:t>10</w:t>
        </w:r>
        <w:r w:rsidR="004C7AC9">
          <w:rPr>
            <w:noProof/>
            <w:webHidden/>
          </w:rPr>
          <w:fldChar w:fldCharType="end"/>
        </w:r>
      </w:hyperlink>
    </w:p>
    <w:p w14:paraId="12CB1058" w14:textId="28B27D77"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32" w:history="1">
        <w:r w:rsidR="004C7AC9" w:rsidRPr="00565070">
          <w:rPr>
            <w:rStyle w:val="Hipervnculo"/>
            <w:noProof/>
          </w:rPr>
          <w:t>Procedimientos técnicos, herramientas y tecnologías</w:t>
        </w:r>
        <w:r w:rsidR="004C7AC9">
          <w:rPr>
            <w:noProof/>
            <w:webHidden/>
          </w:rPr>
          <w:tab/>
        </w:r>
        <w:r w:rsidR="004C7AC9">
          <w:rPr>
            <w:noProof/>
            <w:webHidden/>
          </w:rPr>
          <w:fldChar w:fldCharType="begin"/>
        </w:r>
        <w:r w:rsidR="004C7AC9">
          <w:rPr>
            <w:noProof/>
            <w:webHidden/>
          </w:rPr>
          <w:instrText xml:space="preserve"> PAGEREF _Toc177028232 \h </w:instrText>
        </w:r>
        <w:r w:rsidR="004C7AC9">
          <w:rPr>
            <w:noProof/>
            <w:webHidden/>
          </w:rPr>
        </w:r>
        <w:r w:rsidR="004C7AC9">
          <w:rPr>
            <w:noProof/>
            <w:webHidden/>
          </w:rPr>
          <w:fldChar w:fldCharType="separate"/>
        </w:r>
        <w:r w:rsidR="006B3E81">
          <w:rPr>
            <w:noProof/>
            <w:webHidden/>
          </w:rPr>
          <w:t>10</w:t>
        </w:r>
        <w:r w:rsidR="004C7AC9">
          <w:rPr>
            <w:noProof/>
            <w:webHidden/>
          </w:rPr>
          <w:fldChar w:fldCharType="end"/>
        </w:r>
      </w:hyperlink>
    </w:p>
    <w:p w14:paraId="133EAE34" w14:textId="5D6DC0B5"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33" w:history="1">
        <w:r w:rsidR="004C7AC9" w:rsidRPr="00565070">
          <w:rPr>
            <w:rStyle w:val="Hipervnculo"/>
            <w:noProof/>
          </w:rPr>
          <w:t>Documentación de software</w:t>
        </w:r>
        <w:r w:rsidR="004C7AC9">
          <w:rPr>
            <w:noProof/>
            <w:webHidden/>
          </w:rPr>
          <w:tab/>
        </w:r>
        <w:r w:rsidR="004C7AC9">
          <w:rPr>
            <w:noProof/>
            <w:webHidden/>
          </w:rPr>
          <w:fldChar w:fldCharType="begin"/>
        </w:r>
        <w:r w:rsidR="004C7AC9">
          <w:rPr>
            <w:noProof/>
            <w:webHidden/>
          </w:rPr>
          <w:instrText xml:space="preserve"> PAGEREF _Toc177028233 \h </w:instrText>
        </w:r>
        <w:r w:rsidR="004C7AC9">
          <w:rPr>
            <w:noProof/>
            <w:webHidden/>
          </w:rPr>
        </w:r>
        <w:r w:rsidR="004C7AC9">
          <w:rPr>
            <w:noProof/>
            <w:webHidden/>
          </w:rPr>
          <w:fldChar w:fldCharType="separate"/>
        </w:r>
        <w:r w:rsidR="006B3E81">
          <w:rPr>
            <w:noProof/>
            <w:webHidden/>
          </w:rPr>
          <w:t>10</w:t>
        </w:r>
        <w:r w:rsidR="004C7AC9">
          <w:rPr>
            <w:noProof/>
            <w:webHidden/>
          </w:rPr>
          <w:fldChar w:fldCharType="end"/>
        </w:r>
      </w:hyperlink>
    </w:p>
    <w:p w14:paraId="66ADB723" w14:textId="3395930E"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34" w:history="1">
        <w:r w:rsidR="004C7AC9" w:rsidRPr="00565070">
          <w:rPr>
            <w:rStyle w:val="Hipervnculo"/>
            <w:noProof/>
          </w:rPr>
          <w:t>Funciones de soporte</w:t>
        </w:r>
        <w:r w:rsidR="004C7AC9">
          <w:rPr>
            <w:noProof/>
            <w:webHidden/>
          </w:rPr>
          <w:tab/>
        </w:r>
        <w:r w:rsidR="004C7AC9">
          <w:rPr>
            <w:noProof/>
            <w:webHidden/>
          </w:rPr>
          <w:fldChar w:fldCharType="begin"/>
        </w:r>
        <w:r w:rsidR="004C7AC9">
          <w:rPr>
            <w:noProof/>
            <w:webHidden/>
          </w:rPr>
          <w:instrText xml:space="preserve"> PAGEREF _Toc177028234 \h </w:instrText>
        </w:r>
        <w:r w:rsidR="004C7AC9">
          <w:rPr>
            <w:noProof/>
            <w:webHidden/>
          </w:rPr>
        </w:r>
        <w:r w:rsidR="004C7AC9">
          <w:rPr>
            <w:noProof/>
            <w:webHidden/>
          </w:rPr>
          <w:fldChar w:fldCharType="separate"/>
        </w:r>
        <w:r w:rsidR="006B3E81">
          <w:rPr>
            <w:noProof/>
            <w:webHidden/>
          </w:rPr>
          <w:t>11</w:t>
        </w:r>
        <w:r w:rsidR="004C7AC9">
          <w:rPr>
            <w:noProof/>
            <w:webHidden/>
          </w:rPr>
          <w:fldChar w:fldCharType="end"/>
        </w:r>
      </w:hyperlink>
    </w:p>
    <w:p w14:paraId="3157A709" w14:textId="69C9CC0C" w:rsidR="004C7AC9" w:rsidRDefault="00000000">
      <w:pPr>
        <w:pStyle w:val="TDC1"/>
        <w:rPr>
          <w:rFonts w:asciiTheme="minorHAnsi" w:eastAsiaTheme="minorEastAsia" w:hAnsiTheme="minorHAnsi" w:cstheme="minorBidi"/>
          <w:b w:val="0"/>
          <w:bCs w:val="0"/>
          <w:noProof/>
          <w:kern w:val="2"/>
          <w:sz w:val="24"/>
          <w:szCs w:val="24"/>
          <w:lang w:val="es-AR" w:eastAsia="es-AR"/>
          <w14:ligatures w14:val="standardContextual"/>
        </w:rPr>
      </w:pPr>
      <w:hyperlink w:anchor="_Toc177028235" w:history="1">
        <w:r w:rsidR="004C7AC9" w:rsidRPr="00565070">
          <w:rPr>
            <w:rStyle w:val="Hipervnculo"/>
            <w:noProof/>
          </w:rPr>
          <w:t>Líneas de trabajo, distribución de recursos humanos y cronograma</w:t>
        </w:r>
        <w:r w:rsidR="004C7AC9">
          <w:rPr>
            <w:noProof/>
            <w:webHidden/>
          </w:rPr>
          <w:tab/>
        </w:r>
        <w:r w:rsidR="004C7AC9">
          <w:rPr>
            <w:noProof/>
            <w:webHidden/>
          </w:rPr>
          <w:fldChar w:fldCharType="begin"/>
        </w:r>
        <w:r w:rsidR="004C7AC9">
          <w:rPr>
            <w:noProof/>
            <w:webHidden/>
          </w:rPr>
          <w:instrText xml:space="preserve"> PAGEREF _Toc177028235 \h </w:instrText>
        </w:r>
        <w:r w:rsidR="004C7AC9">
          <w:rPr>
            <w:noProof/>
            <w:webHidden/>
          </w:rPr>
        </w:r>
        <w:r w:rsidR="004C7AC9">
          <w:rPr>
            <w:noProof/>
            <w:webHidden/>
          </w:rPr>
          <w:fldChar w:fldCharType="separate"/>
        </w:r>
        <w:r w:rsidR="006B3E81">
          <w:rPr>
            <w:noProof/>
            <w:webHidden/>
          </w:rPr>
          <w:t>11</w:t>
        </w:r>
        <w:r w:rsidR="004C7AC9">
          <w:rPr>
            <w:noProof/>
            <w:webHidden/>
          </w:rPr>
          <w:fldChar w:fldCharType="end"/>
        </w:r>
      </w:hyperlink>
    </w:p>
    <w:p w14:paraId="0AAFDEA3" w14:textId="2B763489"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36" w:history="1">
        <w:r w:rsidR="004C7AC9" w:rsidRPr="00565070">
          <w:rPr>
            <w:rStyle w:val="Hipervnculo"/>
            <w:noProof/>
          </w:rPr>
          <w:t>Líneas de trabajo</w:t>
        </w:r>
        <w:r w:rsidR="004C7AC9">
          <w:rPr>
            <w:noProof/>
            <w:webHidden/>
          </w:rPr>
          <w:tab/>
        </w:r>
        <w:r w:rsidR="004C7AC9">
          <w:rPr>
            <w:noProof/>
            <w:webHidden/>
          </w:rPr>
          <w:fldChar w:fldCharType="begin"/>
        </w:r>
        <w:r w:rsidR="004C7AC9">
          <w:rPr>
            <w:noProof/>
            <w:webHidden/>
          </w:rPr>
          <w:instrText xml:space="preserve"> PAGEREF _Toc177028236 \h </w:instrText>
        </w:r>
        <w:r w:rsidR="004C7AC9">
          <w:rPr>
            <w:noProof/>
            <w:webHidden/>
          </w:rPr>
        </w:r>
        <w:r w:rsidR="004C7AC9">
          <w:rPr>
            <w:noProof/>
            <w:webHidden/>
          </w:rPr>
          <w:fldChar w:fldCharType="separate"/>
        </w:r>
        <w:r w:rsidR="006B3E81">
          <w:rPr>
            <w:noProof/>
            <w:webHidden/>
          </w:rPr>
          <w:t>11</w:t>
        </w:r>
        <w:r w:rsidR="004C7AC9">
          <w:rPr>
            <w:noProof/>
            <w:webHidden/>
          </w:rPr>
          <w:fldChar w:fldCharType="end"/>
        </w:r>
      </w:hyperlink>
    </w:p>
    <w:p w14:paraId="17FCC8F1" w14:textId="12408623"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37" w:history="1">
        <w:r w:rsidR="004C7AC9" w:rsidRPr="00565070">
          <w:rPr>
            <w:rStyle w:val="Hipervnculo"/>
            <w:noProof/>
          </w:rPr>
          <w:t>Dependencias</w:t>
        </w:r>
        <w:r w:rsidR="004C7AC9">
          <w:rPr>
            <w:noProof/>
            <w:webHidden/>
          </w:rPr>
          <w:tab/>
        </w:r>
        <w:r w:rsidR="004C7AC9">
          <w:rPr>
            <w:noProof/>
            <w:webHidden/>
          </w:rPr>
          <w:fldChar w:fldCharType="begin"/>
        </w:r>
        <w:r w:rsidR="004C7AC9">
          <w:rPr>
            <w:noProof/>
            <w:webHidden/>
          </w:rPr>
          <w:instrText xml:space="preserve"> PAGEREF _Toc177028237 \h </w:instrText>
        </w:r>
        <w:r w:rsidR="004C7AC9">
          <w:rPr>
            <w:noProof/>
            <w:webHidden/>
          </w:rPr>
        </w:r>
        <w:r w:rsidR="004C7AC9">
          <w:rPr>
            <w:noProof/>
            <w:webHidden/>
          </w:rPr>
          <w:fldChar w:fldCharType="separate"/>
        </w:r>
        <w:r w:rsidR="006B3E81">
          <w:rPr>
            <w:noProof/>
            <w:webHidden/>
          </w:rPr>
          <w:t>11</w:t>
        </w:r>
        <w:r w:rsidR="004C7AC9">
          <w:rPr>
            <w:noProof/>
            <w:webHidden/>
          </w:rPr>
          <w:fldChar w:fldCharType="end"/>
        </w:r>
      </w:hyperlink>
    </w:p>
    <w:p w14:paraId="57B58217" w14:textId="71657C1D"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38" w:history="1">
        <w:r w:rsidR="004C7AC9" w:rsidRPr="00565070">
          <w:rPr>
            <w:rStyle w:val="Hipervnculo"/>
            <w:noProof/>
          </w:rPr>
          <w:t>Distribución de Recursos Humanos</w:t>
        </w:r>
        <w:r w:rsidR="004C7AC9">
          <w:rPr>
            <w:noProof/>
            <w:webHidden/>
          </w:rPr>
          <w:tab/>
        </w:r>
        <w:r w:rsidR="004C7AC9">
          <w:rPr>
            <w:noProof/>
            <w:webHidden/>
          </w:rPr>
          <w:fldChar w:fldCharType="begin"/>
        </w:r>
        <w:r w:rsidR="004C7AC9">
          <w:rPr>
            <w:noProof/>
            <w:webHidden/>
          </w:rPr>
          <w:instrText xml:space="preserve"> PAGEREF _Toc177028238 \h </w:instrText>
        </w:r>
        <w:r w:rsidR="004C7AC9">
          <w:rPr>
            <w:noProof/>
            <w:webHidden/>
          </w:rPr>
        </w:r>
        <w:r w:rsidR="004C7AC9">
          <w:rPr>
            <w:noProof/>
            <w:webHidden/>
          </w:rPr>
          <w:fldChar w:fldCharType="separate"/>
        </w:r>
        <w:r w:rsidR="006B3E81">
          <w:rPr>
            <w:noProof/>
            <w:webHidden/>
          </w:rPr>
          <w:t>11</w:t>
        </w:r>
        <w:r w:rsidR="004C7AC9">
          <w:rPr>
            <w:noProof/>
            <w:webHidden/>
          </w:rPr>
          <w:fldChar w:fldCharType="end"/>
        </w:r>
      </w:hyperlink>
    </w:p>
    <w:p w14:paraId="694CA390" w14:textId="5457EF3F" w:rsidR="004C7AC9" w:rsidRDefault="00000000">
      <w:pPr>
        <w:pStyle w:val="TDC2"/>
        <w:rPr>
          <w:rFonts w:asciiTheme="minorHAnsi" w:eastAsiaTheme="minorEastAsia" w:hAnsiTheme="minorHAnsi" w:cstheme="minorBidi"/>
          <w:i w:val="0"/>
          <w:iCs w:val="0"/>
          <w:noProof/>
          <w:kern w:val="2"/>
          <w:sz w:val="24"/>
          <w:szCs w:val="24"/>
          <w:lang w:val="es-AR" w:eastAsia="es-AR"/>
          <w14:ligatures w14:val="standardContextual"/>
        </w:rPr>
      </w:pPr>
      <w:hyperlink w:anchor="_Toc177028239" w:history="1">
        <w:r w:rsidR="004C7AC9" w:rsidRPr="00565070">
          <w:rPr>
            <w:rStyle w:val="Hipervnculo"/>
            <w:noProof/>
          </w:rPr>
          <w:t>Cronograma</w:t>
        </w:r>
        <w:r w:rsidR="004C7AC9">
          <w:rPr>
            <w:noProof/>
            <w:webHidden/>
          </w:rPr>
          <w:tab/>
        </w:r>
        <w:r w:rsidR="004C7AC9">
          <w:rPr>
            <w:noProof/>
            <w:webHidden/>
          </w:rPr>
          <w:fldChar w:fldCharType="begin"/>
        </w:r>
        <w:r w:rsidR="004C7AC9">
          <w:rPr>
            <w:noProof/>
            <w:webHidden/>
          </w:rPr>
          <w:instrText xml:space="preserve"> PAGEREF _Toc177028239 \h </w:instrText>
        </w:r>
        <w:r w:rsidR="004C7AC9">
          <w:rPr>
            <w:noProof/>
            <w:webHidden/>
          </w:rPr>
        </w:r>
        <w:r w:rsidR="004C7AC9">
          <w:rPr>
            <w:noProof/>
            <w:webHidden/>
          </w:rPr>
          <w:fldChar w:fldCharType="separate"/>
        </w:r>
        <w:r w:rsidR="006B3E81">
          <w:rPr>
            <w:noProof/>
            <w:webHidden/>
          </w:rPr>
          <w:t>12</w:t>
        </w:r>
        <w:r w:rsidR="004C7AC9">
          <w:rPr>
            <w:noProof/>
            <w:webHidden/>
          </w:rPr>
          <w:fldChar w:fldCharType="end"/>
        </w:r>
      </w:hyperlink>
    </w:p>
    <w:p w14:paraId="71695E04" w14:textId="3C2BCB24" w:rsidR="008D3A5D" w:rsidRDefault="00D641CF" w:rsidP="008D3A5D">
      <w:pPr>
        <w:tabs>
          <w:tab w:val="left" w:pos="5954"/>
        </w:tabs>
      </w:pPr>
      <w:r>
        <w:fldChar w:fldCharType="end"/>
      </w:r>
    </w:p>
    <w:p w14:paraId="7248A966" w14:textId="2786D276" w:rsidR="00A13DBA" w:rsidRDefault="00211E63" w:rsidP="008D3A5D">
      <w:pPr>
        <w:pStyle w:val="PSI-Ttulo"/>
      </w:pPr>
      <w:r>
        <w:rPr>
          <w:noProof/>
        </w:rPr>
        <w:drawing>
          <wp:anchor distT="42672" distB="232410" distL="144780" distR="371094" simplePos="0" relativeHeight="251660288" behindDoc="0" locked="0" layoutInCell="1" allowOverlap="1" wp14:anchorId="54C31004" wp14:editId="0C7960E4">
            <wp:simplePos x="0" y="0"/>
            <wp:positionH relativeFrom="margin">
              <wp:posOffset>4730115</wp:posOffset>
            </wp:positionH>
            <wp:positionV relativeFrom="margin">
              <wp:posOffset>7712202</wp:posOffset>
            </wp:positionV>
            <wp:extent cx="1199896" cy="1200023"/>
            <wp:effectExtent l="95250" t="76200" r="229235" b="248285"/>
            <wp:wrapSquare wrapText="bothSides"/>
            <wp:docPr id="22" name="4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1" cstate="print"/>
                    <a:stretch>
                      <a:fillRect/>
                    </a:stretch>
                  </pic:blipFill>
                  <pic:spPr>
                    <a:xfrm>
                      <a:off x="0" y="0"/>
                      <a:ext cx="1199515" cy="119951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61B8F">
        <w:br w:type="page"/>
      </w:r>
      <w:r w:rsidR="00CD1ECF">
        <w:rPr>
          <w:lang w:val="es-AR"/>
        </w:rPr>
        <w:lastRenderedPageBreak/>
        <w:t>Plan de Proyecto</w:t>
      </w:r>
    </w:p>
    <w:p w14:paraId="6897A843" w14:textId="77777777" w:rsidR="00CD1ECF" w:rsidRDefault="00CD1ECF" w:rsidP="009D05D2">
      <w:pPr>
        <w:pStyle w:val="PSI-Ttulo1"/>
      </w:pPr>
      <w:bookmarkStart w:id="0" w:name="_Toc16490043"/>
      <w:bookmarkStart w:id="1" w:name="_Toc177028211"/>
      <w:r>
        <w:t>Introducción</w:t>
      </w:r>
      <w:bookmarkEnd w:id="0"/>
      <w:bookmarkEnd w:id="1"/>
    </w:p>
    <w:p w14:paraId="47D2E150" w14:textId="5934D79A" w:rsidR="006B1750" w:rsidRDefault="008F2BF3" w:rsidP="008F2BF3">
      <w:pPr>
        <w:ind w:left="0" w:firstLine="0"/>
        <w:jc w:val="both"/>
      </w:pPr>
      <w:r w:rsidRPr="008F2BF3">
        <w:t>El proyecto a Vesta Risk Manager llevará el registro de la gestión de riesgos en proyectos de desarrollo de software, incluyendo la identificación, análisis, monitoreo y control de riesgos. Actualmente, estas tareas se realizan utilizando herramientas versátiles como hojas de cálculo (Excel) y bases de datos genéricas. El presente proyecto busca actualizar y potenciar estos métodos mediante el desarrollo de una herramienta especializada en asignaturas de las carreras Analista en Sistemas y Licenciatura en Sistemas, así como en proyectos de otras áreas y personales.</w:t>
      </w:r>
    </w:p>
    <w:p w14:paraId="001A8C90" w14:textId="77777777" w:rsidR="00CD1ECF" w:rsidRDefault="00CD1ECF" w:rsidP="00A87F7E">
      <w:pPr>
        <w:pStyle w:val="PSI-Ttulo2"/>
      </w:pPr>
      <w:bookmarkStart w:id="2" w:name="_Toc16490044"/>
      <w:bookmarkStart w:id="3" w:name="_Toc177028212"/>
      <w:r>
        <w:t>Alcance del Proyecto</w:t>
      </w:r>
      <w:bookmarkEnd w:id="2"/>
      <w:bookmarkEnd w:id="3"/>
    </w:p>
    <w:p w14:paraId="158F2344" w14:textId="77777777" w:rsidR="00CD1ECF" w:rsidRDefault="00CD1ECF" w:rsidP="00E2105F">
      <w:pPr>
        <w:pStyle w:val="PSI-Comentario"/>
      </w:pPr>
      <w:r>
        <w:t>[Contiene un resumen de los objetivos del proyecto, el producto que será entregado, y</w:t>
      </w:r>
      <w:r w:rsidR="000A718F">
        <w:t xml:space="preserve"> de las</w:t>
      </w:r>
      <w:r>
        <w:t xml:space="preserve"> metas más </w:t>
      </w:r>
      <w:r w:rsidRPr="00883E3E">
        <w:rPr>
          <w:lang w:val="es-ES"/>
        </w:rPr>
        <w:t>significativas</w:t>
      </w:r>
      <w:r>
        <w:t xml:space="preserve"> </w:t>
      </w:r>
      <w:r w:rsidR="000A718F">
        <w:t>de este</w:t>
      </w:r>
      <w:r>
        <w:t>.]</w:t>
      </w:r>
    </w:p>
    <w:p w14:paraId="2F48AEF6" w14:textId="77777777" w:rsidR="006B1750" w:rsidRPr="00C67BBC" w:rsidRDefault="006B1750" w:rsidP="00E2105F">
      <w:pPr>
        <w:pStyle w:val="PSI-Comentario"/>
      </w:pPr>
    </w:p>
    <w:p w14:paraId="126CF19D" w14:textId="77777777" w:rsidR="00CD1ECF" w:rsidRDefault="00CD1ECF" w:rsidP="00A87F7E">
      <w:pPr>
        <w:pStyle w:val="PSI-Ttulo2"/>
      </w:pPr>
      <w:bookmarkStart w:id="4" w:name="_Toc16490045"/>
      <w:bookmarkStart w:id="5" w:name="_Toc177028213"/>
      <w:r>
        <w:t>Entregables del Proyecto</w:t>
      </w:r>
      <w:bookmarkEnd w:id="4"/>
      <w:bookmarkEnd w:id="5"/>
    </w:p>
    <w:p w14:paraId="787DBC58" w14:textId="66DE3561" w:rsidR="00CD1ECF" w:rsidRDefault="00CD1ECF" w:rsidP="00E2105F">
      <w:pPr>
        <w:pStyle w:val="PSI-Comentario"/>
      </w:pPr>
      <w:r>
        <w:t>[Lista</w:t>
      </w:r>
      <w:r w:rsidR="0014415E">
        <w:t xml:space="preserve">do </w:t>
      </w:r>
      <w:r>
        <w:t xml:space="preserve">de todos los entregables </w:t>
      </w:r>
      <w:r w:rsidR="00126595">
        <w:t>al</w:t>
      </w:r>
      <w:r>
        <w:t xml:space="preserve"> el Cliente,</w:t>
      </w:r>
      <w:r w:rsidR="0014415E">
        <w:t xml:space="preserve"> con </w:t>
      </w:r>
      <w:r w:rsidR="00C67BBC">
        <w:t>sus fechas</w:t>
      </w:r>
      <w:r w:rsidR="0014415E">
        <w:t xml:space="preserve"> y </w:t>
      </w:r>
      <w:r w:rsidR="00C67BBC">
        <w:t>lugar de</w:t>
      </w:r>
      <w:r>
        <w:t xml:space="preserve"> entrega,</w:t>
      </w:r>
      <w:r w:rsidR="0014415E">
        <w:t xml:space="preserve"> como </w:t>
      </w:r>
      <w:r w:rsidR="00516239">
        <w:t>así</w:t>
      </w:r>
      <w:r w:rsidR="0014415E">
        <w:t xml:space="preserve"> </w:t>
      </w:r>
      <w:r w:rsidR="00516239">
        <w:t>también</w:t>
      </w:r>
      <w:r w:rsidR="0014415E">
        <w:t xml:space="preserve"> </w:t>
      </w:r>
      <w:r w:rsidR="00C67BBC">
        <w:t>las condiciones</w:t>
      </w:r>
      <w:r>
        <w:t xml:space="preserve"> de satisfacción.]</w:t>
      </w:r>
    </w:p>
    <w:p w14:paraId="0AAF7189" w14:textId="77777777" w:rsidR="00CD1ECF" w:rsidRDefault="00CD1ECF" w:rsidP="00CD1ECF">
      <w:pPr>
        <w:pStyle w:val="MNormal"/>
        <w:ind w:left="708"/>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73"/>
        <w:gridCol w:w="1564"/>
        <w:gridCol w:w="1542"/>
        <w:gridCol w:w="1542"/>
        <w:gridCol w:w="1565"/>
      </w:tblGrid>
      <w:tr w:rsidR="00CD1ECF" w:rsidRPr="00D4314B" w14:paraId="61999584" w14:textId="77777777" w:rsidTr="00516239">
        <w:tc>
          <w:tcPr>
            <w:tcW w:w="1587" w:type="dxa"/>
            <w:shd w:val="pct10" w:color="auto" w:fill="auto"/>
          </w:tcPr>
          <w:p w14:paraId="07A34819" w14:textId="77777777" w:rsidR="00CD1ECF" w:rsidRPr="00D4314B" w:rsidRDefault="00516239" w:rsidP="00516239">
            <w:pPr>
              <w:ind w:left="0" w:firstLine="0"/>
              <w:jc w:val="center"/>
            </w:pPr>
            <w:r w:rsidRPr="00D4314B">
              <w:t>Identificación Entregable</w:t>
            </w:r>
          </w:p>
        </w:tc>
        <w:tc>
          <w:tcPr>
            <w:tcW w:w="1588" w:type="dxa"/>
            <w:shd w:val="pct10" w:color="auto" w:fill="auto"/>
          </w:tcPr>
          <w:p w14:paraId="1E11AAD2" w14:textId="77777777" w:rsidR="00CD1ECF" w:rsidRPr="00D4314B" w:rsidRDefault="00516239" w:rsidP="00516239">
            <w:pPr>
              <w:ind w:left="0" w:firstLine="0"/>
              <w:jc w:val="center"/>
            </w:pPr>
            <w:r w:rsidRPr="00D4314B">
              <w:t>Descripción Entregable</w:t>
            </w:r>
          </w:p>
        </w:tc>
        <w:tc>
          <w:tcPr>
            <w:tcW w:w="1587" w:type="dxa"/>
            <w:shd w:val="pct10" w:color="auto" w:fill="auto"/>
          </w:tcPr>
          <w:p w14:paraId="26D2F58F" w14:textId="77777777" w:rsidR="00CD1ECF" w:rsidRPr="00D4314B" w:rsidRDefault="00516239" w:rsidP="00516239">
            <w:pPr>
              <w:ind w:left="0" w:firstLine="86"/>
              <w:jc w:val="center"/>
            </w:pPr>
            <w:r w:rsidRPr="00D4314B">
              <w:t>Fecha de Entrega</w:t>
            </w:r>
          </w:p>
        </w:tc>
        <w:tc>
          <w:tcPr>
            <w:tcW w:w="1587" w:type="dxa"/>
            <w:shd w:val="pct10" w:color="auto" w:fill="auto"/>
          </w:tcPr>
          <w:p w14:paraId="06233C6E" w14:textId="77777777" w:rsidR="00CD1ECF" w:rsidRPr="00D4314B" w:rsidRDefault="00516239" w:rsidP="00516239">
            <w:pPr>
              <w:ind w:left="0" w:firstLine="0"/>
              <w:jc w:val="center"/>
            </w:pPr>
            <w:r w:rsidRPr="00D4314B">
              <w:t>Lugar de Entrega</w:t>
            </w:r>
          </w:p>
        </w:tc>
        <w:tc>
          <w:tcPr>
            <w:tcW w:w="1587" w:type="dxa"/>
            <w:shd w:val="pct10" w:color="auto" w:fill="auto"/>
          </w:tcPr>
          <w:p w14:paraId="10D1F466" w14:textId="77777777" w:rsidR="00CD1ECF" w:rsidRPr="00D4314B" w:rsidRDefault="00516239" w:rsidP="00516239">
            <w:pPr>
              <w:ind w:left="0" w:firstLine="0"/>
              <w:jc w:val="center"/>
            </w:pPr>
            <w:r w:rsidRPr="00D4314B">
              <w:t>Condiciones satisfacción</w:t>
            </w:r>
          </w:p>
        </w:tc>
      </w:tr>
      <w:tr w:rsidR="00CD1ECF" w:rsidRPr="00D4314B" w14:paraId="0E4648B7" w14:textId="77777777" w:rsidTr="00FF473B">
        <w:tc>
          <w:tcPr>
            <w:tcW w:w="1587" w:type="dxa"/>
          </w:tcPr>
          <w:p w14:paraId="5C09C616" w14:textId="77777777" w:rsidR="00CD1ECF" w:rsidRDefault="00CD1ECF" w:rsidP="00FF473B">
            <w:pPr>
              <w:pStyle w:val="MNormal"/>
            </w:pPr>
          </w:p>
        </w:tc>
        <w:tc>
          <w:tcPr>
            <w:tcW w:w="1588" w:type="dxa"/>
          </w:tcPr>
          <w:p w14:paraId="7E0131B9" w14:textId="77777777" w:rsidR="00CD1ECF" w:rsidRDefault="00CD1ECF" w:rsidP="00FF473B">
            <w:pPr>
              <w:pStyle w:val="MNormal"/>
            </w:pPr>
          </w:p>
        </w:tc>
        <w:tc>
          <w:tcPr>
            <w:tcW w:w="1587" w:type="dxa"/>
          </w:tcPr>
          <w:p w14:paraId="0EDD9074" w14:textId="77777777" w:rsidR="00CD1ECF" w:rsidRDefault="00CD1ECF" w:rsidP="00FF473B">
            <w:pPr>
              <w:pStyle w:val="MNormal"/>
            </w:pPr>
          </w:p>
        </w:tc>
        <w:tc>
          <w:tcPr>
            <w:tcW w:w="1587" w:type="dxa"/>
          </w:tcPr>
          <w:p w14:paraId="64FB6A8F" w14:textId="77777777" w:rsidR="00CD1ECF" w:rsidRDefault="00CD1ECF" w:rsidP="00FF473B">
            <w:pPr>
              <w:pStyle w:val="MNormal"/>
            </w:pPr>
          </w:p>
        </w:tc>
        <w:tc>
          <w:tcPr>
            <w:tcW w:w="1587" w:type="dxa"/>
          </w:tcPr>
          <w:p w14:paraId="1C33E78A" w14:textId="77777777" w:rsidR="00CD1ECF" w:rsidRDefault="00CD1ECF" w:rsidP="00FF473B">
            <w:pPr>
              <w:pStyle w:val="MNormal"/>
            </w:pPr>
          </w:p>
        </w:tc>
      </w:tr>
      <w:tr w:rsidR="00516239" w:rsidRPr="00D4314B" w14:paraId="4BC43B73" w14:textId="77777777" w:rsidTr="00FF473B">
        <w:tc>
          <w:tcPr>
            <w:tcW w:w="1587" w:type="dxa"/>
          </w:tcPr>
          <w:p w14:paraId="39605512" w14:textId="77777777" w:rsidR="00516239" w:rsidRDefault="00516239" w:rsidP="00FF473B">
            <w:pPr>
              <w:pStyle w:val="MNormal"/>
            </w:pPr>
          </w:p>
        </w:tc>
        <w:tc>
          <w:tcPr>
            <w:tcW w:w="1588" w:type="dxa"/>
          </w:tcPr>
          <w:p w14:paraId="3FAC5D0B" w14:textId="77777777" w:rsidR="00516239" w:rsidRDefault="00516239" w:rsidP="00FF473B">
            <w:pPr>
              <w:pStyle w:val="MNormal"/>
            </w:pPr>
          </w:p>
        </w:tc>
        <w:tc>
          <w:tcPr>
            <w:tcW w:w="1587" w:type="dxa"/>
          </w:tcPr>
          <w:p w14:paraId="527A501A" w14:textId="77777777" w:rsidR="00516239" w:rsidRDefault="00516239" w:rsidP="00FF473B">
            <w:pPr>
              <w:pStyle w:val="MNormal"/>
            </w:pPr>
          </w:p>
        </w:tc>
        <w:tc>
          <w:tcPr>
            <w:tcW w:w="1587" w:type="dxa"/>
          </w:tcPr>
          <w:p w14:paraId="395FDEDF" w14:textId="77777777" w:rsidR="00516239" w:rsidRDefault="00516239" w:rsidP="00FF473B">
            <w:pPr>
              <w:pStyle w:val="MNormal"/>
            </w:pPr>
          </w:p>
        </w:tc>
        <w:tc>
          <w:tcPr>
            <w:tcW w:w="1587" w:type="dxa"/>
          </w:tcPr>
          <w:p w14:paraId="2DF5DA4B" w14:textId="77777777" w:rsidR="00516239" w:rsidRDefault="00516239" w:rsidP="00FF473B">
            <w:pPr>
              <w:pStyle w:val="MNormal"/>
            </w:pPr>
          </w:p>
        </w:tc>
      </w:tr>
      <w:tr w:rsidR="00516239" w:rsidRPr="00D4314B" w14:paraId="0D0D6F49" w14:textId="77777777" w:rsidTr="00FF473B">
        <w:tc>
          <w:tcPr>
            <w:tcW w:w="1587" w:type="dxa"/>
          </w:tcPr>
          <w:p w14:paraId="42297A34" w14:textId="77777777" w:rsidR="00516239" w:rsidRDefault="00516239" w:rsidP="00FF473B">
            <w:pPr>
              <w:pStyle w:val="MNormal"/>
            </w:pPr>
          </w:p>
        </w:tc>
        <w:tc>
          <w:tcPr>
            <w:tcW w:w="1588" w:type="dxa"/>
          </w:tcPr>
          <w:p w14:paraId="4C41E50C" w14:textId="77777777" w:rsidR="00516239" w:rsidRDefault="00516239" w:rsidP="00FF473B">
            <w:pPr>
              <w:pStyle w:val="MNormal"/>
            </w:pPr>
          </w:p>
        </w:tc>
        <w:tc>
          <w:tcPr>
            <w:tcW w:w="1587" w:type="dxa"/>
          </w:tcPr>
          <w:p w14:paraId="16FCD421" w14:textId="77777777" w:rsidR="00516239" w:rsidRDefault="00516239" w:rsidP="00FF473B">
            <w:pPr>
              <w:pStyle w:val="MNormal"/>
            </w:pPr>
          </w:p>
        </w:tc>
        <w:tc>
          <w:tcPr>
            <w:tcW w:w="1587" w:type="dxa"/>
          </w:tcPr>
          <w:p w14:paraId="7C62B680" w14:textId="77777777" w:rsidR="00516239" w:rsidRDefault="00516239" w:rsidP="00FF473B">
            <w:pPr>
              <w:pStyle w:val="MNormal"/>
            </w:pPr>
          </w:p>
        </w:tc>
        <w:tc>
          <w:tcPr>
            <w:tcW w:w="1587" w:type="dxa"/>
          </w:tcPr>
          <w:p w14:paraId="72003566" w14:textId="77777777" w:rsidR="00516239" w:rsidRDefault="00516239" w:rsidP="00FF473B">
            <w:pPr>
              <w:pStyle w:val="MNormal"/>
            </w:pPr>
          </w:p>
        </w:tc>
      </w:tr>
    </w:tbl>
    <w:p w14:paraId="57730648" w14:textId="77777777" w:rsidR="00CD1ECF" w:rsidRDefault="00CD1ECF" w:rsidP="00CD1ECF">
      <w:pPr>
        <w:pStyle w:val="MNormal"/>
        <w:ind w:left="708"/>
      </w:pPr>
    </w:p>
    <w:p w14:paraId="72C4CBEC" w14:textId="77777777" w:rsidR="00516239" w:rsidRDefault="00516239" w:rsidP="00CD1ECF">
      <w:pPr>
        <w:pStyle w:val="MNormal"/>
        <w:ind w:left="708"/>
      </w:pPr>
    </w:p>
    <w:p w14:paraId="02D01FCA" w14:textId="77777777" w:rsidR="00CD1ECF" w:rsidRDefault="004358A6" w:rsidP="004358A6">
      <w:pPr>
        <w:pStyle w:val="PSI-Ttulo2"/>
      </w:pPr>
      <w:bookmarkStart w:id="6" w:name="_Toc177028214"/>
      <w:r>
        <w:t>Asunciones y Restricciones</w:t>
      </w:r>
      <w:bookmarkEnd w:id="6"/>
    </w:p>
    <w:p w14:paraId="05603006" w14:textId="77777777" w:rsidR="004358A6" w:rsidRPr="00965A93" w:rsidRDefault="004358A6" w:rsidP="00E2105F">
      <w:pPr>
        <w:pStyle w:val="PSI-Comentario"/>
      </w:pPr>
      <w:r w:rsidRPr="00965A93">
        <w:t>[</w:t>
      </w:r>
      <w:r w:rsidR="00D35C73" w:rsidRPr="00965A93">
        <w:t>E</w:t>
      </w:r>
      <w:r w:rsidRPr="00965A93">
        <w:t>n ocasiones</w:t>
      </w:r>
      <w:r w:rsidR="00D35C73" w:rsidRPr="00965A93">
        <w:t xml:space="preserve"> </w:t>
      </w:r>
      <w:r w:rsidRPr="00965A93">
        <w:t>asumimos que las partes</w:t>
      </w:r>
      <w:r w:rsidR="00D35C73" w:rsidRPr="00965A93">
        <w:t xml:space="preserve"> tanto el cliente como el grupo de </w:t>
      </w:r>
      <w:r w:rsidR="000E6EF5" w:rsidRPr="00965A93">
        <w:t>desarrolladores</w:t>
      </w:r>
      <w:r w:rsidRPr="00965A93">
        <w:t xml:space="preserve"> están</w:t>
      </w:r>
      <w:r w:rsidR="00D35C73" w:rsidRPr="00965A93">
        <w:t xml:space="preserve"> conscientes de cierta </w:t>
      </w:r>
      <w:r w:rsidR="00C90876" w:rsidRPr="00965A93">
        <w:t>información</w:t>
      </w:r>
      <w:r w:rsidR="003F1630" w:rsidRPr="00965A93">
        <w:t>, pero</w:t>
      </w:r>
      <w:r w:rsidRPr="00965A93">
        <w:t xml:space="preserve"> </w:t>
      </w:r>
      <w:r w:rsidR="003F1630" w:rsidRPr="00965A93">
        <w:t>cuando se presenta algún inconveniente</w:t>
      </w:r>
      <w:r w:rsidRPr="00965A93">
        <w:t xml:space="preserve"> descubrimos que esta </w:t>
      </w:r>
      <w:r w:rsidR="00D35C73" w:rsidRPr="00965A93">
        <w:t>no era compartida por todos los participantes del desarrollo. Es por esto que en esta sección se debe escribir t</w:t>
      </w:r>
      <w:r w:rsidRPr="00965A93">
        <w:t>odo lo que</w:t>
      </w:r>
      <w:r w:rsidR="00883E3E" w:rsidRPr="00965A93">
        <w:t xml:space="preserve"> se</w:t>
      </w:r>
      <w:r w:rsidRPr="00965A93">
        <w:t xml:space="preserve"> ha asumido en el Proyecto</w:t>
      </w:r>
      <w:r w:rsidR="00D35C73" w:rsidRPr="00965A93">
        <w:t xml:space="preserve"> e</w:t>
      </w:r>
      <w:r w:rsidRPr="00965A93">
        <w:t xml:space="preserve">n cuanto a las restricciones, </w:t>
      </w:r>
      <w:r w:rsidR="00D35C73" w:rsidRPr="00965A93">
        <w:t xml:space="preserve">estas asunciones deben estar expresadas en un </w:t>
      </w:r>
      <w:r w:rsidRPr="00965A93">
        <w:t>lenguaje claro y franco, enriquecido con los términos que el</w:t>
      </w:r>
      <w:r w:rsidR="00D35C73" w:rsidRPr="00965A93">
        <w:t xml:space="preserve"> </w:t>
      </w:r>
      <w:r w:rsidRPr="00965A93">
        <w:t>cliente entiende mejor.]</w:t>
      </w:r>
    </w:p>
    <w:p w14:paraId="561F0D07" w14:textId="77777777" w:rsidR="00CD1ECF" w:rsidRDefault="00C90876" w:rsidP="00C90876">
      <w:pPr>
        <w:pStyle w:val="PSI-Ttulo2"/>
        <w:ind w:left="0" w:firstLine="0"/>
      </w:pPr>
      <w:bookmarkStart w:id="7" w:name="_Toc16490046"/>
      <w:r>
        <w:br/>
      </w:r>
      <w:bookmarkStart w:id="8" w:name="_Toc177028215"/>
      <w:r w:rsidR="00CD1ECF">
        <w:t>Estrategia de evolución del Plan</w:t>
      </w:r>
      <w:bookmarkEnd w:id="7"/>
      <w:bookmarkEnd w:id="8"/>
    </w:p>
    <w:p w14:paraId="0043B4E2" w14:textId="77777777" w:rsidR="00CD1ECF" w:rsidRPr="00965A93" w:rsidRDefault="00CD1ECF" w:rsidP="00E2105F">
      <w:pPr>
        <w:pStyle w:val="PSI-Comentario"/>
      </w:pPr>
      <w:r w:rsidRPr="00965A93">
        <w:t>[Especificación de la estrategia para realizar cambios agendados y no agendados al Plan de Proyecto.</w:t>
      </w:r>
    </w:p>
    <w:p w14:paraId="407EE325" w14:textId="77777777" w:rsidR="00CD1ECF" w:rsidRPr="00965A93" w:rsidRDefault="00CD1ECF" w:rsidP="00E2105F">
      <w:pPr>
        <w:pStyle w:val="PSI-Comentario"/>
      </w:pPr>
      <w:r w:rsidRPr="00965A93">
        <w:lastRenderedPageBreak/>
        <w:t xml:space="preserve">  Debe contener:</w:t>
      </w:r>
    </w:p>
    <w:p w14:paraId="5EDCE040" w14:textId="77777777" w:rsidR="00CD1ECF" w:rsidRPr="00965A93" w:rsidRDefault="00CD1ECF" w:rsidP="00E2105F">
      <w:pPr>
        <w:pStyle w:val="PSI-ComentarioVieta"/>
      </w:pPr>
      <w:r w:rsidRPr="00965A93">
        <w:t>Quien es responsable de monitorear el Plan de Proyecto.</w:t>
      </w:r>
    </w:p>
    <w:p w14:paraId="5A93EF5C" w14:textId="77777777" w:rsidR="00CD1ECF" w:rsidRPr="00965A93" w:rsidRDefault="00CD1ECF" w:rsidP="00E2105F">
      <w:pPr>
        <w:pStyle w:val="PSI-ComentarioVieta"/>
      </w:pPr>
      <w:r w:rsidRPr="00965A93">
        <w:t>Con cuanta frecuencia se realizarán modificaciones al Plan.</w:t>
      </w:r>
    </w:p>
    <w:p w14:paraId="78527CC7" w14:textId="77777777" w:rsidR="00CD1ECF" w:rsidRPr="00965A93" w:rsidRDefault="00CD1ECF" w:rsidP="00E2105F">
      <w:pPr>
        <w:pStyle w:val="PSI-ComentarioVieta"/>
      </w:pPr>
      <w:r w:rsidRPr="00965A93">
        <w:t>Como serán evaluados y aprobados los cambios al Plan.</w:t>
      </w:r>
    </w:p>
    <w:p w14:paraId="0F89CEC3" w14:textId="77777777" w:rsidR="00CD1ECF" w:rsidRPr="00965A93" w:rsidRDefault="00CD1ECF" w:rsidP="00E2105F">
      <w:pPr>
        <w:pStyle w:val="PSI-ComentarioVieta"/>
      </w:pPr>
      <w:r w:rsidRPr="00965A93">
        <w:t>Como serán realizados y comunicados los cambios al Plan.</w:t>
      </w:r>
    </w:p>
    <w:p w14:paraId="34CDDB0B" w14:textId="77777777" w:rsidR="00CD1ECF" w:rsidRPr="00965A93" w:rsidRDefault="00CD1ECF" w:rsidP="00E2105F">
      <w:pPr>
        <w:pStyle w:val="PSI-Comentario"/>
      </w:pPr>
      <w:r w:rsidRPr="00965A93">
        <w:t>Este Plan deberá ser revisado al inicio de cada fase, modificado de acuerdo a lo necesario, aprobado y distribuido al equipo de proyecto.]</w:t>
      </w:r>
    </w:p>
    <w:p w14:paraId="5859046B" w14:textId="77777777" w:rsidR="00CD1ECF" w:rsidRDefault="00CD1ECF" w:rsidP="00CD1ECF">
      <w:pPr>
        <w:pStyle w:val="MNormal"/>
        <w:ind w:left="708"/>
      </w:pPr>
    </w:p>
    <w:p w14:paraId="4B40EC19" w14:textId="14AE5839" w:rsidR="00764DE3" w:rsidRDefault="00764DE3" w:rsidP="00764DE3">
      <w:pPr>
        <w:pStyle w:val="MNormal"/>
      </w:pPr>
      <w:r>
        <w:t xml:space="preserve">El plan de proyecto será revisado al inicio de cada fase por el líder del proyecto. </w:t>
      </w:r>
    </w:p>
    <w:p w14:paraId="629CB6DB" w14:textId="77777777" w:rsidR="00764DE3" w:rsidRDefault="00764DE3" w:rsidP="00764DE3">
      <w:pPr>
        <w:pStyle w:val="MNormal"/>
      </w:pPr>
    </w:p>
    <w:p w14:paraId="3395A95C" w14:textId="6D3AED61" w:rsidR="00764DE3" w:rsidRDefault="00764DE3" w:rsidP="00764DE3">
      <w:pPr>
        <w:pStyle w:val="MNormal"/>
      </w:pPr>
      <w:r>
        <w:t>Los cambios</w:t>
      </w:r>
      <w:r w:rsidR="00965A93">
        <w:t xml:space="preserve"> al plan</w:t>
      </w:r>
      <w:r>
        <w:t xml:space="preserve"> serán realizados de acuerdo a las necesidades del proyecto, y evaluados y aprobados por todos los desarrolladores involucrados en el proyecto.</w:t>
      </w:r>
      <w:r w:rsidR="00965A93">
        <w:t xml:space="preserve"> Estos serán discutidos durante reuniones presenciales o vía </w:t>
      </w:r>
      <w:proofErr w:type="spellStart"/>
      <w:r w:rsidR="006B3E81">
        <w:t>D</w:t>
      </w:r>
      <w:r w:rsidR="00965A93">
        <w:t>iscord</w:t>
      </w:r>
      <w:proofErr w:type="spellEnd"/>
      <w:r w:rsidR="00965A93">
        <w:t>. En el caso de que alguno de los desarrolladores no pueda participar de estas reuniones, se le notificara sobre los cambios realizados a través del grupo de WhatsApp del equipo de desarrollo.</w:t>
      </w:r>
    </w:p>
    <w:p w14:paraId="6A0B6B63" w14:textId="0BAB71FF" w:rsidR="006B1750" w:rsidRDefault="00764DE3" w:rsidP="00764DE3">
      <w:pPr>
        <w:pStyle w:val="MNormal"/>
      </w:pPr>
      <w:r>
        <w:t xml:space="preserve"> </w:t>
      </w:r>
    </w:p>
    <w:p w14:paraId="5323B218" w14:textId="77777777" w:rsidR="00CD1ECF" w:rsidRDefault="00CD1ECF" w:rsidP="009D05D2">
      <w:pPr>
        <w:pStyle w:val="PSI-Ttulo1"/>
      </w:pPr>
      <w:bookmarkStart w:id="9" w:name="_Toc16490047"/>
      <w:bookmarkStart w:id="10" w:name="_Toc177028216"/>
      <w:r>
        <w:t>Organización del Proyecto</w:t>
      </w:r>
      <w:bookmarkEnd w:id="9"/>
      <w:bookmarkEnd w:id="10"/>
    </w:p>
    <w:p w14:paraId="526C951E" w14:textId="497AFF06" w:rsidR="006B1750" w:rsidRDefault="009C1BAD" w:rsidP="009C1BAD">
      <w:pPr>
        <w:ind w:left="0" w:firstLine="0"/>
        <w:jc w:val="both"/>
      </w:pPr>
      <w:r w:rsidRPr="009C1BAD">
        <w:t>Esta sección contiene la especificación del modelo de proceso del Proyecto, descripción de la estructura organizacional del proyecto, identificación de interfaces e interacciones y definición de responsables.</w:t>
      </w:r>
    </w:p>
    <w:p w14:paraId="2AA18521" w14:textId="77777777" w:rsidR="00CD1ECF" w:rsidRDefault="00CD1ECF" w:rsidP="00A87F7E">
      <w:pPr>
        <w:pStyle w:val="PSI-Ttulo2"/>
      </w:pPr>
      <w:bookmarkStart w:id="11" w:name="_Toc16490048"/>
      <w:bookmarkStart w:id="12" w:name="_Toc177028217"/>
      <w:r>
        <w:t>Modelo de Proceso</w:t>
      </w:r>
      <w:bookmarkEnd w:id="11"/>
      <w:bookmarkEnd w:id="12"/>
    </w:p>
    <w:p w14:paraId="117D05AD" w14:textId="66D7F527" w:rsidR="00CD1ECF" w:rsidRDefault="00CD1ECF" w:rsidP="00E2105F">
      <w:pPr>
        <w:pStyle w:val="PSI-Comentario"/>
      </w:pPr>
      <w:r>
        <w:t xml:space="preserve">[Se debe incluir una planificación tipo </w:t>
      </w:r>
      <w:r w:rsidR="00C67BBC">
        <w:t>Gantt mediante</w:t>
      </w:r>
      <w:r>
        <w:t xml:space="preserve"> una combinación de gráficos con texto, especificando: dentro de las Fases e Iteraciones los objetivos de las mismas, las actividades críticas, productos más significativos, recursos requeridos, y entregables de acuerdo a las actividades críticas.] </w:t>
      </w:r>
    </w:p>
    <w:p w14:paraId="7A86E31C" w14:textId="77777777" w:rsidR="00CD1ECF" w:rsidRDefault="00CD1ECF" w:rsidP="00A87F7E">
      <w:pPr>
        <w:pStyle w:val="PSI-Ttulo2"/>
      </w:pPr>
      <w:bookmarkStart w:id="13" w:name="_Toc16490049"/>
      <w:bookmarkStart w:id="14" w:name="_Toc177028218"/>
      <w:r>
        <w:t>Estructura Organizacional</w:t>
      </w:r>
      <w:bookmarkEnd w:id="13"/>
      <w:bookmarkEnd w:id="14"/>
    </w:p>
    <w:p w14:paraId="5DE9E565" w14:textId="77777777" w:rsidR="00CC0D3A" w:rsidRPr="00CC0D3A" w:rsidRDefault="00CC0D3A" w:rsidP="00CC0D3A">
      <w:r w:rsidRPr="00CC0D3A">
        <w:t>Los integrantes del equipo de desarrollo son:</w:t>
      </w:r>
    </w:p>
    <w:tbl>
      <w:tblPr>
        <w:tblW w:w="9026" w:type="dxa"/>
        <w:tblCellMar>
          <w:top w:w="15" w:type="dxa"/>
          <w:left w:w="15" w:type="dxa"/>
          <w:bottom w:w="15" w:type="dxa"/>
          <w:right w:w="15" w:type="dxa"/>
        </w:tblCellMar>
        <w:tblLook w:val="04A0" w:firstRow="1" w:lastRow="0" w:firstColumn="1" w:lastColumn="0" w:noHBand="0" w:noVBand="1"/>
      </w:tblPr>
      <w:tblGrid>
        <w:gridCol w:w="4385"/>
        <w:gridCol w:w="4641"/>
      </w:tblGrid>
      <w:tr w:rsidR="00CC0D3A" w:rsidRPr="00CC0D3A" w14:paraId="30920EDA" w14:textId="77777777" w:rsidTr="00CC0D3A">
        <w:tc>
          <w:tcPr>
            <w:tcW w:w="438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40FED8E" w14:textId="77777777" w:rsidR="00CC0D3A" w:rsidRPr="00CC0D3A" w:rsidRDefault="00CC0D3A" w:rsidP="00CC0D3A">
            <w:pPr>
              <w:jc w:val="center"/>
              <w:rPr>
                <w:b/>
                <w:bCs/>
              </w:rPr>
            </w:pPr>
            <w:r w:rsidRPr="00CC0D3A">
              <w:rPr>
                <w:b/>
                <w:bCs/>
              </w:rPr>
              <w:t>ROL</w:t>
            </w:r>
          </w:p>
        </w:tc>
        <w:tc>
          <w:tcPr>
            <w:tcW w:w="464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2195300" w14:textId="77777777" w:rsidR="00CC0D3A" w:rsidRPr="00CC0D3A" w:rsidRDefault="00CC0D3A" w:rsidP="00CC0D3A">
            <w:pPr>
              <w:jc w:val="center"/>
              <w:rPr>
                <w:b/>
                <w:bCs/>
              </w:rPr>
            </w:pPr>
            <w:r w:rsidRPr="00CC0D3A">
              <w:rPr>
                <w:b/>
                <w:bCs/>
              </w:rPr>
              <w:t>PERSONAS</w:t>
            </w:r>
          </w:p>
        </w:tc>
      </w:tr>
      <w:tr w:rsidR="00CC0D3A" w:rsidRPr="00CC0D3A" w14:paraId="07A2CDB8" w14:textId="77777777" w:rsidTr="00CC0D3A">
        <w:trPr>
          <w:trHeight w:val="106"/>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09197" w14:textId="180A7B78" w:rsidR="00CC0D3A" w:rsidRPr="00CC0D3A" w:rsidRDefault="00CC0D3A" w:rsidP="00CC0D3A">
            <w:r w:rsidRPr="00CC0D3A">
              <w:t xml:space="preserve">Líder del </w:t>
            </w:r>
            <w:r w:rsidR="00965A93">
              <w:t>proyecto</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E4A3D" w14:textId="5773DB57" w:rsidR="00CC0D3A" w:rsidRPr="00CC0D3A" w:rsidRDefault="00CC0D3A" w:rsidP="00CC0D3A">
            <w:r w:rsidRPr="00CC0D3A">
              <w:t>Agustín Collareda</w:t>
            </w:r>
          </w:p>
        </w:tc>
      </w:tr>
      <w:tr w:rsidR="00CC0D3A" w:rsidRPr="00CC0D3A" w14:paraId="369F2A20" w14:textId="77777777" w:rsidTr="00CC0D3A">
        <w:trPr>
          <w:trHeight w:val="88"/>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AD13B" w14:textId="77777777" w:rsidR="00CC0D3A" w:rsidRPr="00CC0D3A" w:rsidRDefault="00CC0D3A" w:rsidP="00CC0D3A">
            <w:r w:rsidRPr="00CC0D3A">
              <w:t>Administrador de configuraciones</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97F8E" w14:textId="77777777" w:rsidR="00CC0D3A" w:rsidRPr="00CC0D3A" w:rsidRDefault="00CC0D3A" w:rsidP="00CC0D3A">
            <w:r w:rsidRPr="00CC0D3A">
              <w:t>Hugo Frey</w:t>
            </w:r>
          </w:p>
        </w:tc>
      </w:tr>
      <w:tr w:rsidR="00CC0D3A" w:rsidRPr="00CC0D3A" w14:paraId="50F3C28F" w14:textId="77777777" w:rsidTr="00CC0D3A">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FE8AA" w14:textId="77777777" w:rsidR="00CC0D3A" w:rsidRPr="00CC0D3A" w:rsidRDefault="00CC0D3A" w:rsidP="00CC0D3A">
            <w:r w:rsidRPr="00CC0D3A">
              <w:t>Diseñadora</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D8FD5" w14:textId="4BB93D43" w:rsidR="00CC0D3A" w:rsidRPr="00CC0D3A" w:rsidRDefault="00CC0D3A" w:rsidP="00CC0D3A">
            <w:r w:rsidRPr="00CC0D3A">
              <w:t xml:space="preserve">Cintia </w:t>
            </w:r>
            <w:r w:rsidR="00965A93" w:rsidRPr="00CC0D3A">
              <w:t>Hernández</w:t>
            </w:r>
          </w:p>
        </w:tc>
      </w:tr>
      <w:tr w:rsidR="00CC0D3A" w:rsidRPr="00CC0D3A" w14:paraId="1026D0AE" w14:textId="77777777" w:rsidTr="00CC0D3A">
        <w:trPr>
          <w:trHeight w:val="440"/>
        </w:trPr>
        <w:tc>
          <w:tcPr>
            <w:tcW w:w="438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BBC2B" w14:textId="77777777" w:rsidR="00CC0D3A" w:rsidRPr="00CC0D3A" w:rsidRDefault="00CC0D3A" w:rsidP="00CC0D3A">
            <w:r w:rsidRPr="00CC0D3A">
              <w:t>Programador - Documentador - Analista</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E9DC1" w14:textId="6527B6B4" w:rsidR="00CC0D3A" w:rsidRPr="00CC0D3A" w:rsidRDefault="00CC0D3A" w:rsidP="00CC0D3A">
            <w:r w:rsidRPr="00CC0D3A">
              <w:t>Agustín Collareda</w:t>
            </w:r>
          </w:p>
        </w:tc>
      </w:tr>
      <w:tr w:rsidR="00CC0D3A" w:rsidRPr="00CC0D3A" w14:paraId="47951B07" w14:textId="77777777" w:rsidTr="00CC0D3A">
        <w:trPr>
          <w:trHeight w:val="440"/>
        </w:trPr>
        <w:tc>
          <w:tcPr>
            <w:tcW w:w="4385" w:type="dxa"/>
            <w:vMerge/>
            <w:tcBorders>
              <w:top w:val="single" w:sz="8" w:space="0" w:color="000000"/>
              <w:left w:val="single" w:sz="8" w:space="0" w:color="000000"/>
              <w:bottom w:val="single" w:sz="8" w:space="0" w:color="000000"/>
              <w:right w:val="single" w:sz="8" w:space="0" w:color="000000"/>
            </w:tcBorders>
            <w:vAlign w:val="center"/>
            <w:hideMark/>
          </w:tcPr>
          <w:p w14:paraId="3C205557" w14:textId="77777777" w:rsidR="00CC0D3A" w:rsidRPr="00CC0D3A" w:rsidRDefault="00CC0D3A" w:rsidP="00CC0D3A"/>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B1F0" w14:textId="77777777" w:rsidR="00CC0D3A" w:rsidRPr="00CC0D3A" w:rsidRDefault="00CC0D3A" w:rsidP="00CC0D3A">
            <w:r w:rsidRPr="00CC0D3A">
              <w:t>Hugo Frey</w:t>
            </w:r>
          </w:p>
        </w:tc>
      </w:tr>
      <w:tr w:rsidR="00CC0D3A" w:rsidRPr="00CC0D3A" w14:paraId="4B64C1A0" w14:textId="77777777" w:rsidTr="00CC0D3A">
        <w:trPr>
          <w:trHeight w:val="440"/>
        </w:trPr>
        <w:tc>
          <w:tcPr>
            <w:tcW w:w="4385" w:type="dxa"/>
            <w:vMerge/>
            <w:tcBorders>
              <w:top w:val="single" w:sz="8" w:space="0" w:color="000000"/>
              <w:left w:val="single" w:sz="8" w:space="0" w:color="000000"/>
              <w:bottom w:val="single" w:sz="8" w:space="0" w:color="000000"/>
              <w:right w:val="single" w:sz="8" w:space="0" w:color="000000"/>
            </w:tcBorders>
            <w:vAlign w:val="center"/>
            <w:hideMark/>
          </w:tcPr>
          <w:p w14:paraId="3E3AC963" w14:textId="77777777" w:rsidR="00CC0D3A" w:rsidRPr="00CC0D3A" w:rsidRDefault="00CC0D3A" w:rsidP="00CC0D3A"/>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CBFBE" w14:textId="77777777" w:rsidR="00CC0D3A" w:rsidRPr="00CC0D3A" w:rsidRDefault="00CC0D3A" w:rsidP="00CC0D3A">
            <w:r w:rsidRPr="00CC0D3A">
              <w:t>Cintia Hernandez</w:t>
            </w:r>
          </w:p>
        </w:tc>
      </w:tr>
    </w:tbl>
    <w:p w14:paraId="0DB749E0" w14:textId="77777777" w:rsidR="00970141" w:rsidRDefault="00970141" w:rsidP="00970141">
      <w:pPr>
        <w:pStyle w:val="PSI-Comentario"/>
        <w:rPr>
          <w:noProof/>
        </w:rPr>
      </w:pPr>
    </w:p>
    <w:p w14:paraId="7FCE2615" w14:textId="26E72D08" w:rsidR="006B1750" w:rsidRDefault="00970141" w:rsidP="00970141">
      <w:pPr>
        <w:pStyle w:val="PSI-Comentario"/>
        <w:rPr>
          <w:noProof/>
        </w:rPr>
      </w:pPr>
      <w:r>
        <w:rPr>
          <w:noProof/>
        </w:rPr>
        <w:drawing>
          <wp:inline distT="0" distB="0" distL="0" distR="0" wp14:anchorId="262F2458" wp14:editId="5384EA5C">
            <wp:extent cx="5391150" cy="3152775"/>
            <wp:effectExtent l="0" t="0" r="0" b="9525"/>
            <wp:docPr id="10230822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152775"/>
                    </a:xfrm>
                    <a:prstGeom prst="rect">
                      <a:avLst/>
                    </a:prstGeom>
                    <a:noFill/>
                    <a:ln>
                      <a:noFill/>
                    </a:ln>
                  </pic:spPr>
                </pic:pic>
              </a:graphicData>
            </a:graphic>
          </wp:inline>
        </w:drawing>
      </w:r>
    </w:p>
    <w:p w14:paraId="2297FB40" w14:textId="46532B8E" w:rsidR="001568F8" w:rsidRDefault="00CD3CEE" w:rsidP="00CD3CEE">
      <w:pPr>
        <w:pStyle w:val="MNormal"/>
        <w:jc w:val="center"/>
        <w:rPr>
          <w:noProof/>
        </w:rPr>
      </w:pPr>
      <w:r>
        <w:rPr>
          <w:noProof/>
        </w:rPr>
        <w:t>Fig. 1.1 Principales líneas de comunicación.</w:t>
      </w:r>
    </w:p>
    <w:p w14:paraId="6852F307" w14:textId="77777777" w:rsidR="00CD1ECF" w:rsidRDefault="00CD1ECF" w:rsidP="00A87F7E">
      <w:pPr>
        <w:pStyle w:val="PSI-Ttulo2"/>
      </w:pPr>
      <w:bookmarkStart w:id="15" w:name="_Toc16490050"/>
      <w:bookmarkStart w:id="16" w:name="_Toc177028219"/>
      <w:r>
        <w:t>Interfaces e Interacciones</w:t>
      </w:r>
      <w:bookmarkEnd w:id="15"/>
      <w:bookmarkEnd w:id="16"/>
    </w:p>
    <w:p w14:paraId="51423E9D" w14:textId="77777777" w:rsidR="00CD1ECF" w:rsidRDefault="00353031" w:rsidP="00E2105F">
      <w:pPr>
        <w:pStyle w:val="PSI-Comentario"/>
      </w:pPr>
      <w:r>
        <w:t>[</w:t>
      </w:r>
      <w:r w:rsidR="00CD1ECF">
        <w:t xml:space="preserve">En esta sección se describen los procedimientos administrativos y de gestión entre el proyecto </w:t>
      </w:r>
      <w:r w:rsidR="00363E18">
        <w:t>y:</w:t>
      </w:r>
      <w:r w:rsidR="00CD1ECF">
        <w:t xml:space="preserve"> el Cliente, Gestión de configuración, Gestión de calidad y Verificación.</w:t>
      </w:r>
      <w:r>
        <w:t>]</w:t>
      </w:r>
    </w:p>
    <w:p w14:paraId="7568FC87" w14:textId="77777777" w:rsidR="00CD1ECF" w:rsidRDefault="00CD1ECF" w:rsidP="00CD1ECF">
      <w:pPr>
        <w:pStyle w:val="MNormal"/>
        <w:ind w:left="708"/>
      </w:pPr>
    </w:p>
    <w:tbl>
      <w:tblPr>
        <w:tblW w:w="8987" w:type="dxa"/>
        <w:tblInd w:w="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43"/>
        <w:gridCol w:w="2701"/>
        <w:gridCol w:w="2268"/>
        <w:gridCol w:w="2475"/>
      </w:tblGrid>
      <w:tr w:rsidR="00E067B1" w:rsidRPr="00D4314B" w14:paraId="24040A8C" w14:textId="77777777" w:rsidTr="00E067B1">
        <w:trPr>
          <w:trHeight w:val="573"/>
        </w:trPr>
        <w:tc>
          <w:tcPr>
            <w:tcW w:w="1543" w:type="dxa"/>
            <w:shd w:val="pct5" w:color="auto" w:fill="auto"/>
            <w:vAlign w:val="center"/>
          </w:tcPr>
          <w:p w14:paraId="57ACABAC" w14:textId="77777777" w:rsidR="00E067B1" w:rsidRPr="00D4314B" w:rsidRDefault="00E067B1" w:rsidP="00E067B1">
            <w:pPr>
              <w:jc w:val="center"/>
            </w:pPr>
            <w:r w:rsidRPr="00D4314B">
              <w:t>Actividad</w:t>
            </w:r>
          </w:p>
        </w:tc>
        <w:tc>
          <w:tcPr>
            <w:tcW w:w="2701" w:type="dxa"/>
            <w:shd w:val="pct5" w:color="auto" w:fill="auto"/>
            <w:vAlign w:val="center"/>
          </w:tcPr>
          <w:p w14:paraId="1642BD3A" w14:textId="77777777" w:rsidR="00E067B1" w:rsidRPr="00D4314B" w:rsidRDefault="00E067B1" w:rsidP="00E067B1">
            <w:pPr>
              <w:jc w:val="center"/>
            </w:pPr>
            <w:r w:rsidRPr="00D4314B">
              <w:t>Procedimiento</w:t>
            </w:r>
          </w:p>
        </w:tc>
        <w:tc>
          <w:tcPr>
            <w:tcW w:w="2268" w:type="dxa"/>
            <w:shd w:val="pct5" w:color="auto" w:fill="auto"/>
            <w:vAlign w:val="center"/>
          </w:tcPr>
          <w:p w14:paraId="19622873" w14:textId="77777777" w:rsidR="00E067B1" w:rsidRPr="00D4314B" w:rsidRDefault="00E067B1" w:rsidP="00E067B1">
            <w:pPr>
              <w:jc w:val="center"/>
            </w:pPr>
            <w:r w:rsidRPr="00D4314B">
              <w:t>Responsable</w:t>
            </w:r>
          </w:p>
        </w:tc>
        <w:tc>
          <w:tcPr>
            <w:tcW w:w="2475" w:type="dxa"/>
            <w:shd w:val="pct5" w:color="auto" w:fill="auto"/>
            <w:vAlign w:val="center"/>
          </w:tcPr>
          <w:p w14:paraId="65B6771A" w14:textId="77777777" w:rsidR="00E067B1" w:rsidRPr="00D4314B" w:rsidRDefault="00E067B1" w:rsidP="00E067B1">
            <w:pPr>
              <w:jc w:val="center"/>
            </w:pPr>
            <w:r w:rsidRPr="00D4314B">
              <w:t>Involucrados</w:t>
            </w:r>
          </w:p>
        </w:tc>
      </w:tr>
      <w:tr w:rsidR="00E2105F" w:rsidRPr="00D4314B" w14:paraId="2624FD49" w14:textId="77777777" w:rsidTr="00821B06">
        <w:trPr>
          <w:trHeight w:val="1231"/>
        </w:trPr>
        <w:tc>
          <w:tcPr>
            <w:tcW w:w="1543" w:type="dxa"/>
          </w:tcPr>
          <w:p w14:paraId="4A155821" w14:textId="3CBDCAD3" w:rsidR="00E2105F" w:rsidRPr="00E2105F" w:rsidRDefault="00E2105F" w:rsidP="00E2105F">
            <w:pPr>
              <w:pStyle w:val="PSI-Comentario"/>
            </w:pPr>
            <w:r>
              <w:rPr>
                <w:iCs w:val="0"/>
              </w:rPr>
              <w:t>Gestión de configuración</w:t>
            </w:r>
          </w:p>
        </w:tc>
        <w:tc>
          <w:tcPr>
            <w:tcW w:w="2701" w:type="dxa"/>
          </w:tcPr>
          <w:p w14:paraId="2FE2B777" w14:textId="4B63E0C8" w:rsidR="00E2105F" w:rsidRPr="00E2105F" w:rsidRDefault="00E2105F" w:rsidP="00E2105F">
            <w:pPr>
              <w:pStyle w:val="PSI-Comentario"/>
            </w:pPr>
          </w:p>
        </w:tc>
        <w:tc>
          <w:tcPr>
            <w:tcW w:w="2268" w:type="dxa"/>
          </w:tcPr>
          <w:p w14:paraId="27A52307" w14:textId="7D6E5AFF" w:rsidR="00E2105F" w:rsidRPr="00E2105F" w:rsidRDefault="00E2105F" w:rsidP="00E2105F">
            <w:pPr>
              <w:pStyle w:val="PSI-Comentario"/>
            </w:pPr>
            <w:r w:rsidRPr="00E2105F">
              <w:rPr>
                <w:iCs w:val="0"/>
              </w:rPr>
              <w:t>Frey Hugo</w:t>
            </w:r>
          </w:p>
        </w:tc>
        <w:tc>
          <w:tcPr>
            <w:tcW w:w="2475" w:type="dxa"/>
          </w:tcPr>
          <w:p w14:paraId="053D925F" w14:textId="2F782226" w:rsidR="00E2105F" w:rsidRPr="00E2105F" w:rsidRDefault="00E2105F" w:rsidP="00E2105F">
            <w:pPr>
              <w:pStyle w:val="PSI-Comentario"/>
            </w:pPr>
            <w:r w:rsidRPr="00E2105F">
              <w:t>Todos los integrantes</w:t>
            </w:r>
          </w:p>
        </w:tc>
      </w:tr>
      <w:tr w:rsidR="00E2105F" w:rsidRPr="00D4314B" w14:paraId="5BFFF9F2" w14:textId="77777777" w:rsidTr="00353031">
        <w:trPr>
          <w:trHeight w:val="331"/>
        </w:trPr>
        <w:tc>
          <w:tcPr>
            <w:tcW w:w="1543" w:type="dxa"/>
          </w:tcPr>
          <w:p w14:paraId="7415AAE4" w14:textId="42997EAB" w:rsidR="00E2105F" w:rsidRPr="00E2105F" w:rsidRDefault="00E2105F" w:rsidP="00E2105F">
            <w:pPr>
              <w:pStyle w:val="MNormal"/>
              <w:jc w:val="both"/>
              <w:rPr>
                <w:rFonts w:ascii="Calibri" w:hAnsi="Calibri" w:cs="Calibri"/>
                <w:sz w:val="22"/>
                <w:szCs w:val="22"/>
              </w:rPr>
            </w:pPr>
            <w:r>
              <w:rPr>
                <w:rFonts w:ascii="Calibri" w:hAnsi="Calibri" w:cs="Calibri"/>
                <w:iCs/>
                <w:sz w:val="22"/>
                <w:szCs w:val="22"/>
              </w:rPr>
              <w:t>Gestión de calidad</w:t>
            </w:r>
          </w:p>
        </w:tc>
        <w:tc>
          <w:tcPr>
            <w:tcW w:w="2701" w:type="dxa"/>
          </w:tcPr>
          <w:p w14:paraId="7E49D0B4" w14:textId="159D376C" w:rsidR="00E2105F" w:rsidRPr="00E2105F" w:rsidRDefault="00E2105F" w:rsidP="00E2105F">
            <w:pPr>
              <w:pStyle w:val="MNormal"/>
              <w:jc w:val="both"/>
              <w:rPr>
                <w:rFonts w:ascii="Calibri" w:hAnsi="Calibri" w:cs="Calibri"/>
                <w:sz w:val="22"/>
                <w:szCs w:val="22"/>
              </w:rPr>
            </w:pPr>
          </w:p>
        </w:tc>
        <w:tc>
          <w:tcPr>
            <w:tcW w:w="2268" w:type="dxa"/>
          </w:tcPr>
          <w:p w14:paraId="2C2BEF1F" w14:textId="77777777" w:rsidR="00E2105F" w:rsidRDefault="00E2105F" w:rsidP="00E2105F">
            <w:pPr>
              <w:pStyle w:val="MNormal"/>
              <w:jc w:val="both"/>
              <w:rPr>
                <w:rFonts w:ascii="Calibri" w:hAnsi="Calibri" w:cs="Calibri"/>
                <w:iCs/>
                <w:sz w:val="22"/>
                <w:szCs w:val="22"/>
              </w:rPr>
            </w:pPr>
            <w:r w:rsidRPr="00E2105F">
              <w:rPr>
                <w:rFonts w:ascii="Calibri" w:hAnsi="Calibri" w:cs="Calibri"/>
                <w:iCs/>
                <w:sz w:val="22"/>
                <w:szCs w:val="22"/>
              </w:rPr>
              <w:t>Frey Hugo</w:t>
            </w:r>
            <w:r w:rsidR="008148A1">
              <w:rPr>
                <w:rFonts w:ascii="Calibri" w:hAnsi="Calibri" w:cs="Calibri"/>
                <w:iCs/>
                <w:sz w:val="22"/>
                <w:szCs w:val="22"/>
              </w:rPr>
              <w:t>/</w:t>
            </w:r>
          </w:p>
          <w:p w14:paraId="70D88E89" w14:textId="0D68B0E1" w:rsidR="008148A1" w:rsidRPr="00E2105F" w:rsidRDefault="008148A1" w:rsidP="00E2105F">
            <w:pPr>
              <w:pStyle w:val="MNormal"/>
              <w:jc w:val="both"/>
              <w:rPr>
                <w:rFonts w:ascii="Calibri" w:hAnsi="Calibri" w:cs="Calibri"/>
                <w:sz w:val="22"/>
                <w:szCs w:val="22"/>
              </w:rPr>
            </w:pPr>
            <w:r>
              <w:rPr>
                <w:rFonts w:ascii="Calibri" w:hAnsi="Calibri" w:cs="Calibri"/>
                <w:iCs/>
                <w:sz w:val="22"/>
                <w:szCs w:val="22"/>
              </w:rPr>
              <w:t>Hernández Cintia</w:t>
            </w:r>
          </w:p>
        </w:tc>
        <w:tc>
          <w:tcPr>
            <w:tcW w:w="2475" w:type="dxa"/>
          </w:tcPr>
          <w:p w14:paraId="3EE1156E" w14:textId="14605135" w:rsidR="00E2105F" w:rsidRPr="00E2105F" w:rsidRDefault="00E2105F" w:rsidP="00E2105F">
            <w:pPr>
              <w:pStyle w:val="MNormal"/>
              <w:jc w:val="both"/>
              <w:rPr>
                <w:rFonts w:ascii="Calibri" w:hAnsi="Calibri" w:cs="Calibri"/>
                <w:sz w:val="22"/>
                <w:szCs w:val="22"/>
              </w:rPr>
            </w:pPr>
            <w:r w:rsidRPr="00E2105F">
              <w:rPr>
                <w:rFonts w:ascii="Calibri" w:hAnsi="Calibri" w:cs="Calibri"/>
                <w:iCs/>
                <w:sz w:val="22"/>
                <w:szCs w:val="22"/>
              </w:rPr>
              <w:t>Todos los integrantes</w:t>
            </w:r>
          </w:p>
        </w:tc>
      </w:tr>
      <w:tr w:rsidR="00E2105F" w:rsidRPr="00D4314B" w14:paraId="2B0079D7" w14:textId="77777777" w:rsidTr="00E2105F">
        <w:trPr>
          <w:trHeight w:val="516"/>
        </w:trPr>
        <w:tc>
          <w:tcPr>
            <w:tcW w:w="1543" w:type="dxa"/>
          </w:tcPr>
          <w:p w14:paraId="56465340" w14:textId="60EA4770" w:rsidR="00E2105F" w:rsidRDefault="00E2105F" w:rsidP="00E2105F">
            <w:pPr>
              <w:pStyle w:val="MNormal"/>
              <w:jc w:val="both"/>
              <w:rPr>
                <w:rFonts w:ascii="Calibri" w:hAnsi="Calibri" w:cs="Calibri"/>
                <w:iCs/>
                <w:sz w:val="22"/>
                <w:szCs w:val="22"/>
              </w:rPr>
            </w:pPr>
            <w:r>
              <w:rPr>
                <w:iCs/>
              </w:rPr>
              <w:t>Validación</w:t>
            </w:r>
          </w:p>
        </w:tc>
        <w:tc>
          <w:tcPr>
            <w:tcW w:w="2701" w:type="dxa"/>
          </w:tcPr>
          <w:p w14:paraId="62F49D2F" w14:textId="77777777" w:rsidR="00E2105F" w:rsidRPr="00E2105F" w:rsidRDefault="00E2105F" w:rsidP="00E2105F">
            <w:pPr>
              <w:pStyle w:val="MNormal"/>
              <w:jc w:val="both"/>
              <w:rPr>
                <w:rFonts w:ascii="Calibri" w:hAnsi="Calibri" w:cs="Calibri"/>
                <w:sz w:val="22"/>
                <w:szCs w:val="22"/>
              </w:rPr>
            </w:pPr>
          </w:p>
        </w:tc>
        <w:tc>
          <w:tcPr>
            <w:tcW w:w="2268" w:type="dxa"/>
            <w:vAlign w:val="center"/>
          </w:tcPr>
          <w:p w14:paraId="5D3EF33B" w14:textId="16C38DD3" w:rsidR="00E2105F" w:rsidRPr="00E2105F" w:rsidRDefault="00E2105F" w:rsidP="00E2105F">
            <w:pPr>
              <w:pStyle w:val="MNormal"/>
              <w:jc w:val="both"/>
              <w:rPr>
                <w:rFonts w:ascii="Calibri" w:hAnsi="Calibri" w:cs="Calibri"/>
                <w:iCs/>
                <w:sz w:val="22"/>
                <w:szCs w:val="22"/>
              </w:rPr>
            </w:pPr>
            <w:r>
              <w:t>Collareda Agustín</w:t>
            </w:r>
          </w:p>
        </w:tc>
        <w:tc>
          <w:tcPr>
            <w:tcW w:w="2475" w:type="dxa"/>
            <w:vAlign w:val="center"/>
          </w:tcPr>
          <w:p w14:paraId="5306127F" w14:textId="67248DF9" w:rsidR="00E2105F" w:rsidRPr="00E2105F" w:rsidRDefault="00E2105F" w:rsidP="00E2105F">
            <w:pPr>
              <w:pStyle w:val="MNormal"/>
              <w:jc w:val="both"/>
              <w:rPr>
                <w:rFonts w:ascii="Calibri" w:hAnsi="Calibri" w:cs="Calibri"/>
                <w:iCs/>
                <w:sz w:val="22"/>
                <w:szCs w:val="22"/>
              </w:rPr>
            </w:pPr>
            <w:r w:rsidRPr="00E2105F">
              <w:rPr>
                <w:rFonts w:ascii="Calibri" w:hAnsi="Calibri" w:cs="Calibri"/>
                <w:iCs/>
                <w:sz w:val="22"/>
                <w:szCs w:val="22"/>
              </w:rPr>
              <w:t>Todos los integrantes</w:t>
            </w:r>
          </w:p>
        </w:tc>
      </w:tr>
      <w:tr w:rsidR="00E2105F" w:rsidRPr="00D4314B" w14:paraId="6DCA9FE7" w14:textId="77777777" w:rsidTr="00E2105F">
        <w:trPr>
          <w:trHeight w:val="444"/>
        </w:trPr>
        <w:tc>
          <w:tcPr>
            <w:tcW w:w="1543" w:type="dxa"/>
          </w:tcPr>
          <w:p w14:paraId="5B30ECEB" w14:textId="351E552B" w:rsidR="00E2105F" w:rsidRDefault="00E2105F" w:rsidP="00E2105F">
            <w:pPr>
              <w:pStyle w:val="MNormal"/>
              <w:jc w:val="both"/>
              <w:rPr>
                <w:iCs/>
              </w:rPr>
            </w:pPr>
            <w:r w:rsidRPr="00E2105F">
              <w:rPr>
                <w:rFonts w:ascii="Calibri" w:hAnsi="Calibri" w:cs="Calibri"/>
                <w:iCs/>
                <w:sz w:val="22"/>
                <w:szCs w:val="22"/>
              </w:rPr>
              <w:t>V</w:t>
            </w:r>
            <w:r>
              <w:rPr>
                <w:iCs/>
              </w:rPr>
              <w:t xml:space="preserve">erificación </w:t>
            </w:r>
          </w:p>
        </w:tc>
        <w:tc>
          <w:tcPr>
            <w:tcW w:w="2701" w:type="dxa"/>
          </w:tcPr>
          <w:p w14:paraId="7EFDD3F3" w14:textId="77777777" w:rsidR="00E2105F" w:rsidRPr="00E2105F" w:rsidRDefault="00E2105F" w:rsidP="00E2105F">
            <w:pPr>
              <w:pStyle w:val="MNormal"/>
              <w:jc w:val="both"/>
              <w:rPr>
                <w:rFonts w:ascii="Calibri" w:hAnsi="Calibri" w:cs="Calibri"/>
                <w:sz w:val="22"/>
                <w:szCs w:val="22"/>
              </w:rPr>
            </w:pPr>
          </w:p>
        </w:tc>
        <w:tc>
          <w:tcPr>
            <w:tcW w:w="2268" w:type="dxa"/>
            <w:vAlign w:val="center"/>
          </w:tcPr>
          <w:p w14:paraId="6AB916A6" w14:textId="67B627D0" w:rsidR="00E2105F" w:rsidRDefault="00E2105F" w:rsidP="00E2105F">
            <w:pPr>
              <w:pStyle w:val="MNormal"/>
              <w:jc w:val="both"/>
            </w:pPr>
            <w:r w:rsidRPr="00E2105F">
              <w:rPr>
                <w:rFonts w:ascii="Calibri" w:hAnsi="Calibri" w:cs="Calibri"/>
                <w:iCs/>
                <w:sz w:val="22"/>
                <w:szCs w:val="22"/>
              </w:rPr>
              <w:t>Collareda Agustín</w:t>
            </w:r>
          </w:p>
        </w:tc>
        <w:tc>
          <w:tcPr>
            <w:tcW w:w="2475" w:type="dxa"/>
            <w:vAlign w:val="center"/>
          </w:tcPr>
          <w:p w14:paraId="59A6C46E" w14:textId="5222448E" w:rsidR="00E2105F" w:rsidRPr="00E2105F" w:rsidRDefault="00E2105F" w:rsidP="00E2105F">
            <w:pPr>
              <w:pStyle w:val="MNormal"/>
              <w:jc w:val="both"/>
              <w:rPr>
                <w:rFonts w:ascii="Calibri" w:hAnsi="Calibri" w:cs="Calibri"/>
                <w:iCs/>
                <w:sz w:val="22"/>
                <w:szCs w:val="22"/>
              </w:rPr>
            </w:pPr>
            <w:r w:rsidRPr="00E2105F">
              <w:rPr>
                <w:rFonts w:ascii="Calibri" w:hAnsi="Calibri" w:cs="Calibri"/>
                <w:iCs/>
                <w:sz w:val="22"/>
                <w:szCs w:val="22"/>
              </w:rPr>
              <w:t>Todos los integrantes</w:t>
            </w:r>
          </w:p>
        </w:tc>
      </w:tr>
    </w:tbl>
    <w:p w14:paraId="0624A2B7" w14:textId="77777777" w:rsidR="00CD1ECF" w:rsidRDefault="00CD1ECF" w:rsidP="00CC0D3A">
      <w:pPr>
        <w:pStyle w:val="MNormal"/>
      </w:pPr>
    </w:p>
    <w:p w14:paraId="46830C3D" w14:textId="77777777" w:rsidR="00CD1ECF" w:rsidRDefault="00CD1ECF" w:rsidP="00A87F7E">
      <w:pPr>
        <w:pStyle w:val="PSI-Ttulo2"/>
      </w:pPr>
      <w:bookmarkStart w:id="17" w:name="_Toc16490051"/>
      <w:bookmarkStart w:id="18" w:name="_Toc177028220"/>
      <w:r>
        <w:lastRenderedPageBreak/>
        <w:t>Responsables</w:t>
      </w:r>
      <w:bookmarkEnd w:id="17"/>
      <w:bookmarkEnd w:id="18"/>
    </w:p>
    <w:p w14:paraId="55477686" w14:textId="51114B90" w:rsidR="00716C8E" w:rsidRDefault="00716C8E" w:rsidP="00716C8E">
      <w:pPr>
        <w:ind w:left="0" w:firstLine="0"/>
        <w:jc w:val="both"/>
      </w:pPr>
      <w:r>
        <w:t>En esta sección se identifican los responsables por actividades destacadas en una primera versión de este documento.</w:t>
      </w:r>
      <w:r w:rsidR="00502484">
        <w:t xml:space="preserve"> Debido a que el proyecto es realizado por un grupo chico (3 </w:t>
      </w:r>
      <w:r w:rsidR="00E2105F">
        <w:t>personas</w:t>
      </w:r>
      <w:r w:rsidR="00502484">
        <w:t>)</w:t>
      </w:r>
      <w:r w:rsidR="00E2105F">
        <w:t>, en general todos los integrantes del equipo estarán involucrados, en mayor o menor medida, en todas las actividades realizadas.</w:t>
      </w:r>
    </w:p>
    <w:p w14:paraId="471C9C8F" w14:textId="77777777" w:rsidR="00CD1ECF" w:rsidRDefault="00CD1ECF" w:rsidP="00CD1ECF">
      <w:pPr>
        <w:pStyle w:val="MNormal"/>
        <w:ind w:left="708"/>
      </w:pPr>
    </w:p>
    <w:tbl>
      <w:tblPr>
        <w:tblW w:w="8930" w:type="dxa"/>
        <w:tblInd w:w="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194"/>
        <w:gridCol w:w="2194"/>
        <w:gridCol w:w="2194"/>
        <w:gridCol w:w="2348"/>
      </w:tblGrid>
      <w:tr w:rsidR="00E067B1" w:rsidRPr="00D4314B" w14:paraId="50421AD1" w14:textId="77777777" w:rsidTr="00E067B1">
        <w:trPr>
          <w:trHeight w:val="314"/>
        </w:trPr>
        <w:tc>
          <w:tcPr>
            <w:tcW w:w="2194" w:type="dxa"/>
            <w:shd w:val="pct5" w:color="auto" w:fill="auto"/>
          </w:tcPr>
          <w:p w14:paraId="2FAEF6DD" w14:textId="77777777" w:rsidR="00E067B1" w:rsidRPr="00D4314B" w:rsidRDefault="00E067B1" w:rsidP="00E067B1">
            <w:pPr>
              <w:jc w:val="center"/>
            </w:pPr>
            <w:r w:rsidRPr="00D4314B">
              <w:t>Identificación</w:t>
            </w:r>
          </w:p>
        </w:tc>
        <w:tc>
          <w:tcPr>
            <w:tcW w:w="2194" w:type="dxa"/>
            <w:shd w:val="pct5" w:color="auto" w:fill="auto"/>
          </w:tcPr>
          <w:p w14:paraId="664138C0" w14:textId="77777777" w:rsidR="00E067B1" w:rsidRPr="00D4314B" w:rsidRDefault="00E067B1" w:rsidP="00E067B1">
            <w:pPr>
              <w:jc w:val="center"/>
            </w:pPr>
            <w:r w:rsidRPr="00D4314B">
              <w:t>Descripción</w:t>
            </w:r>
          </w:p>
        </w:tc>
        <w:tc>
          <w:tcPr>
            <w:tcW w:w="2194" w:type="dxa"/>
            <w:shd w:val="pct5" w:color="auto" w:fill="auto"/>
            <w:vAlign w:val="center"/>
          </w:tcPr>
          <w:p w14:paraId="6F2B0DFD" w14:textId="77777777" w:rsidR="00E067B1" w:rsidRPr="00D4314B" w:rsidRDefault="00E067B1" w:rsidP="00E067B1">
            <w:pPr>
              <w:jc w:val="center"/>
            </w:pPr>
            <w:r w:rsidRPr="00D4314B">
              <w:t>Responsable</w:t>
            </w:r>
          </w:p>
        </w:tc>
        <w:tc>
          <w:tcPr>
            <w:tcW w:w="2348" w:type="dxa"/>
            <w:shd w:val="pct5" w:color="auto" w:fill="auto"/>
            <w:vAlign w:val="center"/>
          </w:tcPr>
          <w:p w14:paraId="61C4A6DB" w14:textId="77777777" w:rsidR="00E067B1" w:rsidRPr="00D4314B" w:rsidRDefault="00E067B1" w:rsidP="00E067B1">
            <w:pPr>
              <w:jc w:val="center"/>
            </w:pPr>
            <w:r w:rsidRPr="00D4314B">
              <w:t>Involucrados</w:t>
            </w:r>
          </w:p>
        </w:tc>
      </w:tr>
      <w:tr w:rsidR="000F0325" w:rsidRPr="00D4314B" w14:paraId="291350B5" w14:textId="77777777" w:rsidTr="00FF473B">
        <w:trPr>
          <w:trHeight w:val="314"/>
        </w:trPr>
        <w:tc>
          <w:tcPr>
            <w:tcW w:w="2194" w:type="dxa"/>
          </w:tcPr>
          <w:p w14:paraId="130B960D" w14:textId="166D8930" w:rsidR="000F0325" w:rsidRPr="00E2105F" w:rsidRDefault="00965A93" w:rsidP="00E2105F">
            <w:pPr>
              <w:pStyle w:val="PSI-Comentario"/>
            </w:pPr>
            <w:r w:rsidRPr="00E2105F">
              <w:t>RQS1</w:t>
            </w:r>
          </w:p>
        </w:tc>
        <w:tc>
          <w:tcPr>
            <w:tcW w:w="2194" w:type="dxa"/>
          </w:tcPr>
          <w:p w14:paraId="3E882732" w14:textId="14EBE22D" w:rsidR="000F0325" w:rsidRPr="00E2105F" w:rsidRDefault="00965A93" w:rsidP="00E2105F">
            <w:pPr>
              <w:pStyle w:val="PSI-Comentario"/>
            </w:pPr>
            <w:r w:rsidRPr="00E2105F">
              <w:t>Especificar requerimientos</w:t>
            </w:r>
          </w:p>
        </w:tc>
        <w:tc>
          <w:tcPr>
            <w:tcW w:w="2194" w:type="dxa"/>
            <w:vAlign w:val="center"/>
          </w:tcPr>
          <w:p w14:paraId="08548508" w14:textId="5D4FB7B4" w:rsidR="000F0325" w:rsidRPr="00E2105F" w:rsidRDefault="00965A93" w:rsidP="00E2105F">
            <w:pPr>
              <w:pStyle w:val="PSI-Comentario"/>
            </w:pPr>
            <w:r w:rsidRPr="00E2105F">
              <w:t>Collareda Agustín</w:t>
            </w:r>
          </w:p>
        </w:tc>
        <w:tc>
          <w:tcPr>
            <w:tcW w:w="2348" w:type="dxa"/>
            <w:vAlign w:val="center"/>
          </w:tcPr>
          <w:p w14:paraId="2D802B8B" w14:textId="0B527E21" w:rsidR="00965A93" w:rsidRPr="00E2105F" w:rsidRDefault="00E2105F" w:rsidP="00E2105F">
            <w:pPr>
              <w:pStyle w:val="PSI-Comentario"/>
            </w:pPr>
            <w:r w:rsidRPr="00E2105F">
              <w:t>Todos los integrantes</w:t>
            </w:r>
          </w:p>
        </w:tc>
      </w:tr>
      <w:tr w:rsidR="00502484" w:rsidRPr="00D4314B" w14:paraId="57ED1E2A" w14:textId="77777777" w:rsidTr="00FF473B">
        <w:trPr>
          <w:trHeight w:val="314"/>
        </w:trPr>
        <w:tc>
          <w:tcPr>
            <w:tcW w:w="2194" w:type="dxa"/>
          </w:tcPr>
          <w:p w14:paraId="39C3CA88" w14:textId="4414A166" w:rsidR="00502484" w:rsidRPr="00E2105F" w:rsidRDefault="00502484" w:rsidP="00E2105F">
            <w:pPr>
              <w:pStyle w:val="PSI-Comentario"/>
            </w:pPr>
            <w:r w:rsidRPr="00E2105F">
              <w:t>D1</w:t>
            </w:r>
          </w:p>
        </w:tc>
        <w:tc>
          <w:tcPr>
            <w:tcW w:w="2194" w:type="dxa"/>
          </w:tcPr>
          <w:p w14:paraId="273DA63D" w14:textId="3DEEF6D1" w:rsidR="00502484" w:rsidRPr="00E2105F" w:rsidRDefault="00502484" w:rsidP="00E2105F">
            <w:pPr>
              <w:pStyle w:val="PSI-Comentario"/>
            </w:pPr>
            <w:r w:rsidRPr="00E2105F">
              <w:t>Diseñar el sistema</w:t>
            </w:r>
          </w:p>
        </w:tc>
        <w:tc>
          <w:tcPr>
            <w:tcW w:w="2194" w:type="dxa"/>
            <w:vAlign w:val="center"/>
          </w:tcPr>
          <w:p w14:paraId="031F3C0B" w14:textId="15DD21B9" w:rsidR="00502484" w:rsidRPr="00E2105F" w:rsidRDefault="00502484" w:rsidP="00E2105F">
            <w:pPr>
              <w:pStyle w:val="PSI-Comentario"/>
            </w:pPr>
            <w:r w:rsidRPr="00E2105F">
              <w:t>Hernández Cintia</w:t>
            </w:r>
          </w:p>
        </w:tc>
        <w:tc>
          <w:tcPr>
            <w:tcW w:w="2348" w:type="dxa"/>
            <w:vAlign w:val="center"/>
          </w:tcPr>
          <w:p w14:paraId="604F2937" w14:textId="1A7EFF51" w:rsidR="00502484" w:rsidRPr="00E2105F" w:rsidRDefault="00E2105F" w:rsidP="00E2105F">
            <w:pPr>
              <w:pStyle w:val="PSI-Comentario"/>
            </w:pPr>
            <w:r w:rsidRPr="00E2105F">
              <w:t>Todos los integrantes</w:t>
            </w:r>
          </w:p>
        </w:tc>
      </w:tr>
      <w:tr w:rsidR="00502484" w:rsidRPr="00D4314B" w14:paraId="54754436" w14:textId="77777777" w:rsidTr="00FF473B">
        <w:trPr>
          <w:trHeight w:val="314"/>
        </w:trPr>
        <w:tc>
          <w:tcPr>
            <w:tcW w:w="2194" w:type="dxa"/>
          </w:tcPr>
          <w:p w14:paraId="308DCF89" w14:textId="3DAD4AD5" w:rsidR="00502484" w:rsidRPr="00E2105F" w:rsidRDefault="00502484" w:rsidP="00E2105F">
            <w:pPr>
              <w:pStyle w:val="PSI-Comentario"/>
            </w:pPr>
            <w:r w:rsidRPr="00E2105F">
              <w:t>I1</w:t>
            </w:r>
          </w:p>
        </w:tc>
        <w:tc>
          <w:tcPr>
            <w:tcW w:w="2194" w:type="dxa"/>
          </w:tcPr>
          <w:p w14:paraId="4B5F8373" w14:textId="48EB0B68" w:rsidR="00502484" w:rsidRPr="00E2105F" w:rsidRDefault="00502484" w:rsidP="00E2105F">
            <w:pPr>
              <w:pStyle w:val="PSI-Comentario"/>
            </w:pPr>
            <w:r w:rsidRPr="00E2105F">
              <w:t>Implementar casos de uso</w:t>
            </w:r>
          </w:p>
        </w:tc>
        <w:tc>
          <w:tcPr>
            <w:tcW w:w="2194" w:type="dxa"/>
            <w:vAlign w:val="center"/>
          </w:tcPr>
          <w:p w14:paraId="2A42B3F6" w14:textId="67A8FDCD" w:rsidR="00502484" w:rsidRPr="00E2105F" w:rsidRDefault="00502484" w:rsidP="00E2105F">
            <w:pPr>
              <w:pStyle w:val="PSI-Comentario"/>
            </w:pPr>
            <w:r w:rsidRPr="00E2105F">
              <w:t>Frey Hugo</w:t>
            </w:r>
          </w:p>
        </w:tc>
        <w:tc>
          <w:tcPr>
            <w:tcW w:w="2348" w:type="dxa"/>
            <w:vAlign w:val="center"/>
          </w:tcPr>
          <w:p w14:paraId="5BFEAE65" w14:textId="15157376" w:rsidR="00502484" w:rsidRPr="00E2105F" w:rsidRDefault="00E2105F" w:rsidP="00E2105F">
            <w:pPr>
              <w:pStyle w:val="PSI-Comentario"/>
            </w:pPr>
            <w:r w:rsidRPr="00E2105F">
              <w:t>Todos los integrantes</w:t>
            </w:r>
          </w:p>
        </w:tc>
      </w:tr>
      <w:tr w:rsidR="00502484" w:rsidRPr="00D4314B" w14:paraId="6FD19915" w14:textId="77777777" w:rsidTr="00FF473B">
        <w:trPr>
          <w:trHeight w:val="314"/>
        </w:trPr>
        <w:tc>
          <w:tcPr>
            <w:tcW w:w="2194" w:type="dxa"/>
          </w:tcPr>
          <w:p w14:paraId="38D9ED70" w14:textId="4D90B0D9" w:rsidR="00502484" w:rsidRPr="00E2105F" w:rsidRDefault="00502484" w:rsidP="00E2105F">
            <w:pPr>
              <w:pStyle w:val="PSI-Comentario"/>
            </w:pPr>
            <w:r w:rsidRPr="00E2105F">
              <w:t>P1</w:t>
            </w:r>
          </w:p>
        </w:tc>
        <w:tc>
          <w:tcPr>
            <w:tcW w:w="2194" w:type="dxa"/>
          </w:tcPr>
          <w:p w14:paraId="1B76C109" w14:textId="3E5201B6" w:rsidR="00502484" w:rsidRPr="00E2105F" w:rsidRDefault="00502484" w:rsidP="00E2105F">
            <w:pPr>
              <w:pStyle w:val="PSI-Comentario"/>
            </w:pPr>
            <w:r w:rsidRPr="00E2105F">
              <w:t>Planificar pruebas de software</w:t>
            </w:r>
          </w:p>
        </w:tc>
        <w:tc>
          <w:tcPr>
            <w:tcW w:w="2194" w:type="dxa"/>
            <w:vAlign w:val="center"/>
          </w:tcPr>
          <w:p w14:paraId="35D8423F" w14:textId="387D3F95" w:rsidR="00502484" w:rsidRPr="00E2105F" w:rsidRDefault="00E2105F" w:rsidP="00E2105F">
            <w:pPr>
              <w:pStyle w:val="PSI-Comentario"/>
            </w:pPr>
            <w:r>
              <w:t>Collareda Agustín</w:t>
            </w:r>
          </w:p>
        </w:tc>
        <w:tc>
          <w:tcPr>
            <w:tcW w:w="2348" w:type="dxa"/>
            <w:vAlign w:val="center"/>
          </w:tcPr>
          <w:p w14:paraId="44724BC5" w14:textId="72FB2FB6" w:rsidR="00502484" w:rsidRPr="00E2105F" w:rsidRDefault="00E2105F" w:rsidP="00E2105F">
            <w:pPr>
              <w:pStyle w:val="PSI-Comentario"/>
            </w:pPr>
            <w:r w:rsidRPr="00E2105F">
              <w:t>Todos los integrantes</w:t>
            </w:r>
          </w:p>
        </w:tc>
      </w:tr>
      <w:tr w:rsidR="00502484" w:rsidRPr="00D4314B" w14:paraId="537FE148" w14:textId="77777777" w:rsidTr="00FF473B">
        <w:trPr>
          <w:trHeight w:val="314"/>
        </w:trPr>
        <w:tc>
          <w:tcPr>
            <w:tcW w:w="2194" w:type="dxa"/>
          </w:tcPr>
          <w:p w14:paraId="2239B06A" w14:textId="0E845916" w:rsidR="00502484" w:rsidRPr="00E2105F" w:rsidRDefault="00502484" w:rsidP="00E2105F">
            <w:pPr>
              <w:pStyle w:val="PSI-Comentario"/>
            </w:pPr>
            <w:r w:rsidRPr="00E2105F">
              <w:t>P2</w:t>
            </w:r>
          </w:p>
        </w:tc>
        <w:tc>
          <w:tcPr>
            <w:tcW w:w="2194" w:type="dxa"/>
          </w:tcPr>
          <w:p w14:paraId="1A319A97" w14:textId="58A5A281" w:rsidR="00502484" w:rsidRPr="00E2105F" w:rsidRDefault="00502484" w:rsidP="00E2105F">
            <w:pPr>
              <w:pStyle w:val="PSI-Comentario"/>
            </w:pPr>
            <w:r w:rsidRPr="00E2105F">
              <w:t>Ejecutar casos de prueba</w:t>
            </w:r>
          </w:p>
        </w:tc>
        <w:tc>
          <w:tcPr>
            <w:tcW w:w="2194" w:type="dxa"/>
            <w:vAlign w:val="center"/>
          </w:tcPr>
          <w:p w14:paraId="7C0462A7" w14:textId="14502C7F" w:rsidR="00502484" w:rsidRPr="00E2105F" w:rsidRDefault="00E2105F" w:rsidP="00E2105F">
            <w:pPr>
              <w:pStyle w:val="PSI-Comentario"/>
            </w:pPr>
            <w:r>
              <w:t>Hernández Cintia</w:t>
            </w:r>
          </w:p>
        </w:tc>
        <w:tc>
          <w:tcPr>
            <w:tcW w:w="2348" w:type="dxa"/>
            <w:vAlign w:val="center"/>
          </w:tcPr>
          <w:p w14:paraId="4F498BAA" w14:textId="29623BA6" w:rsidR="00502484" w:rsidRPr="00E2105F" w:rsidRDefault="00E2105F" w:rsidP="00E2105F">
            <w:pPr>
              <w:pStyle w:val="PSI-Comentario"/>
            </w:pPr>
            <w:r w:rsidRPr="00E2105F">
              <w:t>Todos los integrantes</w:t>
            </w:r>
          </w:p>
        </w:tc>
      </w:tr>
      <w:tr w:rsidR="00502484" w:rsidRPr="00D4314B" w14:paraId="47975153" w14:textId="77777777" w:rsidTr="00FF473B">
        <w:trPr>
          <w:trHeight w:val="314"/>
        </w:trPr>
        <w:tc>
          <w:tcPr>
            <w:tcW w:w="2194" w:type="dxa"/>
          </w:tcPr>
          <w:p w14:paraId="687BD40E" w14:textId="1285E0E9" w:rsidR="00502484" w:rsidRPr="00E2105F" w:rsidRDefault="00502484" w:rsidP="00E2105F">
            <w:pPr>
              <w:pStyle w:val="PSI-Comentario"/>
            </w:pPr>
            <w:r w:rsidRPr="00E2105F">
              <w:t>E1</w:t>
            </w:r>
          </w:p>
        </w:tc>
        <w:tc>
          <w:tcPr>
            <w:tcW w:w="2194" w:type="dxa"/>
          </w:tcPr>
          <w:p w14:paraId="718312B8" w14:textId="24FD3DF8" w:rsidR="00502484" w:rsidRPr="00E2105F" w:rsidRDefault="00502484" w:rsidP="00E2105F">
            <w:pPr>
              <w:pStyle w:val="PSI-Comentario"/>
            </w:pPr>
            <w:r w:rsidRPr="00E2105F">
              <w:t>Realizar estimaciones</w:t>
            </w:r>
          </w:p>
        </w:tc>
        <w:tc>
          <w:tcPr>
            <w:tcW w:w="2194" w:type="dxa"/>
            <w:vAlign w:val="center"/>
          </w:tcPr>
          <w:p w14:paraId="4C7223CA" w14:textId="4B4C6DF5" w:rsidR="00502484" w:rsidRPr="00E2105F" w:rsidRDefault="00502484" w:rsidP="00E2105F">
            <w:pPr>
              <w:pStyle w:val="PSI-Comentario"/>
            </w:pPr>
            <w:r w:rsidRPr="00E2105F">
              <w:t>Collareda Agustín</w:t>
            </w:r>
          </w:p>
        </w:tc>
        <w:tc>
          <w:tcPr>
            <w:tcW w:w="2348" w:type="dxa"/>
            <w:vAlign w:val="center"/>
          </w:tcPr>
          <w:p w14:paraId="51D3DB77" w14:textId="19434B6D" w:rsidR="00502484" w:rsidRPr="00E2105F" w:rsidRDefault="00E2105F" w:rsidP="00E2105F">
            <w:pPr>
              <w:pStyle w:val="PSI-Comentario"/>
            </w:pPr>
            <w:r w:rsidRPr="00E2105F">
              <w:t>Todos los integrantes</w:t>
            </w:r>
          </w:p>
        </w:tc>
      </w:tr>
    </w:tbl>
    <w:p w14:paraId="35DF3CAC" w14:textId="77777777" w:rsidR="00CD1ECF" w:rsidRDefault="00CD1ECF" w:rsidP="00CD1ECF">
      <w:pPr>
        <w:pStyle w:val="MNormal"/>
        <w:ind w:left="708"/>
      </w:pPr>
    </w:p>
    <w:p w14:paraId="502754DF" w14:textId="77777777" w:rsidR="006B1750" w:rsidRDefault="006B1750" w:rsidP="009D05D2">
      <w:pPr>
        <w:pStyle w:val="PSI-Ttulo1"/>
      </w:pPr>
      <w:bookmarkStart w:id="19" w:name="_Toc16490052"/>
    </w:p>
    <w:p w14:paraId="0FEFC64E" w14:textId="77777777" w:rsidR="00CD1ECF" w:rsidRDefault="00CD1ECF" w:rsidP="009D05D2">
      <w:pPr>
        <w:pStyle w:val="PSI-Ttulo1"/>
      </w:pPr>
      <w:bookmarkStart w:id="20" w:name="_Toc177028221"/>
      <w:r>
        <w:t>Proceso de Gestión</w:t>
      </w:r>
      <w:bookmarkEnd w:id="19"/>
      <w:bookmarkEnd w:id="20"/>
    </w:p>
    <w:p w14:paraId="57AE21C1" w14:textId="50347806" w:rsidR="00CD1ECF" w:rsidRDefault="00CD1ECF" w:rsidP="00EE1B6B">
      <w:pPr>
        <w:pStyle w:val="PSI-Ttulo2"/>
        <w:ind w:left="0" w:firstLine="0"/>
      </w:pPr>
      <w:bookmarkStart w:id="21" w:name="_Toc16490053"/>
      <w:bookmarkStart w:id="22" w:name="_Toc177028222"/>
      <w:r>
        <w:t>Objetivos y Prioridades de Gestión</w:t>
      </w:r>
      <w:bookmarkEnd w:id="21"/>
      <w:bookmarkEnd w:id="22"/>
    </w:p>
    <w:p w14:paraId="159F67E5" w14:textId="77777777" w:rsidR="008148A1" w:rsidRDefault="008148A1" w:rsidP="008148A1">
      <w:pPr>
        <w:pStyle w:val="PSI-Comentario"/>
      </w:pPr>
      <w:r>
        <w:t xml:space="preserve">La gestión de proyecto implica la aplicación de conocimientos, habilidades, herramientas y técnicas a las actividades que se necesitan para cubrir las necesidades y expectativas para un proyecto </w:t>
      </w:r>
    </w:p>
    <w:p w14:paraId="2C33D303" w14:textId="77777777" w:rsidR="008148A1" w:rsidRDefault="008148A1" w:rsidP="008148A1">
      <w:pPr>
        <w:pStyle w:val="PSI-Comentario"/>
      </w:pPr>
      <w:r>
        <w:t xml:space="preserve">El objetivo es lograr un buen monitoreo del proyecto a lo largo del mismo cada cierto periodo preestablecido, con el fin de mantener la planificación realizada. </w:t>
      </w:r>
    </w:p>
    <w:p w14:paraId="489B3D87" w14:textId="405D921D" w:rsidR="008148A1" w:rsidRDefault="008148A1" w:rsidP="008148A1">
      <w:pPr>
        <w:pStyle w:val="PSI-Comentario"/>
      </w:pPr>
      <w:r>
        <w:t xml:space="preserve">Las metas de la gestión de proyecto es tratar de llevar un buen seguimiento del proyecto para poder mantener una buena planificación del mismo. Para esto se destacan las siguiente Actividades: </w:t>
      </w:r>
    </w:p>
    <w:p w14:paraId="06943BA3" w14:textId="043B8051" w:rsidR="008148A1" w:rsidRDefault="008148A1" w:rsidP="008148A1">
      <w:pPr>
        <w:pStyle w:val="PSI-Comentario"/>
        <w:numPr>
          <w:ilvl w:val="0"/>
          <w:numId w:val="17"/>
        </w:numPr>
      </w:pPr>
      <w:r>
        <w:t>Planificar y monitorear el avance del proyecto</w:t>
      </w:r>
      <w:r w:rsidR="006B3E81">
        <w:t>.</w:t>
      </w:r>
    </w:p>
    <w:p w14:paraId="7FC09CA6" w14:textId="5499B9CC" w:rsidR="008148A1" w:rsidRDefault="008148A1" w:rsidP="008148A1">
      <w:pPr>
        <w:pStyle w:val="PSI-Comentario"/>
        <w:numPr>
          <w:ilvl w:val="0"/>
          <w:numId w:val="17"/>
        </w:numPr>
      </w:pPr>
      <w:r>
        <w:t xml:space="preserve">Realizar estimaciones y </w:t>
      </w:r>
      <w:r w:rsidR="006B3E81">
        <w:t>mediciones.</w:t>
      </w:r>
    </w:p>
    <w:p w14:paraId="1B46949A" w14:textId="5EC9C8CF" w:rsidR="008148A1" w:rsidRDefault="008148A1" w:rsidP="008148A1">
      <w:pPr>
        <w:pStyle w:val="PSI-Comentario"/>
        <w:numPr>
          <w:ilvl w:val="0"/>
          <w:numId w:val="17"/>
        </w:numPr>
      </w:pPr>
      <w:r>
        <w:t xml:space="preserve">Gestionar los </w:t>
      </w:r>
      <w:r w:rsidR="006B3E81">
        <w:t>Riesgos.</w:t>
      </w:r>
    </w:p>
    <w:p w14:paraId="7DBF9B01" w14:textId="1B711820" w:rsidR="008148A1" w:rsidRDefault="008148A1" w:rsidP="008148A1">
      <w:pPr>
        <w:pStyle w:val="PSI-Comentario"/>
        <w:numPr>
          <w:ilvl w:val="0"/>
          <w:numId w:val="17"/>
        </w:numPr>
      </w:pPr>
      <w:r>
        <w:t>Registrar tiempo dedicado a cada tarea</w:t>
      </w:r>
      <w:r w:rsidR="006B3E81">
        <w:t>.</w:t>
      </w:r>
    </w:p>
    <w:p w14:paraId="35F1CA14" w14:textId="7E2556F5" w:rsidR="008148A1" w:rsidRDefault="008148A1" w:rsidP="008148A1">
      <w:pPr>
        <w:pStyle w:val="PSI-Comentario"/>
        <w:numPr>
          <w:ilvl w:val="0"/>
          <w:numId w:val="17"/>
        </w:numPr>
      </w:pPr>
      <w:r>
        <w:lastRenderedPageBreak/>
        <w:t>Reuniones y entrevistas con el cliente</w:t>
      </w:r>
      <w:r w:rsidR="006B3E81">
        <w:t>.</w:t>
      </w:r>
    </w:p>
    <w:p w14:paraId="5323800F" w14:textId="7985DF53" w:rsidR="008148A1" w:rsidRDefault="008148A1" w:rsidP="008148A1">
      <w:pPr>
        <w:pStyle w:val="PSI-Comentario"/>
        <w:numPr>
          <w:ilvl w:val="0"/>
          <w:numId w:val="17"/>
        </w:numPr>
      </w:pPr>
      <w:r>
        <w:t>Evaluar y/o Ajustar el Plan de Proyecto</w:t>
      </w:r>
      <w:r w:rsidR="006B3E81">
        <w:t>.</w:t>
      </w:r>
    </w:p>
    <w:p w14:paraId="4CB51629" w14:textId="1FD569C4" w:rsidR="008148A1" w:rsidRDefault="008148A1" w:rsidP="008148A1">
      <w:pPr>
        <w:pStyle w:val="PSI-Comentario"/>
        <w:numPr>
          <w:ilvl w:val="0"/>
          <w:numId w:val="17"/>
        </w:numPr>
      </w:pPr>
      <w:r>
        <w:t>Presentaciones del trabajo realizado</w:t>
      </w:r>
      <w:r w:rsidR="006B3E81">
        <w:t>.</w:t>
      </w:r>
    </w:p>
    <w:p w14:paraId="33CD4400" w14:textId="77777777" w:rsidR="00CD1ECF" w:rsidRDefault="00EE1B6B" w:rsidP="00EE1B6B">
      <w:pPr>
        <w:pStyle w:val="PSI-Ttulo2"/>
        <w:ind w:left="0" w:firstLine="0"/>
      </w:pPr>
      <w:bookmarkStart w:id="23" w:name="_Toc16490054"/>
      <w:r>
        <w:br/>
      </w:r>
      <w:bookmarkStart w:id="24" w:name="_Toc177028223"/>
      <w:r w:rsidR="00CD1ECF">
        <w:t>Condiciones asumidas, dependencias y restricciones</w:t>
      </w:r>
      <w:bookmarkEnd w:id="23"/>
      <w:bookmarkEnd w:id="24"/>
    </w:p>
    <w:p w14:paraId="64B685E5" w14:textId="77777777" w:rsidR="00CD1ECF" w:rsidRDefault="00CD1ECF" w:rsidP="00E2105F">
      <w:pPr>
        <w:pStyle w:val="PSI-Comentario"/>
      </w:pPr>
      <w:r>
        <w:t>[Especificación de las condiciones que se asumen para el proyecto, eventos externos de los que se depende y restricciones del proyecto.]</w:t>
      </w:r>
    </w:p>
    <w:p w14:paraId="0E52910A" w14:textId="76744A4A" w:rsidR="0024360D" w:rsidRDefault="0024360D" w:rsidP="006B3E81">
      <w:pPr>
        <w:pStyle w:val="PSI-Comentario"/>
      </w:pPr>
      <w:r w:rsidRPr="0024360D">
        <w:t>Este punto no ha sido definido aún.</w:t>
      </w:r>
    </w:p>
    <w:p w14:paraId="493B907C" w14:textId="77777777" w:rsidR="00CD1ECF" w:rsidRDefault="00CD1ECF" w:rsidP="00B9684D">
      <w:pPr>
        <w:pStyle w:val="PSI-Ttulo2"/>
        <w:ind w:left="0" w:firstLine="0"/>
      </w:pPr>
      <w:bookmarkStart w:id="25" w:name="_Toc16490055"/>
      <w:bookmarkStart w:id="26" w:name="_Toc177028224"/>
      <w:r>
        <w:t>Gestión de Riesgos</w:t>
      </w:r>
      <w:bookmarkEnd w:id="25"/>
      <w:bookmarkEnd w:id="26"/>
    </w:p>
    <w:p w14:paraId="0D22CD47" w14:textId="77777777" w:rsidR="00CD1ECF" w:rsidRDefault="00CD1ECF" w:rsidP="00E2105F">
      <w:pPr>
        <w:pStyle w:val="PSI-Comentario"/>
      </w:pPr>
      <w:r>
        <w:t>[Identificación y manejo de los factores de riesgo asociados al proyecto.</w:t>
      </w:r>
    </w:p>
    <w:p w14:paraId="0B29C34F" w14:textId="77777777" w:rsidR="00CD1ECF" w:rsidRDefault="00CD1ECF" w:rsidP="00E2105F">
      <w:pPr>
        <w:pStyle w:val="PSI-Comentario"/>
      </w:pPr>
      <w:r>
        <w:t>Descripción de mecanismos de monitoreo y planes de contingencia.</w:t>
      </w:r>
    </w:p>
    <w:p w14:paraId="5C366F1C" w14:textId="77777777" w:rsidR="00CD1ECF" w:rsidRDefault="00CD1ECF" w:rsidP="00E2105F">
      <w:pPr>
        <w:pStyle w:val="PSI-Comentario"/>
      </w:pPr>
      <w:r>
        <w:t>Los riesgos pueden ser de tipo: contractual, tecnológicos, asociados al tamaño y complejidad del producto, asociados a los recursos humanos del proyecto o a la aceptación del producto por parte del Cliente. Hacer referencia al documento de riesgos.]</w:t>
      </w:r>
    </w:p>
    <w:p w14:paraId="49707C62" w14:textId="4C442169" w:rsidR="00A76591" w:rsidRDefault="00A76591" w:rsidP="00E2105F">
      <w:pPr>
        <w:pStyle w:val="PSI-Comentario"/>
      </w:pPr>
      <w:r>
        <w:t>Se hará uso de la plantilla de identificación, evaluación y análisis de riesgos utilizada en la metodología PSI.</w:t>
      </w:r>
    </w:p>
    <w:p w14:paraId="253A91EF" w14:textId="12C3B102" w:rsidR="00A76591" w:rsidRDefault="00A76591" w:rsidP="00E2105F">
      <w:pPr>
        <w:pStyle w:val="PSI-Comentario"/>
      </w:pPr>
      <w:r>
        <w:t xml:space="preserve">Los riesgos serán identificados a partir de la experiencia de los integrantes del equipo de desarrollo y a partir de listas de riesgos típicos. Se evaluará el impacto y análisis de cada riesgo identificado, dándole al impacto una puntuación de 1 (menor impacto) a 5 (mayor impacto) y entre 0% y 100% de probabilidad. A partir de estos valores se obtendrá el factor de riesgo. </w:t>
      </w:r>
    </w:p>
    <w:p w14:paraId="55918F0C" w14:textId="4644684A" w:rsidR="008714E2" w:rsidRDefault="00A76591" w:rsidP="00E2105F">
      <w:pPr>
        <w:pStyle w:val="PSI-Comentario"/>
      </w:pPr>
      <w:r>
        <w:t xml:space="preserve">Los riesgos que tengan un factor </w:t>
      </w:r>
      <w:r w:rsidR="008714E2">
        <w:t xml:space="preserve">de 320 o mayor serán considerados riesgos críticos, y será necesario realizar planes de mitigación y contingencia bajo cualquier circunstancia. Los riesgos con un factor entre 180 y 320 serán considerados riesgos importantes, y se realizarán planes de acción contra cierta cantidad de estos riesgos en la medida que la ejecución de estos planes no retrase significativamente las demás actividades del proyecto. Los riesgos con un factor de entre 100 y 180 serán monitoreados en cada fase del proyecto al igual que los riesgos mencionados anteriormente, pero no será prioritaria la toma de acciones. Finalmente, los riesgos con un factor menor a </w:t>
      </w:r>
      <w:r w:rsidR="00A43A58">
        <w:t>45</w:t>
      </w:r>
      <w:r w:rsidR="008714E2">
        <w:t xml:space="preserve"> serán ignorados. </w:t>
      </w:r>
    </w:p>
    <w:p w14:paraId="79819E8C" w14:textId="0DCC360C" w:rsidR="0024360D" w:rsidRDefault="0024360D" w:rsidP="0024360D">
      <w:r w:rsidRPr="0024360D">
        <w:t>Ver documento de Riesgos.</w:t>
      </w:r>
    </w:p>
    <w:p w14:paraId="2F5174F7" w14:textId="77777777" w:rsidR="00CD1ECF" w:rsidRDefault="00B9684D" w:rsidP="00B9684D">
      <w:pPr>
        <w:pStyle w:val="PSI-Ttulo2"/>
        <w:ind w:left="0" w:firstLine="0"/>
      </w:pPr>
      <w:bookmarkStart w:id="27" w:name="_Toc16490056"/>
      <w:r>
        <w:br/>
      </w:r>
      <w:bookmarkStart w:id="28" w:name="_Toc177028225"/>
      <w:r w:rsidR="00CD1ECF">
        <w:t>Mecanismos de control y ajuste</w:t>
      </w:r>
      <w:bookmarkEnd w:id="27"/>
      <w:bookmarkEnd w:id="28"/>
    </w:p>
    <w:p w14:paraId="630101DE" w14:textId="77777777" w:rsidR="00CD1ECF" w:rsidRDefault="00CD1ECF" w:rsidP="00E2105F">
      <w:pPr>
        <w:pStyle w:val="PSI-Comentario"/>
      </w:pPr>
      <w:r>
        <w:t>[Especificación de los procedimientos de reporte, formato de reportes, flujo de información, revisiones, auditorias, para las Líneas de Gestión de Calidad, Gestión de Configuración y Control de Cambios, Verificación y Gestión de Proyecto.]</w:t>
      </w:r>
    </w:p>
    <w:p w14:paraId="1467F6FF" w14:textId="6F563A10" w:rsidR="0024360D" w:rsidRDefault="0024360D" w:rsidP="0024360D">
      <w:r w:rsidRPr="0024360D">
        <w:lastRenderedPageBreak/>
        <w:t>No se han definido aún.</w:t>
      </w:r>
    </w:p>
    <w:p w14:paraId="38B18F32" w14:textId="77777777" w:rsidR="006B1750" w:rsidRDefault="006B1750" w:rsidP="00E2105F">
      <w:pPr>
        <w:pStyle w:val="PSI-Comentario"/>
      </w:pPr>
    </w:p>
    <w:p w14:paraId="0ECF3A13" w14:textId="77777777" w:rsidR="00CD1ECF" w:rsidRDefault="00CD1ECF" w:rsidP="00A87F7E">
      <w:pPr>
        <w:pStyle w:val="PSI-Ttulo3"/>
      </w:pPr>
      <w:bookmarkStart w:id="29" w:name="_Toc16490057"/>
      <w:bookmarkStart w:id="30" w:name="_Toc177028226"/>
      <w:r>
        <w:t>Mecanismos para la Gestión de calidad</w:t>
      </w:r>
      <w:bookmarkEnd w:id="29"/>
      <w:bookmarkEnd w:id="30"/>
    </w:p>
    <w:p w14:paraId="3EF39443" w14:textId="77777777" w:rsidR="00CD1ECF" w:rsidRDefault="00CD1ECF" w:rsidP="00E2105F">
      <w:pPr>
        <w:pStyle w:val="PSI-Comentario"/>
      </w:pPr>
      <w:r>
        <w:t>[</w:t>
      </w:r>
      <w:r w:rsidR="00B9684D">
        <w:t>En esta sección s</w:t>
      </w:r>
      <w:r>
        <w:t>e deben especificar los mecanismos de monitoreo y control de las actividades de Gestión de calidad</w:t>
      </w:r>
      <w:r w:rsidR="00B9684D">
        <w:t xml:space="preserve">, </w:t>
      </w:r>
      <w:r>
        <w:t>incluye</w:t>
      </w:r>
      <w:r w:rsidR="00B9684D">
        <w:t>ndo</w:t>
      </w:r>
      <w:r>
        <w:t xml:space="preserve"> una breve descripción de las actividades más rel</w:t>
      </w:r>
      <w:r w:rsidR="00B9684D">
        <w:t>evantes</w:t>
      </w:r>
      <w:r>
        <w:t>.]</w:t>
      </w:r>
    </w:p>
    <w:p w14:paraId="218BB25F" w14:textId="77777777" w:rsidR="006B1750" w:rsidRDefault="006B1750" w:rsidP="00E2105F">
      <w:pPr>
        <w:pStyle w:val="PSI-Comentario"/>
      </w:pPr>
    </w:p>
    <w:p w14:paraId="0746ACCC" w14:textId="77777777" w:rsidR="00CD1ECF" w:rsidRDefault="00CD1ECF" w:rsidP="00A87F7E">
      <w:pPr>
        <w:pStyle w:val="PSI-Ttulo3"/>
      </w:pPr>
      <w:bookmarkStart w:id="31" w:name="_Toc16490058"/>
      <w:bookmarkStart w:id="32" w:name="_Toc177028227"/>
      <w:r>
        <w:t>Mecanismos para la Gestión de configuración y Control de Cambios</w:t>
      </w:r>
      <w:bookmarkEnd w:id="31"/>
      <w:bookmarkEnd w:id="32"/>
    </w:p>
    <w:p w14:paraId="3D5FD01F" w14:textId="77777777" w:rsidR="00CD1ECF" w:rsidRDefault="00CD1ECF" w:rsidP="00E2105F">
      <w:pPr>
        <w:pStyle w:val="PSI-Comentario"/>
      </w:pPr>
      <w:r>
        <w:t>[</w:t>
      </w:r>
      <w:r w:rsidR="008843F1">
        <w:t>E</w:t>
      </w:r>
      <w:r>
        <w:t>specificar los mecanismos de monitoreo y control de las actividades de Gestión de configuración y Control de Cambios</w:t>
      </w:r>
      <w:r w:rsidR="00543B30">
        <w:t xml:space="preserve">, incluyendo </w:t>
      </w:r>
      <w:r>
        <w:t>una breve descripción de las a</w:t>
      </w:r>
      <w:r w:rsidR="00543B30">
        <w:t>ctividades más relevantes de estas tareas</w:t>
      </w:r>
      <w:r>
        <w:t>.]</w:t>
      </w:r>
    </w:p>
    <w:p w14:paraId="1FC01014" w14:textId="77777777" w:rsidR="006B1750" w:rsidRDefault="006B1750" w:rsidP="00E2105F">
      <w:pPr>
        <w:pStyle w:val="PSI-Comentario"/>
      </w:pPr>
    </w:p>
    <w:p w14:paraId="26358870" w14:textId="77777777" w:rsidR="00CD1ECF" w:rsidRDefault="00CD1ECF" w:rsidP="00A87F7E">
      <w:pPr>
        <w:pStyle w:val="PSI-Ttulo3"/>
      </w:pPr>
      <w:bookmarkStart w:id="33" w:name="_Toc16490059"/>
      <w:bookmarkStart w:id="34" w:name="_Toc177028228"/>
      <w:r>
        <w:t>Mecanismos para Verificación</w:t>
      </w:r>
      <w:bookmarkEnd w:id="33"/>
      <w:bookmarkEnd w:id="34"/>
    </w:p>
    <w:p w14:paraId="6EBFFADD" w14:textId="77777777" w:rsidR="00CD1ECF" w:rsidRDefault="00CD1ECF" w:rsidP="00E2105F">
      <w:pPr>
        <w:pStyle w:val="PSI-Comentario"/>
      </w:pPr>
      <w:r>
        <w:t>[</w:t>
      </w:r>
      <w:r w:rsidR="00991939">
        <w:t>Indicar</w:t>
      </w:r>
      <w:r>
        <w:t xml:space="preserve"> los mecanismos de monitoreo y control de las actividades de Verificación. Esto incluye una breve descripción de las actividades más relevantes de la </w:t>
      </w:r>
      <w:r w:rsidR="00991939">
        <w:t>misma</w:t>
      </w:r>
      <w:r>
        <w:t>.]</w:t>
      </w:r>
    </w:p>
    <w:p w14:paraId="5607E9BE" w14:textId="77777777" w:rsidR="006B1750" w:rsidRDefault="006B1750" w:rsidP="00E2105F">
      <w:pPr>
        <w:pStyle w:val="PSI-Comentario"/>
      </w:pPr>
    </w:p>
    <w:p w14:paraId="089F08CD" w14:textId="77777777" w:rsidR="00CD1ECF" w:rsidRDefault="00CD1ECF" w:rsidP="00A87F7E">
      <w:pPr>
        <w:pStyle w:val="PSI-Ttulo3"/>
      </w:pPr>
      <w:bookmarkStart w:id="35" w:name="_Toc16490060"/>
      <w:bookmarkStart w:id="36" w:name="_Toc177028229"/>
      <w:r>
        <w:t>Mecanismos para la Gestión de proyecto</w:t>
      </w:r>
      <w:bookmarkEnd w:id="35"/>
      <w:bookmarkEnd w:id="36"/>
    </w:p>
    <w:p w14:paraId="58214DBA" w14:textId="77777777" w:rsidR="00CD1ECF" w:rsidRDefault="00CD1ECF" w:rsidP="00E2105F">
      <w:pPr>
        <w:pStyle w:val="PSI-Comentario"/>
      </w:pPr>
      <w:r>
        <w:t>[</w:t>
      </w:r>
      <w:r w:rsidR="00991939">
        <w:t xml:space="preserve">En este apartado se deben especificar </w:t>
      </w:r>
      <w:r>
        <w:t>los mecanismos de monitoreo y control de las actividades de Gestión de proyecto</w:t>
      </w:r>
      <w:r w:rsidR="00991939">
        <w:t xml:space="preserve">, </w:t>
      </w:r>
      <w:r>
        <w:t>incluye</w:t>
      </w:r>
      <w:r w:rsidR="00991939">
        <w:t>ndo</w:t>
      </w:r>
      <w:r>
        <w:t xml:space="preserve"> una breve descripción de las actividades más rele</w:t>
      </w:r>
      <w:r w:rsidR="00991939">
        <w:t>vantes</w:t>
      </w:r>
      <w:r>
        <w:t>.]</w:t>
      </w:r>
      <w:r w:rsidR="005331E0">
        <w:br/>
      </w:r>
    </w:p>
    <w:p w14:paraId="10AFCDB0" w14:textId="77777777" w:rsidR="00CD1ECF" w:rsidRDefault="00CD1ECF" w:rsidP="00A87F7E">
      <w:pPr>
        <w:pStyle w:val="PSI-Ttulo2"/>
      </w:pPr>
      <w:bookmarkStart w:id="37" w:name="_Toc16490061"/>
      <w:bookmarkStart w:id="38" w:name="_Toc177028230"/>
      <w:r>
        <w:t>Recursos</w:t>
      </w:r>
      <w:bookmarkEnd w:id="37"/>
      <w:bookmarkEnd w:id="38"/>
    </w:p>
    <w:p w14:paraId="437288BE" w14:textId="77777777" w:rsidR="00CD1ECF" w:rsidRDefault="00CD1ECF" w:rsidP="00E2105F">
      <w:pPr>
        <w:pStyle w:val="PSI-Comentario"/>
      </w:pPr>
      <w:r>
        <w:t>[Especificación de Recursos humanos incluyendo la cantidad de personal en el proyecto, asignación de roles, responsables de Líneas de trabajo y métodos de entrenamiento y estudio a seguirse.</w:t>
      </w:r>
    </w:p>
    <w:p w14:paraId="1BF4B685" w14:textId="77777777" w:rsidR="00CD1ECF" w:rsidRDefault="00CD1ECF" w:rsidP="00E2105F">
      <w:pPr>
        <w:pStyle w:val="PSI-Comentario"/>
      </w:pPr>
      <w:r>
        <w:t>Esta sección deberá contener también un inventario de los recursos tecnológicos con los que cuenta el equipo de proyecto.]</w:t>
      </w:r>
    </w:p>
    <w:p w14:paraId="160AC976" w14:textId="5D623B2C" w:rsidR="006B1750" w:rsidRDefault="001A5765" w:rsidP="001A5765">
      <w:r w:rsidRPr="001A5765">
        <w:t>El equipo cuenta con 3 integrantes y cuenta con los siguientes responsables de áreas:</w:t>
      </w:r>
    </w:p>
    <w:p w14:paraId="3086DF85" w14:textId="07D1B99D" w:rsidR="001A5765" w:rsidRDefault="001A5765" w:rsidP="001A5765">
      <w:pPr>
        <w:pStyle w:val="Prrafodelista"/>
        <w:numPr>
          <w:ilvl w:val="0"/>
          <w:numId w:val="16"/>
        </w:numPr>
      </w:pPr>
      <w:r>
        <w:t>Requerimientos:</w:t>
      </w:r>
      <w:r w:rsidR="00A759E6">
        <w:t xml:space="preserve"> Agustín Collareda.</w:t>
      </w:r>
    </w:p>
    <w:p w14:paraId="1610A555" w14:textId="321BA0BE" w:rsidR="001A5765" w:rsidRDefault="001A5765" w:rsidP="001A5765">
      <w:pPr>
        <w:pStyle w:val="Prrafodelista"/>
        <w:numPr>
          <w:ilvl w:val="0"/>
          <w:numId w:val="16"/>
        </w:numPr>
      </w:pPr>
      <w:r>
        <w:t xml:space="preserve">Diseño: Agustín Collareda / Cintia </w:t>
      </w:r>
      <w:r w:rsidR="00C67BBC">
        <w:t>Hernández</w:t>
      </w:r>
      <w:r>
        <w:t>.</w:t>
      </w:r>
    </w:p>
    <w:p w14:paraId="4AB7A8C4" w14:textId="0AB11498" w:rsidR="001A5765" w:rsidRDefault="001A5765" w:rsidP="001A5765">
      <w:pPr>
        <w:pStyle w:val="Prrafodelista"/>
        <w:numPr>
          <w:ilvl w:val="0"/>
          <w:numId w:val="16"/>
        </w:numPr>
      </w:pPr>
      <w:r>
        <w:t>Verificación:</w:t>
      </w:r>
      <w:r w:rsidR="00A759E6">
        <w:t xml:space="preserve"> Agustín Collareda.</w:t>
      </w:r>
    </w:p>
    <w:p w14:paraId="1A435CE4" w14:textId="54C18510" w:rsidR="001A5765" w:rsidRDefault="001A5765" w:rsidP="001A5765">
      <w:pPr>
        <w:pStyle w:val="Prrafodelista"/>
        <w:numPr>
          <w:ilvl w:val="0"/>
          <w:numId w:val="16"/>
        </w:numPr>
      </w:pPr>
      <w:r>
        <w:t>Gestión de Configuración y Control de Cambios: Hugo Frey.</w:t>
      </w:r>
    </w:p>
    <w:p w14:paraId="57EFF691" w14:textId="7A236DED" w:rsidR="001A5765" w:rsidRDefault="001A5765" w:rsidP="001A5765">
      <w:pPr>
        <w:pStyle w:val="Prrafodelista"/>
        <w:numPr>
          <w:ilvl w:val="0"/>
          <w:numId w:val="16"/>
        </w:numPr>
      </w:pPr>
      <w:r>
        <w:t>Gestión de proyecto:</w:t>
      </w:r>
      <w:r w:rsidR="00A759E6">
        <w:t xml:space="preserve"> Agustín Collareda / Cintia Hernández / Hugo Frey.</w:t>
      </w:r>
    </w:p>
    <w:p w14:paraId="1960BEC3" w14:textId="5F181407" w:rsidR="001A5765" w:rsidRDefault="001A5765" w:rsidP="001A5765">
      <w:pPr>
        <w:pStyle w:val="Prrafodelista"/>
        <w:numPr>
          <w:ilvl w:val="0"/>
          <w:numId w:val="16"/>
        </w:numPr>
      </w:pPr>
      <w:r>
        <w:t>Gestión de Calidad:</w:t>
      </w:r>
      <w:r w:rsidR="00A759E6">
        <w:t xml:space="preserve"> Hugo Frey / Cintia Hernandez.</w:t>
      </w:r>
    </w:p>
    <w:p w14:paraId="520928B7" w14:textId="49C8230D" w:rsidR="00F174DD" w:rsidRDefault="001A5765" w:rsidP="00F174DD">
      <w:pPr>
        <w:pStyle w:val="Prrafodelista"/>
        <w:numPr>
          <w:ilvl w:val="0"/>
          <w:numId w:val="16"/>
        </w:numPr>
      </w:pPr>
      <w:r>
        <w:t>Comunicación:</w:t>
      </w:r>
      <w:r w:rsidR="00A759E6">
        <w:t xml:space="preserve"> Agustín Collareda / Cintia Hernández / Hugo Frey.</w:t>
      </w:r>
    </w:p>
    <w:p w14:paraId="09F1B4E6" w14:textId="77777777" w:rsidR="00F174DD" w:rsidRDefault="00F174DD" w:rsidP="00F174DD"/>
    <w:tbl>
      <w:tblPr>
        <w:tblStyle w:val="Tablaconcuadrcula"/>
        <w:tblW w:w="8710" w:type="dxa"/>
        <w:tblInd w:w="357" w:type="dxa"/>
        <w:tblLook w:val="04A0" w:firstRow="1" w:lastRow="0" w:firstColumn="1" w:lastColumn="0" w:noHBand="0" w:noVBand="1"/>
      </w:tblPr>
      <w:tblGrid>
        <w:gridCol w:w="1403"/>
        <w:gridCol w:w="1732"/>
        <w:gridCol w:w="1721"/>
        <w:gridCol w:w="1027"/>
        <w:gridCol w:w="1095"/>
        <w:gridCol w:w="1732"/>
      </w:tblGrid>
      <w:tr w:rsidR="00F174DD" w14:paraId="6D4EA7DB" w14:textId="77777777" w:rsidTr="00F174DD">
        <w:tc>
          <w:tcPr>
            <w:tcW w:w="1404" w:type="dxa"/>
            <w:shd w:val="clear" w:color="auto" w:fill="D1D1D1" w:themeFill="background2" w:themeFillShade="E6"/>
          </w:tcPr>
          <w:p w14:paraId="6DE48CAE" w14:textId="46A8E43D" w:rsidR="00F174DD" w:rsidRPr="00F174DD" w:rsidRDefault="00F174DD" w:rsidP="00F174DD">
            <w:pPr>
              <w:ind w:left="0" w:firstLine="0"/>
              <w:jc w:val="center"/>
              <w:rPr>
                <w:b/>
                <w:bCs/>
              </w:rPr>
            </w:pPr>
            <w:r>
              <w:rPr>
                <w:b/>
                <w:bCs/>
              </w:rPr>
              <w:t>INTEGRANTE</w:t>
            </w:r>
          </w:p>
        </w:tc>
        <w:tc>
          <w:tcPr>
            <w:tcW w:w="1732" w:type="dxa"/>
            <w:shd w:val="clear" w:color="auto" w:fill="D1D1D1" w:themeFill="background2" w:themeFillShade="E6"/>
          </w:tcPr>
          <w:p w14:paraId="7387947E" w14:textId="1D41D81D" w:rsidR="00F174DD" w:rsidRDefault="00F174DD" w:rsidP="00F174DD">
            <w:pPr>
              <w:ind w:left="0" w:firstLine="0"/>
              <w:jc w:val="center"/>
              <w:rPr>
                <w:b/>
                <w:bCs/>
              </w:rPr>
            </w:pPr>
            <w:r>
              <w:rPr>
                <w:b/>
                <w:bCs/>
              </w:rPr>
              <w:t>DISPONIBILIDAD LOCATIVA PARA REUNIONES</w:t>
            </w:r>
          </w:p>
        </w:tc>
        <w:tc>
          <w:tcPr>
            <w:tcW w:w="1747" w:type="dxa"/>
            <w:shd w:val="clear" w:color="auto" w:fill="D1D1D1" w:themeFill="background2" w:themeFillShade="E6"/>
          </w:tcPr>
          <w:p w14:paraId="73F5D782" w14:textId="171D4804" w:rsidR="00F174DD" w:rsidRPr="00F174DD" w:rsidRDefault="00F174DD" w:rsidP="00F174DD">
            <w:pPr>
              <w:ind w:left="0" w:firstLine="0"/>
              <w:jc w:val="center"/>
              <w:rPr>
                <w:b/>
                <w:bCs/>
              </w:rPr>
            </w:pPr>
            <w:r>
              <w:rPr>
                <w:b/>
                <w:bCs/>
              </w:rPr>
              <w:t>CANTIDAD DE PERSONAS APROX.</w:t>
            </w:r>
          </w:p>
        </w:tc>
        <w:tc>
          <w:tcPr>
            <w:tcW w:w="992" w:type="dxa"/>
            <w:shd w:val="clear" w:color="auto" w:fill="D1D1D1" w:themeFill="background2" w:themeFillShade="E6"/>
          </w:tcPr>
          <w:p w14:paraId="3959906F" w14:textId="25771E79" w:rsidR="00F174DD" w:rsidRPr="00F174DD" w:rsidRDefault="00F174DD" w:rsidP="00F174DD">
            <w:pPr>
              <w:ind w:left="0" w:firstLine="0"/>
              <w:jc w:val="center"/>
              <w:rPr>
                <w:b/>
                <w:bCs/>
              </w:rPr>
            </w:pPr>
            <w:r>
              <w:rPr>
                <w:b/>
                <w:bCs/>
              </w:rPr>
              <w:t>CELULAR</w:t>
            </w:r>
          </w:p>
        </w:tc>
        <w:tc>
          <w:tcPr>
            <w:tcW w:w="1103" w:type="dxa"/>
            <w:shd w:val="clear" w:color="auto" w:fill="D1D1D1" w:themeFill="background2" w:themeFillShade="E6"/>
          </w:tcPr>
          <w:p w14:paraId="4273F8AB" w14:textId="3715D894" w:rsidR="00F174DD" w:rsidRDefault="00F174DD" w:rsidP="00F174DD">
            <w:pPr>
              <w:ind w:left="0" w:firstLine="0"/>
              <w:jc w:val="center"/>
              <w:rPr>
                <w:b/>
                <w:bCs/>
              </w:rPr>
            </w:pPr>
            <w:r>
              <w:rPr>
                <w:b/>
                <w:bCs/>
              </w:rPr>
              <w:t>LAPTOP</w:t>
            </w:r>
          </w:p>
        </w:tc>
        <w:tc>
          <w:tcPr>
            <w:tcW w:w="1732" w:type="dxa"/>
            <w:shd w:val="clear" w:color="auto" w:fill="D1D1D1" w:themeFill="background2" w:themeFillShade="E6"/>
          </w:tcPr>
          <w:p w14:paraId="3C06D60E" w14:textId="5FB8752C" w:rsidR="00F174DD" w:rsidRPr="00F174DD" w:rsidRDefault="00F174DD" w:rsidP="00F174DD">
            <w:pPr>
              <w:ind w:left="0" w:firstLine="0"/>
              <w:jc w:val="center"/>
              <w:rPr>
                <w:b/>
                <w:bCs/>
              </w:rPr>
            </w:pPr>
            <w:r>
              <w:rPr>
                <w:b/>
                <w:bCs/>
              </w:rPr>
              <w:t>DISPONIBILIDAD DE MÁS OTRA MÁQUINA</w:t>
            </w:r>
          </w:p>
        </w:tc>
      </w:tr>
      <w:tr w:rsidR="00F174DD" w14:paraId="411547AC" w14:textId="77777777" w:rsidTr="00F174DD">
        <w:tc>
          <w:tcPr>
            <w:tcW w:w="1404" w:type="dxa"/>
          </w:tcPr>
          <w:p w14:paraId="272A307A" w14:textId="7B59AA26" w:rsidR="00F174DD" w:rsidRDefault="00F174DD" w:rsidP="00F174DD">
            <w:pPr>
              <w:ind w:left="0" w:firstLine="0"/>
              <w:jc w:val="center"/>
            </w:pPr>
            <w:r>
              <w:t>AC</w:t>
            </w:r>
          </w:p>
        </w:tc>
        <w:tc>
          <w:tcPr>
            <w:tcW w:w="1732" w:type="dxa"/>
          </w:tcPr>
          <w:p w14:paraId="69408C72" w14:textId="251C0003" w:rsidR="00F174DD" w:rsidRDefault="005F21AF" w:rsidP="00F174DD">
            <w:pPr>
              <w:ind w:left="0" w:firstLine="0"/>
              <w:jc w:val="center"/>
            </w:pPr>
            <w:r>
              <w:t>SI</w:t>
            </w:r>
          </w:p>
        </w:tc>
        <w:tc>
          <w:tcPr>
            <w:tcW w:w="1747" w:type="dxa"/>
          </w:tcPr>
          <w:p w14:paraId="189283DA" w14:textId="3E394B0E" w:rsidR="00F174DD" w:rsidRDefault="005F21AF" w:rsidP="00F174DD">
            <w:pPr>
              <w:ind w:left="0" w:firstLine="0"/>
              <w:jc w:val="center"/>
            </w:pPr>
            <w:r>
              <w:t>3</w:t>
            </w:r>
          </w:p>
        </w:tc>
        <w:tc>
          <w:tcPr>
            <w:tcW w:w="992" w:type="dxa"/>
          </w:tcPr>
          <w:p w14:paraId="47D8F944" w14:textId="454F5279" w:rsidR="00F174DD" w:rsidRDefault="005F21AF" w:rsidP="00F174DD">
            <w:pPr>
              <w:ind w:left="0" w:firstLine="0"/>
              <w:jc w:val="center"/>
            </w:pPr>
            <w:r>
              <w:t>SI</w:t>
            </w:r>
          </w:p>
        </w:tc>
        <w:tc>
          <w:tcPr>
            <w:tcW w:w="1103" w:type="dxa"/>
          </w:tcPr>
          <w:p w14:paraId="01053F05" w14:textId="3A1AD6C7" w:rsidR="00F174DD" w:rsidRDefault="005F21AF" w:rsidP="00F174DD">
            <w:pPr>
              <w:ind w:left="0" w:firstLine="0"/>
              <w:jc w:val="center"/>
            </w:pPr>
            <w:r>
              <w:t>SI</w:t>
            </w:r>
          </w:p>
        </w:tc>
        <w:tc>
          <w:tcPr>
            <w:tcW w:w="1732" w:type="dxa"/>
          </w:tcPr>
          <w:p w14:paraId="69DF92F2" w14:textId="688C27A0" w:rsidR="00F174DD" w:rsidRDefault="005F21AF" w:rsidP="00F174DD">
            <w:pPr>
              <w:ind w:left="0" w:firstLine="0"/>
              <w:jc w:val="center"/>
            </w:pPr>
            <w:r>
              <w:t>NO</w:t>
            </w:r>
          </w:p>
        </w:tc>
      </w:tr>
      <w:tr w:rsidR="00F174DD" w14:paraId="430D3719" w14:textId="77777777" w:rsidTr="00F174DD">
        <w:tc>
          <w:tcPr>
            <w:tcW w:w="1404" w:type="dxa"/>
          </w:tcPr>
          <w:p w14:paraId="6589FD85" w14:textId="1868CB45" w:rsidR="00F174DD" w:rsidRDefault="00F174DD" w:rsidP="00F174DD">
            <w:pPr>
              <w:ind w:left="0" w:firstLine="0"/>
              <w:jc w:val="center"/>
            </w:pPr>
            <w:r>
              <w:t>CH</w:t>
            </w:r>
          </w:p>
        </w:tc>
        <w:tc>
          <w:tcPr>
            <w:tcW w:w="1732" w:type="dxa"/>
          </w:tcPr>
          <w:p w14:paraId="2A6275C5" w14:textId="7E4B7E11" w:rsidR="00F174DD" w:rsidRDefault="00F174DD" w:rsidP="00F174DD">
            <w:pPr>
              <w:ind w:left="0" w:firstLine="0"/>
              <w:jc w:val="center"/>
            </w:pPr>
            <w:r>
              <w:t>SI</w:t>
            </w:r>
          </w:p>
        </w:tc>
        <w:tc>
          <w:tcPr>
            <w:tcW w:w="1747" w:type="dxa"/>
          </w:tcPr>
          <w:p w14:paraId="79CFBF17" w14:textId="31304352" w:rsidR="00F174DD" w:rsidRDefault="00F174DD" w:rsidP="00F174DD">
            <w:pPr>
              <w:ind w:left="0" w:firstLine="0"/>
              <w:jc w:val="center"/>
            </w:pPr>
            <w:r>
              <w:t>3</w:t>
            </w:r>
          </w:p>
        </w:tc>
        <w:tc>
          <w:tcPr>
            <w:tcW w:w="992" w:type="dxa"/>
          </w:tcPr>
          <w:p w14:paraId="31E2C526" w14:textId="67B273C0" w:rsidR="00F174DD" w:rsidRDefault="00F174DD" w:rsidP="00F174DD">
            <w:pPr>
              <w:ind w:left="0" w:firstLine="0"/>
              <w:jc w:val="center"/>
            </w:pPr>
            <w:r>
              <w:t>SI</w:t>
            </w:r>
          </w:p>
        </w:tc>
        <w:tc>
          <w:tcPr>
            <w:tcW w:w="1103" w:type="dxa"/>
          </w:tcPr>
          <w:p w14:paraId="1894F09E" w14:textId="20DC1E21" w:rsidR="00F174DD" w:rsidRDefault="00F174DD" w:rsidP="00F174DD">
            <w:pPr>
              <w:ind w:left="0" w:firstLine="0"/>
              <w:jc w:val="center"/>
            </w:pPr>
            <w:r>
              <w:t>SI</w:t>
            </w:r>
          </w:p>
        </w:tc>
        <w:tc>
          <w:tcPr>
            <w:tcW w:w="1732" w:type="dxa"/>
          </w:tcPr>
          <w:p w14:paraId="63B21CF1" w14:textId="377C9B5A" w:rsidR="00F174DD" w:rsidRDefault="00F174DD" w:rsidP="00F174DD">
            <w:pPr>
              <w:ind w:left="0" w:firstLine="0"/>
              <w:jc w:val="center"/>
            </w:pPr>
            <w:r>
              <w:t>1</w:t>
            </w:r>
          </w:p>
        </w:tc>
      </w:tr>
      <w:tr w:rsidR="00F174DD" w14:paraId="66F35DBD" w14:textId="77777777" w:rsidTr="00F174DD">
        <w:tc>
          <w:tcPr>
            <w:tcW w:w="1404" w:type="dxa"/>
          </w:tcPr>
          <w:p w14:paraId="6989E4F9" w14:textId="5DDD2BBE" w:rsidR="00F174DD" w:rsidRDefault="00F174DD" w:rsidP="00F174DD">
            <w:pPr>
              <w:ind w:left="0" w:firstLine="0"/>
              <w:jc w:val="center"/>
            </w:pPr>
            <w:r>
              <w:t>HF</w:t>
            </w:r>
          </w:p>
        </w:tc>
        <w:tc>
          <w:tcPr>
            <w:tcW w:w="1732" w:type="dxa"/>
          </w:tcPr>
          <w:p w14:paraId="068EC45A" w14:textId="6C55A652" w:rsidR="00F174DD" w:rsidRDefault="004C7AC9" w:rsidP="00F174DD">
            <w:pPr>
              <w:ind w:left="0" w:firstLine="0"/>
              <w:jc w:val="center"/>
            </w:pPr>
            <w:r>
              <w:t>Si</w:t>
            </w:r>
          </w:p>
        </w:tc>
        <w:tc>
          <w:tcPr>
            <w:tcW w:w="1747" w:type="dxa"/>
          </w:tcPr>
          <w:p w14:paraId="6A2225B5" w14:textId="2CDA8EA0" w:rsidR="00F174DD" w:rsidRDefault="004C7AC9" w:rsidP="00F174DD">
            <w:pPr>
              <w:ind w:left="0" w:firstLine="0"/>
              <w:jc w:val="center"/>
            </w:pPr>
            <w:r>
              <w:t>3</w:t>
            </w:r>
          </w:p>
        </w:tc>
        <w:tc>
          <w:tcPr>
            <w:tcW w:w="992" w:type="dxa"/>
          </w:tcPr>
          <w:p w14:paraId="3B0D7742" w14:textId="6D943C51" w:rsidR="00F174DD" w:rsidRDefault="004C7AC9" w:rsidP="00F174DD">
            <w:pPr>
              <w:ind w:left="0" w:firstLine="0"/>
              <w:jc w:val="center"/>
            </w:pPr>
            <w:r>
              <w:t>Si</w:t>
            </w:r>
          </w:p>
        </w:tc>
        <w:tc>
          <w:tcPr>
            <w:tcW w:w="1103" w:type="dxa"/>
          </w:tcPr>
          <w:p w14:paraId="2F66D751" w14:textId="67C0F7EE" w:rsidR="00F174DD" w:rsidRDefault="004C7AC9" w:rsidP="00F174DD">
            <w:pPr>
              <w:ind w:left="0" w:firstLine="0"/>
              <w:jc w:val="center"/>
            </w:pPr>
            <w:r>
              <w:t>Si</w:t>
            </w:r>
          </w:p>
        </w:tc>
        <w:tc>
          <w:tcPr>
            <w:tcW w:w="1732" w:type="dxa"/>
          </w:tcPr>
          <w:p w14:paraId="0EA4E50A" w14:textId="3328731F" w:rsidR="00F174DD" w:rsidRDefault="004C7AC9" w:rsidP="00F174DD">
            <w:pPr>
              <w:ind w:left="0" w:firstLine="0"/>
              <w:jc w:val="center"/>
            </w:pPr>
            <w:r>
              <w:t>1</w:t>
            </w:r>
          </w:p>
        </w:tc>
      </w:tr>
    </w:tbl>
    <w:p w14:paraId="261D0513" w14:textId="77777777" w:rsidR="00F174DD" w:rsidRDefault="00F174DD" w:rsidP="00F174DD"/>
    <w:p w14:paraId="34CE5E28" w14:textId="77777777" w:rsidR="00CD1ECF" w:rsidRDefault="00CD1ECF" w:rsidP="009D05D2">
      <w:pPr>
        <w:pStyle w:val="PSI-Ttulo1"/>
      </w:pPr>
      <w:bookmarkStart w:id="39" w:name="_Toc16490062"/>
      <w:bookmarkStart w:id="40" w:name="_Toc177028231"/>
      <w:r>
        <w:t>Proceso técnico</w:t>
      </w:r>
      <w:bookmarkEnd w:id="39"/>
      <w:bookmarkEnd w:id="40"/>
    </w:p>
    <w:p w14:paraId="30321708" w14:textId="63D4FA2D" w:rsidR="00CD1ECF" w:rsidRDefault="00CD1ECF" w:rsidP="00A526D4">
      <w:pPr>
        <w:ind w:left="0" w:firstLine="0"/>
        <w:jc w:val="both"/>
      </w:pPr>
      <w:r>
        <w:t>Se debe especificar la metodología que se seguirá para la realización de la documentación del proyecto, así como los Planes de calidad, Configuración y Verificación y Validación.</w:t>
      </w:r>
    </w:p>
    <w:p w14:paraId="0CAA4EDF" w14:textId="77777777" w:rsidR="00CD1ECF" w:rsidRDefault="000B3871" w:rsidP="000B3871">
      <w:pPr>
        <w:pStyle w:val="PSI-Ttulo2"/>
        <w:ind w:left="0" w:firstLine="0"/>
      </w:pPr>
      <w:bookmarkStart w:id="41" w:name="_Toc16490063"/>
      <w:r>
        <w:br/>
      </w:r>
      <w:bookmarkStart w:id="42" w:name="_Toc177028232"/>
      <w:r w:rsidR="00CD1ECF">
        <w:t>Procedimientos técnicos, herramientas y tecnologías</w:t>
      </w:r>
      <w:bookmarkEnd w:id="41"/>
      <w:bookmarkEnd w:id="42"/>
    </w:p>
    <w:p w14:paraId="7CA086FE" w14:textId="77777777" w:rsidR="00CD1ECF" w:rsidRDefault="00CD1ECF" w:rsidP="00E2105F">
      <w:pPr>
        <w:pStyle w:val="PSI-Comentario"/>
      </w:pPr>
      <w:r>
        <w:t xml:space="preserve">[Especificación de sistemas operativos, metodologías de </w:t>
      </w:r>
      <w:proofErr w:type="gramStart"/>
      <w:r>
        <w:t>desarrollo,  lenguajes</w:t>
      </w:r>
      <w:proofErr w:type="gramEnd"/>
      <w:r>
        <w:t xml:space="preserve"> de programación, métodos para la especificación de diseño, construcción, Verificación, integración, documentación, entregas al Cliente, modificaciones, mantenimiento y entregables.</w:t>
      </w:r>
    </w:p>
    <w:p w14:paraId="3567B124" w14:textId="77777777" w:rsidR="00CD1ECF" w:rsidRDefault="00CD1ECF" w:rsidP="00E2105F">
      <w:pPr>
        <w:pStyle w:val="PSI-Comentario"/>
      </w:pPr>
      <w:r>
        <w:t xml:space="preserve">Estándares técnicos, políticas y procedimientos a seguir en el desarrollo del producto. En caso que existan documentos que especifiquen alguno de los puntos </w:t>
      </w:r>
      <w:proofErr w:type="gramStart"/>
      <w:r>
        <w:t>mencionados</w:t>
      </w:r>
      <w:r w:rsidR="000B3871">
        <w:t xml:space="preserve">, </w:t>
      </w:r>
      <w:r>
        <w:t xml:space="preserve"> hacer</w:t>
      </w:r>
      <w:proofErr w:type="gramEnd"/>
      <w:r>
        <w:t xml:space="preserve"> referencia a ellos.]</w:t>
      </w:r>
    </w:p>
    <w:p w14:paraId="66037716" w14:textId="77777777" w:rsidR="00CD1ECF" w:rsidRDefault="000B3871" w:rsidP="000B3871">
      <w:pPr>
        <w:pStyle w:val="PSI-Ttulo2"/>
        <w:ind w:left="0" w:firstLine="0"/>
      </w:pPr>
      <w:bookmarkStart w:id="43" w:name="_Toc16490064"/>
      <w:r>
        <w:br/>
      </w:r>
      <w:bookmarkStart w:id="44" w:name="_Toc177028233"/>
      <w:r w:rsidR="00CD1ECF" w:rsidRPr="00E02763">
        <w:t>Documentación de software</w:t>
      </w:r>
      <w:bookmarkEnd w:id="43"/>
      <w:bookmarkEnd w:id="44"/>
    </w:p>
    <w:p w14:paraId="2DFC6BFF" w14:textId="77777777" w:rsidR="00CD1ECF" w:rsidRDefault="00CD1ECF" w:rsidP="00E2105F">
      <w:pPr>
        <w:pStyle w:val="PSI-Comentario"/>
      </w:pPr>
      <w:r>
        <w:t xml:space="preserve">La documentación se realizará de acuerdo a las plantillas de documentos definidas en el Modelo de Proceso para desarrollo de Software con </w:t>
      </w:r>
      <w:proofErr w:type="spellStart"/>
      <w:r>
        <w:t>Genexus</w:t>
      </w:r>
      <w:proofErr w:type="spellEnd"/>
      <w:r>
        <w:t xml:space="preserve"> que se definió.</w:t>
      </w:r>
    </w:p>
    <w:p w14:paraId="47C7E9C8" w14:textId="77777777" w:rsidR="00CD1ECF" w:rsidRDefault="00CD1ECF" w:rsidP="00E2105F">
      <w:pPr>
        <w:pStyle w:val="PSI-Comentario"/>
      </w:pPr>
      <w:r>
        <w:t>[Si se define algún documento, estilo, nomenclatura o formato que no está definido en la documentación del Modelo de Proceso definido deberá detallarse en esta sección.]</w:t>
      </w:r>
    </w:p>
    <w:p w14:paraId="5B6076D2" w14:textId="77777777" w:rsidR="006B1750" w:rsidRDefault="006B1750" w:rsidP="00E2105F">
      <w:pPr>
        <w:pStyle w:val="PSI-Comentario"/>
      </w:pPr>
    </w:p>
    <w:p w14:paraId="1EBB35FA" w14:textId="77777777" w:rsidR="00CD1ECF" w:rsidRDefault="00CD1ECF" w:rsidP="00A87F7E">
      <w:pPr>
        <w:pStyle w:val="PSI-Ttulo2"/>
      </w:pPr>
      <w:bookmarkStart w:id="45" w:name="_Toc16490065"/>
      <w:bookmarkStart w:id="46" w:name="_Toc177028234"/>
      <w:r>
        <w:t>Funciones de soporte</w:t>
      </w:r>
      <w:bookmarkEnd w:id="45"/>
      <w:bookmarkEnd w:id="46"/>
    </w:p>
    <w:p w14:paraId="0F126993" w14:textId="77777777" w:rsidR="00CD1ECF" w:rsidRDefault="00CD1ECF" w:rsidP="00E2105F">
      <w:pPr>
        <w:pStyle w:val="PSI-Comentario"/>
      </w:pPr>
      <w:r>
        <w:t>[</w:t>
      </w:r>
      <w:r w:rsidR="00D96FDA">
        <w:t>Se debe hacer r</w:t>
      </w:r>
      <w:r>
        <w:t>eferencia a los Planes de: Gestión de configuración, Gestión de Calidad y Verificación y Validación.]</w:t>
      </w:r>
    </w:p>
    <w:p w14:paraId="5068F741" w14:textId="6E3BF368" w:rsidR="00CD1ECF" w:rsidRDefault="00D96FDA" w:rsidP="009D05D2">
      <w:pPr>
        <w:pStyle w:val="PSI-Ttulo1"/>
      </w:pPr>
      <w:bookmarkStart w:id="47" w:name="_Toc16490066"/>
      <w:r>
        <w:br/>
      </w:r>
      <w:bookmarkStart w:id="48" w:name="_Toc177028235"/>
      <w:r w:rsidR="00CD1ECF">
        <w:lastRenderedPageBreak/>
        <w:t xml:space="preserve">Líneas de trabajo, distribución de recursos humanos y </w:t>
      </w:r>
      <w:r w:rsidR="00265938">
        <w:t>c</w:t>
      </w:r>
      <w:r w:rsidR="00CD1ECF">
        <w:t>ronograma</w:t>
      </w:r>
      <w:bookmarkEnd w:id="47"/>
      <w:bookmarkEnd w:id="48"/>
    </w:p>
    <w:p w14:paraId="6E962241" w14:textId="237A62FA" w:rsidR="00CD1ECF" w:rsidRDefault="00CD1ECF" w:rsidP="006C4AE3">
      <w:pPr>
        <w:pStyle w:val="PSI-Ttulo2"/>
        <w:ind w:left="0" w:firstLine="0"/>
      </w:pPr>
      <w:bookmarkStart w:id="49" w:name="_Toc16490067"/>
      <w:bookmarkStart w:id="50" w:name="_Toc177028236"/>
      <w:r>
        <w:t>Líneas de trabajo</w:t>
      </w:r>
      <w:bookmarkEnd w:id="49"/>
      <w:bookmarkEnd w:id="50"/>
    </w:p>
    <w:p w14:paraId="10AD1785" w14:textId="77777777" w:rsidR="00CD1ECF" w:rsidRDefault="00CD1ECF" w:rsidP="00E2105F">
      <w:pPr>
        <w:pStyle w:val="PSI-Comentario"/>
      </w:pPr>
      <w:r>
        <w:t>[Especificación de Líneas de trabajo para las distintas actividades que se deben realizar (por ejemplo, diseño, análisis, implementación, etc.).</w:t>
      </w:r>
    </w:p>
    <w:p w14:paraId="5B6BFF30" w14:textId="77777777" w:rsidR="00CD1ECF" w:rsidRDefault="00CD1ECF" w:rsidP="00E2105F">
      <w:pPr>
        <w:pStyle w:val="PSI-Comentario"/>
      </w:pPr>
      <w:r>
        <w:t>Cada Línea de trabajo debe ser identificada de forma única dada una nomenclatura y descripción.]</w:t>
      </w:r>
    </w:p>
    <w:p w14:paraId="5929C547" w14:textId="77777777" w:rsidR="00CD1ECF" w:rsidRDefault="00CD1ECF" w:rsidP="00CD1ECF">
      <w:pPr>
        <w:pStyle w:val="MNormal"/>
        <w:ind w:left="708"/>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92"/>
        <w:gridCol w:w="1782"/>
        <w:gridCol w:w="2145"/>
        <w:gridCol w:w="2805"/>
      </w:tblGrid>
      <w:tr w:rsidR="00E067B1" w:rsidRPr="00D4314B" w14:paraId="52D2AD03" w14:textId="77777777" w:rsidTr="00E067B1">
        <w:tc>
          <w:tcPr>
            <w:tcW w:w="1702" w:type="dxa"/>
            <w:shd w:val="pct5" w:color="auto" w:fill="auto"/>
          </w:tcPr>
          <w:p w14:paraId="328223C3" w14:textId="77777777" w:rsidR="00E067B1" w:rsidRPr="00D4314B" w:rsidRDefault="00E067B1" w:rsidP="00E067B1">
            <w:pPr>
              <w:ind w:left="0" w:firstLine="0"/>
              <w:jc w:val="center"/>
            </w:pPr>
            <w:r w:rsidRPr="00D4314B">
              <w:t>Identificación</w:t>
            </w:r>
          </w:p>
        </w:tc>
        <w:tc>
          <w:tcPr>
            <w:tcW w:w="1800" w:type="dxa"/>
            <w:shd w:val="pct5" w:color="auto" w:fill="auto"/>
          </w:tcPr>
          <w:p w14:paraId="45A2CA0E" w14:textId="77777777" w:rsidR="00E067B1" w:rsidRPr="00D4314B" w:rsidRDefault="00E067B1" w:rsidP="00E067B1">
            <w:pPr>
              <w:ind w:left="71" w:firstLine="0"/>
              <w:jc w:val="center"/>
            </w:pPr>
            <w:r w:rsidRPr="00D4314B">
              <w:t>Descripción</w:t>
            </w:r>
          </w:p>
        </w:tc>
        <w:tc>
          <w:tcPr>
            <w:tcW w:w="2160" w:type="dxa"/>
            <w:shd w:val="pct5" w:color="auto" w:fill="auto"/>
          </w:tcPr>
          <w:p w14:paraId="112E493D" w14:textId="77777777" w:rsidR="00E067B1" w:rsidRPr="00D4314B" w:rsidRDefault="00E067B1" w:rsidP="00E067B1">
            <w:pPr>
              <w:ind w:left="0" w:hanging="28"/>
              <w:jc w:val="center"/>
            </w:pPr>
            <w:r w:rsidRPr="00D4314B">
              <w:t>Identificación de actividades correspondientes</w:t>
            </w:r>
          </w:p>
        </w:tc>
        <w:tc>
          <w:tcPr>
            <w:tcW w:w="2843" w:type="dxa"/>
            <w:shd w:val="pct5" w:color="auto" w:fill="auto"/>
          </w:tcPr>
          <w:p w14:paraId="37BC6DF2" w14:textId="77777777" w:rsidR="00E067B1" w:rsidRPr="00D4314B" w:rsidRDefault="00E067B1" w:rsidP="00E067B1">
            <w:pPr>
              <w:ind w:left="0" w:firstLine="0"/>
              <w:jc w:val="center"/>
            </w:pPr>
            <w:r w:rsidRPr="00D4314B">
              <w:t>Descripción de actividades correspondientes</w:t>
            </w:r>
          </w:p>
        </w:tc>
      </w:tr>
      <w:tr w:rsidR="006C4AE3" w:rsidRPr="00D4314B" w14:paraId="2B2B51BC" w14:textId="77777777" w:rsidTr="006C4AE3">
        <w:tc>
          <w:tcPr>
            <w:tcW w:w="1702" w:type="dxa"/>
          </w:tcPr>
          <w:p w14:paraId="77442C98" w14:textId="77777777" w:rsidR="006C4AE3" w:rsidRPr="00D4314B" w:rsidRDefault="006C4AE3" w:rsidP="00E2105F">
            <w:pPr>
              <w:pStyle w:val="PSI-Comentario"/>
            </w:pPr>
            <w:r w:rsidRPr="00D4314B">
              <w:t>[Identificación de la Línea de Trabajo]</w:t>
            </w:r>
          </w:p>
        </w:tc>
        <w:tc>
          <w:tcPr>
            <w:tcW w:w="1800" w:type="dxa"/>
          </w:tcPr>
          <w:p w14:paraId="0D6FC1A0" w14:textId="77777777" w:rsidR="006C4AE3" w:rsidRPr="00D4314B" w:rsidRDefault="006C4AE3" w:rsidP="00E2105F">
            <w:pPr>
              <w:pStyle w:val="PSI-Comentario"/>
            </w:pPr>
            <w:r w:rsidRPr="00D4314B">
              <w:t>[Descripción de la Línea de Trabajo]</w:t>
            </w:r>
          </w:p>
        </w:tc>
        <w:tc>
          <w:tcPr>
            <w:tcW w:w="2160" w:type="dxa"/>
          </w:tcPr>
          <w:p w14:paraId="1363DB17" w14:textId="77777777" w:rsidR="006C4AE3" w:rsidRPr="00D4314B" w:rsidRDefault="006C4AE3" w:rsidP="00E2105F">
            <w:pPr>
              <w:pStyle w:val="PSI-Comentario"/>
            </w:pPr>
            <w:r w:rsidRPr="00D4314B">
              <w:t>[Id. de la actividad definida en el modelo]</w:t>
            </w:r>
          </w:p>
        </w:tc>
        <w:tc>
          <w:tcPr>
            <w:tcW w:w="2843" w:type="dxa"/>
          </w:tcPr>
          <w:p w14:paraId="78D8AB2A" w14:textId="77777777" w:rsidR="006C4AE3" w:rsidRPr="00D4314B" w:rsidRDefault="006C4AE3" w:rsidP="00E2105F">
            <w:pPr>
              <w:pStyle w:val="PSI-Comentario"/>
            </w:pPr>
            <w:r w:rsidRPr="00D4314B">
              <w:t>[Breve descripción y/o referencia al subtítulo actividades en el modelo de proceso]</w:t>
            </w:r>
          </w:p>
        </w:tc>
      </w:tr>
      <w:tr w:rsidR="006C4AE3" w:rsidRPr="00D4314B" w14:paraId="3BBEC47E" w14:textId="77777777" w:rsidTr="006C4AE3">
        <w:tc>
          <w:tcPr>
            <w:tcW w:w="1702" w:type="dxa"/>
          </w:tcPr>
          <w:p w14:paraId="37EB6D4B" w14:textId="470F86C2" w:rsidR="006C4AE3" w:rsidRDefault="006C4AE3" w:rsidP="00FF473B">
            <w:pPr>
              <w:pStyle w:val="MNormal"/>
            </w:pPr>
          </w:p>
        </w:tc>
        <w:tc>
          <w:tcPr>
            <w:tcW w:w="1800" w:type="dxa"/>
          </w:tcPr>
          <w:p w14:paraId="5DCCA179" w14:textId="77777777" w:rsidR="006C4AE3" w:rsidRDefault="006C4AE3" w:rsidP="00FF473B">
            <w:pPr>
              <w:pStyle w:val="MNormal"/>
            </w:pPr>
          </w:p>
        </w:tc>
        <w:tc>
          <w:tcPr>
            <w:tcW w:w="2160" w:type="dxa"/>
          </w:tcPr>
          <w:p w14:paraId="0E5B86E3" w14:textId="77777777" w:rsidR="006C4AE3" w:rsidRDefault="006C4AE3" w:rsidP="00FF473B">
            <w:pPr>
              <w:pStyle w:val="MNormal"/>
            </w:pPr>
          </w:p>
        </w:tc>
        <w:tc>
          <w:tcPr>
            <w:tcW w:w="2843" w:type="dxa"/>
          </w:tcPr>
          <w:p w14:paraId="68526377" w14:textId="77777777" w:rsidR="006C4AE3" w:rsidRDefault="006C4AE3" w:rsidP="00FF473B">
            <w:pPr>
              <w:pStyle w:val="MNormal"/>
            </w:pPr>
          </w:p>
        </w:tc>
      </w:tr>
      <w:tr w:rsidR="004E3026" w:rsidRPr="00D4314B" w14:paraId="1784F948" w14:textId="77777777" w:rsidTr="006C4AE3">
        <w:tc>
          <w:tcPr>
            <w:tcW w:w="1702" w:type="dxa"/>
          </w:tcPr>
          <w:p w14:paraId="6FE6F51F" w14:textId="77777777" w:rsidR="004E3026" w:rsidRDefault="004E3026" w:rsidP="00FF473B">
            <w:pPr>
              <w:pStyle w:val="MNormal"/>
            </w:pPr>
          </w:p>
        </w:tc>
        <w:tc>
          <w:tcPr>
            <w:tcW w:w="1800" w:type="dxa"/>
          </w:tcPr>
          <w:p w14:paraId="0A568D24" w14:textId="77777777" w:rsidR="004E3026" w:rsidRDefault="004E3026" w:rsidP="00FF473B">
            <w:pPr>
              <w:pStyle w:val="MNormal"/>
            </w:pPr>
          </w:p>
        </w:tc>
        <w:tc>
          <w:tcPr>
            <w:tcW w:w="2160" w:type="dxa"/>
          </w:tcPr>
          <w:p w14:paraId="357160B1" w14:textId="77777777" w:rsidR="004E3026" w:rsidRDefault="004E3026" w:rsidP="00FF473B">
            <w:pPr>
              <w:pStyle w:val="MNormal"/>
            </w:pPr>
          </w:p>
        </w:tc>
        <w:tc>
          <w:tcPr>
            <w:tcW w:w="2843" w:type="dxa"/>
          </w:tcPr>
          <w:p w14:paraId="59972C22" w14:textId="77777777" w:rsidR="004E3026" w:rsidRDefault="004E3026" w:rsidP="00FF473B">
            <w:pPr>
              <w:pStyle w:val="MNormal"/>
            </w:pPr>
          </w:p>
        </w:tc>
      </w:tr>
      <w:tr w:rsidR="004E3026" w:rsidRPr="00D4314B" w14:paraId="0AAA3ABA" w14:textId="77777777" w:rsidTr="006C4AE3">
        <w:tc>
          <w:tcPr>
            <w:tcW w:w="1702" w:type="dxa"/>
          </w:tcPr>
          <w:p w14:paraId="73C52285" w14:textId="77777777" w:rsidR="004E3026" w:rsidRDefault="004E3026" w:rsidP="00FF473B">
            <w:pPr>
              <w:pStyle w:val="MNormal"/>
            </w:pPr>
          </w:p>
        </w:tc>
        <w:tc>
          <w:tcPr>
            <w:tcW w:w="1800" w:type="dxa"/>
          </w:tcPr>
          <w:p w14:paraId="6CCA31E3" w14:textId="77777777" w:rsidR="004E3026" w:rsidRDefault="004E3026" w:rsidP="00FF473B">
            <w:pPr>
              <w:pStyle w:val="MNormal"/>
            </w:pPr>
          </w:p>
        </w:tc>
        <w:tc>
          <w:tcPr>
            <w:tcW w:w="2160" w:type="dxa"/>
          </w:tcPr>
          <w:p w14:paraId="23E8CF1F" w14:textId="77777777" w:rsidR="004E3026" w:rsidRDefault="004E3026" w:rsidP="00FF473B">
            <w:pPr>
              <w:pStyle w:val="MNormal"/>
            </w:pPr>
          </w:p>
        </w:tc>
        <w:tc>
          <w:tcPr>
            <w:tcW w:w="2843" w:type="dxa"/>
          </w:tcPr>
          <w:p w14:paraId="355EA344" w14:textId="77777777" w:rsidR="004E3026" w:rsidRDefault="004E3026" w:rsidP="00FF473B">
            <w:pPr>
              <w:pStyle w:val="MNormal"/>
            </w:pPr>
          </w:p>
        </w:tc>
      </w:tr>
      <w:tr w:rsidR="004E3026" w:rsidRPr="00D4314B" w14:paraId="5FB08859" w14:textId="77777777" w:rsidTr="006C4AE3">
        <w:tc>
          <w:tcPr>
            <w:tcW w:w="1702" w:type="dxa"/>
          </w:tcPr>
          <w:p w14:paraId="1ABA0D22" w14:textId="77777777" w:rsidR="004E3026" w:rsidRDefault="004E3026" w:rsidP="00FF473B">
            <w:pPr>
              <w:pStyle w:val="MNormal"/>
            </w:pPr>
          </w:p>
        </w:tc>
        <w:tc>
          <w:tcPr>
            <w:tcW w:w="1800" w:type="dxa"/>
          </w:tcPr>
          <w:p w14:paraId="6E969E3A" w14:textId="77777777" w:rsidR="004E3026" w:rsidRDefault="004E3026" w:rsidP="00FF473B">
            <w:pPr>
              <w:pStyle w:val="MNormal"/>
            </w:pPr>
          </w:p>
        </w:tc>
        <w:tc>
          <w:tcPr>
            <w:tcW w:w="2160" w:type="dxa"/>
          </w:tcPr>
          <w:p w14:paraId="2340FED9" w14:textId="77777777" w:rsidR="004E3026" w:rsidRDefault="004E3026" w:rsidP="00FF473B">
            <w:pPr>
              <w:pStyle w:val="MNormal"/>
            </w:pPr>
          </w:p>
        </w:tc>
        <w:tc>
          <w:tcPr>
            <w:tcW w:w="2843" w:type="dxa"/>
          </w:tcPr>
          <w:p w14:paraId="0F7D9457" w14:textId="77777777" w:rsidR="004E3026" w:rsidRDefault="004E3026" w:rsidP="00FF473B">
            <w:pPr>
              <w:pStyle w:val="MNormal"/>
            </w:pPr>
          </w:p>
        </w:tc>
      </w:tr>
      <w:tr w:rsidR="004E3026" w:rsidRPr="00D4314B" w14:paraId="6406418D" w14:textId="77777777" w:rsidTr="006C4AE3">
        <w:tc>
          <w:tcPr>
            <w:tcW w:w="1702" w:type="dxa"/>
          </w:tcPr>
          <w:p w14:paraId="2030DEB8" w14:textId="77777777" w:rsidR="004E3026" w:rsidRDefault="004E3026" w:rsidP="00FF473B">
            <w:pPr>
              <w:pStyle w:val="MNormal"/>
            </w:pPr>
          </w:p>
        </w:tc>
        <w:tc>
          <w:tcPr>
            <w:tcW w:w="1800" w:type="dxa"/>
          </w:tcPr>
          <w:p w14:paraId="0DDCFB3C" w14:textId="77777777" w:rsidR="004E3026" w:rsidRDefault="004E3026" w:rsidP="00FF473B">
            <w:pPr>
              <w:pStyle w:val="MNormal"/>
            </w:pPr>
          </w:p>
        </w:tc>
        <w:tc>
          <w:tcPr>
            <w:tcW w:w="2160" w:type="dxa"/>
          </w:tcPr>
          <w:p w14:paraId="719EDDB9" w14:textId="77777777" w:rsidR="004E3026" w:rsidRDefault="004E3026" w:rsidP="00FF473B">
            <w:pPr>
              <w:pStyle w:val="MNormal"/>
            </w:pPr>
          </w:p>
        </w:tc>
        <w:tc>
          <w:tcPr>
            <w:tcW w:w="2843" w:type="dxa"/>
          </w:tcPr>
          <w:p w14:paraId="76ACF37F" w14:textId="77777777" w:rsidR="004E3026" w:rsidRDefault="004E3026" w:rsidP="00FF473B">
            <w:pPr>
              <w:pStyle w:val="MNormal"/>
            </w:pPr>
          </w:p>
        </w:tc>
      </w:tr>
      <w:tr w:rsidR="004E3026" w:rsidRPr="00D4314B" w14:paraId="2A8E7E7D" w14:textId="77777777" w:rsidTr="006C4AE3">
        <w:tc>
          <w:tcPr>
            <w:tcW w:w="1702" w:type="dxa"/>
          </w:tcPr>
          <w:p w14:paraId="603CEE33" w14:textId="77777777" w:rsidR="004E3026" w:rsidRDefault="004E3026" w:rsidP="00FF473B">
            <w:pPr>
              <w:pStyle w:val="MNormal"/>
            </w:pPr>
          </w:p>
        </w:tc>
        <w:tc>
          <w:tcPr>
            <w:tcW w:w="1800" w:type="dxa"/>
          </w:tcPr>
          <w:p w14:paraId="1C8B10D7" w14:textId="77777777" w:rsidR="004E3026" w:rsidRDefault="004E3026" w:rsidP="00FF473B">
            <w:pPr>
              <w:pStyle w:val="MNormal"/>
            </w:pPr>
          </w:p>
        </w:tc>
        <w:tc>
          <w:tcPr>
            <w:tcW w:w="2160" w:type="dxa"/>
          </w:tcPr>
          <w:p w14:paraId="1E11DAAE" w14:textId="77777777" w:rsidR="004E3026" w:rsidRDefault="004E3026" w:rsidP="00FF473B">
            <w:pPr>
              <w:pStyle w:val="MNormal"/>
            </w:pPr>
          </w:p>
        </w:tc>
        <w:tc>
          <w:tcPr>
            <w:tcW w:w="2843" w:type="dxa"/>
          </w:tcPr>
          <w:p w14:paraId="2DFEFF22" w14:textId="77777777" w:rsidR="004E3026" w:rsidRDefault="004E3026" w:rsidP="00FF473B">
            <w:pPr>
              <w:pStyle w:val="MNormal"/>
            </w:pPr>
          </w:p>
        </w:tc>
      </w:tr>
    </w:tbl>
    <w:p w14:paraId="2084DDB5" w14:textId="77777777" w:rsidR="00CD1ECF" w:rsidRDefault="00CD1ECF" w:rsidP="00CD1ECF">
      <w:pPr>
        <w:pStyle w:val="MNormal"/>
        <w:ind w:left="708"/>
      </w:pPr>
    </w:p>
    <w:p w14:paraId="243A2A9E" w14:textId="77777777" w:rsidR="00CD1ECF" w:rsidRDefault="00CD1ECF" w:rsidP="00CD1ECF">
      <w:pPr>
        <w:pStyle w:val="MNormal"/>
      </w:pPr>
    </w:p>
    <w:p w14:paraId="6681BC46" w14:textId="77777777" w:rsidR="00CD1ECF" w:rsidRDefault="00CD1ECF" w:rsidP="00A87F7E">
      <w:pPr>
        <w:pStyle w:val="PSI-Ttulo2"/>
      </w:pPr>
      <w:bookmarkStart w:id="51" w:name="_Toc16490068"/>
      <w:bookmarkStart w:id="52" w:name="_Toc177028237"/>
      <w:r>
        <w:t>Dependencias</w:t>
      </w:r>
      <w:bookmarkEnd w:id="51"/>
      <w:bookmarkEnd w:id="52"/>
    </w:p>
    <w:p w14:paraId="1A20B135" w14:textId="77777777" w:rsidR="00CD1ECF" w:rsidRDefault="00CD1ECF" w:rsidP="00E2105F">
      <w:pPr>
        <w:pStyle w:val="PSI-Comentario"/>
      </w:pPr>
      <w:r>
        <w:t>[Se establecen las dependencias entre actividades de las distintas Líneas de trabajo. Ver sección de Actividades dentro del Modelo de proceso.]</w:t>
      </w:r>
    </w:p>
    <w:p w14:paraId="733B07AE" w14:textId="77777777" w:rsidR="00CD1ECF" w:rsidRDefault="00FF473B" w:rsidP="00FF473B">
      <w:pPr>
        <w:pStyle w:val="PSI-Ttulo2"/>
        <w:ind w:left="0" w:firstLine="0"/>
      </w:pPr>
      <w:bookmarkStart w:id="53" w:name="_Toc16490069"/>
      <w:r>
        <w:br/>
      </w:r>
      <w:bookmarkStart w:id="54" w:name="_Toc177028238"/>
      <w:r w:rsidR="00CD1ECF">
        <w:t>Distribución de Recursos Humanos</w:t>
      </w:r>
      <w:bookmarkEnd w:id="53"/>
      <w:bookmarkEnd w:id="54"/>
    </w:p>
    <w:p w14:paraId="3AA29EB7" w14:textId="77777777" w:rsidR="00CD1ECF" w:rsidRDefault="00CD1ECF" w:rsidP="00E2105F">
      <w:pPr>
        <w:pStyle w:val="PSI-Comentario"/>
      </w:pPr>
      <w:r>
        <w:t>[Estimación de la asignación de recursos humanos a las distintas Líneas de trabajo a través de la duración del proyecto.</w:t>
      </w:r>
    </w:p>
    <w:p w14:paraId="2D77D2A9" w14:textId="68D976A2" w:rsidR="004E3026" w:rsidRDefault="00CD1ECF" w:rsidP="004E3026">
      <w:pPr>
        <w:pStyle w:val="PSI-Comentario"/>
      </w:pPr>
      <w:r>
        <w:t>Cantidad y tipo de personal, tiempo en computadora por rol, software de base y hardware requerido para trabajar.]</w:t>
      </w:r>
    </w:p>
    <w:p w14:paraId="650C0D17" w14:textId="0F00435B" w:rsidR="004E3026" w:rsidRDefault="004E3026" w:rsidP="004E3026">
      <w:pPr>
        <w:pStyle w:val="PSI-Comentario"/>
      </w:pPr>
      <w:r w:rsidRPr="004E3026">
        <w:rPr>
          <w:lang w:val="es-ES"/>
        </w:rPr>
        <w:t>Este punto no ha sido definido aún. Se lo definirá más a en la próxima reunión.</w:t>
      </w:r>
    </w:p>
    <w:tbl>
      <w:tblPr>
        <w:tblpPr w:leftFromText="180" w:rightFromText="180" w:vertAnchor="text" w:horzAnchor="margin" w:tblpXSpec="center" w:tblpY="204"/>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8"/>
        <w:gridCol w:w="2392"/>
        <w:gridCol w:w="1267"/>
        <w:gridCol w:w="1314"/>
        <w:gridCol w:w="1266"/>
        <w:gridCol w:w="1267"/>
      </w:tblGrid>
      <w:tr w:rsidR="004E3026" w:rsidRPr="00D4314B" w14:paraId="0035E433" w14:textId="2D7B343C" w:rsidTr="004E3026">
        <w:trPr>
          <w:trHeight w:val="359"/>
        </w:trPr>
        <w:tc>
          <w:tcPr>
            <w:tcW w:w="988" w:type="dxa"/>
            <w:shd w:val="clear" w:color="auto" w:fill="D1D1D1" w:themeFill="background2" w:themeFillShade="E6"/>
          </w:tcPr>
          <w:p w14:paraId="7CE3F6EA" w14:textId="70C4E8B0" w:rsidR="004E3026" w:rsidRPr="00D4314B" w:rsidRDefault="004E3026" w:rsidP="004E3026">
            <w:pPr>
              <w:pStyle w:val="PSI-Normal"/>
              <w:framePr w:hSpace="0" w:wrap="auto" w:vAnchor="margin" w:hAnchor="text" w:xAlign="left" w:yAlign="inline"/>
            </w:pPr>
            <w:r>
              <w:t>FASE</w:t>
            </w:r>
          </w:p>
        </w:tc>
        <w:tc>
          <w:tcPr>
            <w:tcW w:w="2392" w:type="dxa"/>
            <w:shd w:val="clear" w:color="auto" w:fill="D1D1D1" w:themeFill="background2" w:themeFillShade="E6"/>
          </w:tcPr>
          <w:p w14:paraId="50845822" w14:textId="32CC52A3" w:rsidR="004E3026" w:rsidRPr="004E3026" w:rsidRDefault="004E3026" w:rsidP="004E3026">
            <w:pPr>
              <w:pStyle w:val="MNormal"/>
              <w:spacing w:after="0"/>
              <w:jc w:val="center"/>
              <w:rPr>
                <w:rFonts w:ascii="Calibri" w:hAnsi="Calibri" w:cs="Calibri"/>
                <w:b/>
                <w:bCs/>
                <w:sz w:val="22"/>
                <w:szCs w:val="28"/>
              </w:rPr>
            </w:pPr>
            <w:r>
              <w:rPr>
                <w:rFonts w:ascii="Calibri" w:hAnsi="Calibri" w:cs="Calibri"/>
                <w:b/>
                <w:bCs/>
                <w:sz w:val="22"/>
                <w:szCs w:val="28"/>
              </w:rPr>
              <w:t>ROL</w:t>
            </w:r>
          </w:p>
        </w:tc>
        <w:tc>
          <w:tcPr>
            <w:tcW w:w="1267" w:type="dxa"/>
            <w:shd w:val="clear" w:color="auto" w:fill="D1D1D1" w:themeFill="background2" w:themeFillShade="E6"/>
          </w:tcPr>
          <w:p w14:paraId="562D9E3F" w14:textId="0080D6B3" w:rsidR="004E3026" w:rsidRPr="004E3026" w:rsidRDefault="004E3026" w:rsidP="004E3026">
            <w:pPr>
              <w:pStyle w:val="MNormal"/>
              <w:spacing w:after="0"/>
              <w:jc w:val="center"/>
              <w:rPr>
                <w:rFonts w:ascii="Calibri" w:hAnsi="Calibri" w:cs="Calibri"/>
                <w:b/>
                <w:bCs/>
                <w:sz w:val="22"/>
                <w:szCs w:val="28"/>
              </w:rPr>
            </w:pPr>
            <w:r>
              <w:rPr>
                <w:rFonts w:ascii="Calibri" w:hAnsi="Calibri" w:cs="Calibri"/>
                <w:b/>
                <w:bCs/>
                <w:sz w:val="22"/>
                <w:szCs w:val="28"/>
              </w:rPr>
              <w:t>CANTIDAD DE PERSONAS ASIGNADAS AL ROL</w:t>
            </w:r>
          </w:p>
        </w:tc>
        <w:tc>
          <w:tcPr>
            <w:tcW w:w="1314" w:type="dxa"/>
            <w:shd w:val="clear" w:color="auto" w:fill="D1D1D1" w:themeFill="background2" w:themeFillShade="E6"/>
          </w:tcPr>
          <w:p w14:paraId="7C5DBF63" w14:textId="5C31B3D0" w:rsidR="004E3026" w:rsidRPr="004E3026" w:rsidRDefault="004E3026" w:rsidP="004E3026">
            <w:pPr>
              <w:pStyle w:val="MNormal"/>
              <w:spacing w:after="0"/>
              <w:jc w:val="center"/>
              <w:rPr>
                <w:rFonts w:ascii="Calibri" w:hAnsi="Calibri" w:cs="Calibri"/>
                <w:b/>
                <w:bCs/>
                <w:sz w:val="22"/>
                <w:szCs w:val="28"/>
              </w:rPr>
            </w:pPr>
            <w:r>
              <w:rPr>
                <w:rFonts w:ascii="Calibri" w:hAnsi="Calibri" w:cs="Calibri"/>
                <w:b/>
                <w:bCs/>
                <w:sz w:val="22"/>
                <w:szCs w:val="28"/>
              </w:rPr>
              <w:t>ESTIMACIÓN HORAS EN FASE</w:t>
            </w:r>
          </w:p>
        </w:tc>
        <w:tc>
          <w:tcPr>
            <w:tcW w:w="1266" w:type="dxa"/>
            <w:shd w:val="clear" w:color="auto" w:fill="D1D1D1" w:themeFill="background2" w:themeFillShade="E6"/>
          </w:tcPr>
          <w:p w14:paraId="009509CB" w14:textId="02302730" w:rsidR="004E3026" w:rsidRPr="004E3026" w:rsidRDefault="004E3026" w:rsidP="004E3026">
            <w:pPr>
              <w:pStyle w:val="MNormal"/>
              <w:spacing w:after="0"/>
              <w:jc w:val="center"/>
              <w:rPr>
                <w:rFonts w:ascii="Calibri" w:hAnsi="Calibri" w:cs="Calibri"/>
                <w:b/>
                <w:bCs/>
                <w:sz w:val="22"/>
                <w:szCs w:val="28"/>
              </w:rPr>
            </w:pPr>
            <w:r>
              <w:rPr>
                <w:rFonts w:ascii="Calibri" w:hAnsi="Calibri" w:cs="Calibri"/>
                <w:b/>
                <w:bCs/>
                <w:sz w:val="22"/>
                <w:szCs w:val="28"/>
              </w:rPr>
              <w:t>SOFTWARE</w:t>
            </w:r>
          </w:p>
        </w:tc>
        <w:tc>
          <w:tcPr>
            <w:tcW w:w="1267" w:type="dxa"/>
            <w:shd w:val="clear" w:color="auto" w:fill="D1D1D1" w:themeFill="background2" w:themeFillShade="E6"/>
          </w:tcPr>
          <w:p w14:paraId="6A8FB08B" w14:textId="60BF0460" w:rsidR="004E3026" w:rsidRPr="004E3026" w:rsidRDefault="004E3026" w:rsidP="004E3026">
            <w:pPr>
              <w:pStyle w:val="MNormal"/>
              <w:spacing w:after="0"/>
              <w:jc w:val="center"/>
              <w:rPr>
                <w:rFonts w:ascii="Calibri" w:hAnsi="Calibri" w:cs="Calibri"/>
                <w:b/>
                <w:bCs/>
                <w:sz w:val="22"/>
                <w:szCs w:val="28"/>
              </w:rPr>
            </w:pPr>
            <w:r>
              <w:rPr>
                <w:rFonts w:ascii="Calibri" w:hAnsi="Calibri" w:cs="Calibri"/>
                <w:b/>
                <w:bCs/>
                <w:sz w:val="22"/>
                <w:szCs w:val="28"/>
              </w:rPr>
              <w:t>HARDWARE</w:t>
            </w:r>
          </w:p>
        </w:tc>
      </w:tr>
      <w:tr w:rsidR="004E3026" w:rsidRPr="00D4314B" w14:paraId="40BB14B9" w14:textId="2574C107" w:rsidTr="004E3026">
        <w:trPr>
          <w:trHeight w:val="359"/>
        </w:trPr>
        <w:tc>
          <w:tcPr>
            <w:tcW w:w="988" w:type="dxa"/>
            <w:shd w:val="clear" w:color="auto" w:fill="FFFFFF" w:themeFill="background1"/>
          </w:tcPr>
          <w:p w14:paraId="2E8035D2" w14:textId="7E91BCA7" w:rsidR="004E3026" w:rsidRPr="00D4314B" w:rsidRDefault="004E3026" w:rsidP="004E3026">
            <w:pPr>
              <w:pStyle w:val="PSI-Normal"/>
              <w:framePr w:hSpace="0" w:wrap="auto" w:vAnchor="margin" w:hAnchor="text" w:xAlign="left" w:yAlign="inline"/>
            </w:pPr>
            <w:r>
              <w:lastRenderedPageBreak/>
              <w:t>INICIO</w:t>
            </w:r>
          </w:p>
        </w:tc>
        <w:tc>
          <w:tcPr>
            <w:tcW w:w="2392" w:type="dxa"/>
          </w:tcPr>
          <w:p w14:paraId="079D8319" w14:textId="4BB55332" w:rsidR="004E3026" w:rsidRDefault="004E3026" w:rsidP="004E3026">
            <w:pPr>
              <w:pStyle w:val="MNormal"/>
            </w:pPr>
            <w:r w:rsidRPr="00CC0D3A">
              <w:t xml:space="preserve">Líder del </w:t>
            </w:r>
            <w:r>
              <w:t>proyecto</w:t>
            </w:r>
          </w:p>
        </w:tc>
        <w:tc>
          <w:tcPr>
            <w:tcW w:w="1267" w:type="dxa"/>
          </w:tcPr>
          <w:p w14:paraId="7C750D10" w14:textId="2A676111" w:rsidR="004E3026" w:rsidRDefault="004E3026" w:rsidP="004E3026">
            <w:pPr>
              <w:pStyle w:val="MNormal"/>
              <w:jc w:val="center"/>
            </w:pPr>
            <w:r>
              <w:t>1</w:t>
            </w:r>
          </w:p>
        </w:tc>
        <w:tc>
          <w:tcPr>
            <w:tcW w:w="1314" w:type="dxa"/>
          </w:tcPr>
          <w:p w14:paraId="714A471C" w14:textId="77777777" w:rsidR="004E3026" w:rsidRDefault="004E3026" w:rsidP="004E3026">
            <w:pPr>
              <w:pStyle w:val="MNormal"/>
            </w:pPr>
          </w:p>
        </w:tc>
        <w:tc>
          <w:tcPr>
            <w:tcW w:w="1266" w:type="dxa"/>
          </w:tcPr>
          <w:p w14:paraId="14E8A609" w14:textId="77777777" w:rsidR="004E3026" w:rsidRDefault="004E3026" w:rsidP="004E3026">
            <w:pPr>
              <w:pStyle w:val="MNormal"/>
            </w:pPr>
          </w:p>
        </w:tc>
        <w:tc>
          <w:tcPr>
            <w:tcW w:w="1267" w:type="dxa"/>
          </w:tcPr>
          <w:p w14:paraId="0B1DFF0A" w14:textId="77777777" w:rsidR="004E3026" w:rsidRDefault="004E3026" w:rsidP="004E3026">
            <w:pPr>
              <w:pStyle w:val="MNormal"/>
            </w:pPr>
          </w:p>
        </w:tc>
      </w:tr>
      <w:tr w:rsidR="004E3026" w:rsidRPr="00D4314B" w14:paraId="3993D19B" w14:textId="18CDDFC7" w:rsidTr="004E3026">
        <w:trPr>
          <w:trHeight w:val="359"/>
        </w:trPr>
        <w:tc>
          <w:tcPr>
            <w:tcW w:w="988" w:type="dxa"/>
            <w:shd w:val="clear" w:color="auto" w:fill="FFFFFF" w:themeFill="background1"/>
          </w:tcPr>
          <w:p w14:paraId="6416D15A" w14:textId="7DDA4649" w:rsidR="004E3026" w:rsidRPr="00D4314B" w:rsidRDefault="004E3026" w:rsidP="004E3026">
            <w:pPr>
              <w:pStyle w:val="PSI-Normal"/>
              <w:framePr w:hSpace="0" w:wrap="auto" w:vAnchor="margin" w:hAnchor="text" w:xAlign="left" w:yAlign="inline"/>
            </w:pPr>
            <w:r>
              <w:t>INICIO</w:t>
            </w:r>
          </w:p>
        </w:tc>
        <w:tc>
          <w:tcPr>
            <w:tcW w:w="2392" w:type="dxa"/>
          </w:tcPr>
          <w:p w14:paraId="5A6A42DC" w14:textId="2B22212D" w:rsidR="004E3026" w:rsidRDefault="004E3026" w:rsidP="004E3026">
            <w:pPr>
              <w:pStyle w:val="MNormal"/>
            </w:pPr>
            <w:r w:rsidRPr="00CC0D3A">
              <w:t>Administrador de configuraciones</w:t>
            </w:r>
          </w:p>
        </w:tc>
        <w:tc>
          <w:tcPr>
            <w:tcW w:w="1267" w:type="dxa"/>
          </w:tcPr>
          <w:p w14:paraId="0F9CDEF1" w14:textId="2254D9C0" w:rsidR="004E3026" w:rsidRDefault="004E3026" w:rsidP="004E3026">
            <w:pPr>
              <w:pStyle w:val="MNormal"/>
              <w:jc w:val="center"/>
            </w:pPr>
            <w:r>
              <w:t>1</w:t>
            </w:r>
          </w:p>
        </w:tc>
        <w:tc>
          <w:tcPr>
            <w:tcW w:w="1314" w:type="dxa"/>
          </w:tcPr>
          <w:p w14:paraId="3D27A437" w14:textId="77777777" w:rsidR="004E3026" w:rsidRDefault="004E3026" w:rsidP="004E3026">
            <w:pPr>
              <w:pStyle w:val="MNormal"/>
            </w:pPr>
          </w:p>
        </w:tc>
        <w:tc>
          <w:tcPr>
            <w:tcW w:w="1266" w:type="dxa"/>
          </w:tcPr>
          <w:p w14:paraId="10437506" w14:textId="77777777" w:rsidR="004E3026" w:rsidRDefault="004E3026" w:rsidP="004E3026">
            <w:pPr>
              <w:pStyle w:val="MNormal"/>
            </w:pPr>
          </w:p>
        </w:tc>
        <w:tc>
          <w:tcPr>
            <w:tcW w:w="1267" w:type="dxa"/>
          </w:tcPr>
          <w:p w14:paraId="2D0E912A" w14:textId="77777777" w:rsidR="004E3026" w:rsidRDefault="004E3026" w:rsidP="004E3026">
            <w:pPr>
              <w:pStyle w:val="MNormal"/>
            </w:pPr>
          </w:p>
        </w:tc>
      </w:tr>
      <w:tr w:rsidR="004E3026" w:rsidRPr="00D4314B" w14:paraId="0439FE4E" w14:textId="22E3B0C1" w:rsidTr="004E3026">
        <w:trPr>
          <w:trHeight w:val="359"/>
        </w:trPr>
        <w:tc>
          <w:tcPr>
            <w:tcW w:w="988" w:type="dxa"/>
            <w:shd w:val="clear" w:color="auto" w:fill="FFFFFF" w:themeFill="background1"/>
          </w:tcPr>
          <w:p w14:paraId="76DCFF6C" w14:textId="28A0CAFA" w:rsidR="004E3026" w:rsidRPr="00D4314B" w:rsidRDefault="004E3026" w:rsidP="004E3026">
            <w:pPr>
              <w:pStyle w:val="PSI-Normal"/>
              <w:framePr w:hSpace="0" w:wrap="auto" w:vAnchor="margin" w:hAnchor="text" w:xAlign="left" w:yAlign="inline"/>
            </w:pPr>
            <w:r w:rsidRPr="009A708C">
              <w:t>INICIO</w:t>
            </w:r>
          </w:p>
        </w:tc>
        <w:tc>
          <w:tcPr>
            <w:tcW w:w="2392" w:type="dxa"/>
          </w:tcPr>
          <w:p w14:paraId="173FC374" w14:textId="575F93B0" w:rsidR="004E3026" w:rsidRDefault="004E3026" w:rsidP="004E3026">
            <w:pPr>
              <w:pStyle w:val="MNormal"/>
            </w:pPr>
            <w:r w:rsidRPr="00CC0D3A">
              <w:t>Diseñadora</w:t>
            </w:r>
          </w:p>
        </w:tc>
        <w:tc>
          <w:tcPr>
            <w:tcW w:w="1267" w:type="dxa"/>
          </w:tcPr>
          <w:p w14:paraId="71B7587E" w14:textId="2C32617C" w:rsidR="004E3026" w:rsidRDefault="004E3026" w:rsidP="004E3026">
            <w:pPr>
              <w:pStyle w:val="MNormal"/>
              <w:jc w:val="center"/>
            </w:pPr>
            <w:r>
              <w:t>1</w:t>
            </w:r>
          </w:p>
        </w:tc>
        <w:tc>
          <w:tcPr>
            <w:tcW w:w="1314" w:type="dxa"/>
          </w:tcPr>
          <w:p w14:paraId="381181D9" w14:textId="77777777" w:rsidR="004E3026" w:rsidRDefault="004E3026" w:rsidP="004E3026">
            <w:pPr>
              <w:pStyle w:val="MNormal"/>
            </w:pPr>
          </w:p>
        </w:tc>
        <w:tc>
          <w:tcPr>
            <w:tcW w:w="1266" w:type="dxa"/>
          </w:tcPr>
          <w:p w14:paraId="4FAEC184" w14:textId="77777777" w:rsidR="004E3026" w:rsidRDefault="004E3026" w:rsidP="004E3026">
            <w:pPr>
              <w:pStyle w:val="MNormal"/>
            </w:pPr>
          </w:p>
        </w:tc>
        <w:tc>
          <w:tcPr>
            <w:tcW w:w="1267" w:type="dxa"/>
          </w:tcPr>
          <w:p w14:paraId="1400B44F" w14:textId="77777777" w:rsidR="004E3026" w:rsidRDefault="004E3026" w:rsidP="004E3026">
            <w:pPr>
              <w:pStyle w:val="MNormal"/>
            </w:pPr>
          </w:p>
        </w:tc>
      </w:tr>
      <w:tr w:rsidR="004E3026" w:rsidRPr="00D4314B" w14:paraId="24BE3A8A" w14:textId="7A11E628" w:rsidTr="004E3026">
        <w:trPr>
          <w:trHeight w:val="359"/>
        </w:trPr>
        <w:tc>
          <w:tcPr>
            <w:tcW w:w="988" w:type="dxa"/>
            <w:shd w:val="clear" w:color="auto" w:fill="FFFFFF" w:themeFill="background1"/>
          </w:tcPr>
          <w:p w14:paraId="3FDD9C8D" w14:textId="3B97B043" w:rsidR="004E3026" w:rsidRPr="00D4314B" w:rsidRDefault="004E3026" w:rsidP="004E3026">
            <w:pPr>
              <w:pStyle w:val="PSI-Normal"/>
              <w:framePr w:hSpace="0" w:wrap="auto" w:vAnchor="margin" w:hAnchor="text" w:xAlign="left" w:yAlign="inline"/>
            </w:pPr>
            <w:r w:rsidRPr="009A708C">
              <w:t>INICIO</w:t>
            </w:r>
          </w:p>
        </w:tc>
        <w:tc>
          <w:tcPr>
            <w:tcW w:w="2392" w:type="dxa"/>
          </w:tcPr>
          <w:p w14:paraId="33CB9920" w14:textId="56A0B864" w:rsidR="004E3026" w:rsidRDefault="004E3026" w:rsidP="004E3026">
            <w:pPr>
              <w:pStyle w:val="MNormal"/>
            </w:pPr>
            <w:r w:rsidRPr="00CC0D3A">
              <w:t>Programador - Documentador - Analista</w:t>
            </w:r>
          </w:p>
        </w:tc>
        <w:tc>
          <w:tcPr>
            <w:tcW w:w="1267" w:type="dxa"/>
          </w:tcPr>
          <w:p w14:paraId="7D024A2F" w14:textId="0DD66CF0" w:rsidR="004E3026" w:rsidRDefault="004E3026" w:rsidP="004E3026">
            <w:pPr>
              <w:pStyle w:val="MNormal"/>
              <w:jc w:val="center"/>
            </w:pPr>
            <w:r>
              <w:t>3</w:t>
            </w:r>
          </w:p>
        </w:tc>
        <w:tc>
          <w:tcPr>
            <w:tcW w:w="1314" w:type="dxa"/>
          </w:tcPr>
          <w:p w14:paraId="6806E1DA" w14:textId="77777777" w:rsidR="004E3026" w:rsidRDefault="004E3026" w:rsidP="004E3026">
            <w:pPr>
              <w:pStyle w:val="MNormal"/>
            </w:pPr>
          </w:p>
        </w:tc>
        <w:tc>
          <w:tcPr>
            <w:tcW w:w="1266" w:type="dxa"/>
          </w:tcPr>
          <w:p w14:paraId="61594685" w14:textId="77777777" w:rsidR="004E3026" w:rsidRDefault="004E3026" w:rsidP="004E3026">
            <w:pPr>
              <w:pStyle w:val="MNormal"/>
            </w:pPr>
          </w:p>
        </w:tc>
        <w:tc>
          <w:tcPr>
            <w:tcW w:w="1267" w:type="dxa"/>
          </w:tcPr>
          <w:p w14:paraId="1BB773DC" w14:textId="77777777" w:rsidR="004E3026" w:rsidRDefault="004E3026" w:rsidP="004E3026">
            <w:pPr>
              <w:pStyle w:val="MNormal"/>
            </w:pPr>
          </w:p>
        </w:tc>
      </w:tr>
      <w:tr w:rsidR="00AC0BA2" w:rsidRPr="00D4314B" w14:paraId="2CF7DD2E" w14:textId="77777777" w:rsidTr="004E3026">
        <w:trPr>
          <w:trHeight w:val="359"/>
        </w:trPr>
        <w:tc>
          <w:tcPr>
            <w:tcW w:w="988" w:type="dxa"/>
            <w:shd w:val="clear" w:color="auto" w:fill="FFFFFF" w:themeFill="background1"/>
          </w:tcPr>
          <w:p w14:paraId="7EF1431E" w14:textId="290A85D3" w:rsidR="00AC0BA2" w:rsidRPr="009A708C" w:rsidRDefault="00AC0BA2" w:rsidP="00AC0BA2">
            <w:pPr>
              <w:pStyle w:val="PSI-Normal"/>
              <w:framePr w:hSpace="0" w:wrap="auto" w:vAnchor="margin" w:hAnchor="text" w:xAlign="left" w:yAlign="inline"/>
            </w:pPr>
            <w:r w:rsidRPr="009A708C">
              <w:t>INICIO</w:t>
            </w:r>
          </w:p>
        </w:tc>
        <w:tc>
          <w:tcPr>
            <w:tcW w:w="2392" w:type="dxa"/>
          </w:tcPr>
          <w:p w14:paraId="08A8DDD2" w14:textId="6986B6A6" w:rsidR="00AC0BA2" w:rsidRPr="00CC0D3A" w:rsidRDefault="00AC0BA2" w:rsidP="00AC0BA2">
            <w:pPr>
              <w:pStyle w:val="MNormal"/>
            </w:pPr>
            <w:proofErr w:type="spellStart"/>
            <w:r>
              <w:t>Resp</w:t>
            </w:r>
            <w:proofErr w:type="spellEnd"/>
            <w:r>
              <w:t>. V&amp;V</w:t>
            </w:r>
          </w:p>
        </w:tc>
        <w:tc>
          <w:tcPr>
            <w:tcW w:w="1267" w:type="dxa"/>
          </w:tcPr>
          <w:p w14:paraId="515287F2" w14:textId="7019DFEF" w:rsidR="00AC0BA2" w:rsidRDefault="00AC0BA2" w:rsidP="00AC0BA2">
            <w:pPr>
              <w:pStyle w:val="MNormal"/>
              <w:jc w:val="center"/>
            </w:pPr>
            <w:r>
              <w:t>1</w:t>
            </w:r>
          </w:p>
        </w:tc>
        <w:tc>
          <w:tcPr>
            <w:tcW w:w="1314" w:type="dxa"/>
          </w:tcPr>
          <w:p w14:paraId="663633C4" w14:textId="77777777" w:rsidR="00AC0BA2" w:rsidRDefault="00AC0BA2" w:rsidP="00AC0BA2">
            <w:pPr>
              <w:pStyle w:val="MNormal"/>
            </w:pPr>
          </w:p>
        </w:tc>
        <w:tc>
          <w:tcPr>
            <w:tcW w:w="1266" w:type="dxa"/>
          </w:tcPr>
          <w:p w14:paraId="486CD2C6" w14:textId="77777777" w:rsidR="00AC0BA2" w:rsidRDefault="00AC0BA2" w:rsidP="00AC0BA2">
            <w:pPr>
              <w:pStyle w:val="MNormal"/>
            </w:pPr>
          </w:p>
        </w:tc>
        <w:tc>
          <w:tcPr>
            <w:tcW w:w="1267" w:type="dxa"/>
          </w:tcPr>
          <w:p w14:paraId="11DED757" w14:textId="77777777" w:rsidR="00AC0BA2" w:rsidRDefault="00AC0BA2" w:rsidP="00AC0BA2">
            <w:pPr>
              <w:pStyle w:val="MNormal"/>
            </w:pPr>
          </w:p>
        </w:tc>
      </w:tr>
      <w:tr w:rsidR="00AC0BA2" w:rsidRPr="00D4314B" w14:paraId="79A57544" w14:textId="77777777" w:rsidTr="004E3026">
        <w:trPr>
          <w:trHeight w:val="359"/>
        </w:trPr>
        <w:tc>
          <w:tcPr>
            <w:tcW w:w="988" w:type="dxa"/>
            <w:shd w:val="clear" w:color="auto" w:fill="FFFFFF" w:themeFill="background1"/>
          </w:tcPr>
          <w:p w14:paraId="4CCECF25" w14:textId="13BCAB26" w:rsidR="00AC0BA2" w:rsidRPr="009A708C" w:rsidRDefault="00AC0BA2" w:rsidP="00AC0BA2">
            <w:pPr>
              <w:pStyle w:val="PSI-Normal"/>
              <w:framePr w:hSpace="0" w:wrap="auto" w:vAnchor="margin" w:hAnchor="text" w:xAlign="left" w:yAlign="inline"/>
            </w:pPr>
            <w:r w:rsidRPr="009A708C">
              <w:t>INICIO</w:t>
            </w:r>
          </w:p>
        </w:tc>
        <w:tc>
          <w:tcPr>
            <w:tcW w:w="2392" w:type="dxa"/>
          </w:tcPr>
          <w:p w14:paraId="34ED9E33" w14:textId="2EAC395B" w:rsidR="00AC0BA2" w:rsidRPr="00CC0D3A" w:rsidRDefault="00AC0BA2" w:rsidP="00AC0BA2">
            <w:pPr>
              <w:pStyle w:val="MNormal"/>
            </w:pPr>
            <w:proofErr w:type="spellStart"/>
            <w:r>
              <w:t>Resp</w:t>
            </w:r>
            <w:proofErr w:type="spellEnd"/>
            <w:r>
              <w:t>. Calidad</w:t>
            </w:r>
          </w:p>
        </w:tc>
        <w:tc>
          <w:tcPr>
            <w:tcW w:w="1267" w:type="dxa"/>
          </w:tcPr>
          <w:p w14:paraId="1ADAE99D" w14:textId="20212071" w:rsidR="00AC0BA2" w:rsidRDefault="00AC0BA2" w:rsidP="00AC0BA2">
            <w:pPr>
              <w:pStyle w:val="MNormal"/>
              <w:jc w:val="center"/>
            </w:pPr>
            <w:r>
              <w:t>2</w:t>
            </w:r>
          </w:p>
        </w:tc>
        <w:tc>
          <w:tcPr>
            <w:tcW w:w="1314" w:type="dxa"/>
          </w:tcPr>
          <w:p w14:paraId="5B40F2C4" w14:textId="77777777" w:rsidR="00AC0BA2" w:rsidRDefault="00AC0BA2" w:rsidP="00AC0BA2">
            <w:pPr>
              <w:pStyle w:val="MNormal"/>
            </w:pPr>
          </w:p>
        </w:tc>
        <w:tc>
          <w:tcPr>
            <w:tcW w:w="1266" w:type="dxa"/>
          </w:tcPr>
          <w:p w14:paraId="65AE3506" w14:textId="77777777" w:rsidR="00AC0BA2" w:rsidRDefault="00AC0BA2" w:rsidP="00AC0BA2">
            <w:pPr>
              <w:pStyle w:val="MNormal"/>
            </w:pPr>
          </w:p>
        </w:tc>
        <w:tc>
          <w:tcPr>
            <w:tcW w:w="1267" w:type="dxa"/>
          </w:tcPr>
          <w:p w14:paraId="67350FA1" w14:textId="77777777" w:rsidR="00AC0BA2" w:rsidRDefault="00AC0BA2" w:rsidP="00AC0BA2">
            <w:pPr>
              <w:pStyle w:val="MNormal"/>
            </w:pPr>
          </w:p>
        </w:tc>
      </w:tr>
      <w:tr w:rsidR="00137D15" w:rsidRPr="00D4314B" w14:paraId="0A7A096B" w14:textId="77777777" w:rsidTr="004E3026">
        <w:trPr>
          <w:trHeight w:val="359"/>
        </w:trPr>
        <w:tc>
          <w:tcPr>
            <w:tcW w:w="988" w:type="dxa"/>
            <w:shd w:val="clear" w:color="auto" w:fill="FFFFFF" w:themeFill="background1"/>
          </w:tcPr>
          <w:p w14:paraId="15A7157B" w14:textId="60ADE0F9" w:rsidR="00137D15" w:rsidRPr="009A708C" w:rsidRDefault="00137D15" w:rsidP="00AC0BA2">
            <w:pPr>
              <w:pStyle w:val="PSI-Normal"/>
              <w:framePr w:hSpace="0" w:wrap="auto" w:vAnchor="margin" w:hAnchor="text" w:xAlign="left" w:yAlign="inline"/>
            </w:pPr>
            <w:r w:rsidRPr="009A708C">
              <w:t>INICIO</w:t>
            </w:r>
          </w:p>
        </w:tc>
        <w:tc>
          <w:tcPr>
            <w:tcW w:w="2392" w:type="dxa"/>
          </w:tcPr>
          <w:p w14:paraId="45EFC867" w14:textId="0B14AA05" w:rsidR="00137D15" w:rsidRDefault="00137D15" w:rsidP="00AC0BA2">
            <w:pPr>
              <w:pStyle w:val="MNormal"/>
            </w:pPr>
            <w:proofErr w:type="spellStart"/>
            <w:r>
              <w:t>Resp</w:t>
            </w:r>
            <w:proofErr w:type="spellEnd"/>
            <w:r>
              <w:t>. Gestión de Configuración</w:t>
            </w:r>
          </w:p>
        </w:tc>
        <w:tc>
          <w:tcPr>
            <w:tcW w:w="1267" w:type="dxa"/>
          </w:tcPr>
          <w:p w14:paraId="1AE80484" w14:textId="32CB4361" w:rsidR="00137D15" w:rsidRDefault="00137D15" w:rsidP="00AC0BA2">
            <w:pPr>
              <w:pStyle w:val="MNormal"/>
              <w:jc w:val="center"/>
            </w:pPr>
            <w:r>
              <w:t>1</w:t>
            </w:r>
          </w:p>
        </w:tc>
        <w:tc>
          <w:tcPr>
            <w:tcW w:w="1314" w:type="dxa"/>
          </w:tcPr>
          <w:p w14:paraId="52020169" w14:textId="77777777" w:rsidR="00137D15" w:rsidRDefault="00137D15" w:rsidP="00AC0BA2">
            <w:pPr>
              <w:pStyle w:val="MNormal"/>
            </w:pPr>
          </w:p>
        </w:tc>
        <w:tc>
          <w:tcPr>
            <w:tcW w:w="1266" w:type="dxa"/>
          </w:tcPr>
          <w:p w14:paraId="31FD0199" w14:textId="77777777" w:rsidR="00137D15" w:rsidRDefault="00137D15" w:rsidP="00AC0BA2">
            <w:pPr>
              <w:pStyle w:val="MNormal"/>
            </w:pPr>
          </w:p>
        </w:tc>
        <w:tc>
          <w:tcPr>
            <w:tcW w:w="1267" w:type="dxa"/>
          </w:tcPr>
          <w:p w14:paraId="52330600" w14:textId="77777777" w:rsidR="00137D15" w:rsidRDefault="00137D15" w:rsidP="00AC0BA2">
            <w:pPr>
              <w:pStyle w:val="MNormal"/>
            </w:pPr>
          </w:p>
        </w:tc>
      </w:tr>
      <w:tr w:rsidR="004E3026" w:rsidRPr="00D4314B" w14:paraId="72F2A820" w14:textId="67E484FA" w:rsidTr="00227C6D">
        <w:trPr>
          <w:trHeight w:val="359"/>
        </w:trPr>
        <w:tc>
          <w:tcPr>
            <w:tcW w:w="988" w:type="dxa"/>
            <w:shd w:val="clear" w:color="auto" w:fill="FFFFFF" w:themeFill="background1"/>
          </w:tcPr>
          <w:p w14:paraId="30D898C6" w14:textId="616FEF4D" w:rsidR="004E3026" w:rsidRPr="00D4314B" w:rsidRDefault="004E3026" w:rsidP="004E3026">
            <w:pPr>
              <w:pStyle w:val="PSI-Normal"/>
              <w:framePr w:hSpace="0" w:wrap="auto" w:vAnchor="margin" w:hAnchor="text" w:xAlign="left" w:yAlign="inline"/>
            </w:pPr>
            <w:r>
              <w:t>ELAB1</w:t>
            </w:r>
          </w:p>
        </w:tc>
        <w:tc>
          <w:tcPr>
            <w:tcW w:w="2392" w:type="dxa"/>
          </w:tcPr>
          <w:p w14:paraId="0069B934" w14:textId="2D964C78" w:rsidR="004E3026" w:rsidRDefault="004E3026" w:rsidP="004E3026">
            <w:pPr>
              <w:pStyle w:val="MNormal"/>
            </w:pPr>
            <w:r w:rsidRPr="00CC0D3A">
              <w:t xml:space="preserve">Líder del </w:t>
            </w:r>
            <w:r>
              <w:t>proyecto</w:t>
            </w:r>
          </w:p>
        </w:tc>
        <w:tc>
          <w:tcPr>
            <w:tcW w:w="1267" w:type="dxa"/>
          </w:tcPr>
          <w:p w14:paraId="771F3DBE" w14:textId="7A007421" w:rsidR="004E3026" w:rsidRDefault="004E3026" w:rsidP="004E3026">
            <w:pPr>
              <w:pStyle w:val="MNormal"/>
              <w:jc w:val="center"/>
            </w:pPr>
            <w:r>
              <w:t>1</w:t>
            </w:r>
          </w:p>
        </w:tc>
        <w:tc>
          <w:tcPr>
            <w:tcW w:w="1314" w:type="dxa"/>
          </w:tcPr>
          <w:p w14:paraId="60349E45" w14:textId="77777777" w:rsidR="004E3026" w:rsidRDefault="004E3026" w:rsidP="004E3026">
            <w:pPr>
              <w:pStyle w:val="MNormal"/>
            </w:pPr>
          </w:p>
        </w:tc>
        <w:tc>
          <w:tcPr>
            <w:tcW w:w="1266" w:type="dxa"/>
          </w:tcPr>
          <w:p w14:paraId="68B8C870" w14:textId="77777777" w:rsidR="004E3026" w:rsidRDefault="004E3026" w:rsidP="004E3026">
            <w:pPr>
              <w:pStyle w:val="MNormal"/>
            </w:pPr>
          </w:p>
        </w:tc>
        <w:tc>
          <w:tcPr>
            <w:tcW w:w="1267" w:type="dxa"/>
          </w:tcPr>
          <w:p w14:paraId="44CE64A7" w14:textId="77777777" w:rsidR="004E3026" w:rsidRDefault="004E3026" w:rsidP="004E3026">
            <w:pPr>
              <w:pStyle w:val="MNormal"/>
            </w:pPr>
          </w:p>
        </w:tc>
      </w:tr>
      <w:tr w:rsidR="004E3026" w:rsidRPr="00D4314B" w14:paraId="74B5752E" w14:textId="77777777" w:rsidTr="00227C6D">
        <w:trPr>
          <w:trHeight w:val="359"/>
        </w:trPr>
        <w:tc>
          <w:tcPr>
            <w:tcW w:w="988" w:type="dxa"/>
            <w:shd w:val="clear" w:color="auto" w:fill="FFFFFF" w:themeFill="background1"/>
          </w:tcPr>
          <w:p w14:paraId="1A3F2BFC" w14:textId="5586BF03" w:rsidR="004E3026" w:rsidRDefault="004E3026" w:rsidP="004E3026">
            <w:pPr>
              <w:pStyle w:val="PSI-Normal"/>
              <w:framePr w:hSpace="0" w:wrap="auto" w:vAnchor="margin" w:hAnchor="text" w:xAlign="left" w:yAlign="inline"/>
            </w:pPr>
            <w:r w:rsidRPr="00D33BEB">
              <w:t>ELAB1</w:t>
            </w:r>
          </w:p>
        </w:tc>
        <w:tc>
          <w:tcPr>
            <w:tcW w:w="2392" w:type="dxa"/>
          </w:tcPr>
          <w:p w14:paraId="048710C8" w14:textId="7E73FC56" w:rsidR="004E3026" w:rsidRDefault="004E3026" w:rsidP="004E3026">
            <w:pPr>
              <w:pStyle w:val="MNormal"/>
            </w:pPr>
            <w:r w:rsidRPr="00CC0D3A">
              <w:t>Administrador de configuraciones</w:t>
            </w:r>
          </w:p>
        </w:tc>
        <w:tc>
          <w:tcPr>
            <w:tcW w:w="1267" w:type="dxa"/>
          </w:tcPr>
          <w:p w14:paraId="4C9B7EE7" w14:textId="42A4743D" w:rsidR="004E3026" w:rsidRDefault="004E3026" w:rsidP="004E3026">
            <w:pPr>
              <w:pStyle w:val="MNormal"/>
              <w:jc w:val="center"/>
            </w:pPr>
            <w:r>
              <w:t>1</w:t>
            </w:r>
          </w:p>
        </w:tc>
        <w:tc>
          <w:tcPr>
            <w:tcW w:w="1314" w:type="dxa"/>
          </w:tcPr>
          <w:p w14:paraId="0460513E" w14:textId="77777777" w:rsidR="004E3026" w:rsidRDefault="004E3026" w:rsidP="004E3026">
            <w:pPr>
              <w:pStyle w:val="MNormal"/>
            </w:pPr>
          </w:p>
        </w:tc>
        <w:tc>
          <w:tcPr>
            <w:tcW w:w="1266" w:type="dxa"/>
          </w:tcPr>
          <w:p w14:paraId="7E196B85" w14:textId="77777777" w:rsidR="004E3026" w:rsidRDefault="004E3026" w:rsidP="004E3026">
            <w:pPr>
              <w:pStyle w:val="MNormal"/>
            </w:pPr>
          </w:p>
        </w:tc>
        <w:tc>
          <w:tcPr>
            <w:tcW w:w="1267" w:type="dxa"/>
          </w:tcPr>
          <w:p w14:paraId="303ECFC5" w14:textId="77777777" w:rsidR="004E3026" w:rsidRDefault="004E3026" w:rsidP="004E3026">
            <w:pPr>
              <w:pStyle w:val="MNormal"/>
            </w:pPr>
          </w:p>
        </w:tc>
      </w:tr>
      <w:tr w:rsidR="004E3026" w:rsidRPr="00D4314B" w14:paraId="471B2980" w14:textId="77777777" w:rsidTr="00227C6D">
        <w:trPr>
          <w:trHeight w:val="359"/>
        </w:trPr>
        <w:tc>
          <w:tcPr>
            <w:tcW w:w="988" w:type="dxa"/>
            <w:shd w:val="clear" w:color="auto" w:fill="FFFFFF" w:themeFill="background1"/>
          </w:tcPr>
          <w:p w14:paraId="5A4F8313" w14:textId="2D5AC43C" w:rsidR="004E3026" w:rsidRDefault="004E3026" w:rsidP="004E3026">
            <w:pPr>
              <w:pStyle w:val="PSI-Normal"/>
              <w:framePr w:hSpace="0" w:wrap="auto" w:vAnchor="margin" w:hAnchor="text" w:xAlign="left" w:yAlign="inline"/>
            </w:pPr>
            <w:r w:rsidRPr="00D33BEB">
              <w:t>ELAB1</w:t>
            </w:r>
          </w:p>
        </w:tc>
        <w:tc>
          <w:tcPr>
            <w:tcW w:w="2392" w:type="dxa"/>
          </w:tcPr>
          <w:p w14:paraId="376465FD" w14:textId="3A0C31E2" w:rsidR="004E3026" w:rsidRDefault="004E3026" w:rsidP="004E3026">
            <w:pPr>
              <w:pStyle w:val="MNormal"/>
            </w:pPr>
            <w:r w:rsidRPr="00CC0D3A">
              <w:t>Diseñadora</w:t>
            </w:r>
          </w:p>
        </w:tc>
        <w:tc>
          <w:tcPr>
            <w:tcW w:w="1267" w:type="dxa"/>
          </w:tcPr>
          <w:p w14:paraId="21A97EF1" w14:textId="00E29042" w:rsidR="004E3026" w:rsidRDefault="004E3026" w:rsidP="004E3026">
            <w:pPr>
              <w:pStyle w:val="MNormal"/>
              <w:jc w:val="center"/>
            </w:pPr>
            <w:r>
              <w:t>1</w:t>
            </w:r>
          </w:p>
        </w:tc>
        <w:tc>
          <w:tcPr>
            <w:tcW w:w="1314" w:type="dxa"/>
          </w:tcPr>
          <w:p w14:paraId="7E77A9D4" w14:textId="77777777" w:rsidR="004E3026" w:rsidRDefault="004E3026" w:rsidP="004E3026">
            <w:pPr>
              <w:pStyle w:val="MNormal"/>
            </w:pPr>
          </w:p>
        </w:tc>
        <w:tc>
          <w:tcPr>
            <w:tcW w:w="1266" w:type="dxa"/>
          </w:tcPr>
          <w:p w14:paraId="4FBB38C1" w14:textId="77777777" w:rsidR="004E3026" w:rsidRDefault="004E3026" w:rsidP="004E3026">
            <w:pPr>
              <w:pStyle w:val="MNormal"/>
            </w:pPr>
          </w:p>
        </w:tc>
        <w:tc>
          <w:tcPr>
            <w:tcW w:w="1267" w:type="dxa"/>
          </w:tcPr>
          <w:p w14:paraId="5C7D1F00" w14:textId="77777777" w:rsidR="004E3026" w:rsidRDefault="004E3026" w:rsidP="004E3026">
            <w:pPr>
              <w:pStyle w:val="MNormal"/>
            </w:pPr>
          </w:p>
        </w:tc>
      </w:tr>
      <w:tr w:rsidR="004E3026" w:rsidRPr="00D4314B" w14:paraId="37A9A17F" w14:textId="77777777" w:rsidTr="00227C6D">
        <w:trPr>
          <w:trHeight w:val="359"/>
        </w:trPr>
        <w:tc>
          <w:tcPr>
            <w:tcW w:w="988" w:type="dxa"/>
            <w:shd w:val="clear" w:color="auto" w:fill="FFFFFF" w:themeFill="background1"/>
          </w:tcPr>
          <w:p w14:paraId="24BB96AB" w14:textId="40C0886A" w:rsidR="004E3026" w:rsidRPr="00D33BEB" w:rsidRDefault="004E3026" w:rsidP="004E3026">
            <w:pPr>
              <w:pStyle w:val="PSI-Normal"/>
              <w:framePr w:hSpace="0" w:wrap="auto" w:vAnchor="margin" w:hAnchor="text" w:xAlign="left" w:yAlign="inline"/>
            </w:pPr>
            <w:r w:rsidRPr="00D33BEB">
              <w:t>ELAB1</w:t>
            </w:r>
          </w:p>
        </w:tc>
        <w:tc>
          <w:tcPr>
            <w:tcW w:w="2392" w:type="dxa"/>
          </w:tcPr>
          <w:p w14:paraId="4B8FF1AA" w14:textId="79D3F939" w:rsidR="004E3026" w:rsidRPr="00CC0D3A" w:rsidRDefault="004E3026" w:rsidP="004E3026">
            <w:pPr>
              <w:pStyle w:val="MNormal"/>
            </w:pPr>
            <w:r w:rsidRPr="00CC0D3A">
              <w:t>Programador - Documentador - Analista</w:t>
            </w:r>
          </w:p>
        </w:tc>
        <w:tc>
          <w:tcPr>
            <w:tcW w:w="1267" w:type="dxa"/>
          </w:tcPr>
          <w:p w14:paraId="6C36F4E6" w14:textId="540CF45F" w:rsidR="004E3026" w:rsidRDefault="004E3026" w:rsidP="004E3026">
            <w:pPr>
              <w:pStyle w:val="MNormal"/>
              <w:jc w:val="center"/>
            </w:pPr>
            <w:r>
              <w:t>3</w:t>
            </w:r>
          </w:p>
        </w:tc>
        <w:tc>
          <w:tcPr>
            <w:tcW w:w="1314" w:type="dxa"/>
          </w:tcPr>
          <w:p w14:paraId="135E1C36" w14:textId="77777777" w:rsidR="004E3026" w:rsidRDefault="004E3026" w:rsidP="004E3026">
            <w:pPr>
              <w:pStyle w:val="MNormal"/>
            </w:pPr>
          </w:p>
        </w:tc>
        <w:tc>
          <w:tcPr>
            <w:tcW w:w="1266" w:type="dxa"/>
          </w:tcPr>
          <w:p w14:paraId="1C6CF273" w14:textId="77777777" w:rsidR="004E3026" w:rsidRDefault="004E3026" w:rsidP="004E3026">
            <w:pPr>
              <w:pStyle w:val="MNormal"/>
            </w:pPr>
          </w:p>
        </w:tc>
        <w:tc>
          <w:tcPr>
            <w:tcW w:w="1267" w:type="dxa"/>
          </w:tcPr>
          <w:p w14:paraId="1A9DED69" w14:textId="77777777" w:rsidR="004E3026" w:rsidRDefault="004E3026" w:rsidP="004E3026">
            <w:pPr>
              <w:pStyle w:val="MNormal"/>
            </w:pPr>
          </w:p>
        </w:tc>
      </w:tr>
      <w:tr w:rsidR="00137D15" w:rsidRPr="00D4314B" w14:paraId="0C77F743" w14:textId="77777777" w:rsidTr="00227C6D">
        <w:trPr>
          <w:trHeight w:val="359"/>
        </w:trPr>
        <w:tc>
          <w:tcPr>
            <w:tcW w:w="988" w:type="dxa"/>
            <w:shd w:val="clear" w:color="auto" w:fill="FFFFFF" w:themeFill="background1"/>
          </w:tcPr>
          <w:p w14:paraId="044F60FA" w14:textId="15EF3DDA" w:rsidR="00137D15" w:rsidRPr="00D33BEB" w:rsidRDefault="00137D15" w:rsidP="00137D15">
            <w:pPr>
              <w:pStyle w:val="PSI-Normal"/>
              <w:framePr w:hSpace="0" w:wrap="auto" w:vAnchor="margin" w:hAnchor="text" w:xAlign="left" w:yAlign="inline"/>
            </w:pPr>
            <w:r w:rsidRPr="004102F3">
              <w:t>ELAB1</w:t>
            </w:r>
          </w:p>
        </w:tc>
        <w:tc>
          <w:tcPr>
            <w:tcW w:w="2392" w:type="dxa"/>
          </w:tcPr>
          <w:p w14:paraId="74481828" w14:textId="55A8AD7B" w:rsidR="00137D15" w:rsidRPr="00CC0D3A" w:rsidRDefault="00137D15" w:rsidP="00137D15">
            <w:pPr>
              <w:pStyle w:val="MNormal"/>
            </w:pPr>
            <w:proofErr w:type="spellStart"/>
            <w:r>
              <w:t>Resp</w:t>
            </w:r>
            <w:proofErr w:type="spellEnd"/>
            <w:r>
              <w:t>. V&amp;V</w:t>
            </w:r>
          </w:p>
        </w:tc>
        <w:tc>
          <w:tcPr>
            <w:tcW w:w="1267" w:type="dxa"/>
          </w:tcPr>
          <w:p w14:paraId="0CD39F5C" w14:textId="43142DD0" w:rsidR="00137D15" w:rsidRDefault="00137D15" w:rsidP="00137D15">
            <w:pPr>
              <w:pStyle w:val="MNormal"/>
              <w:jc w:val="center"/>
            </w:pPr>
            <w:r>
              <w:t>1</w:t>
            </w:r>
          </w:p>
        </w:tc>
        <w:tc>
          <w:tcPr>
            <w:tcW w:w="1314" w:type="dxa"/>
          </w:tcPr>
          <w:p w14:paraId="2D954465" w14:textId="77777777" w:rsidR="00137D15" w:rsidRDefault="00137D15" w:rsidP="00137D15">
            <w:pPr>
              <w:pStyle w:val="MNormal"/>
            </w:pPr>
          </w:p>
        </w:tc>
        <w:tc>
          <w:tcPr>
            <w:tcW w:w="1266" w:type="dxa"/>
          </w:tcPr>
          <w:p w14:paraId="526DA477" w14:textId="77777777" w:rsidR="00137D15" w:rsidRDefault="00137D15" w:rsidP="00137D15">
            <w:pPr>
              <w:pStyle w:val="MNormal"/>
            </w:pPr>
          </w:p>
        </w:tc>
        <w:tc>
          <w:tcPr>
            <w:tcW w:w="1267" w:type="dxa"/>
          </w:tcPr>
          <w:p w14:paraId="534B57E6" w14:textId="77777777" w:rsidR="00137D15" w:rsidRDefault="00137D15" w:rsidP="00137D15">
            <w:pPr>
              <w:pStyle w:val="MNormal"/>
            </w:pPr>
          </w:p>
        </w:tc>
      </w:tr>
      <w:tr w:rsidR="00137D15" w:rsidRPr="00D4314B" w14:paraId="24177068" w14:textId="77777777" w:rsidTr="00227C6D">
        <w:trPr>
          <w:trHeight w:val="359"/>
        </w:trPr>
        <w:tc>
          <w:tcPr>
            <w:tcW w:w="988" w:type="dxa"/>
            <w:shd w:val="clear" w:color="auto" w:fill="FFFFFF" w:themeFill="background1"/>
          </w:tcPr>
          <w:p w14:paraId="3D53B8B3" w14:textId="14B1A96C" w:rsidR="00137D15" w:rsidRPr="00D33BEB" w:rsidRDefault="00137D15" w:rsidP="00137D15">
            <w:pPr>
              <w:pStyle w:val="PSI-Normal"/>
              <w:framePr w:hSpace="0" w:wrap="auto" w:vAnchor="margin" w:hAnchor="text" w:xAlign="left" w:yAlign="inline"/>
            </w:pPr>
            <w:r w:rsidRPr="004102F3">
              <w:t>ELAB1</w:t>
            </w:r>
          </w:p>
        </w:tc>
        <w:tc>
          <w:tcPr>
            <w:tcW w:w="2392" w:type="dxa"/>
          </w:tcPr>
          <w:p w14:paraId="4FE178F4" w14:textId="2378A328" w:rsidR="00137D15" w:rsidRPr="00CC0D3A" w:rsidRDefault="00137D15" w:rsidP="00137D15">
            <w:pPr>
              <w:pStyle w:val="MNormal"/>
            </w:pPr>
            <w:proofErr w:type="spellStart"/>
            <w:r>
              <w:t>Resp</w:t>
            </w:r>
            <w:proofErr w:type="spellEnd"/>
            <w:r>
              <w:t>. Calidad</w:t>
            </w:r>
          </w:p>
        </w:tc>
        <w:tc>
          <w:tcPr>
            <w:tcW w:w="1267" w:type="dxa"/>
          </w:tcPr>
          <w:p w14:paraId="17E9FEE3" w14:textId="6617F48B" w:rsidR="00137D15" w:rsidRDefault="00137D15" w:rsidP="00137D15">
            <w:pPr>
              <w:pStyle w:val="MNormal"/>
              <w:jc w:val="center"/>
            </w:pPr>
            <w:r>
              <w:t>2</w:t>
            </w:r>
          </w:p>
        </w:tc>
        <w:tc>
          <w:tcPr>
            <w:tcW w:w="1314" w:type="dxa"/>
          </w:tcPr>
          <w:p w14:paraId="06E40091" w14:textId="77777777" w:rsidR="00137D15" w:rsidRDefault="00137D15" w:rsidP="00137D15">
            <w:pPr>
              <w:pStyle w:val="MNormal"/>
            </w:pPr>
          </w:p>
        </w:tc>
        <w:tc>
          <w:tcPr>
            <w:tcW w:w="1266" w:type="dxa"/>
          </w:tcPr>
          <w:p w14:paraId="73F673B2" w14:textId="77777777" w:rsidR="00137D15" w:rsidRDefault="00137D15" w:rsidP="00137D15">
            <w:pPr>
              <w:pStyle w:val="MNormal"/>
            </w:pPr>
          </w:p>
        </w:tc>
        <w:tc>
          <w:tcPr>
            <w:tcW w:w="1267" w:type="dxa"/>
          </w:tcPr>
          <w:p w14:paraId="50C15645" w14:textId="77777777" w:rsidR="00137D15" w:rsidRDefault="00137D15" w:rsidP="00137D15">
            <w:pPr>
              <w:pStyle w:val="MNormal"/>
            </w:pPr>
          </w:p>
        </w:tc>
      </w:tr>
      <w:tr w:rsidR="00137D15" w:rsidRPr="00D4314B" w14:paraId="256C9A95" w14:textId="77777777" w:rsidTr="00227C6D">
        <w:trPr>
          <w:trHeight w:val="359"/>
        </w:trPr>
        <w:tc>
          <w:tcPr>
            <w:tcW w:w="988" w:type="dxa"/>
            <w:shd w:val="clear" w:color="auto" w:fill="FFFFFF" w:themeFill="background1"/>
          </w:tcPr>
          <w:p w14:paraId="1AC63F20" w14:textId="41F89A4F" w:rsidR="00137D15" w:rsidRPr="00D33BEB" w:rsidRDefault="00137D15" w:rsidP="00137D15">
            <w:pPr>
              <w:pStyle w:val="PSI-Normal"/>
              <w:framePr w:hSpace="0" w:wrap="auto" w:vAnchor="margin" w:hAnchor="text" w:xAlign="left" w:yAlign="inline"/>
            </w:pPr>
            <w:r w:rsidRPr="004102F3">
              <w:t>ELAB1</w:t>
            </w:r>
          </w:p>
        </w:tc>
        <w:tc>
          <w:tcPr>
            <w:tcW w:w="2392" w:type="dxa"/>
          </w:tcPr>
          <w:p w14:paraId="42705D9B" w14:textId="5E7AAC9B" w:rsidR="00137D15" w:rsidRPr="00CC0D3A" w:rsidRDefault="00137D15" w:rsidP="00137D15">
            <w:pPr>
              <w:pStyle w:val="MNormal"/>
            </w:pPr>
            <w:proofErr w:type="spellStart"/>
            <w:r>
              <w:t>Resp</w:t>
            </w:r>
            <w:proofErr w:type="spellEnd"/>
            <w:r>
              <w:t>. Gestión de Configuración</w:t>
            </w:r>
          </w:p>
        </w:tc>
        <w:tc>
          <w:tcPr>
            <w:tcW w:w="1267" w:type="dxa"/>
          </w:tcPr>
          <w:p w14:paraId="6BC3D8E0" w14:textId="233C97DE" w:rsidR="00137D15" w:rsidRDefault="00137D15" w:rsidP="00137D15">
            <w:pPr>
              <w:pStyle w:val="MNormal"/>
              <w:jc w:val="center"/>
            </w:pPr>
            <w:r>
              <w:t>1</w:t>
            </w:r>
          </w:p>
        </w:tc>
        <w:tc>
          <w:tcPr>
            <w:tcW w:w="1314" w:type="dxa"/>
          </w:tcPr>
          <w:p w14:paraId="5363F3D9" w14:textId="77777777" w:rsidR="00137D15" w:rsidRDefault="00137D15" w:rsidP="00137D15">
            <w:pPr>
              <w:pStyle w:val="MNormal"/>
            </w:pPr>
          </w:p>
        </w:tc>
        <w:tc>
          <w:tcPr>
            <w:tcW w:w="1266" w:type="dxa"/>
          </w:tcPr>
          <w:p w14:paraId="3C8EAA04" w14:textId="77777777" w:rsidR="00137D15" w:rsidRDefault="00137D15" w:rsidP="00137D15">
            <w:pPr>
              <w:pStyle w:val="MNormal"/>
            </w:pPr>
          </w:p>
        </w:tc>
        <w:tc>
          <w:tcPr>
            <w:tcW w:w="1267" w:type="dxa"/>
          </w:tcPr>
          <w:p w14:paraId="481D41A8" w14:textId="77777777" w:rsidR="00137D15" w:rsidRDefault="00137D15" w:rsidP="00137D15">
            <w:pPr>
              <w:pStyle w:val="MNormal"/>
            </w:pPr>
          </w:p>
        </w:tc>
      </w:tr>
    </w:tbl>
    <w:p w14:paraId="6228C238" w14:textId="77777777" w:rsidR="00CD1ECF" w:rsidRDefault="00CD1ECF" w:rsidP="00CD1ECF">
      <w:pPr>
        <w:pStyle w:val="MNormal"/>
        <w:ind w:left="708"/>
      </w:pPr>
    </w:p>
    <w:p w14:paraId="50AFCA77" w14:textId="77777777" w:rsidR="00CD1ECF" w:rsidRDefault="00CD1ECF" w:rsidP="00CD1ECF">
      <w:pPr>
        <w:pStyle w:val="MNormal"/>
        <w:ind w:left="708"/>
      </w:pPr>
    </w:p>
    <w:p w14:paraId="02F71532" w14:textId="77777777" w:rsidR="00CD1ECF" w:rsidRDefault="00CD1ECF" w:rsidP="00ED4163">
      <w:pPr>
        <w:pStyle w:val="PSI-Ttulo2"/>
        <w:ind w:left="0" w:firstLine="0"/>
      </w:pPr>
      <w:bookmarkStart w:id="55" w:name="_Toc16490070"/>
      <w:bookmarkStart w:id="56" w:name="_Toc177028239"/>
      <w:r>
        <w:lastRenderedPageBreak/>
        <w:t>Cronograma</w:t>
      </w:r>
      <w:bookmarkEnd w:id="55"/>
      <w:bookmarkEnd w:id="56"/>
    </w:p>
    <w:p w14:paraId="3F2839FC" w14:textId="4BD53A2C" w:rsidR="007F38C0" w:rsidRDefault="006C1FF5" w:rsidP="006C1FF5">
      <w:pPr>
        <w:pStyle w:val="PSI-Comentario"/>
        <w:jc w:val="center"/>
        <w:rPr>
          <w:lang w:val="en-US"/>
        </w:rPr>
      </w:pPr>
      <w:r>
        <w:rPr>
          <w:noProof/>
          <w:lang w:val="en-US"/>
        </w:rPr>
        <w:drawing>
          <wp:inline distT="0" distB="0" distL="0" distR="0" wp14:anchorId="7BA816C1" wp14:editId="3AE4F547">
            <wp:extent cx="5788066" cy="4838700"/>
            <wp:effectExtent l="0" t="0" r="3175" b="0"/>
            <wp:docPr id="78217814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66608" b="10227"/>
                    <a:stretch/>
                  </pic:blipFill>
                  <pic:spPr bwMode="auto">
                    <a:xfrm>
                      <a:off x="0" y="0"/>
                      <a:ext cx="5809008" cy="4856207"/>
                    </a:xfrm>
                    <a:prstGeom prst="rect">
                      <a:avLst/>
                    </a:prstGeom>
                    <a:noFill/>
                    <a:ln>
                      <a:noFill/>
                    </a:ln>
                    <a:extLst>
                      <a:ext uri="{53640926-AAD7-44D8-BBD7-CCE9431645EC}">
                        <a14:shadowObscured xmlns:a14="http://schemas.microsoft.com/office/drawing/2010/main"/>
                      </a:ext>
                    </a:extLst>
                  </pic:spPr>
                </pic:pic>
              </a:graphicData>
            </a:graphic>
          </wp:inline>
        </w:drawing>
      </w:r>
    </w:p>
    <w:p w14:paraId="094A29A4" w14:textId="60384A3B" w:rsidR="006C1FF5" w:rsidRDefault="006C1FF5" w:rsidP="006C1FF5">
      <w:pPr>
        <w:pStyle w:val="PSI-Comentario"/>
        <w:jc w:val="center"/>
        <w:rPr>
          <w:lang w:val="en-US"/>
        </w:rPr>
      </w:pPr>
      <w:r>
        <w:rPr>
          <w:noProof/>
          <w:lang w:val="en-US"/>
        </w:rPr>
        <w:lastRenderedPageBreak/>
        <w:drawing>
          <wp:inline distT="0" distB="0" distL="0" distR="0" wp14:anchorId="40BA62E9" wp14:editId="20FA3C38">
            <wp:extent cx="4918234" cy="4276725"/>
            <wp:effectExtent l="0" t="0" r="0" b="0"/>
            <wp:docPr id="158517645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3392" r="34099" b="9091"/>
                    <a:stretch/>
                  </pic:blipFill>
                  <pic:spPr bwMode="auto">
                    <a:xfrm>
                      <a:off x="0" y="0"/>
                      <a:ext cx="4932975" cy="4289544"/>
                    </a:xfrm>
                    <a:prstGeom prst="rect">
                      <a:avLst/>
                    </a:prstGeom>
                    <a:noFill/>
                    <a:ln>
                      <a:noFill/>
                    </a:ln>
                    <a:extLst>
                      <a:ext uri="{53640926-AAD7-44D8-BBD7-CCE9431645EC}">
                        <a14:shadowObscured xmlns:a14="http://schemas.microsoft.com/office/drawing/2010/main"/>
                      </a:ext>
                    </a:extLst>
                  </pic:spPr>
                </pic:pic>
              </a:graphicData>
            </a:graphic>
          </wp:inline>
        </w:drawing>
      </w:r>
    </w:p>
    <w:p w14:paraId="055B2AE7" w14:textId="271B5842" w:rsidR="006C1FF5" w:rsidRPr="006C1FF5" w:rsidRDefault="006C1FF5" w:rsidP="006C1FF5">
      <w:pPr>
        <w:pStyle w:val="PSI-Comentario"/>
        <w:jc w:val="center"/>
        <w:rPr>
          <w:lang w:val="en-US"/>
        </w:rPr>
      </w:pPr>
      <w:r>
        <w:rPr>
          <w:noProof/>
          <w:lang w:val="en-US"/>
        </w:rPr>
        <w:drawing>
          <wp:inline distT="0" distB="0" distL="0" distR="0" wp14:anchorId="4ED8535E" wp14:editId="2A83E523">
            <wp:extent cx="4838700" cy="4323944"/>
            <wp:effectExtent l="0" t="0" r="0" b="635"/>
            <wp:docPr id="118670676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5724" r="1060" b="4546"/>
                    <a:stretch/>
                  </pic:blipFill>
                  <pic:spPr bwMode="auto">
                    <a:xfrm>
                      <a:off x="0" y="0"/>
                      <a:ext cx="4853404" cy="4337084"/>
                    </a:xfrm>
                    <a:prstGeom prst="rect">
                      <a:avLst/>
                    </a:prstGeom>
                    <a:noFill/>
                    <a:ln>
                      <a:noFill/>
                    </a:ln>
                    <a:extLst>
                      <a:ext uri="{53640926-AAD7-44D8-BBD7-CCE9431645EC}">
                        <a14:shadowObscured xmlns:a14="http://schemas.microsoft.com/office/drawing/2010/main"/>
                      </a:ext>
                    </a:extLst>
                  </pic:spPr>
                </pic:pic>
              </a:graphicData>
            </a:graphic>
          </wp:inline>
        </w:drawing>
      </w:r>
    </w:p>
    <w:sectPr w:rsidR="006C1FF5" w:rsidRPr="006C1FF5" w:rsidSect="0092483A">
      <w:headerReference w:type="default" r:id="rId16"/>
      <w:footerReference w:type="default" r:id="rId17"/>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334A47" w14:textId="77777777" w:rsidR="00DD08CA" w:rsidRDefault="00DD08CA" w:rsidP="00C94FBE">
      <w:pPr>
        <w:spacing w:before="0" w:line="240" w:lineRule="auto"/>
      </w:pPr>
      <w:r>
        <w:separator/>
      </w:r>
    </w:p>
    <w:p w14:paraId="4CB573DD" w14:textId="77777777" w:rsidR="00DD08CA" w:rsidRDefault="00DD08CA"/>
  </w:endnote>
  <w:endnote w:type="continuationSeparator" w:id="0">
    <w:p w14:paraId="49F8EB8C" w14:textId="77777777" w:rsidR="00DD08CA" w:rsidRDefault="00DD08CA" w:rsidP="00C94FBE">
      <w:pPr>
        <w:spacing w:before="0" w:line="240" w:lineRule="auto"/>
      </w:pPr>
      <w:r>
        <w:continuationSeparator/>
      </w:r>
    </w:p>
    <w:p w14:paraId="6D714082" w14:textId="77777777" w:rsidR="00DD08CA" w:rsidRDefault="00DD08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24602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06DE0A" w14:textId="2971A6BC" w:rsidR="008F2BF3" w:rsidRDefault="00211E63" w:rsidP="008F2BF3">
    <w:r>
      <w:rPr>
        <w:noProof/>
        <w:lang w:eastAsia="es-ES"/>
      </w:rPr>
      <mc:AlternateContent>
        <mc:Choice Requires="wpg">
          <w:drawing>
            <wp:anchor distT="0" distB="0" distL="114300" distR="114300" simplePos="0" relativeHeight="251656192" behindDoc="0" locked="0" layoutInCell="0" allowOverlap="1" wp14:anchorId="6B56A5F1" wp14:editId="562C8CBB">
              <wp:simplePos x="0" y="0"/>
              <wp:positionH relativeFrom="page">
                <wp:align>center</wp:align>
              </wp:positionH>
              <wp:positionV relativeFrom="page">
                <wp:align>bottom</wp:align>
              </wp:positionV>
              <wp:extent cx="7539990" cy="809625"/>
              <wp:effectExtent l="9525" t="0" r="13335" b="4445"/>
              <wp:wrapNone/>
              <wp:docPr id="206912865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678266588" name="AutoShape 28"/>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256459452"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39870C19" id="Group 27" o:spid="_x0000_s1026" style="position:absolute;margin-left:0;margin-top:0;width:593.7pt;height:63.75pt;flip:y;z-index:25165619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" strokecolor="#31849b"/>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" filled="f" stroked="f"/>
              <w10:wrap anchorx="page" anchory="page"/>
            </v:group>
          </w:pict>
        </mc:Fallback>
      </mc:AlternateContent>
    </w:r>
    <w:r>
      <w:rPr>
        <w:noProof/>
        <w:lang w:eastAsia="es-ES"/>
      </w:rPr>
      <mc:AlternateContent>
        <mc:Choice Requires="wps">
          <w:drawing>
            <wp:anchor distT="0" distB="0" distL="114300" distR="114300" simplePos="0" relativeHeight="251655168" behindDoc="0" locked="0" layoutInCell="1" allowOverlap="1" wp14:anchorId="7628F799" wp14:editId="7CB21783">
              <wp:simplePos x="0" y="0"/>
              <wp:positionH relativeFrom="page">
                <wp:posOffset>494665</wp:posOffset>
              </wp:positionH>
              <wp:positionV relativeFrom="page">
                <wp:posOffset>9887585</wp:posOffset>
              </wp:positionV>
              <wp:extent cx="90805" cy="789940"/>
              <wp:effectExtent l="8255" t="10795" r="5715" b="8890"/>
              <wp:wrapNone/>
              <wp:docPr id="1776697020"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rgbClr val="4BACC6"/>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3956CA4" id="Rectangle 26" o:spid="_x0000_s1026" style="position:absolute;margin-left:38.95pt;margin-top:778.55pt;width:7.15pt;height:62.2pt;z-index:251655168;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" fillcolor="#4bacc6" strokecolor="#205867">
              <w10:wrap anchorx="page" anchory="page"/>
            </v:rect>
          </w:pict>
        </mc:Fallback>
      </mc:AlternateContent>
    </w:r>
    <w:r>
      <w:rPr>
        <w:noProof/>
        <w:lang w:eastAsia="zh-TW"/>
      </w:rPr>
      <mc:AlternateContent>
        <mc:Choice Requires="wps">
          <w:drawing>
            <wp:anchor distT="0" distB="0" distL="114300" distR="114300" simplePos="0" relativeHeight="251654144" behindDoc="0" locked="0" layoutInCell="1" allowOverlap="1" wp14:anchorId="1CAF9BE6" wp14:editId="084D7F59">
              <wp:simplePos x="0" y="0"/>
              <wp:positionH relativeFrom="page">
                <wp:posOffset>6974840</wp:posOffset>
              </wp:positionH>
              <wp:positionV relativeFrom="page">
                <wp:posOffset>9887585</wp:posOffset>
              </wp:positionV>
              <wp:extent cx="90805" cy="789940"/>
              <wp:effectExtent l="5080" t="10795" r="8890" b="8890"/>
              <wp:wrapNone/>
              <wp:docPr id="128329340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rgbClr val="4BACC6"/>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593813D" id="Rectangle 11" o:spid="_x0000_s1026" style="position:absolute;margin-left:549.2pt;margin-top:778.55pt;width:7.15pt;height:62.2pt;z-index:251654144;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" fillcolor="#4bacc6" strokecolor="#205867">
              <w10:wrap anchorx="page" anchory="page"/>
            </v:rect>
          </w:pict>
        </mc:Fallback>
      </mc:AlternateContent>
    </w:r>
    <w:r w:rsidR="008F2BF3">
      <w:rPr>
        <w:lang w:val="es-AR"/>
      </w:rPr>
      <w:t>T-</w:t>
    </w:r>
    <w:r w:rsidR="008F2BF3" w:rsidRPr="008F2BF3">
      <w:t xml:space="preserve"> </w:t>
    </w:r>
    <w:r w:rsidR="008F2BF3">
      <w:t>Code</w:t>
    </w:r>
    <w:r w:rsidR="008F2BF3">
      <w:tab/>
    </w:r>
    <w:r w:rsidR="008F2BF3">
      <w:tab/>
    </w:r>
    <w:r w:rsidR="008F2BF3">
      <w:tab/>
    </w:r>
    <w:r w:rsidR="008F2BF3">
      <w:tab/>
    </w:r>
    <w:r w:rsidR="008F2BF3">
      <w:tab/>
    </w:r>
    <w:r w:rsidR="008F2BF3">
      <w:tab/>
    </w:r>
    <w:r w:rsidR="008F2BF3">
      <w:tab/>
    </w:r>
    <w:r w:rsidR="008F2BF3">
      <w:tab/>
    </w:r>
    <w:r w:rsidR="008F2BF3">
      <w:tab/>
    </w:r>
    <w:r w:rsidR="008F2BF3">
      <w:tab/>
    </w:r>
    <w:r w:rsidR="008F2BF3" w:rsidRPr="00DD5A70">
      <w:t xml:space="preserve">Página </w:t>
    </w:r>
    <w:r w:rsidR="008F2BF3" w:rsidRPr="00DD5A70">
      <w:fldChar w:fldCharType="begin"/>
    </w:r>
    <w:r w:rsidR="008F2BF3" w:rsidRPr="00DD5A70">
      <w:instrText xml:space="preserve"> PAGE </w:instrText>
    </w:r>
    <w:r w:rsidR="008F2BF3" w:rsidRPr="00DD5A70">
      <w:fldChar w:fldCharType="separate"/>
    </w:r>
    <w:r w:rsidR="008F2BF3">
      <w:t>2</w:t>
    </w:r>
    <w:r w:rsidR="008F2BF3" w:rsidRPr="00DD5A70">
      <w:fldChar w:fldCharType="end"/>
    </w:r>
    <w:r w:rsidR="008F2BF3" w:rsidRPr="00DD5A70">
      <w:t xml:space="preserve"> de </w:t>
    </w:r>
    <w:r w:rsidR="008F2BF3" w:rsidRPr="00DD5A70">
      <w:fldChar w:fldCharType="begin"/>
    </w:r>
    <w:r w:rsidR="008F2BF3" w:rsidRPr="00DD5A70">
      <w:instrText xml:space="preserve"> NUMPAGES  </w:instrText>
    </w:r>
    <w:r w:rsidR="008F2BF3" w:rsidRPr="00DD5A70">
      <w:fldChar w:fldCharType="separate"/>
    </w:r>
    <w:r w:rsidR="008F2BF3">
      <w:t>7</w:t>
    </w:r>
    <w:r w:rsidR="008F2BF3" w:rsidRPr="00DD5A70">
      <w:fldChar w:fldCharType="end"/>
    </w:r>
    <w:r w:rsidR="008F2BF3">
      <w:rPr>
        <w:noProof/>
        <w:lang w:eastAsia="zh-TW"/>
      </w:rPr>
      <mc:AlternateContent>
        <mc:Choice Requires="wps">
          <w:drawing>
            <wp:anchor distT="0" distB="0" distL="114300" distR="114300" simplePos="0" relativeHeight="251665408" behindDoc="0" locked="0" layoutInCell="1" allowOverlap="1" wp14:anchorId="03A8E061" wp14:editId="00B48C29">
              <wp:simplePos x="0" y="0"/>
              <wp:positionH relativeFrom="page">
                <wp:posOffset>6974840</wp:posOffset>
              </wp:positionH>
              <wp:positionV relativeFrom="page">
                <wp:posOffset>9887585</wp:posOffset>
              </wp:positionV>
              <wp:extent cx="90805" cy="789940"/>
              <wp:effectExtent l="5080" t="10795" r="8890" b="8890"/>
              <wp:wrapNone/>
              <wp:docPr id="203214818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rgbClr val="4BACC6"/>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6427D06D" id="Rectangle 11" o:spid="_x0000_s1026" style="position:absolute;margin-left:549.2pt;margin-top:778.55pt;width:7.15pt;height:62.2pt;z-index:251665408;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" fillcolor="#4bacc6" strokecolor="#205867">
              <w10:wrap anchorx="page" anchory="page"/>
            </v:rect>
          </w:pict>
        </mc:Fallback>
      </mc:AlternateContent>
    </w:r>
  </w:p>
  <w:p w14:paraId="13407338" w14:textId="7017A90D" w:rsidR="00FF473B" w:rsidRDefault="008F2BF3" w:rsidP="008F2BF3">
    <w:pPr>
      <w:spacing w:before="0"/>
    </w:pPr>
    <w:r>
      <w:rPr>
        <w:lang w:val="es-AR"/>
      </w:rPr>
      <w:t xml:space="preserve">Agustín Collareda, Cintia Hernandez y </w:t>
    </w:r>
    <w:r w:rsidRPr="00DF1EE8">
      <w:rPr>
        <w:lang w:val="es-AR"/>
      </w:rPr>
      <w:t>Hugo Frey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2F72B4" w14:textId="77777777" w:rsidR="00DD08CA" w:rsidRDefault="00DD08CA" w:rsidP="00C94FBE">
      <w:pPr>
        <w:spacing w:before="0" w:line="240" w:lineRule="auto"/>
      </w:pPr>
      <w:r>
        <w:separator/>
      </w:r>
    </w:p>
    <w:p w14:paraId="0B50556D" w14:textId="77777777" w:rsidR="00DD08CA" w:rsidRDefault="00DD08CA"/>
  </w:footnote>
  <w:footnote w:type="continuationSeparator" w:id="0">
    <w:p w14:paraId="601BE8B1" w14:textId="77777777" w:rsidR="00DD08CA" w:rsidRDefault="00DD08CA" w:rsidP="00C94FBE">
      <w:pPr>
        <w:spacing w:before="0" w:line="240" w:lineRule="auto"/>
      </w:pPr>
      <w:r>
        <w:continuationSeparator/>
      </w:r>
    </w:p>
    <w:p w14:paraId="29BAC583" w14:textId="77777777" w:rsidR="00DD08CA" w:rsidRDefault="00DD08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C5327" w14:textId="45F447DC" w:rsidR="008F2BF3" w:rsidRDefault="008F2BF3" w:rsidP="008F2BF3">
    <w:pPr>
      <w:pStyle w:val="Encabezado"/>
    </w:pPr>
    <w:r>
      <w:rPr>
        <w:noProof/>
      </w:rPr>
      <w:drawing>
        <wp:anchor distT="0" distB="0" distL="114300" distR="114300" simplePos="0" relativeHeight="251663360" behindDoc="0" locked="0" layoutInCell="1" allowOverlap="1" wp14:anchorId="2BBEF76E" wp14:editId="5826FEE4">
          <wp:simplePos x="0" y="0"/>
          <wp:positionH relativeFrom="column">
            <wp:posOffset>5078730</wp:posOffset>
          </wp:positionH>
          <wp:positionV relativeFrom="paragraph">
            <wp:posOffset>-242977</wp:posOffset>
          </wp:positionV>
          <wp:extent cx="665683" cy="617228"/>
          <wp:effectExtent l="0" t="0" r="1270" b="0"/>
          <wp:wrapNone/>
          <wp:docPr id="1598861018" name="Imagen 1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61018" name="Imagen 16"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665683" cy="617228"/>
                  </a:xfrm>
                  <a:prstGeom prst="rect">
                    <a:avLst/>
                  </a:prstGeom>
                </pic:spPr>
              </pic:pic>
            </a:graphicData>
          </a:graphic>
          <wp14:sizeRelH relativeFrom="margin">
            <wp14:pctWidth>0</wp14:pctWidth>
          </wp14:sizeRelH>
          <wp14:sizeRelV relativeFrom="margin">
            <wp14:pctHeight>0</wp14:pctHeight>
          </wp14:sizeRelV>
        </wp:anchor>
      </w:drawing>
    </w:r>
    <w:r>
      <w:rPr>
        <w:lang w:val="es-AR"/>
      </w:rPr>
      <w:t>Plan de Proyecto</w:t>
    </w:r>
    <w:r>
      <w:t xml:space="preserve">, </w:t>
    </w:r>
    <w:r>
      <w:rPr>
        <w:lang w:val="es-AR"/>
      </w:rPr>
      <w:t>Fase elaboración, Iteración 1</w:t>
    </w:r>
  </w:p>
  <w:p w14:paraId="2CFC5F73" w14:textId="248CF767" w:rsidR="00FF473B" w:rsidRPr="000F4F97" w:rsidRDefault="00211E63" w:rsidP="000F4F97">
    <w:pPr>
      <w:pStyle w:val="Encabezado"/>
      <w:tabs>
        <w:tab w:val="clear" w:pos="4252"/>
        <w:tab w:val="clear" w:pos="8504"/>
        <w:tab w:val="left" w:pos="7740"/>
      </w:tabs>
      <w:ind w:left="0" w:firstLine="0"/>
      <w:rPr>
        <w:rFonts w:ascii="Cambria" w:eastAsia="Times New Roman" w:hAnsi="Cambria"/>
        <w:szCs w:val="36"/>
      </w:rPr>
    </w:pPr>
    <w:r>
      <w:rPr>
        <w:rFonts w:ascii="Cambria" w:eastAsia="Times New Roman" w:hAnsi="Cambria"/>
        <w:noProof/>
        <w:szCs w:val="36"/>
      </w:rPr>
      <w:drawing>
        <wp:anchor distT="0" distB="0" distL="114300" distR="114300" simplePos="0" relativeHeight="251660288" behindDoc="0" locked="0" layoutInCell="1" allowOverlap="1" wp14:anchorId="4AFA64E4" wp14:editId="2D856683">
          <wp:simplePos x="0" y="0"/>
          <wp:positionH relativeFrom="margin">
            <wp:posOffset>-470535</wp:posOffset>
          </wp:positionH>
          <wp:positionV relativeFrom="margin">
            <wp:posOffset>-860425</wp:posOffset>
          </wp:positionV>
          <wp:extent cx="425450" cy="666750"/>
          <wp:effectExtent l="0" t="0" r="0" b="0"/>
          <wp:wrapSquare wrapText="bothSides"/>
          <wp:docPr id="42"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UNPA.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2545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mbria" w:eastAsia="Times New Roman" w:hAnsi="Cambria"/>
        <w:noProof/>
        <w:szCs w:val="36"/>
        <w:lang w:eastAsia="es-ES"/>
      </w:rPr>
      <mc:AlternateContent>
        <mc:Choice Requires="wps">
          <w:drawing>
            <wp:anchor distT="0" distB="0" distL="114300" distR="114300" simplePos="0" relativeHeight="251659264" behindDoc="0" locked="0" layoutInCell="1" allowOverlap="1" wp14:anchorId="02FD58AC" wp14:editId="291968DD">
              <wp:simplePos x="0" y="0"/>
              <wp:positionH relativeFrom="page">
                <wp:posOffset>499110</wp:posOffset>
              </wp:positionH>
              <wp:positionV relativeFrom="page">
                <wp:posOffset>5080</wp:posOffset>
              </wp:positionV>
              <wp:extent cx="90805" cy="799465"/>
              <wp:effectExtent l="7620" t="10160" r="6350" b="9525"/>
              <wp:wrapNone/>
              <wp:docPr id="128620558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9465"/>
                      </a:xfrm>
                      <a:prstGeom prst="rect">
                        <a:avLst/>
                      </a:prstGeom>
                      <a:solidFill>
                        <a:srgbClr val="4BACC6"/>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D7A88B1" id="Rectangle 41" o:spid="_x0000_s1026" style="position:absolute;margin-left:39.3pt;margin-top:.4pt;width:7.15pt;height:62.95pt;z-index:251659264;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" fillcolor="#4bacc6" strokecolor="#205867">
              <w10:wrap anchorx="page" anchory="page"/>
            </v:rect>
          </w:pict>
        </mc:Fallback>
      </mc:AlternateContent>
    </w:r>
    <w:r>
      <w:rPr>
        <w:rFonts w:ascii="Cambria" w:eastAsia="Times New Roman" w:hAnsi="Cambria"/>
        <w:noProof/>
        <w:szCs w:val="36"/>
        <w:lang w:eastAsia="es-ES"/>
      </w:rPr>
      <mc:AlternateContent>
        <mc:Choice Requires="wps">
          <w:drawing>
            <wp:anchor distT="0" distB="0" distL="114300" distR="114300" simplePos="0" relativeHeight="251657216" behindDoc="0" locked="0" layoutInCell="1" allowOverlap="1" wp14:anchorId="4C3F69CB" wp14:editId="0312DA7C">
              <wp:simplePos x="0" y="0"/>
              <wp:positionH relativeFrom="page">
                <wp:posOffset>6979920</wp:posOffset>
              </wp:positionH>
              <wp:positionV relativeFrom="page">
                <wp:posOffset>5080</wp:posOffset>
              </wp:positionV>
              <wp:extent cx="90805" cy="799465"/>
              <wp:effectExtent l="5715" t="10160" r="8255" b="9525"/>
              <wp:wrapNone/>
              <wp:docPr id="702444832"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9465"/>
                      </a:xfrm>
                      <a:prstGeom prst="rect">
                        <a:avLst/>
                      </a:prstGeom>
                      <a:solidFill>
                        <a:srgbClr val="4BACC6"/>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5D6C5E9A" id="Rectangle 34" o:spid="_x0000_s1026" style="position:absolute;margin-left:549.6pt;margin-top:.4pt;width:7.15pt;height:62.95pt;z-index:251657216;visibility:visible;mso-wrap-style:square;mso-width-percent:0;mso-height-percent:900;mso-wrap-distance-left:9pt;mso-wrap-distance-top:0;mso-wrap-distance-right:9pt;mso-wrap-distance-bottom:0;mso-position-horizontal:absolute;mso-position-horizontal-relative:page;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" fillcolor="#4bacc6" strokecolor="#205867">
              <w10:wrap anchorx="page" anchory="page"/>
            </v:rect>
          </w:pict>
        </mc:Fallback>
      </mc:AlternateContent>
    </w:r>
    <w:r>
      <w:rPr>
        <w:rFonts w:ascii="Cambria" w:eastAsia="Times New Roman" w:hAnsi="Cambria"/>
        <w:noProof/>
        <w:szCs w:val="36"/>
        <w:lang w:eastAsia="es-ES"/>
      </w:rPr>
      <mc:AlternateContent>
        <mc:Choice Requires="wpg">
          <w:drawing>
            <wp:anchor distT="0" distB="0" distL="114300" distR="114300" simplePos="0" relativeHeight="251658240" behindDoc="0" locked="0" layoutInCell="1" allowOverlap="1" wp14:anchorId="37CA6A24" wp14:editId="3B78520E">
              <wp:simplePos x="0" y="0"/>
              <wp:positionH relativeFrom="page">
                <wp:align>center</wp:align>
              </wp:positionH>
              <wp:positionV relativeFrom="page">
                <wp:align>top</wp:align>
              </wp:positionV>
              <wp:extent cx="7537450" cy="815340"/>
              <wp:effectExtent l="9525" t="0" r="6350" b="3810"/>
              <wp:wrapNone/>
              <wp:docPr id="799787638"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1953137620" name="AutoShape 36"/>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1416124665"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5ABFFAD2" id="Group 35" o:spid="_x0000_s1026" style="position:absolute;margin-left:0;margin-top:0;width:593.5pt;height:64.2pt;z-index:251658240;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" strokecolor="#31849b"/>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" filled="f" stroked="f"/>
              <w10:wrap anchorx="page" anchory="page"/>
            </v:group>
          </w:pict>
        </mc:Fallback>
      </mc:AlternateContent>
    </w:r>
    <w:r w:rsidR="008F2BF3">
      <w:t>Vesta Risk Manager</w:t>
    </w:r>
    <w:r w:rsidR="00FF473B">
      <w:rPr>
        <w:rFonts w:ascii="Cambria" w:eastAsia="Times New Roman" w:hAnsi="Cambria"/>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5" w15:restartNumberingAfterBreak="0">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6" w15:restartNumberingAfterBreak="0">
    <w:nsid w:val="26A42615"/>
    <w:multiLevelType w:val="hybridMultilevel"/>
    <w:tmpl w:val="CB784450"/>
    <w:lvl w:ilvl="0" w:tplc="B0BEDC66">
      <w:start w:val="20"/>
      <w:numFmt w:val="bullet"/>
      <w:lvlText w:val="-"/>
      <w:lvlJc w:val="left"/>
      <w:pPr>
        <w:ind w:left="720" w:hanging="360"/>
      </w:pPr>
      <w:rPr>
        <w:rFonts w:ascii="Calibri" w:eastAsia="Calibr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B353FC6"/>
    <w:multiLevelType w:val="hybridMultilevel"/>
    <w:tmpl w:val="DFFA25D4"/>
    <w:lvl w:ilvl="0" w:tplc="7CFAE3A6">
      <w:start w:val="20"/>
      <w:numFmt w:val="bullet"/>
      <w:lvlText w:val="-"/>
      <w:lvlJc w:val="left"/>
      <w:pPr>
        <w:ind w:left="720" w:hanging="360"/>
      </w:pPr>
      <w:rPr>
        <w:rFonts w:ascii="Calibri" w:eastAsia="Calibr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42E93270"/>
    <w:multiLevelType w:val="multilevel"/>
    <w:tmpl w:val="8234A696"/>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9" w15:restartNumberingAfterBreak="0">
    <w:nsid w:val="47A1387C"/>
    <w:multiLevelType w:val="hybridMultilevel"/>
    <w:tmpl w:val="34D05600"/>
    <w:lvl w:ilvl="0" w:tplc="B7EEB780">
      <w:start w:val="1"/>
      <w:numFmt w:val="bullet"/>
      <w:lvlText w:val=""/>
      <w:lvlJc w:val="left"/>
      <w:pPr>
        <w:tabs>
          <w:tab w:val="num" w:pos="720"/>
        </w:tabs>
        <w:ind w:left="720" w:hanging="607"/>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12" w15:restartNumberingAfterBreak="0">
    <w:nsid w:val="66F10862"/>
    <w:multiLevelType w:val="hybridMultilevel"/>
    <w:tmpl w:val="77D23122"/>
    <w:lvl w:ilvl="0" w:tplc="2C0A0001">
      <w:start w:val="1"/>
      <w:numFmt w:val="bullet"/>
      <w:lvlText w:val=""/>
      <w:lvlJc w:val="left"/>
      <w:pPr>
        <w:ind w:left="714" w:hanging="360"/>
      </w:pPr>
      <w:rPr>
        <w:rFonts w:ascii="Symbol" w:hAnsi="Symbol" w:hint="default"/>
      </w:rPr>
    </w:lvl>
    <w:lvl w:ilvl="1" w:tplc="2C0A0003" w:tentative="1">
      <w:start w:val="1"/>
      <w:numFmt w:val="bullet"/>
      <w:lvlText w:val="o"/>
      <w:lvlJc w:val="left"/>
      <w:pPr>
        <w:ind w:left="1434" w:hanging="360"/>
      </w:pPr>
      <w:rPr>
        <w:rFonts w:ascii="Courier New" w:hAnsi="Courier New" w:cs="Courier New" w:hint="default"/>
      </w:rPr>
    </w:lvl>
    <w:lvl w:ilvl="2" w:tplc="2C0A0005" w:tentative="1">
      <w:start w:val="1"/>
      <w:numFmt w:val="bullet"/>
      <w:lvlText w:val=""/>
      <w:lvlJc w:val="left"/>
      <w:pPr>
        <w:ind w:left="2154" w:hanging="360"/>
      </w:pPr>
      <w:rPr>
        <w:rFonts w:ascii="Wingdings" w:hAnsi="Wingdings" w:hint="default"/>
      </w:rPr>
    </w:lvl>
    <w:lvl w:ilvl="3" w:tplc="2C0A0001" w:tentative="1">
      <w:start w:val="1"/>
      <w:numFmt w:val="bullet"/>
      <w:lvlText w:val=""/>
      <w:lvlJc w:val="left"/>
      <w:pPr>
        <w:ind w:left="2874" w:hanging="360"/>
      </w:pPr>
      <w:rPr>
        <w:rFonts w:ascii="Symbol" w:hAnsi="Symbol" w:hint="default"/>
      </w:rPr>
    </w:lvl>
    <w:lvl w:ilvl="4" w:tplc="2C0A0003" w:tentative="1">
      <w:start w:val="1"/>
      <w:numFmt w:val="bullet"/>
      <w:lvlText w:val="o"/>
      <w:lvlJc w:val="left"/>
      <w:pPr>
        <w:ind w:left="3594" w:hanging="360"/>
      </w:pPr>
      <w:rPr>
        <w:rFonts w:ascii="Courier New" w:hAnsi="Courier New" w:cs="Courier New" w:hint="default"/>
      </w:rPr>
    </w:lvl>
    <w:lvl w:ilvl="5" w:tplc="2C0A0005" w:tentative="1">
      <w:start w:val="1"/>
      <w:numFmt w:val="bullet"/>
      <w:lvlText w:val=""/>
      <w:lvlJc w:val="left"/>
      <w:pPr>
        <w:ind w:left="4314" w:hanging="360"/>
      </w:pPr>
      <w:rPr>
        <w:rFonts w:ascii="Wingdings" w:hAnsi="Wingdings" w:hint="default"/>
      </w:rPr>
    </w:lvl>
    <w:lvl w:ilvl="6" w:tplc="2C0A0001" w:tentative="1">
      <w:start w:val="1"/>
      <w:numFmt w:val="bullet"/>
      <w:lvlText w:val=""/>
      <w:lvlJc w:val="left"/>
      <w:pPr>
        <w:ind w:left="5034" w:hanging="360"/>
      </w:pPr>
      <w:rPr>
        <w:rFonts w:ascii="Symbol" w:hAnsi="Symbol" w:hint="default"/>
      </w:rPr>
    </w:lvl>
    <w:lvl w:ilvl="7" w:tplc="2C0A0003" w:tentative="1">
      <w:start w:val="1"/>
      <w:numFmt w:val="bullet"/>
      <w:lvlText w:val="o"/>
      <w:lvlJc w:val="left"/>
      <w:pPr>
        <w:ind w:left="5754" w:hanging="360"/>
      </w:pPr>
      <w:rPr>
        <w:rFonts w:ascii="Courier New" w:hAnsi="Courier New" w:cs="Courier New" w:hint="default"/>
      </w:rPr>
    </w:lvl>
    <w:lvl w:ilvl="8" w:tplc="2C0A0005" w:tentative="1">
      <w:start w:val="1"/>
      <w:numFmt w:val="bullet"/>
      <w:lvlText w:val=""/>
      <w:lvlJc w:val="left"/>
      <w:pPr>
        <w:ind w:left="6474" w:hanging="360"/>
      </w:pPr>
      <w:rPr>
        <w:rFonts w:ascii="Wingdings" w:hAnsi="Wingdings" w:hint="default"/>
      </w:rPr>
    </w:lvl>
  </w:abstractNum>
  <w:abstractNum w:abstractNumId="13"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4" w15:restartNumberingAfterBreak="0">
    <w:nsid w:val="7DD64906"/>
    <w:multiLevelType w:val="hybridMultilevel"/>
    <w:tmpl w:val="B26EC09A"/>
    <w:lvl w:ilvl="0" w:tplc="8D00DEF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16cid:durableId="270626406">
    <w:abstractNumId w:val="5"/>
  </w:num>
  <w:num w:numId="2" w16cid:durableId="169106974">
    <w:abstractNumId w:val="10"/>
  </w:num>
  <w:num w:numId="3" w16cid:durableId="2050106116">
    <w:abstractNumId w:val="10"/>
  </w:num>
  <w:num w:numId="4" w16cid:durableId="242492508">
    <w:abstractNumId w:val="10"/>
  </w:num>
  <w:num w:numId="5" w16cid:durableId="588268601">
    <w:abstractNumId w:val="1"/>
  </w:num>
  <w:num w:numId="6" w16cid:durableId="21135101">
    <w:abstractNumId w:val="2"/>
  </w:num>
  <w:num w:numId="7" w16cid:durableId="1917394495">
    <w:abstractNumId w:val="3"/>
  </w:num>
  <w:num w:numId="8" w16cid:durableId="557713112">
    <w:abstractNumId w:val="0"/>
  </w:num>
  <w:num w:numId="9" w16cid:durableId="1260026320">
    <w:abstractNumId w:val="13"/>
  </w:num>
  <w:num w:numId="10" w16cid:durableId="1899658556">
    <w:abstractNumId w:val="14"/>
  </w:num>
  <w:num w:numId="11" w16cid:durableId="1287544020">
    <w:abstractNumId w:val="4"/>
  </w:num>
  <w:num w:numId="12" w16cid:durableId="2139371680">
    <w:abstractNumId w:val="11"/>
  </w:num>
  <w:num w:numId="13" w16cid:durableId="87047796">
    <w:abstractNumId w:val="8"/>
  </w:num>
  <w:num w:numId="14" w16cid:durableId="977956231">
    <w:abstractNumId w:val="9"/>
  </w:num>
  <w:num w:numId="15" w16cid:durableId="370738364">
    <w:abstractNumId w:val="7"/>
  </w:num>
  <w:num w:numId="16" w16cid:durableId="454444802">
    <w:abstractNumId w:val="6"/>
  </w:num>
  <w:num w:numId="17" w16cid:durableId="14874325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50">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E63"/>
    <w:rsid w:val="00011BED"/>
    <w:rsid w:val="00017EFE"/>
    <w:rsid w:val="000270B7"/>
    <w:rsid w:val="00045F1A"/>
    <w:rsid w:val="00050269"/>
    <w:rsid w:val="00087F53"/>
    <w:rsid w:val="00092BC0"/>
    <w:rsid w:val="000A0FE7"/>
    <w:rsid w:val="000A718F"/>
    <w:rsid w:val="000A7238"/>
    <w:rsid w:val="000B3871"/>
    <w:rsid w:val="000C4C42"/>
    <w:rsid w:val="000C4E31"/>
    <w:rsid w:val="000D4C6E"/>
    <w:rsid w:val="000E6EF5"/>
    <w:rsid w:val="000F0325"/>
    <w:rsid w:val="000F1888"/>
    <w:rsid w:val="000F4F97"/>
    <w:rsid w:val="000F79DF"/>
    <w:rsid w:val="000F7B05"/>
    <w:rsid w:val="000F7C11"/>
    <w:rsid w:val="0010416D"/>
    <w:rsid w:val="001163FF"/>
    <w:rsid w:val="0012205F"/>
    <w:rsid w:val="00126595"/>
    <w:rsid w:val="00137D15"/>
    <w:rsid w:val="001410A7"/>
    <w:rsid w:val="0014415E"/>
    <w:rsid w:val="00144AE4"/>
    <w:rsid w:val="00150702"/>
    <w:rsid w:val="001568F8"/>
    <w:rsid w:val="00183953"/>
    <w:rsid w:val="00185A46"/>
    <w:rsid w:val="00191198"/>
    <w:rsid w:val="001950C8"/>
    <w:rsid w:val="001A2EE6"/>
    <w:rsid w:val="001A5765"/>
    <w:rsid w:val="001C6104"/>
    <w:rsid w:val="001C799E"/>
    <w:rsid w:val="001F5F92"/>
    <w:rsid w:val="00203579"/>
    <w:rsid w:val="0020621B"/>
    <w:rsid w:val="00211E63"/>
    <w:rsid w:val="00217A70"/>
    <w:rsid w:val="00224B75"/>
    <w:rsid w:val="00230C9B"/>
    <w:rsid w:val="0024360D"/>
    <w:rsid w:val="00261C13"/>
    <w:rsid w:val="00265938"/>
    <w:rsid w:val="00266C42"/>
    <w:rsid w:val="0027357F"/>
    <w:rsid w:val="002941CF"/>
    <w:rsid w:val="00295CA9"/>
    <w:rsid w:val="002A41AA"/>
    <w:rsid w:val="002B506A"/>
    <w:rsid w:val="002B5AF9"/>
    <w:rsid w:val="002C1794"/>
    <w:rsid w:val="002D0CCB"/>
    <w:rsid w:val="002E0AB6"/>
    <w:rsid w:val="002E7874"/>
    <w:rsid w:val="002F1461"/>
    <w:rsid w:val="0030532D"/>
    <w:rsid w:val="003130E3"/>
    <w:rsid w:val="003149A1"/>
    <w:rsid w:val="003163C6"/>
    <w:rsid w:val="00344258"/>
    <w:rsid w:val="00346864"/>
    <w:rsid w:val="00350E39"/>
    <w:rsid w:val="00353031"/>
    <w:rsid w:val="003560F2"/>
    <w:rsid w:val="00363E18"/>
    <w:rsid w:val="00363FD1"/>
    <w:rsid w:val="003878F4"/>
    <w:rsid w:val="00397566"/>
    <w:rsid w:val="003B7F1F"/>
    <w:rsid w:val="003C54B1"/>
    <w:rsid w:val="003E12FE"/>
    <w:rsid w:val="003F1630"/>
    <w:rsid w:val="0040066E"/>
    <w:rsid w:val="00403FE4"/>
    <w:rsid w:val="004358A6"/>
    <w:rsid w:val="004433DA"/>
    <w:rsid w:val="004525FF"/>
    <w:rsid w:val="0047102C"/>
    <w:rsid w:val="004807AF"/>
    <w:rsid w:val="004A54C8"/>
    <w:rsid w:val="004C5694"/>
    <w:rsid w:val="004C5D7E"/>
    <w:rsid w:val="004C7AC9"/>
    <w:rsid w:val="004D45CD"/>
    <w:rsid w:val="004D5185"/>
    <w:rsid w:val="004E3026"/>
    <w:rsid w:val="004E4935"/>
    <w:rsid w:val="004F117D"/>
    <w:rsid w:val="004F4D25"/>
    <w:rsid w:val="005017FA"/>
    <w:rsid w:val="00502484"/>
    <w:rsid w:val="005046A5"/>
    <w:rsid w:val="00504A67"/>
    <w:rsid w:val="00511D9A"/>
    <w:rsid w:val="00515617"/>
    <w:rsid w:val="00516239"/>
    <w:rsid w:val="005331E0"/>
    <w:rsid w:val="00543B30"/>
    <w:rsid w:val="00564033"/>
    <w:rsid w:val="00570F4F"/>
    <w:rsid w:val="00573791"/>
    <w:rsid w:val="005857BB"/>
    <w:rsid w:val="0059596F"/>
    <w:rsid w:val="00597A23"/>
    <w:rsid w:val="005A0664"/>
    <w:rsid w:val="005A0B51"/>
    <w:rsid w:val="005A52A2"/>
    <w:rsid w:val="005A5646"/>
    <w:rsid w:val="005B0C6D"/>
    <w:rsid w:val="005B5AEE"/>
    <w:rsid w:val="005B6373"/>
    <w:rsid w:val="005C166E"/>
    <w:rsid w:val="005E76A4"/>
    <w:rsid w:val="005F133C"/>
    <w:rsid w:val="005F21AF"/>
    <w:rsid w:val="005F5429"/>
    <w:rsid w:val="005F60BA"/>
    <w:rsid w:val="006124BF"/>
    <w:rsid w:val="00616A6E"/>
    <w:rsid w:val="00617627"/>
    <w:rsid w:val="006177BF"/>
    <w:rsid w:val="00653C38"/>
    <w:rsid w:val="006919D5"/>
    <w:rsid w:val="006920C2"/>
    <w:rsid w:val="006945CB"/>
    <w:rsid w:val="00697B7B"/>
    <w:rsid w:val="006A2495"/>
    <w:rsid w:val="006B1750"/>
    <w:rsid w:val="006B3371"/>
    <w:rsid w:val="006B3E81"/>
    <w:rsid w:val="006C1FF5"/>
    <w:rsid w:val="006C4AE3"/>
    <w:rsid w:val="006C7603"/>
    <w:rsid w:val="006E4C1C"/>
    <w:rsid w:val="0070494E"/>
    <w:rsid w:val="00705C02"/>
    <w:rsid w:val="00710BA6"/>
    <w:rsid w:val="00711DF8"/>
    <w:rsid w:val="00716C8E"/>
    <w:rsid w:val="007264FA"/>
    <w:rsid w:val="00734469"/>
    <w:rsid w:val="007447BE"/>
    <w:rsid w:val="00764DE3"/>
    <w:rsid w:val="007A33C6"/>
    <w:rsid w:val="007B151B"/>
    <w:rsid w:val="007B2E53"/>
    <w:rsid w:val="007C742C"/>
    <w:rsid w:val="007D5EAE"/>
    <w:rsid w:val="007D7477"/>
    <w:rsid w:val="007E66A5"/>
    <w:rsid w:val="007F38C0"/>
    <w:rsid w:val="00801130"/>
    <w:rsid w:val="008148A1"/>
    <w:rsid w:val="00816B5F"/>
    <w:rsid w:val="00817955"/>
    <w:rsid w:val="00822C20"/>
    <w:rsid w:val="00834ED1"/>
    <w:rsid w:val="008539BD"/>
    <w:rsid w:val="00861B8F"/>
    <w:rsid w:val="008652EE"/>
    <w:rsid w:val="00866124"/>
    <w:rsid w:val="00866435"/>
    <w:rsid w:val="00867DE9"/>
    <w:rsid w:val="00870574"/>
    <w:rsid w:val="008714E2"/>
    <w:rsid w:val="00883E3E"/>
    <w:rsid w:val="008843F1"/>
    <w:rsid w:val="00885BB2"/>
    <w:rsid w:val="008860FE"/>
    <w:rsid w:val="00893347"/>
    <w:rsid w:val="008970F4"/>
    <w:rsid w:val="008B1983"/>
    <w:rsid w:val="008B38EB"/>
    <w:rsid w:val="008B3B0F"/>
    <w:rsid w:val="008C36AB"/>
    <w:rsid w:val="008D3A5D"/>
    <w:rsid w:val="008D65A4"/>
    <w:rsid w:val="008E48FB"/>
    <w:rsid w:val="008E7CA9"/>
    <w:rsid w:val="008F2BF3"/>
    <w:rsid w:val="00904CB6"/>
    <w:rsid w:val="0092483A"/>
    <w:rsid w:val="00942049"/>
    <w:rsid w:val="00965A93"/>
    <w:rsid w:val="0096683E"/>
    <w:rsid w:val="00970141"/>
    <w:rsid w:val="00974915"/>
    <w:rsid w:val="00991939"/>
    <w:rsid w:val="009926F7"/>
    <w:rsid w:val="0099588D"/>
    <w:rsid w:val="00995D63"/>
    <w:rsid w:val="00996BD7"/>
    <w:rsid w:val="009A3173"/>
    <w:rsid w:val="009C1BAD"/>
    <w:rsid w:val="009D05D2"/>
    <w:rsid w:val="009D3CE1"/>
    <w:rsid w:val="009E1742"/>
    <w:rsid w:val="009E25EF"/>
    <w:rsid w:val="009E4DA8"/>
    <w:rsid w:val="009F4449"/>
    <w:rsid w:val="00A0436A"/>
    <w:rsid w:val="00A10E75"/>
    <w:rsid w:val="00A12B5B"/>
    <w:rsid w:val="00A13DBA"/>
    <w:rsid w:val="00A2496D"/>
    <w:rsid w:val="00A2757B"/>
    <w:rsid w:val="00A27ABD"/>
    <w:rsid w:val="00A3206F"/>
    <w:rsid w:val="00A4073B"/>
    <w:rsid w:val="00A43A58"/>
    <w:rsid w:val="00A45630"/>
    <w:rsid w:val="00A50ABB"/>
    <w:rsid w:val="00A526D4"/>
    <w:rsid w:val="00A670E3"/>
    <w:rsid w:val="00A759E6"/>
    <w:rsid w:val="00A76591"/>
    <w:rsid w:val="00A86439"/>
    <w:rsid w:val="00A87F7E"/>
    <w:rsid w:val="00AA3CD9"/>
    <w:rsid w:val="00AC0BA2"/>
    <w:rsid w:val="00AE0C53"/>
    <w:rsid w:val="00AF6C07"/>
    <w:rsid w:val="00B01480"/>
    <w:rsid w:val="00B0695A"/>
    <w:rsid w:val="00B071F2"/>
    <w:rsid w:val="00B138FE"/>
    <w:rsid w:val="00B144C2"/>
    <w:rsid w:val="00B20663"/>
    <w:rsid w:val="00B21F60"/>
    <w:rsid w:val="00B251C8"/>
    <w:rsid w:val="00B27981"/>
    <w:rsid w:val="00B32896"/>
    <w:rsid w:val="00B36B62"/>
    <w:rsid w:val="00B77F48"/>
    <w:rsid w:val="00B9684D"/>
    <w:rsid w:val="00BA699A"/>
    <w:rsid w:val="00BB23C2"/>
    <w:rsid w:val="00BB4A41"/>
    <w:rsid w:val="00BB4AEA"/>
    <w:rsid w:val="00BB6AAE"/>
    <w:rsid w:val="00BB7855"/>
    <w:rsid w:val="00BC5404"/>
    <w:rsid w:val="00BF0CD7"/>
    <w:rsid w:val="00C05700"/>
    <w:rsid w:val="00C23F8C"/>
    <w:rsid w:val="00C24CDC"/>
    <w:rsid w:val="00C26C78"/>
    <w:rsid w:val="00C3415A"/>
    <w:rsid w:val="00C42873"/>
    <w:rsid w:val="00C5135E"/>
    <w:rsid w:val="00C67BBC"/>
    <w:rsid w:val="00C67EBC"/>
    <w:rsid w:val="00C7670E"/>
    <w:rsid w:val="00C872BB"/>
    <w:rsid w:val="00C90876"/>
    <w:rsid w:val="00C94FBE"/>
    <w:rsid w:val="00C97238"/>
    <w:rsid w:val="00CB2CC9"/>
    <w:rsid w:val="00CC0D3A"/>
    <w:rsid w:val="00CD1ECF"/>
    <w:rsid w:val="00CD323E"/>
    <w:rsid w:val="00CD3CEE"/>
    <w:rsid w:val="00CE0252"/>
    <w:rsid w:val="00CE0C6E"/>
    <w:rsid w:val="00CE7C8F"/>
    <w:rsid w:val="00CE7F5B"/>
    <w:rsid w:val="00CF2F15"/>
    <w:rsid w:val="00D01B23"/>
    <w:rsid w:val="00D06E99"/>
    <w:rsid w:val="00D15FB2"/>
    <w:rsid w:val="00D255E1"/>
    <w:rsid w:val="00D335D5"/>
    <w:rsid w:val="00D35C73"/>
    <w:rsid w:val="00D4314B"/>
    <w:rsid w:val="00D62B98"/>
    <w:rsid w:val="00D641CF"/>
    <w:rsid w:val="00D649B2"/>
    <w:rsid w:val="00D80E83"/>
    <w:rsid w:val="00D96FDA"/>
    <w:rsid w:val="00DA284A"/>
    <w:rsid w:val="00DB204C"/>
    <w:rsid w:val="00DD0159"/>
    <w:rsid w:val="00DD08CA"/>
    <w:rsid w:val="00DD2337"/>
    <w:rsid w:val="00DD5A70"/>
    <w:rsid w:val="00E01FEC"/>
    <w:rsid w:val="00E02763"/>
    <w:rsid w:val="00E037C9"/>
    <w:rsid w:val="00E067B1"/>
    <w:rsid w:val="00E2105F"/>
    <w:rsid w:val="00E34178"/>
    <w:rsid w:val="00E36A01"/>
    <w:rsid w:val="00E37789"/>
    <w:rsid w:val="00E41820"/>
    <w:rsid w:val="00E41E7A"/>
    <w:rsid w:val="00E438FE"/>
    <w:rsid w:val="00E5392A"/>
    <w:rsid w:val="00E67DB5"/>
    <w:rsid w:val="00E7708C"/>
    <w:rsid w:val="00E8096E"/>
    <w:rsid w:val="00E84E25"/>
    <w:rsid w:val="00E93312"/>
    <w:rsid w:val="00EA7D8C"/>
    <w:rsid w:val="00EB0BB4"/>
    <w:rsid w:val="00ED4163"/>
    <w:rsid w:val="00EE0084"/>
    <w:rsid w:val="00EE1B6B"/>
    <w:rsid w:val="00F045A2"/>
    <w:rsid w:val="00F163F8"/>
    <w:rsid w:val="00F174DD"/>
    <w:rsid w:val="00F222E7"/>
    <w:rsid w:val="00F2299A"/>
    <w:rsid w:val="00F36808"/>
    <w:rsid w:val="00F37E68"/>
    <w:rsid w:val="00F438B1"/>
    <w:rsid w:val="00F54DA6"/>
    <w:rsid w:val="00F6748E"/>
    <w:rsid w:val="00F771E5"/>
    <w:rsid w:val="00F813E9"/>
    <w:rsid w:val="00F815F5"/>
    <w:rsid w:val="00F926BE"/>
    <w:rsid w:val="00FA428C"/>
    <w:rsid w:val="00FC4195"/>
    <w:rsid w:val="00FD19B0"/>
    <w:rsid w:val="00FD679B"/>
    <w:rsid w:val="00FF473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4bacc6"/>
    </o:shapedefaults>
    <o:shapelayout v:ext="edit">
      <o:idmap v:ext="edit" data="2"/>
    </o:shapelayout>
  </w:shapeDefaults>
  <w:decimalSymbol w:val=","/>
  <w:listSeparator w:val=";"/>
  <w14:docId w14:val="0F78B68D"/>
  <w15:chartTrackingRefBased/>
  <w15:docId w15:val="{0DD5F7D5-DA65-4627-BE5E-512190935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36A"/>
    <w:pPr>
      <w:spacing w:before="200" w:line="276" w:lineRule="auto"/>
      <w:ind w:left="357" w:hanging="357"/>
    </w:pPr>
    <w:rPr>
      <w:sz w:val="22"/>
      <w:szCs w:val="22"/>
      <w:lang w:val="es-ES" w:eastAsia="en-US"/>
    </w:rPr>
  </w:style>
  <w:style w:type="paragraph" w:styleId="Ttulo1">
    <w:name w:val="heading 1"/>
    <w:basedOn w:val="Normal"/>
    <w:next w:val="Normal"/>
    <w:link w:val="Ttulo1Car"/>
    <w:qFormat/>
    <w:rsid w:val="007F38C0"/>
    <w:pPr>
      <w:keepNext/>
      <w:keepLines/>
      <w:spacing w:before="480"/>
      <w:outlineLvl w:val="0"/>
    </w:pPr>
    <w:rPr>
      <w:rFonts w:ascii="Cambria" w:eastAsia="Times New Roman" w:hAnsi="Cambria"/>
      <w:b/>
      <w:bCs/>
      <w:color w:val="365F91"/>
      <w:sz w:val="28"/>
      <w:szCs w:val="28"/>
    </w:rPr>
  </w:style>
  <w:style w:type="paragraph" w:styleId="Ttulo2">
    <w:name w:val="heading 2"/>
    <w:basedOn w:val="Normal"/>
    <w:next w:val="Normal"/>
    <w:link w:val="Ttulo2Car"/>
    <w:unhideWhenUsed/>
    <w:qFormat/>
    <w:rsid w:val="00A670E3"/>
    <w:pPr>
      <w:keepNext/>
      <w:keepLines/>
      <w:outlineLvl w:val="1"/>
    </w:pPr>
    <w:rPr>
      <w:rFonts w:ascii="Cambria" w:eastAsia="Times New Roman" w:hAnsi="Cambria"/>
      <w:b/>
      <w:bCs/>
      <w:color w:val="4F81BD"/>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Cambria" w:eastAsia="Times New Roman" w:hAnsi="Cambria"/>
      <w:b/>
      <w:bCs/>
      <w:color w:val="4F81BD"/>
    </w:rPr>
  </w:style>
  <w:style w:type="paragraph" w:styleId="Ttulo4">
    <w:name w:val="heading 4"/>
    <w:basedOn w:val="Normal"/>
    <w:next w:val="Normal"/>
    <w:link w:val="Ttulo4Car"/>
    <w:uiPriority w:val="9"/>
    <w:unhideWhenUsed/>
    <w:qFormat/>
    <w:rsid w:val="005F60BA"/>
    <w:pPr>
      <w:keepNext/>
      <w:keepLines/>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E2105F"/>
    <w:pPr>
      <w:tabs>
        <w:tab w:val="left" w:pos="0"/>
      </w:tabs>
      <w:ind w:left="0" w:hanging="6"/>
      <w:jc w:val="both"/>
    </w:pPr>
    <w:rPr>
      <w:rFonts w:cs="Calibri"/>
      <w:iCs/>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F771E5"/>
    <w:pPr>
      <w:shd w:val="clear" w:color="auto" w:fill="FFFFFF"/>
    </w:pPr>
    <w:rPr>
      <w:i/>
      <w:color w:val="548DD4"/>
      <w:szCs w:val="21"/>
      <w:lang w:val="es-AR"/>
    </w:rPr>
  </w:style>
  <w:style w:type="character" w:customStyle="1" w:styleId="Ttulo2Car">
    <w:name w:val="Título 2 Car"/>
    <w:basedOn w:val="Fuentedeprrafopredeter"/>
    <w:link w:val="Ttulo2"/>
    <w:uiPriority w:val="9"/>
    <w:rsid w:val="00A670E3"/>
    <w:rPr>
      <w:rFonts w:ascii="Cambria" w:eastAsia="Times New Roman" w:hAnsi="Cambria" w:cs="Times New Roman"/>
      <w:b/>
      <w:bCs/>
      <w:color w:val="4F81BD"/>
      <w:sz w:val="26"/>
      <w:szCs w:val="26"/>
    </w:rPr>
  </w:style>
  <w:style w:type="paragraph" w:customStyle="1" w:styleId="PSI-Ttulo1">
    <w:name w:val="PSI - Título 1"/>
    <w:basedOn w:val="Ttulo1"/>
    <w:autoRedefine/>
    <w:qFormat/>
    <w:rsid w:val="009D05D2"/>
    <w:pPr>
      <w:keepLines w:val="0"/>
      <w:widowControl w:val="0"/>
      <w:tabs>
        <w:tab w:val="left" w:pos="0"/>
      </w:tabs>
      <w:suppressAutoHyphens/>
      <w:spacing w:before="120" w:after="60" w:line="240" w:lineRule="atLeast"/>
      <w:ind w:left="0" w:firstLine="0"/>
      <w:jc w:val="both"/>
    </w:pPr>
    <w:rPr>
      <w:lang w:val="es-AR"/>
    </w:rPr>
  </w:style>
  <w:style w:type="paragraph" w:customStyle="1" w:styleId="PSI-ComentarioVieta">
    <w:name w:val="PSI - Comentario + Viñeta"/>
    <w:basedOn w:val="PSI-Comentario"/>
    <w:autoRedefine/>
    <w:qFormat/>
    <w:rsid w:val="001A5765"/>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after="200" w:line="276" w:lineRule="auto"/>
    </w:pPr>
    <w:rPr>
      <w:rFonts w:eastAsia="Times New Roman"/>
      <w:sz w:val="22"/>
      <w:szCs w:val="22"/>
      <w:lang w:val="en-US" w:eastAsia="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rPr>
      <w:rFonts w:eastAsia="Times New Roman"/>
      <w:sz w:val="22"/>
      <w:szCs w:val="22"/>
      <w:lang w:val="es-ES" w:eastAsia="en-US"/>
    </w:rPr>
  </w:style>
  <w:style w:type="character" w:customStyle="1" w:styleId="SinespaciadoCar">
    <w:name w:val="Sin espaciado Car"/>
    <w:basedOn w:val="Fuentedeprrafopredeter"/>
    <w:link w:val="Sinespaciado"/>
    <w:uiPriority w:val="1"/>
    <w:rsid w:val="00C94FBE"/>
    <w:rPr>
      <w:rFonts w:eastAsia="Times New Roman"/>
      <w:sz w:val="22"/>
      <w:szCs w:val="22"/>
      <w:lang w:val="es-ES" w:eastAsia="en-US" w:bidi="ar-SA"/>
    </w:rPr>
  </w:style>
  <w:style w:type="character" w:customStyle="1" w:styleId="Ttulo1Car">
    <w:name w:val="Título 1 Car"/>
    <w:basedOn w:val="Fuentedeprrafopredeter"/>
    <w:link w:val="Ttulo1"/>
    <w:uiPriority w:val="9"/>
    <w:rsid w:val="007F38C0"/>
    <w:rPr>
      <w:rFonts w:ascii="Cambria" w:eastAsia="Times New Roman" w:hAnsi="Cambria" w:cs="Times New Roman"/>
      <w:b/>
      <w:bCs/>
      <w:color w:val="365F91"/>
      <w:sz w:val="28"/>
      <w:szCs w:val="28"/>
    </w:rPr>
  </w:style>
  <w:style w:type="character" w:customStyle="1" w:styleId="Ttulo3Car">
    <w:name w:val="Título 3 Car"/>
    <w:basedOn w:val="Fuentedeprrafopredeter"/>
    <w:link w:val="Ttulo3"/>
    <w:uiPriority w:val="9"/>
    <w:rsid w:val="007F38C0"/>
    <w:rPr>
      <w:rFonts w:ascii="Cambria" w:eastAsia="Times New Roman" w:hAnsi="Cambria" w:cs="Times New Roman"/>
      <w:b/>
      <w:bCs/>
      <w:color w:val="4F81BD"/>
    </w:rPr>
  </w:style>
  <w:style w:type="paragraph" w:styleId="TDC1">
    <w:name w:val="toc 1"/>
    <w:basedOn w:val="Normal"/>
    <w:next w:val="Normal"/>
    <w:autoRedefine/>
    <w:uiPriority w:val="39"/>
    <w:unhideWhenUsed/>
    <w:qFormat/>
    <w:rsid w:val="00E02763"/>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E02763"/>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u w:val="single"/>
    </w:rPr>
  </w:style>
  <w:style w:type="paragraph" w:customStyle="1" w:styleId="TtulodeTDC">
    <w:name w:val="Título de TDC"/>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E02763"/>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Cambria" w:eastAsia="Times New Roman" w:hAnsi="Cambria" w:cs="Times New Roman"/>
      <w:b/>
      <w:bCs/>
      <w:i/>
      <w:iCs/>
      <w:color w:val="4F81BD"/>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pBdr>
      <w:spacing w:before="0" w:after="300" w:line="240" w:lineRule="auto"/>
      <w:contextualSpacing/>
    </w:pPr>
    <w:rPr>
      <w:rFonts w:ascii="Cambria" w:eastAsia="Times New Roman" w:hAnsi="Cambria"/>
      <w:color w:val="17365D"/>
      <w:spacing w:val="5"/>
      <w:kern w:val="28"/>
      <w:sz w:val="52"/>
      <w:szCs w:val="52"/>
    </w:rPr>
  </w:style>
  <w:style w:type="character" w:customStyle="1" w:styleId="TtuloCar">
    <w:name w:val="Título Car"/>
    <w:basedOn w:val="Fuentedeprrafopredeter"/>
    <w:link w:val="Ttulo"/>
    <w:uiPriority w:val="10"/>
    <w:rsid w:val="009A3173"/>
    <w:rPr>
      <w:rFonts w:ascii="Cambria" w:eastAsia="Times New Roman" w:hAnsi="Cambria" w:cs="Times New Roman"/>
      <w:color w:val="17365D"/>
      <w:spacing w:val="5"/>
      <w:kern w:val="28"/>
      <w:sz w:val="52"/>
      <w:szCs w:val="52"/>
    </w:rPr>
  </w:style>
  <w:style w:type="paragraph" w:customStyle="1" w:styleId="PSI-Ttulo">
    <w:name w:val="PSI - Título"/>
    <w:basedOn w:val="Ttulo"/>
    <w:autoRedefine/>
    <w:qFormat/>
    <w:rsid w:val="008D3A5D"/>
    <w:pPr>
      <w:ind w:left="0" w:firstLine="0"/>
    </w:pPr>
  </w:style>
  <w:style w:type="paragraph" w:customStyle="1" w:styleId="PSI-Normal">
    <w:name w:val="PSI - Normal"/>
    <w:basedOn w:val="Normal"/>
    <w:autoRedefine/>
    <w:qFormat/>
    <w:rsid w:val="004E3026"/>
    <w:pPr>
      <w:framePr w:hSpace="180" w:wrap="around" w:vAnchor="text" w:hAnchor="margin" w:xAlign="center" w:y="204"/>
      <w:spacing w:before="0" w:after="240"/>
      <w:ind w:left="0" w:firstLine="0"/>
      <w:jc w:val="center"/>
    </w:pPr>
    <w:rPr>
      <w:b/>
      <w:lang w:val="es-AR"/>
    </w:rPr>
  </w:style>
  <w:style w:type="paragraph" w:customStyle="1" w:styleId="PSI-ComentarioNumeracin">
    <w:name w:val="PSI - Comentario + Numeración"/>
    <w:basedOn w:val="PSI-ComentarioVieta"/>
    <w:autoRedefine/>
    <w:qFormat/>
    <w:rsid w:val="00346864"/>
    <w:pPr>
      <w:numPr>
        <w:numId w:val="12"/>
      </w:numPr>
    </w:pPr>
  </w:style>
  <w:style w:type="paragraph" w:customStyle="1" w:styleId="MTema1">
    <w:name w:val="MTema1"/>
    <w:basedOn w:val="Normal"/>
    <w:next w:val="MNormal"/>
    <w:rsid w:val="00CD1ECF"/>
    <w:pPr>
      <w:numPr>
        <w:numId w:val="13"/>
      </w:numPr>
      <w:spacing w:before="120" w:after="120" w:line="240" w:lineRule="auto"/>
      <w:outlineLvl w:val="0"/>
    </w:pPr>
    <w:rPr>
      <w:rFonts w:ascii="Verdana" w:eastAsia="Times New Roman" w:hAnsi="Verdana" w:cs="Arial"/>
      <w:b/>
      <w:bCs/>
      <w:szCs w:val="24"/>
      <w:lang w:eastAsia="es-ES"/>
    </w:rPr>
  </w:style>
  <w:style w:type="paragraph" w:customStyle="1" w:styleId="MTema2">
    <w:name w:val="MTema2"/>
    <w:basedOn w:val="Normal"/>
    <w:next w:val="MNormal"/>
    <w:rsid w:val="00CD1ECF"/>
    <w:pPr>
      <w:numPr>
        <w:ilvl w:val="1"/>
        <w:numId w:val="13"/>
      </w:numPr>
      <w:tabs>
        <w:tab w:val="clear" w:pos="1304"/>
        <w:tab w:val="num" w:pos="709"/>
      </w:tabs>
      <w:spacing w:before="120" w:after="120" w:line="240" w:lineRule="auto"/>
      <w:ind w:left="709"/>
      <w:outlineLvl w:val="1"/>
    </w:pPr>
    <w:rPr>
      <w:rFonts w:ascii="Verdana" w:eastAsia="Times New Roman" w:hAnsi="Verdana" w:cs="Arial"/>
      <w:b/>
      <w:bCs/>
      <w:sz w:val="20"/>
      <w:szCs w:val="24"/>
      <w:lang w:eastAsia="es-ES"/>
    </w:rPr>
  </w:style>
  <w:style w:type="paragraph" w:customStyle="1" w:styleId="MTema3">
    <w:name w:val="MTema3"/>
    <w:basedOn w:val="MTema2"/>
    <w:next w:val="Normal"/>
    <w:rsid w:val="00CD1ECF"/>
    <w:pPr>
      <w:numPr>
        <w:ilvl w:val="2"/>
      </w:numPr>
      <w:tabs>
        <w:tab w:val="clear" w:pos="2098"/>
        <w:tab w:val="num" w:pos="851"/>
      </w:tabs>
      <w:ind w:left="851" w:hanging="851"/>
      <w:outlineLvl w:val="2"/>
    </w:pPr>
  </w:style>
  <w:style w:type="paragraph" w:styleId="Prrafodelista">
    <w:name w:val="List Paragraph"/>
    <w:basedOn w:val="Normal"/>
    <w:uiPriority w:val="34"/>
    <w:qFormat/>
    <w:rsid w:val="001A5765"/>
    <w:pPr>
      <w:ind w:left="720"/>
      <w:contextualSpacing/>
    </w:pPr>
  </w:style>
  <w:style w:type="table" w:styleId="Tablaconcuadrcula">
    <w:name w:val="Table Grid"/>
    <w:basedOn w:val="Tablanormal"/>
    <w:uiPriority w:val="59"/>
    <w:rsid w:val="00F174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7500015">
      <w:bodyDiv w:val="1"/>
      <w:marLeft w:val="0"/>
      <w:marRight w:val="0"/>
      <w:marTop w:val="0"/>
      <w:marBottom w:val="0"/>
      <w:divBdr>
        <w:top w:val="none" w:sz="0" w:space="0" w:color="auto"/>
        <w:left w:val="none" w:sz="0" w:space="0" w:color="auto"/>
        <w:bottom w:val="none" w:sz="0" w:space="0" w:color="auto"/>
        <w:right w:val="none" w:sz="0" w:space="0" w:color="auto"/>
      </w:divBdr>
    </w:div>
    <w:div w:id="115186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goa\Downloads\Plantilla%20Plan%20de%20Proyecto.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8A92BF-FF4F-4595-B613-5E4857519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Plan de Proyecto</Template>
  <TotalTime>187</TotalTime>
  <Pages>14</Pages>
  <Words>2390</Words>
  <Characters>13149</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Plan de Proyecto</vt:lpstr>
    </vt:vector>
  </TitlesOfParts>
  <Company>Nombre del Grupo de Desarrollo o Asignatura</Company>
  <LinksUpToDate>false</LinksUpToDate>
  <CharactersWithSpaces>15508</CharactersWithSpaces>
  <SharedDoc>false</SharedDoc>
  <HLinks>
    <vt:vector size="174" baseType="variant">
      <vt:variant>
        <vt:i4>1376311</vt:i4>
      </vt:variant>
      <vt:variant>
        <vt:i4>170</vt:i4>
      </vt:variant>
      <vt:variant>
        <vt:i4>0</vt:i4>
      </vt:variant>
      <vt:variant>
        <vt:i4>5</vt:i4>
      </vt:variant>
      <vt:variant>
        <vt:lpwstr/>
      </vt:variant>
      <vt:variant>
        <vt:lpwstr>_Toc257629084</vt:lpwstr>
      </vt:variant>
      <vt:variant>
        <vt:i4>1376311</vt:i4>
      </vt:variant>
      <vt:variant>
        <vt:i4>164</vt:i4>
      </vt:variant>
      <vt:variant>
        <vt:i4>0</vt:i4>
      </vt:variant>
      <vt:variant>
        <vt:i4>5</vt:i4>
      </vt:variant>
      <vt:variant>
        <vt:lpwstr/>
      </vt:variant>
      <vt:variant>
        <vt:lpwstr>_Toc257629083</vt:lpwstr>
      </vt:variant>
      <vt:variant>
        <vt:i4>1376311</vt:i4>
      </vt:variant>
      <vt:variant>
        <vt:i4>158</vt:i4>
      </vt:variant>
      <vt:variant>
        <vt:i4>0</vt:i4>
      </vt:variant>
      <vt:variant>
        <vt:i4>5</vt:i4>
      </vt:variant>
      <vt:variant>
        <vt:lpwstr/>
      </vt:variant>
      <vt:variant>
        <vt:lpwstr>_Toc257629082</vt:lpwstr>
      </vt:variant>
      <vt:variant>
        <vt:i4>1376311</vt:i4>
      </vt:variant>
      <vt:variant>
        <vt:i4>152</vt:i4>
      </vt:variant>
      <vt:variant>
        <vt:i4>0</vt:i4>
      </vt:variant>
      <vt:variant>
        <vt:i4>5</vt:i4>
      </vt:variant>
      <vt:variant>
        <vt:lpwstr/>
      </vt:variant>
      <vt:variant>
        <vt:lpwstr>_Toc257629081</vt:lpwstr>
      </vt:variant>
      <vt:variant>
        <vt:i4>1376311</vt:i4>
      </vt:variant>
      <vt:variant>
        <vt:i4>146</vt:i4>
      </vt:variant>
      <vt:variant>
        <vt:i4>0</vt:i4>
      </vt:variant>
      <vt:variant>
        <vt:i4>5</vt:i4>
      </vt:variant>
      <vt:variant>
        <vt:lpwstr/>
      </vt:variant>
      <vt:variant>
        <vt:lpwstr>_Toc257629080</vt:lpwstr>
      </vt:variant>
      <vt:variant>
        <vt:i4>1703991</vt:i4>
      </vt:variant>
      <vt:variant>
        <vt:i4>140</vt:i4>
      </vt:variant>
      <vt:variant>
        <vt:i4>0</vt:i4>
      </vt:variant>
      <vt:variant>
        <vt:i4>5</vt:i4>
      </vt:variant>
      <vt:variant>
        <vt:lpwstr/>
      </vt:variant>
      <vt:variant>
        <vt:lpwstr>_Toc257629079</vt:lpwstr>
      </vt:variant>
      <vt:variant>
        <vt:i4>1703991</vt:i4>
      </vt:variant>
      <vt:variant>
        <vt:i4>134</vt:i4>
      </vt:variant>
      <vt:variant>
        <vt:i4>0</vt:i4>
      </vt:variant>
      <vt:variant>
        <vt:i4>5</vt:i4>
      </vt:variant>
      <vt:variant>
        <vt:lpwstr/>
      </vt:variant>
      <vt:variant>
        <vt:lpwstr>_Toc257629078</vt:lpwstr>
      </vt:variant>
      <vt:variant>
        <vt:i4>1703991</vt:i4>
      </vt:variant>
      <vt:variant>
        <vt:i4>128</vt:i4>
      </vt:variant>
      <vt:variant>
        <vt:i4>0</vt:i4>
      </vt:variant>
      <vt:variant>
        <vt:i4>5</vt:i4>
      </vt:variant>
      <vt:variant>
        <vt:lpwstr/>
      </vt:variant>
      <vt:variant>
        <vt:lpwstr>_Toc257629077</vt:lpwstr>
      </vt:variant>
      <vt:variant>
        <vt:i4>1703991</vt:i4>
      </vt:variant>
      <vt:variant>
        <vt:i4>122</vt:i4>
      </vt:variant>
      <vt:variant>
        <vt:i4>0</vt:i4>
      </vt:variant>
      <vt:variant>
        <vt:i4>5</vt:i4>
      </vt:variant>
      <vt:variant>
        <vt:lpwstr/>
      </vt:variant>
      <vt:variant>
        <vt:lpwstr>_Toc257629076</vt:lpwstr>
      </vt:variant>
      <vt:variant>
        <vt:i4>1703991</vt:i4>
      </vt:variant>
      <vt:variant>
        <vt:i4>116</vt:i4>
      </vt:variant>
      <vt:variant>
        <vt:i4>0</vt:i4>
      </vt:variant>
      <vt:variant>
        <vt:i4>5</vt:i4>
      </vt:variant>
      <vt:variant>
        <vt:lpwstr/>
      </vt:variant>
      <vt:variant>
        <vt:lpwstr>_Toc257629075</vt:lpwstr>
      </vt:variant>
      <vt:variant>
        <vt:i4>1703991</vt:i4>
      </vt:variant>
      <vt:variant>
        <vt:i4>110</vt:i4>
      </vt:variant>
      <vt:variant>
        <vt:i4>0</vt:i4>
      </vt:variant>
      <vt:variant>
        <vt:i4>5</vt:i4>
      </vt:variant>
      <vt:variant>
        <vt:lpwstr/>
      </vt:variant>
      <vt:variant>
        <vt:lpwstr>_Toc257629074</vt:lpwstr>
      </vt:variant>
      <vt:variant>
        <vt:i4>1703991</vt:i4>
      </vt:variant>
      <vt:variant>
        <vt:i4>104</vt:i4>
      </vt:variant>
      <vt:variant>
        <vt:i4>0</vt:i4>
      </vt:variant>
      <vt:variant>
        <vt:i4>5</vt:i4>
      </vt:variant>
      <vt:variant>
        <vt:lpwstr/>
      </vt:variant>
      <vt:variant>
        <vt:lpwstr>_Toc257629073</vt:lpwstr>
      </vt:variant>
      <vt:variant>
        <vt:i4>1703991</vt:i4>
      </vt:variant>
      <vt:variant>
        <vt:i4>98</vt:i4>
      </vt:variant>
      <vt:variant>
        <vt:i4>0</vt:i4>
      </vt:variant>
      <vt:variant>
        <vt:i4>5</vt:i4>
      </vt:variant>
      <vt:variant>
        <vt:lpwstr/>
      </vt:variant>
      <vt:variant>
        <vt:lpwstr>_Toc257629072</vt:lpwstr>
      </vt:variant>
      <vt:variant>
        <vt:i4>1703991</vt:i4>
      </vt:variant>
      <vt:variant>
        <vt:i4>92</vt:i4>
      </vt:variant>
      <vt:variant>
        <vt:i4>0</vt:i4>
      </vt:variant>
      <vt:variant>
        <vt:i4>5</vt:i4>
      </vt:variant>
      <vt:variant>
        <vt:lpwstr/>
      </vt:variant>
      <vt:variant>
        <vt:lpwstr>_Toc257629071</vt:lpwstr>
      </vt:variant>
      <vt:variant>
        <vt:i4>1703991</vt:i4>
      </vt:variant>
      <vt:variant>
        <vt:i4>86</vt:i4>
      </vt:variant>
      <vt:variant>
        <vt:i4>0</vt:i4>
      </vt:variant>
      <vt:variant>
        <vt:i4>5</vt:i4>
      </vt:variant>
      <vt:variant>
        <vt:lpwstr/>
      </vt:variant>
      <vt:variant>
        <vt:lpwstr>_Toc257629070</vt:lpwstr>
      </vt:variant>
      <vt:variant>
        <vt:i4>1769527</vt:i4>
      </vt:variant>
      <vt:variant>
        <vt:i4>80</vt:i4>
      </vt:variant>
      <vt:variant>
        <vt:i4>0</vt:i4>
      </vt:variant>
      <vt:variant>
        <vt:i4>5</vt:i4>
      </vt:variant>
      <vt:variant>
        <vt:lpwstr/>
      </vt:variant>
      <vt:variant>
        <vt:lpwstr>_Toc257629069</vt:lpwstr>
      </vt:variant>
      <vt:variant>
        <vt:i4>1769527</vt:i4>
      </vt:variant>
      <vt:variant>
        <vt:i4>74</vt:i4>
      </vt:variant>
      <vt:variant>
        <vt:i4>0</vt:i4>
      </vt:variant>
      <vt:variant>
        <vt:i4>5</vt:i4>
      </vt:variant>
      <vt:variant>
        <vt:lpwstr/>
      </vt:variant>
      <vt:variant>
        <vt:lpwstr>_Toc257629068</vt:lpwstr>
      </vt:variant>
      <vt:variant>
        <vt:i4>1769527</vt:i4>
      </vt:variant>
      <vt:variant>
        <vt:i4>68</vt:i4>
      </vt:variant>
      <vt:variant>
        <vt:i4>0</vt:i4>
      </vt:variant>
      <vt:variant>
        <vt:i4>5</vt:i4>
      </vt:variant>
      <vt:variant>
        <vt:lpwstr/>
      </vt:variant>
      <vt:variant>
        <vt:lpwstr>_Toc257629067</vt:lpwstr>
      </vt:variant>
      <vt:variant>
        <vt:i4>1769527</vt:i4>
      </vt:variant>
      <vt:variant>
        <vt:i4>62</vt:i4>
      </vt:variant>
      <vt:variant>
        <vt:i4>0</vt:i4>
      </vt:variant>
      <vt:variant>
        <vt:i4>5</vt:i4>
      </vt:variant>
      <vt:variant>
        <vt:lpwstr/>
      </vt:variant>
      <vt:variant>
        <vt:lpwstr>_Toc257629066</vt:lpwstr>
      </vt:variant>
      <vt:variant>
        <vt:i4>1769527</vt:i4>
      </vt:variant>
      <vt:variant>
        <vt:i4>56</vt:i4>
      </vt:variant>
      <vt:variant>
        <vt:i4>0</vt:i4>
      </vt:variant>
      <vt:variant>
        <vt:i4>5</vt:i4>
      </vt:variant>
      <vt:variant>
        <vt:lpwstr/>
      </vt:variant>
      <vt:variant>
        <vt:lpwstr>_Toc257629065</vt:lpwstr>
      </vt:variant>
      <vt:variant>
        <vt:i4>1769527</vt:i4>
      </vt:variant>
      <vt:variant>
        <vt:i4>50</vt:i4>
      </vt:variant>
      <vt:variant>
        <vt:i4>0</vt:i4>
      </vt:variant>
      <vt:variant>
        <vt:i4>5</vt:i4>
      </vt:variant>
      <vt:variant>
        <vt:lpwstr/>
      </vt:variant>
      <vt:variant>
        <vt:lpwstr>_Toc257629064</vt:lpwstr>
      </vt:variant>
      <vt:variant>
        <vt:i4>1769527</vt:i4>
      </vt:variant>
      <vt:variant>
        <vt:i4>44</vt:i4>
      </vt:variant>
      <vt:variant>
        <vt:i4>0</vt:i4>
      </vt:variant>
      <vt:variant>
        <vt:i4>5</vt:i4>
      </vt:variant>
      <vt:variant>
        <vt:lpwstr/>
      </vt:variant>
      <vt:variant>
        <vt:lpwstr>_Toc257629063</vt:lpwstr>
      </vt:variant>
      <vt:variant>
        <vt:i4>1769527</vt:i4>
      </vt:variant>
      <vt:variant>
        <vt:i4>38</vt:i4>
      </vt:variant>
      <vt:variant>
        <vt:i4>0</vt:i4>
      </vt:variant>
      <vt:variant>
        <vt:i4>5</vt:i4>
      </vt:variant>
      <vt:variant>
        <vt:lpwstr/>
      </vt:variant>
      <vt:variant>
        <vt:lpwstr>_Toc257629062</vt:lpwstr>
      </vt:variant>
      <vt:variant>
        <vt:i4>1769527</vt:i4>
      </vt:variant>
      <vt:variant>
        <vt:i4>32</vt:i4>
      </vt:variant>
      <vt:variant>
        <vt:i4>0</vt:i4>
      </vt:variant>
      <vt:variant>
        <vt:i4>5</vt:i4>
      </vt:variant>
      <vt:variant>
        <vt:lpwstr/>
      </vt:variant>
      <vt:variant>
        <vt:lpwstr>_Toc257629061</vt:lpwstr>
      </vt:variant>
      <vt:variant>
        <vt:i4>1769527</vt:i4>
      </vt:variant>
      <vt:variant>
        <vt:i4>26</vt:i4>
      </vt:variant>
      <vt:variant>
        <vt:i4>0</vt:i4>
      </vt:variant>
      <vt:variant>
        <vt:i4>5</vt:i4>
      </vt:variant>
      <vt:variant>
        <vt:lpwstr/>
      </vt:variant>
      <vt:variant>
        <vt:lpwstr>_Toc257629060</vt:lpwstr>
      </vt:variant>
      <vt:variant>
        <vt:i4>1572919</vt:i4>
      </vt:variant>
      <vt:variant>
        <vt:i4>20</vt:i4>
      </vt:variant>
      <vt:variant>
        <vt:i4>0</vt:i4>
      </vt:variant>
      <vt:variant>
        <vt:i4>5</vt:i4>
      </vt:variant>
      <vt:variant>
        <vt:lpwstr/>
      </vt:variant>
      <vt:variant>
        <vt:lpwstr>_Toc257629059</vt:lpwstr>
      </vt:variant>
      <vt:variant>
        <vt:i4>1572919</vt:i4>
      </vt:variant>
      <vt:variant>
        <vt:i4>14</vt:i4>
      </vt:variant>
      <vt:variant>
        <vt:i4>0</vt:i4>
      </vt:variant>
      <vt:variant>
        <vt:i4>5</vt:i4>
      </vt:variant>
      <vt:variant>
        <vt:lpwstr/>
      </vt:variant>
      <vt:variant>
        <vt:lpwstr>_Toc257629058</vt:lpwstr>
      </vt:variant>
      <vt:variant>
        <vt:i4>1572919</vt:i4>
      </vt:variant>
      <vt:variant>
        <vt:i4>8</vt:i4>
      </vt:variant>
      <vt:variant>
        <vt:i4>0</vt:i4>
      </vt:variant>
      <vt:variant>
        <vt:i4>5</vt:i4>
      </vt:variant>
      <vt:variant>
        <vt:lpwstr/>
      </vt:variant>
      <vt:variant>
        <vt:lpwstr>_Toc257629057</vt:lpwstr>
      </vt:variant>
      <vt:variant>
        <vt:i4>1572919</vt:i4>
      </vt:variant>
      <vt:variant>
        <vt:i4>2</vt:i4>
      </vt:variant>
      <vt:variant>
        <vt:i4>0</vt:i4>
      </vt:variant>
      <vt:variant>
        <vt:i4>5</vt:i4>
      </vt:variant>
      <vt:variant>
        <vt:lpwstr/>
      </vt:variant>
      <vt:variant>
        <vt:lpwstr>_Toc257629056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Proyecto</dc:title>
  <dc:subject>&lt;Nombre del Proyecto&gt;</dc:subject>
  <dc:creator>Hugo Frey</dc:creator>
  <cp:keywords/>
  <dc:description/>
  <cp:lastModifiedBy>Cintia Hernández</cp:lastModifiedBy>
  <cp:revision>22</cp:revision>
  <dcterms:created xsi:type="dcterms:W3CDTF">2024-09-11T15:37:00Z</dcterms:created>
  <dcterms:modified xsi:type="dcterms:W3CDTF">2024-09-13T02:38:00Z</dcterms:modified>
</cp:coreProperties>
</file>