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5D895" w14:textId="77777777" w:rsidR="006919D5" w:rsidRDefault="006919D5">
      <w:pPr>
        <w:pStyle w:val="Sinespaciado"/>
        <w:rPr>
          <w:rFonts w:ascii="Cambria" w:hAnsi="Cambria"/>
          <w:sz w:val="72"/>
          <w:szCs w:val="72"/>
        </w:rPr>
      </w:pPr>
    </w:p>
    <w:p w14:paraId="7E42D206" w14:textId="77777777" w:rsidR="006919D5" w:rsidRDefault="006919D5">
      <w:pPr>
        <w:pStyle w:val="Sinespaciado"/>
        <w:rPr>
          <w:rFonts w:ascii="Cambria" w:hAnsi="Cambria"/>
          <w:sz w:val="72"/>
          <w:szCs w:val="72"/>
        </w:rPr>
      </w:pPr>
    </w:p>
    <w:p w14:paraId="648020CC" w14:textId="6A2FC95E" w:rsidR="00D06E99" w:rsidRDefault="00211E63">
      <w:pPr>
        <w:pStyle w:val="Sinespaciado"/>
        <w:rPr>
          <w:rFonts w:ascii="Cambria" w:hAnsi="Cambria"/>
          <w:sz w:val="72"/>
          <w:szCs w:val="72"/>
        </w:rPr>
      </w:pPr>
      <w:r w:rsidRPr="00D641CF">
        <w:rPr>
          <w:noProof/>
        </w:rPr>
        <mc:AlternateContent>
          <mc:Choice Requires="wps">
            <w:drawing>
              <wp:anchor distT="0" distB="0" distL="114300" distR="114300" simplePos="0" relativeHeight="251653120" behindDoc="0" locked="0" layoutInCell="0" allowOverlap="1" wp14:anchorId="054556F6" wp14:editId="1D6C98D4">
                <wp:simplePos x="0" y="0"/>
                <wp:positionH relativeFrom="page">
                  <wp:align>center</wp:align>
                </wp:positionH>
                <wp:positionV relativeFrom="page">
                  <wp:align>bottom</wp:align>
                </wp:positionV>
                <wp:extent cx="7922260" cy="859155"/>
                <wp:effectExtent l="10795" t="13335" r="10795" b="13335"/>
                <wp:wrapNone/>
                <wp:docPr id="9466167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E8AEC59" id="Rectangle 6" o:spid="_x0000_s1026" style="position:absolute;margin-left:0;margin-top:0;width:623.8pt;height:67.65pt;z-index:25165312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" o:allowincell="f" fillcolor="#4bacc6" strokecolor="#31849b">
                <w10:wrap anchorx="page" anchory="page"/>
              </v:rect>
            </w:pict>
          </mc:Fallback>
        </mc:AlternateContent>
      </w:r>
      <w:r w:rsidRPr="00D641CF">
        <w:rPr>
          <w:noProof/>
        </w:rPr>
        <mc:AlternateContent>
          <mc:Choice Requires="wps">
            <w:drawing>
              <wp:anchor distT="0" distB="0" distL="114300" distR="114300" simplePos="0" relativeHeight="251656192" behindDoc="0" locked="0" layoutInCell="0" allowOverlap="1" wp14:anchorId="5025C9BF" wp14:editId="5385E3C4">
                <wp:simplePos x="0" y="0"/>
                <wp:positionH relativeFrom="page">
                  <wp:posOffset>494665</wp:posOffset>
                </wp:positionH>
                <wp:positionV relativeFrom="page">
                  <wp:posOffset>-262255</wp:posOffset>
                </wp:positionV>
                <wp:extent cx="90805" cy="11203940"/>
                <wp:effectExtent l="8255" t="8890" r="5715" b="7620"/>
                <wp:wrapNone/>
                <wp:docPr id="16308378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25F0DE8" id="Rectangle 9" o:spid="_x0000_s1026" style="position:absolute;margin-left:38.95pt;margin-top:-20.65pt;width:7.15pt;height:882.2pt;z-index:25165619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" o:allowincell="f" strokecolor="#31849b">
                <w10:wrap anchorx="page" anchory="page"/>
              </v:rect>
            </w:pict>
          </mc:Fallback>
        </mc:AlternateContent>
      </w:r>
      <w:r w:rsidRPr="00D641CF">
        <w:rPr>
          <w:noProof/>
        </w:rPr>
        <mc:AlternateContent>
          <mc:Choice Requires="wps">
            <w:drawing>
              <wp:anchor distT="0" distB="0" distL="114300" distR="114300" simplePos="0" relativeHeight="251655168" behindDoc="0" locked="0" layoutInCell="0" allowOverlap="1" wp14:anchorId="54B98EEF" wp14:editId="2827B614">
                <wp:simplePos x="0" y="0"/>
                <wp:positionH relativeFrom="page">
                  <wp:posOffset>6974840</wp:posOffset>
                </wp:positionH>
                <wp:positionV relativeFrom="page">
                  <wp:posOffset>-262255</wp:posOffset>
                </wp:positionV>
                <wp:extent cx="90805" cy="11203940"/>
                <wp:effectExtent l="5080" t="8890" r="8890" b="7620"/>
                <wp:wrapNone/>
                <wp:docPr id="54599908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3D3F6D" id="Rectangle 8" o:spid="_x0000_s1026" style="position:absolute;margin-left:549.2pt;margin-top:-20.6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" o:allowincell="f" strokecolor="#31849b">
                <w10:wrap anchorx="page" anchory="page"/>
              </v:rect>
            </w:pict>
          </mc:Fallback>
        </mc:AlternateContent>
      </w:r>
      <w:r w:rsidRPr="00D641CF">
        <w:rPr>
          <w:noProof/>
        </w:rPr>
        <mc:AlternateContent>
          <mc:Choice Requires="wps">
            <w:drawing>
              <wp:anchor distT="0" distB="0" distL="114300" distR="114300" simplePos="0" relativeHeight="251654144" behindDoc="0" locked="0" layoutInCell="0" allowOverlap="1" wp14:anchorId="6DAD4BE6" wp14:editId="0EB2DE77">
                <wp:simplePos x="0" y="0"/>
                <wp:positionH relativeFrom="page">
                  <wp:posOffset>-183515</wp:posOffset>
                </wp:positionH>
                <wp:positionV relativeFrom="page">
                  <wp:posOffset>5080</wp:posOffset>
                </wp:positionV>
                <wp:extent cx="7922260" cy="859155"/>
                <wp:effectExtent l="13970" t="10160" r="7620" b="6985"/>
                <wp:wrapNone/>
                <wp:docPr id="7326483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25350C0" id="Rectangle 7" o:spid="_x0000_s1026" style="position:absolute;margin-left:-14.45pt;margin-top:.4pt;width:623.8pt;height:67.65pt;z-index:25165414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" o:allowincell="f" fillcolor="#4bacc6" strokecolor="#31849b">
                <w10:wrap anchorx="page" anchory="page"/>
              </v:rect>
            </w:pict>
          </mc:Fallback>
        </mc:AlternateContent>
      </w:r>
    </w:p>
    <w:p w14:paraId="22770C40" w14:textId="77777777" w:rsidR="00D06E99" w:rsidRDefault="00CD1ECF">
      <w:pPr>
        <w:pStyle w:val="Sinespaciado"/>
        <w:rPr>
          <w:rFonts w:ascii="Cambria" w:hAnsi="Cambria"/>
          <w:sz w:val="72"/>
          <w:szCs w:val="72"/>
        </w:rPr>
      </w:pPr>
      <w:r>
        <w:rPr>
          <w:rFonts w:ascii="Cambria" w:hAnsi="Cambria"/>
          <w:sz w:val="72"/>
          <w:szCs w:val="72"/>
        </w:rPr>
        <w:t>Plan de Proyecto</w:t>
      </w:r>
    </w:p>
    <w:p w14:paraId="7BE79AE3" w14:textId="0233F8BC" w:rsidR="00974915" w:rsidRDefault="00974915" w:rsidP="00974915">
      <w:pPr>
        <w:pStyle w:val="Sinespaciado"/>
        <w:spacing w:after="240"/>
        <w:rPr>
          <w:rFonts w:ascii="Cambria" w:hAnsi="Cambria"/>
          <w:sz w:val="72"/>
          <w:szCs w:val="72"/>
        </w:rPr>
      </w:pPr>
      <w:r>
        <w:rPr>
          <w:rFonts w:ascii="Cambria" w:hAnsi="Cambria"/>
          <w:sz w:val="56"/>
          <w:szCs w:val="72"/>
          <w:lang w:val="es-AR"/>
        </w:rPr>
        <w:t>Fase elaboración, Iteración 1</w:t>
      </w:r>
    </w:p>
    <w:p w14:paraId="29DB25ED" w14:textId="77777777" w:rsidR="00974915" w:rsidRDefault="00974915" w:rsidP="00974915">
      <w:pPr>
        <w:pStyle w:val="Sinespaciado"/>
        <w:rPr>
          <w:rFonts w:ascii="Cambria" w:hAnsi="Cambria"/>
          <w:sz w:val="36"/>
          <w:szCs w:val="36"/>
        </w:rPr>
      </w:pPr>
      <w:r>
        <w:rPr>
          <w:rFonts w:ascii="Cambria" w:hAnsi="Cambria"/>
          <w:sz w:val="36"/>
          <w:szCs w:val="36"/>
        </w:rPr>
        <w:t>Vesta Risk Manager</w:t>
      </w:r>
    </w:p>
    <w:p w14:paraId="2B85FD3B" w14:textId="77777777" w:rsidR="00D06E99" w:rsidRDefault="00D06E99">
      <w:pPr>
        <w:pStyle w:val="Sinespaciado"/>
      </w:pPr>
    </w:p>
    <w:p w14:paraId="4E509028" w14:textId="77777777" w:rsidR="006919D5" w:rsidRDefault="006919D5">
      <w:pPr>
        <w:pStyle w:val="Sinespaciado"/>
      </w:pPr>
    </w:p>
    <w:p w14:paraId="03B73291" w14:textId="77777777" w:rsidR="006919D5" w:rsidRDefault="006919D5">
      <w:pPr>
        <w:pStyle w:val="Sinespaciado"/>
      </w:pPr>
    </w:p>
    <w:p w14:paraId="261B8499" w14:textId="77777777" w:rsidR="006919D5" w:rsidRDefault="006919D5">
      <w:pPr>
        <w:pStyle w:val="Sinespaciado"/>
      </w:pPr>
    </w:p>
    <w:p w14:paraId="5305562C" w14:textId="77777777" w:rsidR="00974915" w:rsidRDefault="00974915" w:rsidP="00974915">
      <w:pPr>
        <w:pStyle w:val="Sinespaciado"/>
        <w:rPr>
          <w:lang w:val="es-AR"/>
        </w:rPr>
      </w:pPr>
      <w:r>
        <w:rPr>
          <w:lang w:val="es-AR"/>
        </w:rPr>
        <w:t>T-Code</w:t>
      </w:r>
    </w:p>
    <w:p w14:paraId="0EC7ABA1" w14:textId="77777777" w:rsidR="00974915" w:rsidRDefault="00974915" w:rsidP="00974915">
      <w:pPr>
        <w:pStyle w:val="Sinespaciado"/>
      </w:pPr>
      <w:r>
        <w:rPr>
          <w:lang w:val="es-AR"/>
        </w:rPr>
        <w:t xml:space="preserve">Agustín Collareda, Cintia Hernandez y </w:t>
      </w:r>
      <w:r w:rsidRPr="00D3704C">
        <w:rPr>
          <w:lang w:val="es-AR"/>
        </w:rPr>
        <w:t>Hugo Frey</w:t>
      </w:r>
      <w:r>
        <w:rPr>
          <w:lang w:val="es-AR"/>
        </w:rPr>
        <w:t xml:space="preserve">   </w:t>
      </w:r>
    </w:p>
    <w:p w14:paraId="02ECE772" w14:textId="77777777" w:rsidR="00D06E99" w:rsidRDefault="00D06E99" w:rsidP="00921CB7"/>
    <w:p w14:paraId="5577A44E" w14:textId="1505152B" w:rsidR="00BC5404" w:rsidRDefault="00974915" w:rsidP="00921CB7">
      <w:pPr>
        <w:pStyle w:val="PSI-Comentario"/>
      </w:pPr>
      <w:r>
        <w:rPr>
          <w:noProof/>
        </w:rPr>
        <w:drawing>
          <wp:anchor distT="0" distB="0" distL="114300" distR="114300" simplePos="0" relativeHeight="251664384" behindDoc="0" locked="0" layoutInCell="1" allowOverlap="1" wp14:anchorId="7F09C678" wp14:editId="300EB04D">
            <wp:simplePos x="0" y="0"/>
            <wp:positionH relativeFrom="column">
              <wp:posOffset>-304800</wp:posOffset>
            </wp:positionH>
            <wp:positionV relativeFrom="paragraph">
              <wp:posOffset>2714625</wp:posOffset>
            </wp:positionV>
            <wp:extent cx="2502306" cy="1258215"/>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2306" cy="1258215"/>
                    </a:xfrm>
                    <a:prstGeom prst="rect">
                      <a:avLst/>
                    </a:prstGeom>
                  </pic:spPr>
                </pic:pic>
              </a:graphicData>
            </a:graphic>
            <wp14:sizeRelH relativeFrom="margin">
              <wp14:pctWidth>0</wp14:pctWidth>
            </wp14:sizeRelH>
            <wp14:sizeRelV relativeFrom="margin">
              <wp14:pctHeight>0</wp14:pctHeight>
            </wp14:sizeRelV>
          </wp:anchor>
        </w:drawing>
      </w:r>
      <w:r w:rsidR="00211E63">
        <w:rPr>
          <w:i/>
          <w:noProof/>
        </w:rPr>
        <w:drawing>
          <wp:anchor distT="128016" distB="315468" distL="254508" distR="443103" simplePos="0" relativeHeight="251657216" behindDoc="0" locked="0" layoutInCell="1" allowOverlap="1" wp14:anchorId="09B1DFF4" wp14:editId="3B67B7DB">
            <wp:simplePos x="0" y="0"/>
            <wp:positionH relativeFrom="margin">
              <wp:posOffset>4301363</wp:posOffset>
            </wp:positionH>
            <wp:positionV relativeFrom="margin">
              <wp:posOffset>6530721</wp:posOffset>
            </wp:positionV>
            <wp:extent cx="1305179" cy="2019046"/>
            <wp:effectExtent l="152400" t="152400" r="352425" b="343535"/>
            <wp:wrapSquare wrapText="bothSides"/>
            <wp:docPr id="24" name="2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8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6E99" w:rsidRPr="008B3B0F">
        <w:br w:type="page"/>
      </w:r>
    </w:p>
    <w:p w14:paraId="3AB0E786" w14:textId="21209785" w:rsidR="00397566" w:rsidRPr="005313D3" w:rsidRDefault="00211E63" w:rsidP="00921CB7">
      <w:pPr>
        <w:pStyle w:val="PSI-Comentario"/>
      </w:pPr>
      <w:r w:rsidRPr="00D641CF">
        <w:rPr>
          <w:noProof/>
        </w:rPr>
        <w:lastRenderedPageBreak/>
        <mc:AlternateContent>
          <mc:Choice Requires="wps">
            <w:drawing>
              <wp:anchor distT="0" distB="0" distL="114300" distR="114300" simplePos="0" relativeHeight="251662336" behindDoc="0" locked="0" layoutInCell="1" allowOverlap="1" wp14:anchorId="07E94D57" wp14:editId="2A8CC744">
                <wp:simplePos x="0" y="0"/>
                <wp:positionH relativeFrom="margin">
                  <wp:posOffset>3577590</wp:posOffset>
                </wp:positionH>
                <wp:positionV relativeFrom="margin">
                  <wp:posOffset>67310</wp:posOffset>
                </wp:positionV>
                <wp:extent cx="2047875" cy="7336155"/>
                <wp:effectExtent l="9525" t="13335" r="9525" b="13335"/>
                <wp:wrapSquare wrapText="bothSides"/>
                <wp:docPr id="38097019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rgbClr val="FFFFFF"/>
                        </a:solidFill>
                        <a:ln w="9525">
                          <a:solidFill>
                            <a:srgbClr val="31849B"/>
                          </a:solidFill>
                          <a:miter lim="800000"/>
                          <a:headEnd/>
                          <a:tailEnd/>
                        </a:ln>
                      </wps:spPr>
                      <wps:txbx>
                        <w:txbxContent>
                          <w:p w14:paraId="17FC8F03" w14:textId="77777777" w:rsidR="00FF473B" w:rsidRPr="00C67BBC" w:rsidRDefault="00FF473B" w:rsidP="00921CB7">
                            <w:pPr>
                              <w:pStyle w:val="PSI-Comentario"/>
                            </w:pPr>
                            <w:r w:rsidRPr="00C67BBC">
                              <w:t>Este documento está compuesto por toda la información necesaria para llevar a cabo la dirección del proyecto. Es utilizado por la dirección del proyecto para dirigir las actividades a realizar durante el proceso de desarrollo del software, este comprende un conjunto de artefactos que son desarrollados durante la fase de inicio y que son utilizados durante todo el ciclo de vida del proyecto (gestión de riesgos, aseguramiento de calidad, resolución de problemas, entre otros).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E94D57"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" strokecolor="#31849b">
                <v:textbox>
                  <w:txbxContent>
                    <w:p w14:paraId="17FC8F03" w14:textId="77777777" w:rsidR="00FF473B" w:rsidRPr="00C67BBC" w:rsidRDefault="00FF473B" w:rsidP="00921CB7">
                      <w:pPr>
                        <w:pStyle w:val="PSI-Comentario"/>
                      </w:pPr>
                      <w:r w:rsidRPr="00C67BBC">
                        <w:t>Este documento está compuesto por toda la información necesaria para llevar a cabo la dirección del proyecto. Es utilizado por la dirección del proyecto para dirigir las actividades a realizar durante el proceso de desarrollo del software, este comprende un conjunto de artefactos que son desarrollados durante la fase de inicio y que son utilizados durante todo el ciclo de vida del proyecto (gestión de riesgos, aseguramiento de calidad, resolución de problemas, entre otros).</w:t>
                      </w:r>
                    </w:p>
                  </w:txbxContent>
                </v:textbox>
                <w10:wrap type="square" anchorx="margin" anchory="margin"/>
              </v:shape>
            </w:pict>
          </mc:Fallback>
        </mc:AlternateContent>
      </w:r>
      <w:r w:rsidRPr="00D641CF">
        <w:rPr>
          <w:noProof/>
          <w:lang w:eastAsia="es-ES"/>
        </w:rPr>
        <mc:AlternateContent>
          <mc:Choice Requires="wps">
            <w:drawing>
              <wp:anchor distT="0" distB="0" distL="114300" distR="114300" simplePos="0" relativeHeight="251659264" behindDoc="1" locked="0" layoutInCell="1" allowOverlap="1" wp14:anchorId="1C48B0D7" wp14:editId="65E0ECF4">
                <wp:simplePos x="0" y="0"/>
                <wp:positionH relativeFrom="margin">
                  <wp:posOffset>4009390</wp:posOffset>
                </wp:positionH>
                <wp:positionV relativeFrom="margin">
                  <wp:posOffset>-968375</wp:posOffset>
                </wp:positionV>
                <wp:extent cx="2480945" cy="10730230"/>
                <wp:effectExtent l="12700" t="6350" r="11430" b="7620"/>
                <wp:wrapSquare wrapText="bothSides"/>
                <wp:docPr id="5880549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21D09" id="Rectangle 17" o:spid="_x0000_s1026" style="position:absolute;margin-left:315.7pt;margin-top:-76.25pt;width:195.35pt;height:844.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" fillcolor="#4bacc6" strokecolor="#31849b">
                <w10:wrap type="square" anchorx="margin" anchory="margin"/>
              </v:rect>
            </w:pict>
          </mc:Fallback>
        </mc:AlternateContent>
      </w:r>
    </w:p>
    <w:p w14:paraId="2FAEC0CB" w14:textId="77777777" w:rsidR="00397566" w:rsidRPr="008B3B0F" w:rsidRDefault="00397566" w:rsidP="00921CB7">
      <w:pPr>
        <w:pStyle w:val="PSI-Comentario"/>
      </w:pPr>
    </w:p>
    <w:p w14:paraId="5E26FFAA" w14:textId="77777777" w:rsidR="00D06E99" w:rsidRDefault="00D06E99" w:rsidP="00921CB7"/>
    <w:p w14:paraId="192B0762" w14:textId="7FE08CD3" w:rsidR="00A13DBA" w:rsidRDefault="00211E63" w:rsidP="00921CB7">
      <w:r>
        <w:rPr>
          <w:noProof/>
        </w:rPr>
        <w:drawing>
          <wp:anchor distT="42672" distB="232410" distL="144780" distR="371094" simplePos="0" relativeHeight="251661312" behindDoc="0" locked="0" layoutInCell="1" allowOverlap="1" wp14:anchorId="2BB4DE5B" wp14:editId="53AF1C61">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3"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F38C0">
        <w:br w:type="page"/>
      </w:r>
    </w:p>
    <w:p w14:paraId="22C70049" w14:textId="77777777" w:rsidR="000F79DF" w:rsidRDefault="000F79DF" w:rsidP="00921CB7">
      <w:pPr>
        <w:pStyle w:val="TtulodeTDC"/>
      </w:pPr>
      <w:r>
        <w:lastRenderedPageBreak/>
        <w:t>Tabla de contenido</w:t>
      </w:r>
    </w:p>
    <w:p w14:paraId="46FDFD98" w14:textId="5952E8B5" w:rsidR="00306958" w:rsidRDefault="00D641CF">
      <w:pPr>
        <w:pStyle w:val="TDC1"/>
        <w:rPr>
          <w:rFonts w:asciiTheme="minorHAnsi" w:eastAsiaTheme="minorEastAsia" w:hAnsiTheme="minorHAnsi" w:cstheme="minorBidi"/>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77085727" w:history="1">
        <w:r w:rsidR="00306958" w:rsidRPr="0067259D">
          <w:rPr>
            <w:rStyle w:val="Hipervnculo"/>
            <w:noProof/>
          </w:rPr>
          <w:t>Introducción</w:t>
        </w:r>
        <w:r w:rsidR="00306958">
          <w:rPr>
            <w:noProof/>
            <w:webHidden/>
          </w:rPr>
          <w:tab/>
        </w:r>
        <w:r w:rsidR="00306958">
          <w:rPr>
            <w:noProof/>
            <w:webHidden/>
          </w:rPr>
          <w:fldChar w:fldCharType="begin"/>
        </w:r>
        <w:r w:rsidR="00306958">
          <w:rPr>
            <w:noProof/>
            <w:webHidden/>
          </w:rPr>
          <w:instrText xml:space="preserve"> PAGEREF _Toc177085727 \h </w:instrText>
        </w:r>
        <w:r w:rsidR="00306958">
          <w:rPr>
            <w:noProof/>
            <w:webHidden/>
          </w:rPr>
        </w:r>
        <w:r w:rsidR="00306958">
          <w:rPr>
            <w:noProof/>
            <w:webHidden/>
          </w:rPr>
          <w:fldChar w:fldCharType="separate"/>
        </w:r>
        <w:r w:rsidR="00306958">
          <w:rPr>
            <w:noProof/>
            <w:webHidden/>
          </w:rPr>
          <w:t>4</w:t>
        </w:r>
        <w:r w:rsidR="00306958">
          <w:rPr>
            <w:noProof/>
            <w:webHidden/>
          </w:rPr>
          <w:fldChar w:fldCharType="end"/>
        </w:r>
      </w:hyperlink>
    </w:p>
    <w:p w14:paraId="18F696A6" w14:textId="6E3E157C"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28" w:history="1">
        <w:r w:rsidR="00306958" w:rsidRPr="0067259D">
          <w:rPr>
            <w:rStyle w:val="Hipervnculo"/>
            <w:noProof/>
          </w:rPr>
          <w:t>Alcance del Proyecto</w:t>
        </w:r>
        <w:r w:rsidR="00306958">
          <w:rPr>
            <w:noProof/>
            <w:webHidden/>
          </w:rPr>
          <w:tab/>
        </w:r>
        <w:r w:rsidR="00306958">
          <w:rPr>
            <w:noProof/>
            <w:webHidden/>
          </w:rPr>
          <w:fldChar w:fldCharType="begin"/>
        </w:r>
        <w:r w:rsidR="00306958">
          <w:rPr>
            <w:noProof/>
            <w:webHidden/>
          </w:rPr>
          <w:instrText xml:space="preserve"> PAGEREF _Toc177085728 \h </w:instrText>
        </w:r>
        <w:r w:rsidR="00306958">
          <w:rPr>
            <w:noProof/>
            <w:webHidden/>
          </w:rPr>
        </w:r>
        <w:r w:rsidR="00306958">
          <w:rPr>
            <w:noProof/>
            <w:webHidden/>
          </w:rPr>
          <w:fldChar w:fldCharType="separate"/>
        </w:r>
        <w:r w:rsidR="00306958">
          <w:rPr>
            <w:noProof/>
            <w:webHidden/>
          </w:rPr>
          <w:t>4</w:t>
        </w:r>
        <w:r w:rsidR="00306958">
          <w:rPr>
            <w:noProof/>
            <w:webHidden/>
          </w:rPr>
          <w:fldChar w:fldCharType="end"/>
        </w:r>
      </w:hyperlink>
    </w:p>
    <w:p w14:paraId="46FE1D65" w14:textId="63227144"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29" w:history="1">
        <w:r w:rsidR="00306958" w:rsidRPr="0067259D">
          <w:rPr>
            <w:rStyle w:val="Hipervnculo"/>
            <w:rFonts w:cs="Calibri"/>
            <w:noProof/>
          </w:rPr>
          <w:t>El alcance del proyecto se definirá en los documentos ESP_REQ y MDL_CU. El proyecto va a implementar y desarrollar aquellos requerimientos y casos de usos que se definan en dichos documentos.</w:t>
        </w:r>
        <w:r w:rsidR="00306958">
          <w:rPr>
            <w:noProof/>
            <w:webHidden/>
          </w:rPr>
          <w:tab/>
        </w:r>
        <w:r w:rsidR="00306958">
          <w:rPr>
            <w:noProof/>
            <w:webHidden/>
          </w:rPr>
          <w:fldChar w:fldCharType="begin"/>
        </w:r>
        <w:r w:rsidR="00306958">
          <w:rPr>
            <w:noProof/>
            <w:webHidden/>
          </w:rPr>
          <w:instrText xml:space="preserve"> PAGEREF _Toc177085729 \h </w:instrText>
        </w:r>
        <w:r w:rsidR="00306958">
          <w:rPr>
            <w:noProof/>
            <w:webHidden/>
          </w:rPr>
        </w:r>
        <w:r w:rsidR="00306958">
          <w:rPr>
            <w:noProof/>
            <w:webHidden/>
          </w:rPr>
          <w:fldChar w:fldCharType="separate"/>
        </w:r>
        <w:r w:rsidR="00306958">
          <w:rPr>
            <w:noProof/>
            <w:webHidden/>
          </w:rPr>
          <w:t>4</w:t>
        </w:r>
        <w:r w:rsidR="00306958">
          <w:rPr>
            <w:noProof/>
            <w:webHidden/>
          </w:rPr>
          <w:fldChar w:fldCharType="end"/>
        </w:r>
      </w:hyperlink>
    </w:p>
    <w:p w14:paraId="1DBA8349" w14:textId="38C70065"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0" w:history="1">
        <w:r w:rsidR="00306958" w:rsidRPr="0067259D">
          <w:rPr>
            <w:rStyle w:val="Hipervnculo"/>
            <w:noProof/>
          </w:rPr>
          <w:t>Entregables del Proyecto</w:t>
        </w:r>
        <w:r w:rsidR="00306958">
          <w:rPr>
            <w:noProof/>
            <w:webHidden/>
          </w:rPr>
          <w:tab/>
        </w:r>
        <w:r w:rsidR="00306958">
          <w:rPr>
            <w:noProof/>
            <w:webHidden/>
          </w:rPr>
          <w:fldChar w:fldCharType="begin"/>
        </w:r>
        <w:r w:rsidR="00306958">
          <w:rPr>
            <w:noProof/>
            <w:webHidden/>
          </w:rPr>
          <w:instrText xml:space="preserve"> PAGEREF _Toc177085730 \h </w:instrText>
        </w:r>
        <w:r w:rsidR="00306958">
          <w:rPr>
            <w:noProof/>
            <w:webHidden/>
          </w:rPr>
        </w:r>
        <w:r w:rsidR="00306958">
          <w:rPr>
            <w:noProof/>
            <w:webHidden/>
          </w:rPr>
          <w:fldChar w:fldCharType="separate"/>
        </w:r>
        <w:r w:rsidR="00306958">
          <w:rPr>
            <w:noProof/>
            <w:webHidden/>
          </w:rPr>
          <w:t>4</w:t>
        </w:r>
        <w:r w:rsidR="00306958">
          <w:rPr>
            <w:noProof/>
            <w:webHidden/>
          </w:rPr>
          <w:fldChar w:fldCharType="end"/>
        </w:r>
      </w:hyperlink>
    </w:p>
    <w:p w14:paraId="174B47F6" w14:textId="36A4B25F"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1" w:history="1">
        <w:r w:rsidR="00306958" w:rsidRPr="0067259D">
          <w:rPr>
            <w:rStyle w:val="Hipervnculo"/>
            <w:noProof/>
          </w:rPr>
          <w:t>Estrategia de evolución del Plan</w:t>
        </w:r>
        <w:r w:rsidR="00306958">
          <w:rPr>
            <w:noProof/>
            <w:webHidden/>
          </w:rPr>
          <w:tab/>
        </w:r>
        <w:r w:rsidR="00306958">
          <w:rPr>
            <w:noProof/>
            <w:webHidden/>
          </w:rPr>
          <w:fldChar w:fldCharType="begin"/>
        </w:r>
        <w:r w:rsidR="00306958">
          <w:rPr>
            <w:noProof/>
            <w:webHidden/>
          </w:rPr>
          <w:instrText xml:space="preserve"> PAGEREF _Toc177085731 \h </w:instrText>
        </w:r>
        <w:r w:rsidR="00306958">
          <w:rPr>
            <w:noProof/>
            <w:webHidden/>
          </w:rPr>
        </w:r>
        <w:r w:rsidR="00306958">
          <w:rPr>
            <w:noProof/>
            <w:webHidden/>
          </w:rPr>
          <w:fldChar w:fldCharType="separate"/>
        </w:r>
        <w:r w:rsidR="00306958">
          <w:rPr>
            <w:noProof/>
            <w:webHidden/>
          </w:rPr>
          <w:t>5</w:t>
        </w:r>
        <w:r w:rsidR="00306958">
          <w:rPr>
            <w:noProof/>
            <w:webHidden/>
          </w:rPr>
          <w:fldChar w:fldCharType="end"/>
        </w:r>
      </w:hyperlink>
    </w:p>
    <w:p w14:paraId="3E1463F0" w14:textId="34720215" w:rsidR="00306958"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85732" w:history="1">
        <w:r w:rsidR="00306958" w:rsidRPr="0067259D">
          <w:rPr>
            <w:rStyle w:val="Hipervnculo"/>
            <w:noProof/>
          </w:rPr>
          <w:t>Organización del Proyecto</w:t>
        </w:r>
        <w:r w:rsidR="00306958">
          <w:rPr>
            <w:noProof/>
            <w:webHidden/>
          </w:rPr>
          <w:tab/>
        </w:r>
        <w:r w:rsidR="00306958">
          <w:rPr>
            <w:noProof/>
            <w:webHidden/>
          </w:rPr>
          <w:fldChar w:fldCharType="begin"/>
        </w:r>
        <w:r w:rsidR="00306958">
          <w:rPr>
            <w:noProof/>
            <w:webHidden/>
          </w:rPr>
          <w:instrText xml:space="preserve"> PAGEREF _Toc177085732 \h </w:instrText>
        </w:r>
        <w:r w:rsidR="00306958">
          <w:rPr>
            <w:noProof/>
            <w:webHidden/>
          </w:rPr>
        </w:r>
        <w:r w:rsidR="00306958">
          <w:rPr>
            <w:noProof/>
            <w:webHidden/>
          </w:rPr>
          <w:fldChar w:fldCharType="separate"/>
        </w:r>
        <w:r w:rsidR="00306958">
          <w:rPr>
            <w:noProof/>
            <w:webHidden/>
          </w:rPr>
          <w:t>5</w:t>
        </w:r>
        <w:r w:rsidR="00306958">
          <w:rPr>
            <w:noProof/>
            <w:webHidden/>
          </w:rPr>
          <w:fldChar w:fldCharType="end"/>
        </w:r>
      </w:hyperlink>
    </w:p>
    <w:p w14:paraId="2F4AB12D" w14:textId="689A5DC4"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3" w:history="1">
        <w:r w:rsidR="00306958" w:rsidRPr="0067259D">
          <w:rPr>
            <w:rStyle w:val="Hipervnculo"/>
            <w:noProof/>
          </w:rPr>
          <w:t>Modelo de Proceso</w:t>
        </w:r>
        <w:r w:rsidR="00306958">
          <w:rPr>
            <w:noProof/>
            <w:webHidden/>
          </w:rPr>
          <w:tab/>
        </w:r>
        <w:r w:rsidR="00306958">
          <w:rPr>
            <w:noProof/>
            <w:webHidden/>
          </w:rPr>
          <w:fldChar w:fldCharType="begin"/>
        </w:r>
        <w:r w:rsidR="00306958">
          <w:rPr>
            <w:noProof/>
            <w:webHidden/>
          </w:rPr>
          <w:instrText xml:space="preserve"> PAGEREF _Toc177085733 \h </w:instrText>
        </w:r>
        <w:r w:rsidR="00306958">
          <w:rPr>
            <w:noProof/>
            <w:webHidden/>
          </w:rPr>
        </w:r>
        <w:r w:rsidR="00306958">
          <w:rPr>
            <w:noProof/>
            <w:webHidden/>
          </w:rPr>
          <w:fldChar w:fldCharType="separate"/>
        </w:r>
        <w:r w:rsidR="00306958">
          <w:rPr>
            <w:noProof/>
            <w:webHidden/>
          </w:rPr>
          <w:t>5</w:t>
        </w:r>
        <w:r w:rsidR="00306958">
          <w:rPr>
            <w:noProof/>
            <w:webHidden/>
          </w:rPr>
          <w:fldChar w:fldCharType="end"/>
        </w:r>
      </w:hyperlink>
    </w:p>
    <w:p w14:paraId="5F7BCDA8" w14:textId="761149E9"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4" w:history="1">
        <w:r w:rsidR="00306958" w:rsidRPr="0067259D">
          <w:rPr>
            <w:rStyle w:val="Hipervnculo"/>
            <w:noProof/>
          </w:rPr>
          <w:t>Estructura Organizacional</w:t>
        </w:r>
        <w:r w:rsidR="00306958">
          <w:rPr>
            <w:noProof/>
            <w:webHidden/>
          </w:rPr>
          <w:tab/>
        </w:r>
        <w:r w:rsidR="00306958">
          <w:rPr>
            <w:noProof/>
            <w:webHidden/>
          </w:rPr>
          <w:fldChar w:fldCharType="begin"/>
        </w:r>
        <w:r w:rsidR="00306958">
          <w:rPr>
            <w:noProof/>
            <w:webHidden/>
          </w:rPr>
          <w:instrText xml:space="preserve"> PAGEREF _Toc177085734 \h </w:instrText>
        </w:r>
        <w:r w:rsidR="00306958">
          <w:rPr>
            <w:noProof/>
            <w:webHidden/>
          </w:rPr>
        </w:r>
        <w:r w:rsidR="00306958">
          <w:rPr>
            <w:noProof/>
            <w:webHidden/>
          </w:rPr>
          <w:fldChar w:fldCharType="separate"/>
        </w:r>
        <w:r w:rsidR="00306958">
          <w:rPr>
            <w:noProof/>
            <w:webHidden/>
          </w:rPr>
          <w:t>6</w:t>
        </w:r>
        <w:r w:rsidR="00306958">
          <w:rPr>
            <w:noProof/>
            <w:webHidden/>
          </w:rPr>
          <w:fldChar w:fldCharType="end"/>
        </w:r>
      </w:hyperlink>
    </w:p>
    <w:p w14:paraId="2B8D9CB8" w14:textId="5E790F08"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5" w:history="1">
        <w:r w:rsidR="00306958" w:rsidRPr="0067259D">
          <w:rPr>
            <w:rStyle w:val="Hipervnculo"/>
            <w:noProof/>
          </w:rPr>
          <w:t>Interfaces e Interacciones</w:t>
        </w:r>
        <w:r w:rsidR="00306958">
          <w:rPr>
            <w:noProof/>
            <w:webHidden/>
          </w:rPr>
          <w:tab/>
        </w:r>
        <w:r w:rsidR="00306958">
          <w:rPr>
            <w:noProof/>
            <w:webHidden/>
          </w:rPr>
          <w:fldChar w:fldCharType="begin"/>
        </w:r>
        <w:r w:rsidR="00306958">
          <w:rPr>
            <w:noProof/>
            <w:webHidden/>
          </w:rPr>
          <w:instrText xml:space="preserve"> PAGEREF _Toc177085735 \h </w:instrText>
        </w:r>
        <w:r w:rsidR="00306958">
          <w:rPr>
            <w:noProof/>
            <w:webHidden/>
          </w:rPr>
        </w:r>
        <w:r w:rsidR="00306958">
          <w:rPr>
            <w:noProof/>
            <w:webHidden/>
          </w:rPr>
          <w:fldChar w:fldCharType="separate"/>
        </w:r>
        <w:r w:rsidR="00306958">
          <w:rPr>
            <w:noProof/>
            <w:webHidden/>
          </w:rPr>
          <w:t>6</w:t>
        </w:r>
        <w:r w:rsidR="00306958">
          <w:rPr>
            <w:noProof/>
            <w:webHidden/>
          </w:rPr>
          <w:fldChar w:fldCharType="end"/>
        </w:r>
      </w:hyperlink>
    </w:p>
    <w:p w14:paraId="72C20DE4" w14:textId="65DE0B58"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6" w:history="1">
        <w:r w:rsidR="00306958" w:rsidRPr="0067259D">
          <w:rPr>
            <w:rStyle w:val="Hipervnculo"/>
            <w:noProof/>
          </w:rPr>
          <w:t>Responsables</w:t>
        </w:r>
        <w:r w:rsidR="00306958">
          <w:rPr>
            <w:noProof/>
            <w:webHidden/>
          </w:rPr>
          <w:tab/>
        </w:r>
        <w:r w:rsidR="00306958">
          <w:rPr>
            <w:noProof/>
            <w:webHidden/>
          </w:rPr>
          <w:fldChar w:fldCharType="begin"/>
        </w:r>
        <w:r w:rsidR="00306958">
          <w:rPr>
            <w:noProof/>
            <w:webHidden/>
          </w:rPr>
          <w:instrText xml:space="preserve"> PAGEREF _Toc177085736 \h </w:instrText>
        </w:r>
        <w:r w:rsidR="00306958">
          <w:rPr>
            <w:noProof/>
            <w:webHidden/>
          </w:rPr>
        </w:r>
        <w:r w:rsidR="00306958">
          <w:rPr>
            <w:noProof/>
            <w:webHidden/>
          </w:rPr>
          <w:fldChar w:fldCharType="separate"/>
        </w:r>
        <w:r w:rsidR="00306958">
          <w:rPr>
            <w:noProof/>
            <w:webHidden/>
          </w:rPr>
          <w:t>7</w:t>
        </w:r>
        <w:r w:rsidR="00306958">
          <w:rPr>
            <w:noProof/>
            <w:webHidden/>
          </w:rPr>
          <w:fldChar w:fldCharType="end"/>
        </w:r>
      </w:hyperlink>
    </w:p>
    <w:p w14:paraId="199BD5DF" w14:textId="04784DDD" w:rsidR="00306958"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85737" w:history="1">
        <w:r w:rsidR="00306958" w:rsidRPr="0067259D">
          <w:rPr>
            <w:rStyle w:val="Hipervnculo"/>
            <w:noProof/>
          </w:rPr>
          <w:t>Proceso de Gestión</w:t>
        </w:r>
        <w:r w:rsidR="00306958">
          <w:rPr>
            <w:noProof/>
            <w:webHidden/>
          </w:rPr>
          <w:tab/>
        </w:r>
        <w:r w:rsidR="00306958">
          <w:rPr>
            <w:noProof/>
            <w:webHidden/>
          </w:rPr>
          <w:fldChar w:fldCharType="begin"/>
        </w:r>
        <w:r w:rsidR="00306958">
          <w:rPr>
            <w:noProof/>
            <w:webHidden/>
          </w:rPr>
          <w:instrText xml:space="preserve"> PAGEREF _Toc177085737 \h </w:instrText>
        </w:r>
        <w:r w:rsidR="00306958">
          <w:rPr>
            <w:noProof/>
            <w:webHidden/>
          </w:rPr>
        </w:r>
        <w:r w:rsidR="00306958">
          <w:rPr>
            <w:noProof/>
            <w:webHidden/>
          </w:rPr>
          <w:fldChar w:fldCharType="separate"/>
        </w:r>
        <w:r w:rsidR="00306958">
          <w:rPr>
            <w:noProof/>
            <w:webHidden/>
          </w:rPr>
          <w:t>7</w:t>
        </w:r>
        <w:r w:rsidR="00306958">
          <w:rPr>
            <w:noProof/>
            <w:webHidden/>
          </w:rPr>
          <w:fldChar w:fldCharType="end"/>
        </w:r>
      </w:hyperlink>
    </w:p>
    <w:p w14:paraId="0A68912D" w14:textId="59A9B6FA"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8" w:history="1">
        <w:r w:rsidR="00306958" w:rsidRPr="0067259D">
          <w:rPr>
            <w:rStyle w:val="Hipervnculo"/>
            <w:noProof/>
          </w:rPr>
          <w:t>Objetivos y Prioridades de Gestión</w:t>
        </w:r>
        <w:r w:rsidR="00306958">
          <w:rPr>
            <w:noProof/>
            <w:webHidden/>
          </w:rPr>
          <w:tab/>
        </w:r>
        <w:r w:rsidR="00306958">
          <w:rPr>
            <w:noProof/>
            <w:webHidden/>
          </w:rPr>
          <w:fldChar w:fldCharType="begin"/>
        </w:r>
        <w:r w:rsidR="00306958">
          <w:rPr>
            <w:noProof/>
            <w:webHidden/>
          </w:rPr>
          <w:instrText xml:space="preserve"> PAGEREF _Toc177085738 \h </w:instrText>
        </w:r>
        <w:r w:rsidR="00306958">
          <w:rPr>
            <w:noProof/>
            <w:webHidden/>
          </w:rPr>
        </w:r>
        <w:r w:rsidR="00306958">
          <w:rPr>
            <w:noProof/>
            <w:webHidden/>
          </w:rPr>
          <w:fldChar w:fldCharType="separate"/>
        </w:r>
        <w:r w:rsidR="00306958">
          <w:rPr>
            <w:noProof/>
            <w:webHidden/>
          </w:rPr>
          <w:t>7</w:t>
        </w:r>
        <w:r w:rsidR="00306958">
          <w:rPr>
            <w:noProof/>
            <w:webHidden/>
          </w:rPr>
          <w:fldChar w:fldCharType="end"/>
        </w:r>
      </w:hyperlink>
    </w:p>
    <w:p w14:paraId="6896118F" w14:textId="71ABDF87"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39" w:history="1">
        <w:r w:rsidR="00306958" w:rsidRPr="0067259D">
          <w:rPr>
            <w:rStyle w:val="Hipervnculo"/>
            <w:noProof/>
          </w:rPr>
          <w:t>Condiciones asumidas, dependencias y restricciones</w:t>
        </w:r>
        <w:r w:rsidR="00306958">
          <w:rPr>
            <w:noProof/>
            <w:webHidden/>
          </w:rPr>
          <w:tab/>
        </w:r>
        <w:r w:rsidR="00306958">
          <w:rPr>
            <w:noProof/>
            <w:webHidden/>
          </w:rPr>
          <w:fldChar w:fldCharType="begin"/>
        </w:r>
        <w:r w:rsidR="00306958">
          <w:rPr>
            <w:noProof/>
            <w:webHidden/>
          </w:rPr>
          <w:instrText xml:space="preserve"> PAGEREF _Toc177085739 \h </w:instrText>
        </w:r>
        <w:r w:rsidR="00306958">
          <w:rPr>
            <w:noProof/>
            <w:webHidden/>
          </w:rPr>
        </w:r>
        <w:r w:rsidR="00306958">
          <w:rPr>
            <w:noProof/>
            <w:webHidden/>
          </w:rPr>
          <w:fldChar w:fldCharType="separate"/>
        </w:r>
        <w:r w:rsidR="00306958">
          <w:rPr>
            <w:noProof/>
            <w:webHidden/>
          </w:rPr>
          <w:t>8</w:t>
        </w:r>
        <w:r w:rsidR="00306958">
          <w:rPr>
            <w:noProof/>
            <w:webHidden/>
          </w:rPr>
          <w:fldChar w:fldCharType="end"/>
        </w:r>
      </w:hyperlink>
    </w:p>
    <w:p w14:paraId="602C8D37" w14:textId="40A884B7"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0" w:history="1">
        <w:r w:rsidR="00306958" w:rsidRPr="0067259D">
          <w:rPr>
            <w:rStyle w:val="Hipervnculo"/>
            <w:noProof/>
          </w:rPr>
          <w:t>Gestión de Riesgos</w:t>
        </w:r>
        <w:r w:rsidR="00306958">
          <w:rPr>
            <w:noProof/>
            <w:webHidden/>
          </w:rPr>
          <w:tab/>
        </w:r>
        <w:r w:rsidR="00306958">
          <w:rPr>
            <w:noProof/>
            <w:webHidden/>
          </w:rPr>
          <w:fldChar w:fldCharType="begin"/>
        </w:r>
        <w:r w:rsidR="00306958">
          <w:rPr>
            <w:noProof/>
            <w:webHidden/>
          </w:rPr>
          <w:instrText xml:space="preserve"> PAGEREF _Toc177085740 \h </w:instrText>
        </w:r>
        <w:r w:rsidR="00306958">
          <w:rPr>
            <w:noProof/>
            <w:webHidden/>
          </w:rPr>
        </w:r>
        <w:r w:rsidR="00306958">
          <w:rPr>
            <w:noProof/>
            <w:webHidden/>
          </w:rPr>
          <w:fldChar w:fldCharType="separate"/>
        </w:r>
        <w:r w:rsidR="00306958">
          <w:rPr>
            <w:noProof/>
            <w:webHidden/>
          </w:rPr>
          <w:t>8</w:t>
        </w:r>
        <w:r w:rsidR="00306958">
          <w:rPr>
            <w:noProof/>
            <w:webHidden/>
          </w:rPr>
          <w:fldChar w:fldCharType="end"/>
        </w:r>
      </w:hyperlink>
    </w:p>
    <w:p w14:paraId="283250E5" w14:textId="6D66C7B7"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1" w:history="1">
        <w:r w:rsidR="00306958" w:rsidRPr="0067259D">
          <w:rPr>
            <w:rStyle w:val="Hipervnculo"/>
            <w:noProof/>
          </w:rPr>
          <w:t>Mecanismos de control y ajuste</w:t>
        </w:r>
        <w:r w:rsidR="00306958">
          <w:rPr>
            <w:noProof/>
            <w:webHidden/>
          </w:rPr>
          <w:tab/>
        </w:r>
        <w:r w:rsidR="00306958">
          <w:rPr>
            <w:noProof/>
            <w:webHidden/>
          </w:rPr>
          <w:fldChar w:fldCharType="begin"/>
        </w:r>
        <w:r w:rsidR="00306958">
          <w:rPr>
            <w:noProof/>
            <w:webHidden/>
          </w:rPr>
          <w:instrText xml:space="preserve"> PAGEREF _Toc177085741 \h </w:instrText>
        </w:r>
        <w:r w:rsidR="00306958">
          <w:rPr>
            <w:noProof/>
            <w:webHidden/>
          </w:rPr>
        </w:r>
        <w:r w:rsidR="00306958">
          <w:rPr>
            <w:noProof/>
            <w:webHidden/>
          </w:rPr>
          <w:fldChar w:fldCharType="separate"/>
        </w:r>
        <w:r w:rsidR="00306958">
          <w:rPr>
            <w:noProof/>
            <w:webHidden/>
          </w:rPr>
          <w:t>8</w:t>
        </w:r>
        <w:r w:rsidR="00306958">
          <w:rPr>
            <w:noProof/>
            <w:webHidden/>
          </w:rPr>
          <w:fldChar w:fldCharType="end"/>
        </w:r>
      </w:hyperlink>
    </w:p>
    <w:p w14:paraId="2D5639D5" w14:textId="1214AB4E" w:rsidR="00306958"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85742" w:history="1">
        <w:r w:rsidR="00306958" w:rsidRPr="0067259D">
          <w:rPr>
            <w:rStyle w:val="Hipervnculo"/>
            <w:noProof/>
          </w:rPr>
          <w:t>Mecanismos para la Gestión de calidad</w:t>
        </w:r>
        <w:r w:rsidR="00306958">
          <w:rPr>
            <w:noProof/>
            <w:webHidden/>
          </w:rPr>
          <w:tab/>
        </w:r>
        <w:r w:rsidR="00306958">
          <w:rPr>
            <w:noProof/>
            <w:webHidden/>
          </w:rPr>
          <w:fldChar w:fldCharType="begin"/>
        </w:r>
        <w:r w:rsidR="00306958">
          <w:rPr>
            <w:noProof/>
            <w:webHidden/>
          </w:rPr>
          <w:instrText xml:space="preserve"> PAGEREF _Toc177085742 \h </w:instrText>
        </w:r>
        <w:r w:rsidR="00306958">
          <w:rPr>
            <w:noProof/>
            <w:webHidden/>
          </w:rPr>
        </w:r>
        <w:r w:rsidR="00306958">
          <w:rPr>
            <w:noProof/>
            <w:webHidden/>
          </w:rPr>
          <w:fldChar w:fldCharType="separate"/>
        </w:r>
        <w:r w:rsidR="00306958">
          <w:rPr>
            <w:noProof/>
            <w:webHidden/>
          </w:rPr>
          <w:t>9</w:t>
        </w:r>
        <w:r w:rsidR="00306958">
          <w:rPr>
            <w:noProof/>
            <w:webHidden/>
          </w:rPr>
          <w:fldChar w:fldCharType="end"/>
        </w:r>
      </w:hyperlink>
    </w:p>
    <w:p w14:paraId="5FF575A5" w14:textId="304F15A9" w:rsidR="00306958"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85743" w:history="1">
        <w:r w:rsidR="00306958" w:rsidRPr="0067259D">
          <w:rPr>
            <w:rStyle w:val="Hipervnculo"/>
            <w:noProof/>
          </w:rPr>
          <w:t>Mecanismos para la Gestión de configuración y Control de Cambios</w:t>
        </w:r>
        <w:r w:rsidR="00306958">
          <w:rPr>
            <w:noProof/>
            <w:webHidden/>
          </w:rPr>
          <w:tab/>
        </w:r>
        <w:r w:rsidR="00306958">
          <w:rPr>
            <w:noProof/>
            <w:webHidden/>
          </w:rPr>
          <w:fldChar w:fldCharType="begin"/>
        </w:r>
        <w:r w:rsidR="00306958">
          <w:rPr>
            <w:noProof/>
            <w:webHidden/>
          </w:rPr>
          <w:instrText xml:space="preserve"> PAGEREF _Toc177085743 \h </w:instrText>
        </w:r>
        <w:r w:rsidR="00306958">
          <w:rPr>
            <w:noProof/>
            <w:webHidden/>
          </w:rPr>
        </w:r>
        <w:r w:rsidR="00306958">
          <w:rPr>
            <w:noProof/>
            <w:webHidden/>
          </w:rPr>
          <w:fldChar w:fldCharType="separate"/>
        </w:r>
        <w:r w:rsidR="00306958">
          <w:rPr>
            <w:noProof/>
            <w:webHidden/>
          </w:rPr>
          <w:t>9</w:t>
        </w:r>
        <w:r w:rsidR="00306958">
          <w:rPr>
            <w:noProof/>
            <w:webHidden/>
          </w:rPr>
          <w:fldChar w:fldCharType="end"/>
        </w:r>
      </w:hyperlink>
    </w:p>
    <w:p w14:paraId="66AF2FE7" w14:textId="78BA3244" w:rsidR="00306958"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85744" w:history="1">
        <w:r w:rsidR="00306958" w:rsidRPr="0067259D">
          <w:rPr>
            <w:rStyle w:val="Hipervnculo"/>
            <w:noProof/>
          </w:rPr>
          <w:t>Mecanismos para Verificación</w:t>
        </w:r>
        <w:r w:rsidR="00306958">
          <w:rPr>
            <w:noProof/>
            <w:webHidden/>
          </w:rPr>
          <w:tab/>
        </w:r>
        <w:r w:rsidR="00306958">
          <w:rPr>
            <w:noProof/>
            <w:webHidden/>
          </w:rPr>
          <w:fldChar w:fldCharType="begin"/>
        </w:r>
        <w:r w:rsidR="00306958">
          <w:rPr>
            <w:noProof/>
            <w:webHidden/>
          </w:rPr>
          <w:instrText xml:space="preserve"> PAGEREF _Toc177085744 \h </w:instrText>
        </w:r>
        <w:r w:rsidR="00306958">
          <w:rPr>
            <w:noProof/>
            <w:webHidden/>
          </w:rPr>
        </w:r>
        <w:r w:rsidR="00306958">
          <w:rPr>
            <w:noProof/>
            <w:webHidden/>
          </w:rPr>
          <w:fldChar w:fldCharType="separate"/>
        </w:r>
        <w:r w:rsidR="00306958">
          <w:rPr>
            <w:noProof/>
            <w:webHidden/>
          </w:rPr>
          <w:t>9</w:t>
        </w:r>
        <w:r w:rsidR="00306958">
          <w:rPr>
            <w:noProof/>
            <w:webHidden/>
          </w:rPr>
          <w:fldChar w:fldCharType="end"/>
        </w:r>
      </w:hyperlink>
    </w:p>
    <w:p w14:paraId="69CD9F83" w14:textId="0ED96D57" w:rsidR="00306958"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85745" w:history="1">
        <w:r w:rsidR="00306958" w:rsidRPr="0067259D">
          <w:rPr>
            <w:rStyle w:val="Hipervnculo"/>
            <w:noProof/>
          </w:rPr>
          <w:t>Mecanismos para la Gestión de proyecto</w:t>
        </w:r>
        <w:r w:rsidR="00306958">
          <w:rPr>
            <w:noProof/>
            <w:webHidden/>
          </w:rPr>
          <w:tab/>
        </w:r>
        <w:r w:rsidR="00306958">
          <w:rPr>
            <w:noProof/>
            <w:webHidden/>
          </w:rPr>
          <w:fldChar w:fldCharType="begin"/>
        </w:r>
        <w:r w:rsidR="00306958">
          <w:rPr>
            <w:noProof/>
            <w:webHidden/>
          </w:rPr>
          <w:instrText xml:space="preserve"> PAGEREF _Toc177085745 \h </w:instrText>
        </w:r>
        <w:r w:rsidR="00306958">
          <w:rPr>
            <w:noProof/>
            <w:webHidden/>
          </w:rPr>
        </w:r>
        <w:r w:rsidR="00306958">
          <w:rPr>
            <w:noProof/>
            <w:webHidden/>
          </w:rPr>
          <w:fldChar w:fldCharType="separate"/>
        </w:r>
        <w:r w:rsidR="00306958">
          <w:rPr>
            <w:noProof/>
            <w:webHidden/>
          </w:rPr>
          <w:t>9</w:t>
        </w:r>
        <w:r w:rsidR="00306958">
          <w:rPr>
            <w:noProof/>
            <w:webHidden/>
          </w:rPr>
          <w:fldChar w:fldCharType="end"/>
        </w:r>
      </w:hyperlink>
    </w:p>
    <w:p w14:paraId="106D4254" w14:textId="6DD21D4F"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6" w:history="1">
        <w:r w:rsidR="00306958" w:rsidRPr="0067259D">
          <w:rPr>
            <w:rStyle w:val="Hipervnculo"/>
            <w:noProof/>
          </w:rPr>
          <w:t>Recursos</w:t>
        </w:r>
        <w:r w:rsidR="00306958">
          <w:rPr>
            <w:noProof/>
            <w:webHidden/>
          </w:rPr>
          <w:tab/>
        </w:r>
        <w:r w:rsidR="00306958">
          <w:rPr>
            <w:noProof/>
            <w:webHidden/>
          </w:rPr>
          <w:fldChar w:fldCharType="begin"/>
        </w:r>
        <w:r w:rsidR="00306958">
          <w:rPr>
            <w:noProof/>
            <w:webHidden/>
          </w:rPr>
          <w:instrText xml:space="preserve"> PAGEREF _Toc177085746 \h </w:instrText>
        </w:r>
        <w:r w:rsidR="00306958">
          <w:rPr>
            <w:noProof/>
            <w:webHidden/>
          </w:rPr>
        </w:r>
        <w:r w:rsidR="00306958">
          <w:rPr>
            <w:noProof/>
            <w:webHidden/>
          </w:rPr>
          <w:fldChar w:fldCharType="separate"/>
        </w:r>
        <w:r w:rsidR="00306958">
          <w:rPr>
            <w:noProof/>
            <w:webHidden/>
          </w:rPr>
          <w:t>9</w:t>
        </w:r>
        <w:r w:rsidR="00306958">
          <w:rPr>
            <w:noProof/>
            <w:webHidden/>
          </w:rPr>
          <w:fldChar w:fldCharType="end"/>
        </w:r>
      </w:hyperlink>
    </w:p>
    <w:p w14:paraId="4A964CE8" w14:textId="428F4BE0" w:rsidR="00306958"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85747" w:history="1">
        <w:r w:rsidR="00306958" w:rsidRPr="0067259D">
          <w:rPr>
            <w:rStyle w:val="Hipervnculo"/>
            <w:noProof/>
          </w:rPr>
          <w:t>Proceso técnico</w:t>
        </w:r>
        <w:r w:rsidR="00306958">
          <w:rPr>
            <w:noProof/>
            <w:webHidden/>
          </w:rPr>
          <w:tab/>
        </w:r>
        <w:r w:rsidR="00306958">
          <w:rPr>
            <w:noProof/>
            <w:webHidden/>
          </w:rPr>
          <w:fldChar w:fldCharType="begin"/>
        </w:r>
        <w:r w:rsidR="00306958">
          <w:rPr>
            <w:noProof/>
            <w:webHidden/>
          </w:rPr>
          <w:instrText xml:space="preserve"> PAGEREF _Toc177085747 \h </w:instrText>
        </w:r>
        <w:r w:rsidR="00306958">
          <w:rPr>
            <w:noProof/>
            <w:webHidden/>
          </w:rPr>
        </w:r>
        <w:r w:rsidR="00306958">
          <w:rPr>
            <w:noProof/>
            <w:webHidden/>
          </w:rPr>
          <w:fldChar w:fldCharType="separate"/>
        </w:r>
        <w:r w:rsidR="00306958">
          <w:rPr>
            <w:noProof/>
            <w:webHidden/>
          </w:rPr>
          <w:t>9</w:t>
        </w:r>
        <w:r w:rsidR="00306958">
          <w:rPr>
            <w:noProof/>
            <w:webHidden/>
          </w:rPr>
          <w:fldChar w:fldCharType="end"/>
        </w:r>
      </w:hyperlink>
    </w:p>
    <w:p w14:paraId="0311498F" w14:textId="47028E37"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8" w:history="1">
        <w:r w:rsidR="00306958" w:rsidRPr="0067259D">
          <w:rPr>
            <w:rStyle w:val="Hipervnculo"/>
            <w:noProof/>
          </w:rPr>
          <w:t>Procedimientos técnicos, herramientas y tecnologías</w:t>
        </w:r>
        <w:r w:rsidR="00306958">
          <w:rPr>
            <w:noProof/>
            <w:webHidden/>
          </w:rPr>
          <w:tab/>
        </w:r>
        <w:r w:rsidR="00306958">
          <w:rPr>
            <w:noProof/>
            <w:webHidden/>
          </w:rPr>
          <w:fldChar w:fldCharType="begin"/>
        </w:r>
        <w:r w:rsidR="00306958">
          <w:rPr>
            <w:noProof/>
            <w:webHidden/>
          </w:rPr>
          <w:instrText xml:space="preserve"> PAGEREF _Toc177085748 \h </w:instrText>
        </w:r>
        <w:r w:rsidR="00306958">
          <w:rPr>
            <w:noProof/>
            <w:webHidden/>
          </w:rPr>
        </w:r>
        <w:r w:rsidR="00306958">
          <w:rPr>
            <w:noProof/>
            <w:webHidden/>
          </w:rPr>
          <w:fldChar w:fldCharType="separate"/>
        </w:r>
        <w:r w:rsidR="00306958">
          <w:rPr>
            <w:noProof/>
            <w:webHidden/>
          </w:rPr>
          <w:t>10</w:t>
        </w:r>
        <w:r w:rsidR="00306958">
          <w:rPr>
            <w:noProof/>
            <w:webHidden/>
          </w:rPr>
          <w:fldChar w:fldCharType="end"/>
        </w:r>
      </w:hyperlink>
    </w:p>
    <w:p w14:paraId="493FAE4B" w14:textId="32C4B97E"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49" w:history="1">
        <w:r w:rsidR="00306958" w:rsidRPr="0067259D">
          <w:rPr>
            <w:rStyle w:val="Hipervnculo"/>
            <w:rFonts w:cs="Calibri"/>
            <w:noProof/>
          </w:rPr>
          <w:t>Serán definidos en la siguiente versión.</w:t>
        </w:r>
        <w:r w:rsidR="00306958">
          <w:rPr>
            <w:noProof/>
            <w:webHidden/>
          </w:rPr>
          <w:tab/>
        </w:r>
        <w:r w:rsidR="00306958">
          <w:rPr>
            <w:noProof/>
            <w:webHidden/>
          </w:rPr>
          <w:fldChar w:fldCharType="begin"/>
        </w:r>
        <w:r w:rsidR="00306958">
          <w:rPr>
            <w:noProof/>
            <w:webHidden/>
          </w:rPr>
          <w:instrText xml:space="preserve"> PAGEREF _Toc177085749 \h </w:instrText>
        </w:r>
        <w:r w:rsidR="00306958">
          <w:rPr>
            <w:noProof/>
            <w:webHidden/>
          </w:rPr>
        </w:r>
        <w:r w:rsidR="00306958">
          <w:rPr>
            <w:noProof/>
            <w:webHidden/>
          </w:rPr>
          <w:fldChar w:fldCharType="separate"/>
        </w:r>
        <w:r w:rsidR="00306958">
          <w:rPr>
            <w:noProof/>
            <w:webHidden/>
          </w:rPr>
          <w:t>10</w:t>
        </w:r>
        <w:r w:rsidR="00306958">
          <w:rPr>
            <w:noProof/>
            <w:webHidden/>
          </w:rPr>
          <w:fldChar w:fldCharType="end"/>
        </w:r>
      </w:hyperlink>
    </w:p>
    <w:p w14:paraId="2B0E47B2" w14:textId="26C08FC2"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0" w:history="1">
        <w:r w:rsidR="00306958" w:rsidRPr="0067259D">
          <w:rPr>
            <w:rStyle w:val="Hipervnculo"/>
            <w:noProof/>
          </w:rPr>
          <w:t>Documentación de software</w:t>
        </w:r>
        <w:r w:rsidR="00306958">
          <w:rPr>
            <w:noProof/>
            <w:webHidden/>
          </w:rPr>
          <w:tab/>
        </w:r>
        <w:r w:rsidR="00306958">
          <w:rPr>
            <w:noProof/>
            <w:webHidden/>
          </w:rPr>
          <w:fldChar w:fldCharType="begin"/>
        </w:r>
        <w:r w:rsidR="00306958">
          <w:rPr>
            <w:noProof/>
            <w:webHidden/>
          </w:rPr>
          <w:instrText xml:space="preserve"> PAGEREF _Toc177085750 \h </w:instrText>
        </w:r>
        <w:r w:rsidR="00306958">
          <w:rPr>
            <w:noProof/>
            <w:webHidden/>
          </w:rPr>
        </w:r>
        <w:r w:rsidR="00306958">
          <w:rPr>
            <w:noProof/>
            <w:webHidden/>
          </w:rPr>
          <w:fldChar w:fldCharType="separate"/>
        </w:r>
        <w:r w:rsidR="00306958">
          <w:rPr>
            <w:noProof/>
            <w:webHidden/>
          </w:rPr>
          <w:t>10</w:t>
        </w:r>
        <w:r w:rsidR="00306958">
          <w:rPr>
            <w:noProof/>
            <w:webHidden/>
          </w:rPr>
          <w:fldChar w:fldCharType="end"/>
        </w:r>
      </w:hyperlink>
    </w:p>
    <w:p w14:paraId="5DE136FA" w14:textId="61E6D48C"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1" w:history="1">
        <w:r w:rsidR="00306958" w:rsidRPr="0067259D">
          <w:rPr>
            <w:rStyle w:val="Hipervnculo"/>
            <w:noProof/>
          </w:rPr>
          <w:t>Funciones de soporte</w:t>
        </w:r>
        <w:r w:rsidR="00306958">
          <w:rPr>
            <w:noProof/>
            <w:webHidden/>
          </w:rPr>
          <w:tab/>
        </w:r>
        <w:r w:rsidR="00306958">
          <w:rPr>
            <w:noProof/>
            <w:webHidden/>
          </w:rPr>
          <w:fldChar w:fldCharType="begin"/>
        </w:r>
        <w:r w:rsidR="00306958">
          <w:rPr>
            <w:noProof/>
            <w:webHidden/>
          </w:rPr>
          <w:instrText xml:space="preserve"> PAGEREF _Toc177085751 \h </w:instrText>
        </w:r>
        <w:r w:rsidR="00306958">
          <w:rPr>
            <w:noProof/>
            <w:webHidden/>
          </w:rPr>
        </w:r>
        <w:r w:rsidR="00306958">
          <w:rPr>
            <w:noProof/>
            <w:webHidden/>
          </w:rPr>
          <w:fldChar w:fldCharType="separate"/>
        </w:r>
        <w:r w:rsidR="00306958">
          <w:rPr>
            <w:noProof/>
            <w:webHidden/>
          </w:rPr>
          <w:t>10</w:t>
        </w:r>
        <w:r w:rsidR="00306958">
          <w:rPr>
            <w:noProof/>
            <w:webHidden/>
          </w:rPr>
          <w:fldChar w:fldCharType="end"/>
        </w:r>
      </w:hyperlink>
    </w:p>
    <w:p w14:paraId="24070152" w14:textId="01B90BB5" w:rsidR="00306958"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85752" w:history="1">
        <w:r w:rsidR="00306958" w:rsidRPr="0067259D">
          <w:rPr>
            <w:rStyle w:val="Hipervnculo"/>
            <w:noProof/>
          </w:rPr>
          <w:t>Líneas de trabajo, distribución de recursos humanos y cronograma</w:t>
        </w:r>
        <w:r w:rsidR="00306958">
          <w:rPr>
            <w:noProof/>
            <w:webHidden/>
          </w:rPr>
          <w:tab/>
        </w:r>
        <w:r w:rsidR="00306958">
          <w:rPr>
            <w:noProof/>
            <w:webHidden/>
          </w:rPr>
          <w:fldChar w:fldCharType="begin"/>
        </w:r>
        <w:r w:rsidR="00306958">
          <w:rPr>
            <w:noProof/>
            <w:webHidden/>
          </w:rPr>
          <w:instrText xml:space="preserve"> PAGEREF _Toc177085752 \h </w:instrText>
        </w:r>
        <w:r w:rsidR="00306958">
          <w:rPr>
            <w:noProof/>
            <w:webHidden/>
          </w:rPr>
        </w:r>
        <w:r w:rsidR="00306958">
          <w:rPr>
            <w:noProof/>
            <w:webHidden/>
          </w:rPr>
          <w:fldChar w:fldCharType="separate"/>
        </w:r>
        <w:r w:rsidR="00306958">
          <w:rPr>
            <w:noProof/>
            <w:webHidden/>
          </w:rPr>
          <w:t>10</w:t>
        </w:r>
        <w:r w:rsidR="00306958">
          <w:rPr>
            <w:noProof/>
            <w:webHidden/>
          </w:rPr>
          <w:fldChar w:fldCharType="end"/>
        </w:r>
      </w:hyperlink>
    </w:p>
    <w:p w14:paraId="3BCA5ADD" w14:textId="36AA2752"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3" w:history="1">
        <w:r w:rsidR="00306958" w:rsidRPr="0067259D">
          <w:rPr>
            <w:rStyle w:val="Hipervnculo"/>
            <w:noProof/>
          </w:rPr>
          <w:t>Líneas de trabajo</w:t>
        </w:r>
        <w:r w:rsidR="00306958">
          <w:rPr>
            <w:noProof/>
            <w:webHidden/>
          </w:rPr>
          <w:tab/>
        </w:r>
        <w:r w:rsidR="00306958">
          <w:rPr>
            <w:noProof/>
            <w:webHidden/>
          </w:rPr>
          <w:fldChar w:fldCharType="begin"/>
        </w:r>
        <w:r w:rsidR="00306958">
          <w:rPr>
            <w:noProof/>
            <w:webHidden/>
          </w:rPr>
          <w:instrText xml:space="preserve"> PAGEREF _Toc177085753 \h </w:instrText>
        </w:r>
        <w:r w:rsidR="00306958">
          <w:rPr>
            <w:noProof/>
            <w:webHidden/>
          </w:rPr>
        </w:r>
        <w:r w:rsidR="00306958">
          <w:rPr>
            <w:noProof/>
            <w:webHidden/>
          </w:rPr>
          <w:fldChar w:fldCharType="separate"/>
        </w:r>
        <w:r w:rsidR="00306958">
          <w:rPr>
            <w:noProof/>
            <w:webHidden/>
          </w:rPr>
          <w:t>10</w:t>
        </w:r>
        <w:r w:rsidR="00306958">
          <w:rPr>
            <w:noProof/>
            <w:webHidden/>
          </w:rPr>
          <w:fldChar w:fldCharType="end"/>
        </w:r>
      </w:hyperlink>
    </w:p>
    <w:p w14:paraId="5D0CB357" w14:textId="737A0116"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4" w:history="1">
        <w:r w:rsidR="00306958" w:rsidRPr="0067259D">
          <w:rPr>
            <w:rStyle w:val="Hipervnculo"/>
            <w:noProof/>
          </w:rPr>
          <w:t>Dependencias</w:t>
        </w:r>
        <w:r w:rsidR="00306958">
          <w:rPr>
            <w:noProof/>
            <w:webHidden/>
          </w:rPr>
          <w:tab/>
        </w:r>
        <w:r w:rsidR="00306958">
          <w:rPr>
            <w:noProof/>
            <w:webHidden/>
          </w:rPr>
          <w:fldChar w:fldCharType="begin"/>
        </w:r>
        <w:r w:rsidR="00306958">
          <w:rPr>
            <w:noProof/>
            <w:webHidden/>
          </w:rPr>
          <w:instrText xml:space="preserve"> PAGEREF _Toc177085754 \h </w:instrText>
        </w:r>
        <w:r w:rsidR="00306958">
          <w:rPr>
            <w:noProof/>
            <w:webHidden/>
          </w:rPr>
        </w:r>
        <w:r w:rsidR="00306958">
          <w:rPr>
            <w:noProof/>
            <w:webHidden/>
          </w:rPr>
          <w:fldChar w:fldCharType="separate"/>
        </w:r>
        <w:r w:rsidR="00306958">
          <w:rPr>
            <w:noProof/>
            <w:webHidden/>
          </w:rPr>
          <w:t>10</w:t>
        </w:r>
        <w:r w:rsidR="00306958">
          <w:rPr>
            <w:noProof/>
            <w:webHidden/>
          </w:rPr>
          <w:fldChar w:fldCharType="end"/>
        </w:r>
      </w:hyperlink>
    </w:p>
    <w:p w14:paraId="4B48EF64" w14:textId="36D30826"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5" w:history="1">
        <w:r w:rsidR="00306958" w:rsidRPr="0067259D">
          <w:rPr>
            <w:rStyle w:val="Hipervnculo"/>
            <w:noProof/>
          </w:rPr>
          <w:t>Distribución de Recursos Humanos</w:t>
        </w:r>
        <w:r w:rsidR="00306958">
          <w:rPr>
            <w:noProof/>
            <w:webHidden/>
          </w:rPr>
          <w:tab/>
        </w:r>
        <w:r w:rsidR="00306958">
          <w:rPr>
            <w:noProof/>
            <w:webHidden/>
          </w:rPr>
          <w:fldChar w:fldCharType="begin"/>
        </w:r>
        <w:r w:rsidR="00306958">
          <w:rPr>
            <w:noProof/>
            <w:webHidden/>
          </w:rPr>
          <w:instrText xml:space="preserve"> PAGEREF _Toc177085755 \h </w:instrText>
        </w:r>
        <w:r w:rsidR="00306958">
          <w:rPr>
            <w:noProof/>
            <w:webHidden/>
          </w:rPr>
        </w:r>
        <w:r w:rsidR="00306958">
          <w:rPr>
            <w:noProof/>
            <w:webHidden/>
          </w:rPr>
          <w:fldChar w:fldCharType="separate"/>
        </w:r>
        <w:r w:rsidR="00306958">
          <w:rPr>
            <w:noProof/>
            <w:webHidden/>
          </w:rPr>
          <w:t>10</w:t>
        </w:r>
        <w:r w:rsidR="00306958">
          <w:rPr>
            <w:noProof/>
            <w:webHidden/>
          </w:rPr>
          <w:fldChar w:fldCharType="end"/>
        </w:r>
      </w:hyperlink>
    </w:p>
    <w:p w14:paraId="4814A08D" w14:textId="57B5AA73" w:rsidR="00306958"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85756" w:history="1">
        <w:r w:rsidR="00306958" w:rsidRPr="0067259D">
          <w:rPr>
            <w:rStyle w:val="Hipervnculo"/>
            <w:noProof/>
          </w:rPr>
          <w:t>Cronograma</w:t>
        </w:r>
        <w:r w:rsidR="00306958">
          <w:rPr>
            <w:noProof/>
            <w:webHidden/>
          </w:rPr>
          <w:tab/>
        </w:r>
        <w:r w:rsidR="00306958">
          <w:rPr>
            <w:noProof/>
            <w:webHidden/>
          </w:rPr>
          <w:fldChar w:fldCharType="begin"/>
        </w:r>
        <w:r w:rsidR="00306958">
          <w:rPr>
            <w:noProof/>
            <w:webHidden/>
          </w:rPr>
          <w:instrText xml:space="preserve"> PAGEREF _Toc177085756 \h </w:instrText>
        </w:r>
        <w:r w:rsidR="00306958">
          <w:rPr>
            <w:noProof/>
            <w:webHidden/>
          </w:rPr>
        </w:r>
        <w:r w:rsidR="00306958">
          <w:rPr>
            <w:noProof/>
            <w:webHidden/>
          </w:rPr>
          <w:fldChar w:fldCharType="separate"/>
        </w:r>
        <w:r w:rsidR="00306958">
          <w:rPr>
            <w:noProof/>
            <w:webHidden/>
          </w:rPr>
          <w:t>11</w:t>
        </w:r>
        <w:r w:rsidR="00306958">
          <w:rPr>
            <w:noProof/>
            <w:webHidden/>
          </w:rPr>
          <w:fldChar w:fldCharType="end"/>
        </w:r>
      </w:hyperlink>
    </w:p>
    <w:p w14:paraId="71695E04" w14:textId="5A60172A" w:rsidR="008D3A5D" w:rsidRDefault="00D641CF" w:rsidP="00921CB7">
      <w:r>
        <w:fldChar w:fldCharType="end"/>
      </w:r>
    </w:p>
    <w:p w14:paraId="7248A966" w14:textId="2786D276" w:rsidR="00A13DBA" w:rsidRDefault="00211E63" w:rsidP="00921CB7">
      <w:pPr>
        <w:pStyle w:val="PSI-Ttulo"/>
      </w:pPr>
      <w:r>
        <w:rPr>
          <w:noProof/>
        </w:rPr>
        <w:drawing>
          <wp:anchor distT="42672" distB="232410" distL="144780" distR="371094" simplePos="0" relativeHeight="251660288" behindDoc="0" locked="0" layoutInCell="1" allowOverlap="1" wp14:anchorId="54C31004" wp14:editId="0C7960E4">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2"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61B8F">
        <w:br w:type="page"/>
      </w:r>
      <w:r w:rsidR="00CD1ECF">
        <w:rPr>
          <w:lang w:val="es-AR"/>
        </w:rPr>
        <w:lastRenderedPageBreak/>
        <w:t>Plan de Proyecto</w:t>
      </w:r>
    </w:p>
    <w:p w14:paraId="6897A843" w14:textId="77777777" w:rsidR="00CD1ECF" w:rsidRDefault="00CD1ECF" w:rsidP="00921CB7">
      <w:pPr>
        <w:pStyle w:val="PSI-Ttulo1"/>
      </w:pPr>
      <w:bookmarkStart w:id="0" w:name="_Toc16490043"/>
      <w:bookmarkStart w:id="1" w:name="_Toc177085727"/>
      <w:r>
        <w:t>Introducción</w:t>
      </w:r>
      <w:bookmarkEnd w:id="0"/>
      <w:bookmarkEnd w:id="1"/>
    </w:p>
    <w:p w14:paraId="47D2E150" w14:textId="5934D79A" w:rsidR="006B1750" w:rsidRDefault="008F2BF3" w:rsidP="00F611EF">
      <w:r w:rsidRPr="008F2BF3">
        <w:t>El proyecto a Vesta Risk Manager llevará el registro de la gestión de riesgos en proyectos de desarrollo de software, incluyendo la identificación, análisis, monitoreo y control de riesgos. Actualmente, estas tareas se realizan utilizando herramientas versátiles como hojas de cálculo (Excel) y bases de datos genéricas. El presente proyecto busca actualizar y potenciar estos métodos mediante el desarrollo de una herramienta especializada en asignaturas de las carreras Analista en Sistemas y Licenciatura en Sistemas, así como en proyectos de otras áreas y personales.</w:t>
      </w:r>
    </w:p>
    <w:p w14:paraId="001A8C90" w14:textId="77777777" w:rsidR="00CD1ECF" w:rsidRDefault="00CD1ECF" w:rsidP="00921CB7">
      <w:pPr>
        <w:pStyle w:val="PSI-Ttulo2"/>
      </w:pPr>
      <w:bookmarkStart w:id="2" w:name="_Toc16490044"/>
      <w:bookmarkStart w:id="3" w:name="_Toc177085728"/>
      <w:r>
        <w:t>Alcance del Proyecto</w:t>
      </w:r>
      <w:bookmarkEnd w:id="2"/>
      <w:bookmarkEnd w:id="3"/>
    </w:p>
    <w:p w14:paraId="78D27E7F" w14:textId="7ACD25A5" w:rsidR="00106BCC" w:rsidRDefault="00106BCC" w:rsidP="00106BCC">
      <w:pPr>
        <w:pStyle w:val="PSI-Ttulo2"/>
        <w:rPr>
          <w:rFonts w:ascii="Calibri" w:eastAsia="Calibri" w:hAnsi="Calibri" w:cs="Calibri"/>
          <w:b w:val="0"/>
          <w:bCs w:val="0"/>
          <w:iCs/>
          <w:color w:val="auto"/>
          <w:sz w:val="22"/>
          <w:szCs w:val="22"/>
        </w:rPr>
      </w:pPr>
      <w:bookmarkStart w:id="4" w:name="_Toc177085729"/>
      <w:bookmarkStart w:id="5" w:name="_Toc16490045"/>
      <w:r>
        <w:rPr>
          <w:rFonts w:ascii="Calibri" w:eastAsia="Calibri" w:hAnsi="Calibri" w:cs="Calibri"/>
          <w:b w:val="0"/>
          <w:bCs w:val="0"/>
          <w:iCs/>
          <w:color w:val="auto"/>
          <w:sz w:val="22"/>
          <w:szCs w:val="22"/>
        </w:rPr>
        <w:t>El alcance del proyecto se definirá en los documentos ESP_REQ y MDL_CU. El proyecto va a implementar y desarrollar aquellos requerimientos y casos de usos que se definan en dichos documentos.</w:t>
      </w:r>
      <w:bookmarkEnd w:id="4"/>
    </w:p>
    <w:p w14:paraId="126CF19D" w14:textId="3DDA3FE8" w:rsidR="00CD1ECF" w:rsidRDefault="00CD1ECF" w:rsidP="00106BCC">
      <w:pPr>
        <w:pStyle w:val="PSI-Ttulo2"/>
      </w:pPr>
      <w:bookmarkStart w:id="6" w:name="_Toc177085730"/>
      <w:r>
        <w:t>Entregables del Proyecto</w:t>
      </w:r>
      <w:bookmarkEnd w:id="5"/>
      <w:bookmarkEnd w:id="6"/>
    </w:p>
    <w:p w14:paraId="0AAF7189" w14:textId="41BE8506" w:rsidR="00CD1ECF" w:rsidRDefault="009063E3" w:rsidP="00E922A2">
      <w:r>
        <w:t xml:space="preserve">Las condiciones de satisfacción para cada documento van a ser las </w:t>
      </w:r>
      <w:r w:rsidR="00745D07">
        <w:t>siguientes</w:t>
      </w:r>
      <w:r>
        <w:t xml:space="preserve">: </w:t>
      </w:r>
    </w:p>
    <w:p w14:paraId="48C499DD" w14:textId="1569E9D9" w:rsidR="009063E3" w:rsidRDefault="009063E3" w:rsidP="00E922A2">
      <w:pPr>
        <w:pStyle w:val="Prrafodelista"/>
        <w:numPr>
          <w:ilvl w:val="0"/>
          <w:numId w:val="20"/>
        </w:numPr>
      </w:pPr>
      <w:r>
        <w:t>Todos los documentos mantendrán el mismo formato.</w:t>
      </w:r>
    </w:p>
    <w:p w14:paraId="20881E6A" w14:textId="62BBADDF" w:rsidR="009063E3" w:rsidRDefault="009063E3" w:rsidP="00E922A2">
      <w:pPr>
        <w:pStyle w:val="Prrafodelista"/>
        <w:numPr>
          <w:ilvl w:val="0"/>
          <w:numId w:val="20"/>
        </w:numPr>
      </w:pPr>
      <w:r>
        <w:t>No deberán tener fallas ortográficas.</w:t>
      </w:r>
    </w:p>
    <w:p w14:paraId="0EAF1B85" w14:textId="47FF7401" w:rsidR="009063E3" w:rsidRDefault="009063E3" w:rsidP="00E922A2">
      <w:pPr>
        <w:pStyle w:val="Prrafodelista"/>
        <w:numPr>
          <w:ilvl w:val="0"/>
          <w:numId w:val="20"/>
        </w:numPr>
      </w:pPr>
      <w:r>
        <w:t>Deberán estar completos.</w:t>
      </w:r>
    </w:p>
    <w:p w14:paraId="06298A91" w14:textId="58528BCA" w:rsidR="009063E3" w:rsidRDefault="006C23C3" w:rsidP="00E922A2">
      <w:pPr>
        <w:pStyle w:val="Prrafodelista"/>
        <w:numPr>
          <w:ilvl w:val="0"/>
          <w:numId w:val="20"/>
        </w:numPr>
      </w:pPr>
      <w:r w:rsidRPr="006C23C3">
        <w:t>Referencias y anexos estarán correctamente presentados.</w:t>
      </w:r>
    </w:p>
    <w:p w14:paraId="0BA4BD3B" w14:textId="7CA5DF8B" w:rsidR="006C23C3" w:rsidRDefault="0013619B" w:rsidP="00E922A2">
      <w:r>
        <w:t>Los lugares de entrega van a ser</w:t>
      </w:r>
      <w:r w:rsidR="006C23C3">
        <w:t xml:space="preserve">: </w:t>
      </w:r>
    </w:p>
    <w:p w14:paraId="202B1A5A" w14:textId="32E3CD5B" w:rsidR="006C23C3" w:rsidRDefault="006C23C3" w:rsidP="00E922A2">
      <w:pPr>
        <w:pStyle w:val="Prrafodelista"/>
        <w:numPr>
          <w:ilvl w:val="0"/>
          <w:numId w:val="20"/>
        </w:numPr>
      </w:pPr>
      <w:proofErr w:type="spellStart"/>
      <w:r>
        <w:t>Unpabimodal</w:t>
      </w:r>
      <w:proofErr w:type="spellEnd"/>
      <w:r>
        <w:t>.</w:t>
      </w:r>
    </w:p>
    <w:p w14:paraId="383BA069" w14:textId="2DBCA43F" w:rsidR="006C23C3" w:rsidRDefault="006C23C3" w:rsidP="00E922A2">
      <w:pPr>
        <w:pStyle w:val="Prrafodelista"/>
        <w:numPr>
          <w:ilvl w:val="0"/>
          <w:numId w:val="20"/>
        </w:numPr>
      </w:pPr>
      <w:r>
        <w:t>GitHub.</w:t>
      </w:r>
    </w:p>
    <w:p w14:paraId="1F0F2B82" w14:textId="3EB4E19D" w:rsidR="006C23C3" w:rsidRDefault="006C23C3" w:rsidP="00E922A2">
      <w:pPr>
        <w:pStyle w:val="Prrafodelista"/>
        <w:numPr>
          <w:ilvl w:val="0"/>
          <w:numId w:val="20"/>
        </w:numPr>
      </w:pPr>
      <w:r>
        <w:t>Correo electrónico</w:t>
      </w:r>
    </w:p>
    <w:p w14:paraId="3615B71D" w14:textId="496A7FC5" w:rsidR="006C23C3" w:rsidRDefault="006C23C3" w:rsidP="00E922A2">
      <w:r>
        <w:t xml:space="preserve">Este ultimo va a ser en casos especiales. </w:t>
      </w:r>
    </w:p>
    <w:tbl>
      <w:tblPr>
        <w:tblW w:w="85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67"/>
        <w:gridCol w:w="3370"/>
        <w:gridCol w:w="2290"/>
      </w:tblGrid>
      <w:tr w:rsidR="006C23C3" w:rsidRPr="00D4314B" w14:paraId="61999584" w14:textId="77777777" w:rsidTr="008414A9">
        <w:trPr>
          <w:trHeight w:val="555"/>
        </w:trPr>
        <w:tc>
          <w:tcPr>
            <w:tcW w:w="2867" w:type="dxa"/>
            <w:shd w:val="pct10" w:color="auto" w:fill="auto"/>
          </w:tcPr>
          <w:p w14:paraId="07A34819" w14:textId="77777777" w:rsidR="006C23C3" w:rsidRPr="00D4314B" w:rsidRDefault="006C23C3" w:rsidP="006C23C3">
            <w:pPr>
              <w:jc w:val="center"/>
            </w:pPr>
            <w:r w:rsidRPr="00D4314B">
              <w:t>Identificación Entregable</w:t>
            </w:r>
          </w:p>
        </w:tc>
        <w:tc>
          <w:tcPr>
            <w:tcW w:w="3370" w:type="dxa"/>
            <w:shd w:val="pct10" w:color="auto" w:fill="auto"/>
          </w:tcPr>
          <w:p w14:paraId="1E11AAD2" w14:textId="77777777" w:rsidR="006C23C3" w:rsidRPr="00D4314B" w:rsidRDefault="006C23C3" w:rsidP="006C23C3">
            <w:pPr>
              <w:jc w:val="center"/>
            </w:pPr>
            <w:r w:rsidRPr="00D4314B">
              <w:t>Descripción Entregable</w:t>
            </w:r>
          </w:p>
        </w:tc>
        <w:tc>
          <w:tcPr>
            <w:tcW w:w="2290" w:type="dxa"/>
            <w:shd w:val="pct10" w:color="auto" w:fill="auto"/>
          </w:tcPr>
          <w:p w14:paraId="26D2F58F" w14:textId="77777777" w:rsidR="006C23C3" w:rsidRPr="00D4314B" w:rsidRDefault="006C23C3" w:rsidP="006C23C3">
            <w:pPr>
              <w:jc w:val="center"/>
            </w:pPr>
            <w:r w:rsidRPr="00D4314B">
              <w:t>Fecha de Entrega</w:t>
            </w:r>
          </w:p>
        </w:tc>
      </w:tr>
      <w:tr w:rsidR="006C23C3" w:rsidRPr="00D4314B" w14:paraId="0E4648B7" w14:textId="77777777" w:rsidTr="008414A9">
        <w:trPr>
          <w:trHeight w:val="266"/>
        </w:trPr>
        <w:tc>
          <w:tcPr>
            <w:tcW w:w="2867" w:type="dxa"/>
          </w:tcPr>
          <w:p w14:paraId="5C09C616" w14:textId="6C20F461" w:rsidR="006C23C3" w:rsidRDefault="008414A9" w:rsidP="008414A9">
            <w:r>
              <w:t>PL_</w:t>
            </w:r>
            <w:r w:rsidR="00230049">
              <w:t>SQA</w:t>
            </w:r>
          </w:p>
        </w:tc>
        <w:tc>
          <w:tcPr>
            <w:tcW w:w="3370" w:type="dxa"/>
          </w:tcPr>
          <w:p w14:paraId="7E0131B9" w14:textId="731F81AB" w:rsidR="006C23C3" w:rsidRDefault="008414A9" w:rsidP="008414A9">
            <w:r>
              <w:t>Plan de calidad</w:t>
            </w:r>
          </w:p>
        </w:tc>
        <w:tc>
          <w:tcPr>
            <w:tcW w:w="2290" w:type="dxa"/>
          </w:tcPr>
          <w:p w14:paraId="0EDD9074" w14:textId="49A85A97" w:rsidR="006C23C3" w:rsidRDefault="008414A9" w:rsidP="008414A9">
            <w:r>
              <w:t>20/09/2024</w:t>
            </w:r>
          </w:p>
        </w:tc>
      </w:tr>
      <w:tr w:rsidR="006C23C3" w:rsidRPr="00D4314B" w14:paraId="4BC43B73" w14:textId="77777777" w:rsidTr="008414A9">
        <w:trPr>
          <w:trHeight w:val="512"/>
        </w:trPr>
        <w:tc>
          <w:tcPr>
            <w:tcW w:w="2867" w:type="dxa"/>
          </w:tcPr>
          <w:p w14:paraId="39605512" w14:textId="06BEBB58" w:rsidR="006C23C3" w:rsidRDefault="008414A9" w:rsidP="008414A9">
            <w:r>
              <w:t>PL_RIS</w:t>
            </w:r>
          </w:p>
        </w:tc>
        <w:tc>
          <w:tcPr>
            <w:tcW w:w="3370" w:type="dxa"/>
          </w:tcPr>
          <w:p w14:paraId="3FAC5D0B" w14:textId="7704987A" w:rsidR="006C23C3" w:rsidRDefault="008414A9" w:rsidP="008414A9">
            <w:r>
              <w:t>Plan de riesgo</w:t>
            </w:r>
          </w:p>
        </w:tc>
        <w:tc>
          <w:tcPr>
            <w:tcW w:w="2290" w:type="dxa"/>
          </w:tcPr>
          <w:p w14:paraId="527A501A" w14:textId="25071EEB" w:rsidR="006C23C3" w:rsidRDefault="008414A9" w:rsidP="008414A9">
            <w:r>
              <w:t>20/09/2024</w:t>
            </w:r>
          </w:p>
        </w:tc>
      </w:tr>
      <w:tr w:rsidR="006C23C3" w:rsidRPr="00D4314B" w14:paraId="0D0D6F49" w14:textId="77777777" w:rsidTr="008414A9">
        <w:trPr>
          <w:trHeight w:val="485"/>
        </w:trPr>
        <w:tc>
          <w:tcPr>
            <w:tcW w:w="2867" w:type="dxa"/>
          </w:tcPr>
          <w:p w14:paraId="42297A34" w14:textId="0D86C84C" w:rsidR="006C23C3" w:rsidRDefault="008414A9" w:rsidP="008414A9">
            <w:r>
              <w:t>ESP_REQ</w:t>
            </w:r>
          </w:p>
        </w:tc>
        <w:tc>
          <w:tcPr>
            <w:tcW w:w="3370" w:type="dxa"/>
          </w:tcPr>
          <w:p w14:paraId="4C41E50C" w14:textId="59D7AF60" w:rsidR="006C23C3" w:rsidRDefault="008414A9" w:rsidP="008414A9">
            <w:r>
              <w:t>Especificación de requerimientos</w:t>
            </w:r>
          </w:p>
        </w:tc>
        <w:tc>
          <w:tcPr>
            <w:tcW w:w="2290" w:type="dxa"/>
          </w:tcPr>
          <w:p w14:paraId="16FCD421" w14:textId="723860BE" w:rsidR="006C23C3" w:rsidRDefault="008414A9" w:rsidP="008414A9">
            <w:r>
              <w:t>20/09/2024</w:t>
            </w:r>
          </w:p>
        </w:tc>
      </w:tr>
      <w:tr w:rsidR="008414A9" w:rsidRPr="00D4314B" w14:paraId="62C4D56B" w14:textId="77777777" w:rsidTr="008414A9">
        <w:trPr>
          <w:trHeight w:val="485"/>
        </w:trPr>
        <w:tc>
          <w:tcPr>
            <w:tcW w:w="2867" w:type="dxa"/>
          </w:tcPr>
          <w:p w14:paraId="4591B01C" w14:textId="67176D48" w:rsidR="008414A9" w:rsidRDefault="008414A9" w:rsidP="008414A9">
            <w:r>
              <w:t>PL_ITE</w:t>
            </w:r>
            <w:r w:rsidR="00081E19">
              <w:t>_ELAB</w:t>
            </w:r>
            <w:r>
              <w:t xml:space="preserve"> 2</w:t>
            </w:r>
          </w:p>
        </w:tc>
        <w:tc>
          <w:tcPr>
            <w:tcW w:w="3370" w:type="dxa"/>
          </w:tcPr>
          <w:p w14:paraId="011DFF50" w14:textId="6DFE14D4" w:rsidR="008414A9" w:rsidRDefault="008414A9" w:rsidP="008414A9">
            <w:r w:rsidRPr="008414A9">
              <w:t>Plan de Iteración Fase Elaboración Iteración 2</w:t>
            </w:r>
          </w:p>
        </w:tc>
        <w:tc>
          <w:tcPr>
            <w:tcW w:w="2290" w:type="dxa"/>
          </w:tcPr>
          <w:p w14:paraId="76D84B11" w14:textId="7CFFCE6C" w:rsidR="008414A9" w:rsidRDefault="008414A9" w:rsidP="008414A9">
            <w:r w:rsidRPr="008414A9">
              <w:t>2</w:t>
            </w:r>
            <w:r>
              <w:t>4</w:t>
            </w:r>
            <w:r w:rsidRPr="008414A9">
              <w:t>/09/2024</w:t>
            </w:r>
          </w:p>
        </w:tc>
      </w:tr>
      <w:tr w:rsidR="008414A9" w:rsidRPr="00D4314B" w14:paraId="1CD7AAC4" w14:textId="77777777" w:rsidTr="008414A9">
        <w:trPr>
          <w:trHeight w:val="485"/>
        </w:trPr>
        <w:tc>
          <w:tcPr>
            <w:tcW w:w="2867" w:type="dxa"/>
          </w:tcPr>
          <w:p w14:paraId="343C5432" w14:textId="3693633E" w:rsidR="008414A9" w:rsidRDefault="008414A9" w:rsidP="008414A9">
            <w:r>
              <w:t>MDL_CU</w:t>
            </w:r>
          </w:p>
        </w:tc>
        <w:tc>
          <w:tcPr>
            <w:tcW w:w="3370" w:type="dxa"/>
          </w:tcPr>
          <w:p w14:paraId="0976D257" w14:textId="216EDE6D" w:rsidR="008414A9" w:rsidRDefault="00081E19" w:rsidP="008414A9">
            <w:r>
              <w:t>Modelo de Casos de Uso</w:t>
            </w:r>
          </w:p>
        </w:tc>
        <w:tc>
          <w:tcPr>
            <w:tcW w:w="2290" w:type="dxa"/>
          </w:tcPr>
          <w:p w14:paraId="2E7014B8" w14:textId="63B7EA7F" w:rsidR="008414A9" w:rsidRDefault="00081E19" w:rsidP="008414A9">
            <w:r w:rsidRPr="008414A9">
              <w:t>2</w:t>
            </w:r>
            <w:r>
              <w:t>7</w:t>
            </w:r>
            <w:r w:rsidRPr="008414A9">
              <w:t>/09/2024</w:t>
            </w:r>
          </w:p>
        </w:tc>
      </w:tr>
      <w:tr w:rsidR="008414A9" w:rsidRPr="00D4314B" w14:paraId="3E3F807E" w14:textId="77777777" w:rsidTr="008414A9">
        <w:trPr>
          <w:trHeight w:val="485"/>
        </w:trPr>
        <w:tc>
          <w:tcPr>
            <w:tcW w:w="2867" w:type="dxa"/>
          </w:tcPr>
          <w:p w14:paraId="18BEE577" w14:textId="43DEFB62" w:rsidR="008414A9" w:rsidRDefault="008414A9" w:rsidP="008414A9">
            <w:r>
              <w:lastRenderedPageBreak/>
              <w:t>EST_FS 2</w:t>
            </w:r>
          </w:p>
        </w:tc>
        <w:tc>
          <w:tcPr>
            <w:tcW w:w="3370" w:type="dxa"/>
          </w:tcPr>
          <w:p w14:paraId="6E75CBE9" w14:textId="6F8A5719" w:rsidR="008414A9" w:rsidRDefault="00081E19" w:rsidP="008414A9">
            <w:r>
              <w:t>Estimación Fase Elaboración Iteración 2</w:t>
            </w:r>
          </w:p>
        </w:tc>
        <w:tc>
          <w:tcPr>
            <w:tcW w:w="2290" w:type="dxa"/>
          </w:tcPr>
          <w:p w14:paraId="381CA700" w14:textId="29586AC3" w:rsidR="008414A9" w:rsidRDefault="00081E19" w:rsidP="008414A9">
            <w:r>
              <w:t>01</w:t>
            </w:r>
            <w:r w:rsidRPr="008414A9">
              <w:t>/</w:t>
            </w:r>
            <w:r>
              <w:t>1</w:t>
            </w:r>
            <w:r w:rsidRPr="008414A9">
              <w:t>0/2024</w:t>
            </w:r>
          </w:p>
        </w:tc>
      </w:tr>
      <w:tr w:rsidR="008414A9" w:rsidRPr="00D4314B" w14:paraId="5CF648CC" w14:textId="77777777" w:rsidTr="008414A9">
        <w:trPr>
          <w:trHeight w:val="485"/>
        </w:trPr>
        <w:tc>
          <w:tcPr>
            <w:tcW w:w="2867" w:type="dxa"/>
          </w:tcPr>
          <w:p w14:paraId="2E9177FA" w14:textId="7E49AFC9" w:rsidR="008414A9" w:rsidRDefault="008414A9" w:rsidP="008414A9">
            <w:r>
              <w:t>PRT_FUN</w:t>
            </w:r>
          </w:p>
        </w:tc>
        <w:tc>
          <w:tcPr>
            <w:tcW w:w="3370" w:type="dxa"/>
          </w:tcPr>
          <w:p w14:paraId="1DB46B4B" w14:textId="0711B31B" w:rsidR="008414A9" w:rsidRDefault="00081E19" w:rsidP="008414A9">
            <w:r>
              <w:t>Prototipo Funcional</w:t>
            </w:r>
          </w:p>
        </w:tc>
        <w:tc>
          <w:tcPr>
            <w:tcW w:w="2290" w:type="dxa"/>
          </w:tcPr>
          <w:p w14:paraId="2D84DBF0" w14:textId="0287D7F9" w:rsidR="008414A9" w:rsidRDefault="00081E19" w:rsidP="008414A9">
            <w:r>
              <w:t>01</w:t>
            </w:r>
            <w:r w:rsidRPr="008414A9">
              <w:t>/</w:t>
            </w:r>
            <w:r>
              <w:t>1</w:t>
            </w:r>
            <w:r w:rsidRPr="008414A9">
              <w:t>0/2024</w:t>
            </w:r>
          </w:p>
        </w:tc>
      </w:tr>
      <w:tr w:rsidR="008414A9" w:rsidRPr="00D4314B" w14:paraId="4BB998F8" w14:textId="77777777" w:rsidTr="008414A9">
        <w:trPr>
          <w:trHeight w:val="485"/>
        </w:trPr>
        <w:tc>
          <w:tcPr>
            <w:tcW w:w="2867" w:type="dxa"/>
          </w:tcPr>
          <w:p w14:paraId="6F53A64E" w14:textId="50DB923A" w:rsidR="008414A9" w:rsidRDefault="008414A9" w:rsidP="008414A9">
            <w:r>
              <w:t>MDL_DAT</w:t>
            </w:r>
          </w:p>
        </w:tc>
        <w:tc>
          <w:tcPr>
            <w:tcW w:w="3370" w:type="dxa"/>
          </w:tcPr>
          <w:p w14:paraId="771FE343" w14:textId="252C129C" w:rsidR="008414A9" w:rsidRDefault="00081E19" w:rsidP="008414A9">
            <w:r>
              <w:t>Modelo de Datos</w:t>
            </w:r>
          </w:p>
        </w:tc>
        <w:tc>
          <w:tcPr>
            <w:tcW w:w="2290" w:type="dxa"/>
          </w:tcPr>
          <w:p w14:paraId="1D5E74F5" w14:textId="047542B7" w:rsidR="008414A9" w:rsidRDefault="00081E19" w:rsidP="008414A9">
            <w:r>
              <w:t>04</w:t>
            </w:r>
            <w:r w:rsidRPr="008414A9">
              <w:t>/</w:t>
            </w:r>
            <w:r>
              <w:t>1</w:t>
            </w:r>
            <w:r w:rsidRPr="008414A9">
              <w:t>0/2024</w:t>
            </w:r>
          </w:p>
        </w:tc>
      </w:tr>
      <w:tr w:rsidR="008414A9" w:rsidRPr="00D4314B" w14:paraId="4FFAE5C6" w14:textId="77777777" w:rsidTr="008414A9">
        <w:trPr>
          <w:trHeight w:val="485"/>
        </w:trPr>
        <w:tc>
          <w:tcPr>
            <w:tcW w:w="2867" w:type="dxa"/>
          </w:tcPr>
          <w:p w14:paraId="2A2E4440" w14:textId="73A51EB2" w:rsidR="008414A9" w:rsidRDefault="00081E19" w:rsidP="008414A9">
            <w:r>
              <w:t>PL_PRU</w:t>
            </w:r>
          </w:p>
        </w:tc>
        <w:tc>
          <w:tcPr>
            <w:tcW w:w="3370" w:type="dxa"/>
          </w:tcPr>
          <w:p w14:paraId="4BFD2324" w14:textId="4F581A92" w:rsidR="008414A9" w:rsidRDefault="00081E19" w:rsidP="008414A9">
            <w:r>
              <w:t>Plan de Pruebas</w:t>
            </w:r>
          </w:p>
        </w:tc>
        <w:tc>
          <w:tcPr>
            <w:tcW w:w="2290" w:type="dxa"/>
          </w:tcPr>
          <w:p w14:paraId="4939F864" w14:textId="5CFD8D63" w:rsidR="008414A9" w:rsidRDefault="00081E19" w:rsidP="008414A9">
            <w:r>
              <w:t>08</w:t>
            </w:r>
            <w:r w:rsidRPr="008414A9">
              <w:t>/</w:t>
            </w:r>
            <w:r>
              <w:t>1</w:t>
            </w:r>
            <w:r w:rsidRPr="008414A9">
              <w:t>0/2024</w:t>
            </w:r>
          </w:p>
        </w:tc>
      </w:tr>
      <w:tr w:rsidR="008414A9" w:rsidRPr="00D4314B" w14:paraId="5E85D379" w14:textId="77777777" w:rsidTr="008414A9">
        <w:trPr>
          <w:trHeight w:val="485"/>
        </w:trPr>
        <w:tc>
          <w:tcPr>
            <w:tcW w:w="2867" w:type="dxa"/>
          </w:tcPr>
          <w:p w14:paraId="674DC7C6" w14:textId="755818EB" w:rsidR="008414A9" w:rsidRDefault="00081E19" w:rsidP="008414A9">
            <w:r>
              <w:t>PL_ITE_CONS 1</w:t>
            </w:r>
          </w:p>
        </w:tc>
        <w:tc>
          <w:tcPr>
            <w:tcW w:w="3370" w:type="dxa"/>
          </w:tcPr>
          <w:p w14:paraId="2DF5F7E2" w14:textId="415D9A19" w:rsidR="008414A9" w:rsidRDefault="00081E19" w:rsidP="00081E19">
            <w:r>
              <w:t>Plan de Iteración Fase Construcción Iteración 1</w:t>
            </w:r>
          </w:p>
        </w:tc>
        <w:tc>
          <w:tcPr>
            <w:tcW w:w="2290" w:type="dxa"/>
          </w:tcPr>
          <w:p w14:paraId="503363BB" w14:textId="6F5AE89C" w:rsidR="008414A9" w:rsidRDefault="00081E19" w:rsidP="008414A9">
            <w:r>
              <w:t>11</w:t>
            </w:r>
            <w:r w:rsidRPr="008414A9">
              <w:t>/</w:t>
            </w:r>
            <w:r>
              <w:t>1</w:t>
            </w:r>
            <w:r w:rsidRPr="008414A9">
              <w:t>0/2024</w:t>
            </w:r>
          </w:p>
        </w:tc>
      </w:tr>
      <w:tr w:rsidR="008414A9" w:rsidRPr="00D4314B" w14:paraId="4D1D4C1C" w14:textId="77777777" w:rsidTr="008414A9">
        <w:trPr>
          <w:trHeight w:val="485"/>
        </w:trPr>
        <w:tc>
          <w:tcPr>
            <w:tcW w:w="2867" w:type="dxa"/>
          </w:tcPr>
          <w:p w14:paraId="4F0EC14B" w14:textId="1D78C510" w:rsidR="008414A9" w:rsidRDefault="00941DB4" w:rsidP="008414A9">
            <w:r>
              <w:t>MDL_ARQ</w:t>
            </w:r>
          </w:p>
        </w:tc>
        <w:tc>
          <w:tcPr>
            <w:tcW w:w="3370" w:type="dxa"/>
          </w:tcPr>
          <w:p w14:paraId="041A2926" w14:textId="429499CF" w:rsidR="008414A9" w:rsidRDefault="00941DB4" w:rsidP="008414A9">
            <w:r>
              <w:t>Modelo de Arquitectónico</w:t>
            </w:r>
          </w:p>
        </w:tc>
        <w:tc>
          <w:tcPr>
            <w:tcW w:w="2290" w:type="dxa"/>
          </w:tcPr>
          <w:p w14:paraId="7AA9548B" w14:textId="06E20E21" w:rsidR="008414A9" w:rsidRDefault="00D87C6F" w:rsidP="008414A9">
            <w:r>
              <w:t>15</w:t>
            </w:r>
            <w:r w:rsidRPr="008414A9">
              <w:t>/</w:t>
            </w:r>
            <w:r>
              <w:t>1</w:t>
            </w:r>
            <w:r w:rsidRPr="008414A9">
              <w:t>0/2024</w:t>
            </w:r>
          </w:p>
        </w:tc>
      </w:tr>
      <w:tr w:rsidR="008414A9" w:rsidRPr="00D4314B" w14:paraId="459E77CA" w14:textId="77777777" w:rsidTr="008414A9">
        <w:trPr>
          <w:trHeight w:val="485"/>
        </w:trPr>
        <w:tc>
          <w:tcPr>
            <w:tcW w:w="2867" w:type="dxa"/>
          </w:tcPr>
          <w:p w14:paraId="77FDB27F" w14:textId="186D6E8F" w:rsidR="008414A9" w:rsidRDefault="00941DB4" w:rsidP="008414A9">
            <w:r>
              <w:t>MDL_DIS</w:t>
            </w:r>
          </w:p>
        </w:tc>
        <w:tc>
          <w:tcPr>
            <w:tcW w:w="3370" w:type="dxa"/>
          </w:tcPr>
          <w:p w14:paraId="5AB5BAA8" w14:textId="6B7E4A3F" w:rsidR="008414A9" w:rsidRDefault="00941DB4" w:rsidP="008414A9">
            <w:r>
              <w:t>Modelo de Diseño</w:t>
            </w:r>
          </w:p>
        </w:tc>
        <w:tc>
          <w:tcPr>
            <w:tcW w:w="2290" w:type="dxa"/>
          </w:tcPr>
          <w:p w14:paraId="08C69713" w14:textId="4E038874" w:rsidR="008414A9" w:rsidRDefault="00D87C6F" w:rsidP="008414A9">
            <w:r>
              <w:t>18</w:t>
            </w:r>
            <w:r w:rsidRPr="008414A9">
              <w:t>/</w:t>
            </w:r>
            <w:r>
              <w:t>1</w:t>
            </w:r>
            <w:r w:rsidRPr="008414A9">
              <w:t>0/2024</w:t>
            </w:r>
          </w:p>
        </w:tc>
      </w:tr>
      <w:tr w:rsidR="00941DB4" w:rsidRPr="00D4314B" w14:paraId="61BE8585" w14:textId="77777777" w:rsidTr="008414A9">
        <w:trPr>
          <w:trHeight w:val="485"/>
        </w:trPr>
        <w:tc>
          <w:tcPr>
            <w:tcW w:w="2867" w:type="dxa"/>
          </w:tcPr>
          <w:p w14:paraId="1276F9B4" w14:textId="3558E60D" w:rsidR="00941DB4" w:rsidRDefault="00941DB4" w:rsidP="00941DB4">
            <w:r>
              <w:t>PL_ITE_CONS 2</w:t>
            </w:r>
          </w:p>
        </w:tc>
        <w:tc>
          <w:tcPr>
            <w:tcW w:w="3370" w:type="dxa"/>
          </w:tcPr>
          <w:p w14:paraId="79562250" w14:textId="299D278E" w:rsidR="00941DB4" w:rsidRDefault="00941DB4" w:rsidP="00941DB4">
            <w:r>
              <w:t>Plan de Iteración Fase Construcción Iteración 2</w:t>
            </w:r>
          </w:p>
        </w:tc>
        <w:tc>
          <w:tcPr>
            <w:tcW w:w="2290" w:type="dxa"/>
          </w:tcPr>
          <w:p w14:paraId="786F528B" w14:textId="5984CC30" w:rsidR="00941DB4" w:rsidRDefault="00D87C6F" w:rsidP="00941DB4">
            <w:r>
              <w:t>29</w:t>
            </w:r>
            <w:r w:rsidRPr="008414A9">
              <w:t>/</w:t>
            </w:r>
            <w:r>
              <w:t>1</w:t>
            </w:r>
            <w:r w:rsidRPr="008414A9">
              <w:t>0/2024</w:t>
            </w:r>
          </w:p>
        </w:tc>
      </w:tr>
      <w:tr w:rsidR="00D87C6F" w:rsidRPr="00D4314B" w14:paraId="7970B7B0" w14:textId="77777777" w:rsidTr="008414A9">
        <w:trPr>
          <w:trHeight w:val="485"/>
        </w:trPr>
        <w:tc>
          <w:tcPr>
            <w:tcW w:w="2867" w:type="dxa"/>
          </w:tcPr>
          <w:p w14:paraId="2177BFBA" w14:textId="579A94D2" w:rsidR="00D87C6F" w:rsidRDefault="00D87C6F" w:rsidP="00D87C6F">
            <w:r>
              <w:t>PL_ITE_CONS 3</w:t>
            </w:r>
          </w:p>
        </w:tc>
        <w:tc>
          <w:tcPr>
            <w:tcW w:w="3370" w:type="dxa"/>
          </w:tcPr>
          <w:p w14:paraId="0A02FD51" w14:textId="61DFE2D3" w:rsidR="00D87C6F" w:rsidRDefault="00D87C6F" w:rsidP="00D87C6F">
            <w:r>
              <w:t>Plan de Iteración Fase Construcción Iteración 3</w:t>
            </w:r>
          </w:p>
        </w:tc>
        <w:tc>
          <w:tcPr>
            <w:tcW w:w="2290" w:type="dxa"/>
          </w:tcPr>
          <w:p w14:paraId="2FBCCF7D" w14:textId="131B94FF" w:rsidR="00D87C6F" w:rsidRDefault="00D87C6F" w:rsidP="00D87C6F">
            <w:r>
              <w:t>08</w:t>
            </w:r>
            <w:r w:rsidRPr="008414A9">
              <w:t>/</w:t>
            </w:r>
            <w:r>
              <w:t>11</w:t>
            </w:r>
            <w:r w:rsidRPr="008414A9">
              <w:t>/2024</w:t>
            </w:r>
          </w:p>
        </w:tc>
      </w:tr>
      <w:tr w:rsidR="00112866" w:rsidRPr="00D4314B" w14:paraId="66DF8821" w14:textId="77777777" w:rsidTr="008414A9">
        <w:trPr>
          <w:trHeight w:val="485"/>
        </w:trPr>
        <w:tc>
          <w:tcPr>
            <w:tcW w:w="2867" w:type="dxa"/>
          </w:tcPr>
          <w:p w14:paraId="6515363A" w14:textId="4F3E3AFB" w:rsidR="00112866" w:rsidRDefault="00112866" w:rsidP="00112866">
            <w:r>
              <w:t>PL_ITE_FIN</w:t>
            </w:r>
          </w:p>
        </w:tc>
        <w:tc>
          <w:tcPr>
            <w:tcW w:w="3370" w:type="dxa"/>
          </w:tcPr>
          <w:p w14:paraId="79CE3305" w14:textId="7334FCB6" w:rsidR="00112866" w:rsidRDefault="00112866" w:rsidP="00112866">
            <w:r>
              <w:t xml:space="preserve">Plan de Iteración Finalización </w:t>
            </w:r>
          </w:p>
        </w:tc>
        <w:tc>
          <w:tcPr>
            <w:tcW w:w="2290" w:type="dxa"/>
          </w:tcPr>
          <w:p w14:paraId="768852DB" w14:textId="1987D544" w:rsidR="00112866" w:rsidRDefault="00112866" w:rsidP="00112866">
            <w:r>
              <w:t>19</w:t>
            </w:r>
            <w:r w:rsidRPr="008414A9">
              <w:t>/</w:t>
            </w:r>
            <w:r>
              <w:t>11</w:t>
            </w:r>
            <w:r w:rsidRPr="008414A9">
              <w:t>/2024</w:t>
            </w:r>
          </w:p>
        </w:tc>
      </w:tr>
      <w:tr w:rsidR="00112866" w:rsidRPr="00D4314B" w14:paraId="711DD36C" w14:textId="77777777" w:rsidTr="008414A9">
        <w:trPr>
          <w:trHeight w:val="485"/>
        </w:trPr>
        <w:tc>
          <w:tcPr>
            <w:tcW w:w="2867" w:type="dxa"/>
          </w:tcPr>
          <w:p w14:paraId="28763B79" w14:textId="7E7A7E00" w:rsidR="00112866" w:rsidRDefault="00112866" w:rsidP="00112866">
            <w:r>
              <w:t>MAN_USR</w:t>
            </w:r>
          </w:p>
        </w:tc>
        <w:tc>
          <w:tcPr>
            <w:tcW w:w="3370" w:type="dxa"/>
          </w:tcPr>
          <w:p w14:paraId="5AD4507F" w14:textId="58920134" w:rsidR="00112866" w:rsidRDefault="00112866" w:rsidP="00112866">
            <w:r>
              <w:t>Manual de usuario</w:t>
            </w:r>
          </w:p>
        </w:tc>
        <w:tc>
          <w:tcPr>
            <w:tcW w:w="2290" w:type="dxa"/>
          </w:tcPr>
          <w:p w14:paraId="1E20F32D" w14:textId="0EFE1790" w:rsidR="00112866" w:rsidRDefault="00112866" w:rsidP="00112866">
            <w:r>
              <w:t>22</w:t>
            </w:r>
            <w:r w:rsidRPr="008414A9">
              <w:t>/</w:t>
            </w:r>
            <w:r>
              <w:t>11</w:t>
            </w:r>
            <w:r w:rsidRPr="008414A9">
              <w:t>/2024</w:t>
            </w:r>
          </w:p>
        </w:tc>
      </w:tr>
      <w:tr w:rsidR="00112866" w:rsidRPr="00D4314B" w14:paraId="5A2629D8" w14:textId="77777777" w:rsidTr="008414A9">
        <w:trPr>
          <w:trHeight w:val="485"/>
        </w:trPr>
        <w:tc>
          <w:tcPr>
            <w:tcW w:w="2867" w:type="dxa"/>
          </w:tcPr>
          <w:p w14:paraId="2044BA6A" w14:textId="745FD686" w:rsidR="00112866" w:rsidRDefault="00112866" w:rsidP="00112866">
            <w:r>
              <w:t>MAN_INS</w:t>
            </w:r>
          </w:p>
        </w:tc>
        <w:tc>
          <w:tcPr>
            <w:tcW w:w="3370" w:type="dxa"/>
          </w:tcPr>
          <w:p w14:paraId="07B048CE" w14:textId="48B3154F" w:rsidR="00112866" w:rsidRDefault="00112866" w:rsidP="00112866">
            <w:r>
              <w:t>Manual de instalación</w:t>
            </w:r>
          </w:p>
        </w:tc>
        <w:tc>
          <w:tcPr>
            <w:tcW w:w="2290" w:type="dxa"/>
          </w:tcPr>
          <w:p w14:paraId="10E5C794" w14:textId="14D477D7" w:rsidR="00112866" w:rsidRDefault="00112866" w:rsidP="00112866">
            <w:r>
              <w:t>22</w:t>
            </w:r>
            <w:r w:rsidRPr="008414A9">
              <w:t>/</w:t>
            </w:r>
            <w:r>
              <w:t>11</w:t>
            </w:r>
            <w:r w:rsidRPr="008414A9">
              <w:t>/2024</w:t>
            </w:r>
          </w:p>
        </w:tc>
      </w:tr>
    </w:tbl>
    <w:p w14:paraId="57730648" w14:textId="77777777" w:rsidR="00CD1ECF" w:rsidRDefault="00CD1ECF" w:rsidP="00921CB7">
      <w:pPr>
        <w:pStyle w:val="MNormal"/>
      </w:pPr>
    </w:p>
    <w:p w14:paraId="25D1EE48" w14:textId="6DD70666" w:rsidR="00941DB4" w:rsidRDefault="00941DB4" w:rsidP="00E922A2">
      <w:r>
        <w:t>Cabe aclarar que los documentos que se generaran a través de las pruebas, implementaciones y diseños, no se encontrara especificados en esta sección ya que estarán definidos en los distintos tipos de planes que se vayan entregando.</w:t>
      </w:r>
    </w:p>
    <w:p w14:paraId="5859046B" w14:textId="63559572" w:rsidR="00CD1ECF" w:rsidRDefault="00CD1ECF" w:rsidP="00F37B22">
      <w:pPr>
        <w:pStyle w:val="PSI-Ttulo2"/>
      </w:pPr>
      <w:bookmarkStart w:id="7" w:name="_Toc16490046"/>
      <w:bookmarkStart w:id="8" w:name="_Toc177085731"/>
      <w:r>
        <w:t>Estrategia de evolución del Plan</w:t>
      </w:r>
      <w:bookmarkEnd w:id="7"/>
      <w:bookmarkEnd w:id="8"/>
    </w:p>
    <w:p w14:paraId="629CB6DB" w14:textId="33583897" w:rsidR="00764DE3" w:rsidRDefault="00764DE3" w:rsidP="00F611EF">
      <w:r>
        <w:t xml:space="preserve">El plan de proyecto será revisado al inicio de cada fase por el líder del proyecto. </w:t>
      </w:r>
    </w:p>
    <w:p w14:paraId="6A0B6B63" w14:textId="757AC00E" w:rsidR="006B1750" w:rsidRDefault="00764DE3" w:rsidP="00F611EF">
      <w:r>
        <w:t>Los cambios</w:t>
      </w:r>
      <w:r w:rsidR="00965A93">
        <w:t xml:space="preserve"> al plan</w:t>
      </w:r>
      <w:r>
        <w:t xml:space="preserve"> serán realizados de acuerdo a las necesidades del proyecto, y evaluados y </w:t>
      </w:r>
      <w:r w:rsidRPr="00921CB7">
        <w:t>aprobados por todos los desarrolladores involucrados en el proyecto.</w:t>
      </w:r>
      <w:r w:rsidR="00965A93" w:rsidRPr="00921CB7">
        <w:t xml:space="preserve"> Estos serán discutidos durante reuniones presenciales o vía </w:t>
      </w:r>
      <w:r w:rsidR="006B3E81" w:rsidRPr="00921CB7">
        <w:t>D</w:t>
      </w:r>
      <w:r w:rsidR="00965A93" w:rsidRPr="00921CB7">
        <w:t>iscord. En el caso de que alguno de los desarrolladores no pueda participar de estas reuniones</w:t>
      </w:r>
      <w:r w:rsidR="00965A93">
        <w:t>, se le notificara sobre los cambios realizados a través del grupo de WhatsApp del equipo de desarrollo.</w:t>
      </w:r>
    </w:p>
    <w:p w14:paraId="5323B218" w14:textId="77777777" w:rsidR="00CD1ECF" w:rsidRDefault="00CD1ECF" w:rsidP="00921CB7">
      <w:pPr>
        <w:pStyle w:val="PSI-Ttulo1"/>
      </w:pPr>
      <w:bookmarkStart w:id="9" w:name="_Toc16490047"/>
      <w:bookmarkStart w:id="10" w:name="_Toc177085732"/>
      <w:r>
        <w:t>Organización del Proyecto</w:t>
      </w:r>
      <w:bookmarkEnd w:id="9"/>
      <w:bookmarkEnd w:id="10"/>
    </w:p>
    <w:p w14:paraId="526C951E" w14:textId="497AFF06" w:rsidR="006B1750" w:rsidRDefault="009C1BAD" w:rsidP="00F611EF">
      <w:r w:rsidRPr="009C1BAD">
        <w:t>Esta sección contiene la especificación del modelo de proceso del Proyecto, descripción de la estructura organizacional del proyecto, identificación de interfaces e interacciones y definición de responsables.</w:t>
      </w:r>
    </w:p>
    <w:p w14:paraId="2AA18521" w14:textId="77777777" w:rsidR="00CD1ECF" w:rsidRDefault="00CD1ECF" w:rsidP="00921CB7">
      <w:pPr>
        <w:pStyle w:val="PSI-Ttulo2"/>
      </w:pPr>
      <w:bookmarkStart w:id="11" w:name="_Toc16490048"/>
      <w:bookmarkStart w:id="12" w:name="_Toc177085733"/>
      <w:r>
        <w:lastRenderedPageBreak/>
        <w:t>Modelo de Proceso</w:t>
      </w:r>
      <w:bookmarkEnd w:id="11"/>
      <w:bookmarkEnd w:id="12"/>
    </w:p>
    <w:p w14:paraId="117D05AD" w14:textId="2C1B94BE" w:rsidR="00CD1ECF" w:rsidRDefault="00D85C0F" w:rsidP="00921CB7">
      <w:pPr>
        <w:pStyle w:val="PSI-Comentario"/>
      </w:pPr>
      <w:r>
        <w:t>El modelo de proceso que seguirá T-</w:t>
      </w:r>
      <w:proofErr w:type="spellStart"/>
      <w:r>
        <w:t>Code</w:t>
      </w:r>
      <w:proofErr w:type="spellEnd"/>
      <w:r>
        <w:t xml:space="preserve"> es el PSI el cual es un modelo iterativo e incremental. </w:t>
      </w:r>
    </w:p>
    <w:p w14:paraId="7A86E31C" w14:textId="77777777" w:rsidR="00CD1ECF" w:rsidRDefault="00CD1ECF" w:rsidP="00921CB7">
      <w:pPr>
        <w:pStyle w:val="PSI-Ttulo2"/>
      </w:pPr>
      <w:bookmarkStart w:id="13" w:name="_Toc16490049"/>
      <w:bookmarkStart w:id="14" w:name="_Toc177085734"/>
      <w:r>
        <w:t>Estructura Organizacional</w:t>
      </w:r>
      <w:bookmarkEnd w:id="13"/>
      <w:bookmarkEnd w:id="14"/>
    </w:p>
    <w:p w14:paraId="5DE9E565" w14:textId="77777777" w:rsidR="00CC0D3A" w:rsidRPr="00CC0D3A" w:rsidRDefault="00CC0D3A" w:rsidP="00921CB7">
      <w:r w:rsidRPr="00CC0D3A">
        <w:t>Los integrantes del equipo de desarrollo son:</w:t>
      </w:r>
    </w:p>
    <w:tbl>
      <w:tblPr>
        <w:tblW w:w="9026" w:type="dxa"/>
        <w:tblCellMar>
          <w:top w:w="15" w:type="dxa"/>
          <w:left w:w="15" w:type="dxa"/>
          <w:bottom w:w="15" w:type="dxa"/>
          <w:right w:w="15" w:type="dxa"/>
        </w:tblCellMar>
        <w:tblLook w:val="04A0" w:firstRow="1" w:lastRow="0" w:firstColumn="1" w:lastColumn="0" w:noHBand="0" w:noVBand="1"/>
      </w:tblPr>
      <w:tblGrid>
        <w:gridCol w:w="4385"/>
        <w:gridCol w:w="4641"/>
      </w:tblGrid>
      <w:tr w:rsidR="00CC0D3A" w:rsidRPr="00CC0D3A" w14:paraId="30920EDA" w14:textId="77777777" w:rsidTr="00CC0D3A">
        <w:tc>
          <w:tcPr>
            <w:tcW w:w="4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40FED8E" w14:textId="77777777" w:rsidR="00CC0D3A" w:rsidRPr="00CC0D3A" w:rsidRDefault="00CC0D3A" w:rsidP="00921CB7">
            <w:r w:rsidRPr="00CC0D3A">
              <w:t>ROL</w:t>
            </w:r>
          </w:p>
        </w:tc>
        <w:tc>
          <w:tcPr>
            <w:tcW w:w="464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195300" w14:textId="77777777" w:rsidR="00CC0D3A" w:rsidRPr="00CC0D3A" w:rsidRDefault="00CC0D3A" w:rsidP="00921CB7">
            <w:r w:rsidRPr="00CC0D3A">
              <w:t>PERSONAS</w:t>
            </w:r>
          </w:p>
        </w:tc>
      </w:tr>
      <w:tr w:rsidR="00CC0D3A" w:rsidRPr="00CC0D3A" w14:paraId="07A2CDB8" w14:textId="77777777" w:rsidTr="00CC0D3A">
        <w:trPr>
          <w:trHeight w:val="10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09197" w14:textId="180A7B78" w:rsidR="00CC0D3A" w:rsidRPr="00CC0D3A" w:rsidRDefault="00CC0D3A" w:rsidP="00921CB7">
            <w:r w:rsidRPr="00CC0D3A">
              <w:t xml:space="preserve">Líder del </w:t>
            </w:r>
            <w:r w:rsidR="00965A93">
              <w:t>proyecto</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4A3D" w14:textId="5773DB57" w:rsidR="00CC0D3A" w:rsidRPr="00CC0D3A" w:rsidRDefault="00CC0D3A" w:rsidP="00921CB7">
            <w:r w:rsidRPr="00CC0D3A">
              <w:t>Agustín Collareda</w:t>
            </w:r>
          </w:p>
        </w:tc>
      </w:tr>
      <w:tr w:rsidR="00CC0D3A" w:rsidRPr="00CC0D3A" w14:paraId="369F2A20" w14:textId="77777777" w:rsidTr="00CC0D3A">
        <w:trPr>
          <w:trHeight w:val="88"/>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D13B" w14:textId="77777777" w:rsidR="00CC0D3A" w:rsidRPr="00CC0D3A" w:rsidRDefault="00CC0D3A" w:rsidP="00921CB7">
            <w:r w:rsidRPr="00CC0D3A">
              <w:t>Administrador de configuraciones</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7F8E" w14:textId="77777777" w:rsidR="00CC0D3A" w:rsidRPr="00CC0D3A" w:rsidRDefault="00CC0D3A" w:rsidP="00921CB7">
            <w:r w:rsidRPr="00CC0D3A">
              <w:t>Hugo Frey</w:t>
            </w:r>
          </w:p>
        </w:tc>
      </w:tr>
      <w:tr w:rsidR="00CC0D3A" w:rsidRPr="00CC0D3A" w14:paraId="50F3C28F" w14:textId="77777777" w:rsidTr="00CC0D3A">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E8AA" w14:textId="77777777" w:rsidR="00CC0D3A" w:rsidRPr="00CC0D3A" w:rsidRDefault="00CC0D3A" w:rsidP="00921CB7">
            <w:r w:rsidRPr="00CC0D3A">
              <w:t>Diseñadora</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D8FD5" w14:textId="4BB93D43" w:rsidR="00CC0D3A" w:rsidRPr="00CC0D3A" w:rsidRDefault="00CC0D3A" w:rsidP="00921CB7">
            <w:r w:rsidRPr="00CC0D3A">
              <w:t xml:space="preserve">Cintia </w:t>
            </w:r>
            <w:r w:rsidR="00965A93" w:rsidRPr="00CC0D3A">
              <w:t>Hernández</w:t>
            </w:r>
          </w:p>
        </w:tc>
      </w:tr>
      <w:tr w:rsidR="00CC0D3A" w:rsidRPr="00CC0D3A" w14:paraId="1026D0AE" w14:textId="77777777" w:rsidTr="00CC0D3A">
        <w:trPr>
          <w:trHeight w:val="440"/>
        </w:trPr>
        <w:tc>
          <w:tcPr>
            <w:tcW w:w="43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BBC2B" w14:textId="77777777" w:rsidR="00CC0D3A" w:rsidRPr="00CC0D3A" w:rsidRDefault="00CC0D3A" w:rsidP="00921CB7">
            <w:r w:rsidRPr="00CC0D3A">
              <w:t>Programador - Documentador - Analista</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E9DC1" w14:textId="6527B6B4" w:rsidR="00CC0D3A" w:rsidRPr="00CC0D3A" w:rsidRDefault="00CC0D3A" w:rsidP="00921CB7">
            <w:r w:rsidRPr="00CC0D3A">
              <w:t>Agustín Collareda</w:t>
            </w:r>
          </w:p>
        </w:tc>
      </w:tr>
      <w:tr w:rsidR="00CC0D3A" w:rsidRPr="00CC0D3A" w14:paraId="47951B07" w14:textId="77777777" w:rsidTr="00CC0D3A">
        <w:trPr>
          <w:trHeight w:val="440"/>
        </w:trPr>
        <w:tc>
          <w:tcPr>
            <w:tcW w:w="4385" w:type="dxa"/>
            <w:vMerge/>
            <w:tcBorders>
              <w:top w:val="single" w:sz="8" w:space="0" w:color="000000"/>
              <w:left w:val="single" w:sz="8" w:space="0" w:color="000000"/>
              <w:bottom w:val="single" w:sz="8" w:space="0" w:color="000000"/>
              <w:right w:val="single" w:sz="8" w:space="0" w:color="000000"/>
            </w:tcBorders>
            <w:vAlign w:val="center"/>
            <w:hideMark/>
          </w:tcPr>
          <w:p w14:paraId="3C205557" w14:textId="77777777" w:rsidR="00CC0D3A" w:rsidRPr="00CC0D3A" w:rsidRDefault="00CC0D3A" w:rsidP="00921CB7"/>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B1F0" w14:textId="77777777" w:rsidR="00CC0D3A" w:rsidRPr="00CC0D3A" w:rsidRDefault="00CC0D3A" w:rsidP="00921CB7">
            <w:r w:rsidRPr="00CC0D3A">
              <w:t>Hugo Frey</w:t>
            </w:r>
          </w:p>
        </w:tc>
      </w:tr>
      <w:tr w:rsidR="00CC0D3A" w:rsidRPr="00CC0D3A" w14:paraId="4B64C1A0" w14:textId="77777777" w:rsidTr="00CC0D3A">
        <w:trPr>
          <w:trHeight w:val="440"/>
        </w:trPr>
        <w:tc>
          <w:tcPr>
            <w:tcW w:w="4385" w:type="dxa"/>
            <w:vMerge/>
            <w:tcBorders>
              <w:top w:val="single" w:sz="8" w:space="0" w:color="000000"/>
              <w:left w:val="single" w:sz="8" w:space="0" w:color="000000"/>
              <w:bottom w:val="single" w:sz="8" w:space="0" w:color="000000"/>
              <w:right w:val="single" w:sz="8" w:space="0" w:color="000000"/>
            </w:tcBorders>
            <w:vAlign w:val="center"/>
            <w:hideMark/>
          </w:tcPr>
          <w:p w14:paraId="3E3AC963" w14:textId="77777777" w:rsidR="00CC0D3A" w:rsidRPr="00CC0D3A" w:rsidRDefault="00CC0D3A" w:rsidP="00921CB7"/>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BFBE" w14:textId="77777777" w:rsidR="00CC0D3A" w:rsidRPr="00CC0D3A" w:rsidRDefault="00CC0D3A" w:rsidP="00921CB7">
            <w:r w:rsidRPr="00CC0D3A">
              <w:t>Cintia Hernandez</w:t>
            </w:r>
          </w:p>
        </w:tc>
      </w:tr>
    </w:tbl>
    <w:p w14:paraId="0DB749E0" w14:textId="77777777" w:rsidR="00970141" w:rsidRDefault="00970141" w:rsidP="00921CB7">
      <w:pPr>
        <w:pStyle w:val="PSI-Comentario"/>
        <w:rPr>
          <w:noProof/>
        </w:rPr>
      </w:pPr>
    </w:p>
    <w:p w14:paraId="7FCE2615" w14:textId="26E72D08" w:rsidR="006B1750" w:rsidRDefault="00970141" w:rsidP="00921CB7">
      <w:pPr>
        <w:pStyle w:val="PSI-Comentario"/>
        <w:rPr>
          <w:noProof/>
        </w:rPr>
      </w:pPr>
      <w:r>
        <w:rPr>
          <w:noProof/>
        </w:rPr>
        <w:drawing>
          <wp:inline distT="0" distB="0" distL="0" distR="0" wp14:anchorId="262F2458" wp14:editId="5384EA5C">
            <wp:extent cx="5391150" cy="3152775"/>
            <wp:effectExtent l="0" t="0" r="0" b="9525"/>
            <wp:docPr id="10230822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52775"/>
                    </a:xfrm>
                    <a:prstGeom prst="rect">
                      <a:avLst/>
                    </a:prstGeom>
                    <a:noFill/>
                    <a:ln>
                      <a:noFill/>
                    </a:ln>
                  </pic:spPr>
                </pic:pic>
              </a:graphicData>
            </a:graphic>
          </wp:inline>
        </w:drawing>
      </w:r>
    </w:p>
    <w:p w14:paraId="2297FB40" w14:textId="5DBB8B77" w:rsidR="001568F8" w:rsidRPr="00213641" w:rsidRDefault="00CD3CEE" w:rsidP="00213641">
      <w:pPr>
        <w:pStyle w:val="MNormal"/>
        <w:jc w:val="center"/>
        <w:rPr>
          <w:noProof/>
        </w:rPr>
      </w:pPr>
      <w:r w:rsidRPr="00213641">
        <w:rPr>
          <w:b/>
          <w:bCs/>
          <w:noProof/>
        </w:rPr>
        <w:t>Fig. 1.1</w:t>
      </w:r>
      <w:r w:rsidR="00213641">
        <w:rPr>
          <w:noProof/>
        </w:rPr>
        <w:t>:</w:t>
      </w:r>
      <w:r w:rsidRPr="00213641">
        <w:rPr>
          <w:noProof/>
        </w:rPr>
        <w:t xml:space="preserve"> Principales líneas de comunicación.</w:t>
      </w:r>
    </w:p>
    <w:p w14:paraId="6852F307" w14:textId="77777777" w:rsidR="00CD1ECF" w:rsidRDefault="00CD1ECF" w:rsidP="00921CB7">
      <w:pPr>
        <w:pStyle w:val="PSI-Ttulo2"/>
      </w:pPr>
      <w:bookmarkStart w:id="15" w:name="_Toc16490050"/>
      <w:bookmarkStart w:id="16" w:name="_Toc177085735"/>
      <w:r>
        <w:t>Interfaces e Interacciones</w:t>
      </w:r>
      <w:bookmarkEnd w:id="15"/>
      <w:bookmarkEnd w:id="16"/>
    </w:p>
    <w:p w14:paraId="7568FC87" w14:textId="2BC3B1F7" w:rsidR="00CD1ECF" w:rsidRDefault="00230049" w:rsidP="00921CB7">
      <w:pPr>
        <w:pStyle w:val="MNormal"/>
      </w:pPr>
      <w:r>
        <w:t xml:space="preserve">Los procedimientos de dichas actividades </w:t>
      </w:r>
      <w:r w:rsidR="00D90636">
        <w:t xml:space="preserve">serán </w:t>
      </w:r>
      <w:r w:rsidR="00D85C0F">
        <w:t>aclarados</w:t>
      </w:r>
      <w:r w:rsidR="00D90636">
        <w:t xml:space="preserve"> en el PL_SQA.</w:t>
      </w:r>
    </w:p>
    <w:tbl>
      <w:tblPr>
        <w:tblW w:w="6286"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43"/>
        <w:gridCol w:w="2268"/>
        <w:gridCol w:w="2475"/>
      </w:tblGrid>
      <w:tr w:rsidR="00230049" w:rsidRPr="00D4314B" w14:paraId="24040A8C" w14:textId="77777777" w:rsidTr="00230049">
        <w:trPr>
          <w:trHeight w:val="573"/>
        </w:trPr>
        <w:tc>
          <w:tcPr>
            <w:tcW w:w="1543" w:type="dxa"/>
            <w:shd w:val="pct5" w:color="auto" w:fill="auto"/>
            <w:vAlign w:val="center"/>
          </w:tcPr>
          <w:p w14:paraId="57ACABAC" w14:textId="77777777" w:rsidR="00230049" w:rsidRPr="00D4314B" w:rsidRDefault="00230049" w:rsidP="00921CB7">
            <w:r w:rsidRPr="00D4314B">
              <w:lastRenderedPageBreak/>
              <w:t>Actividad</w:t>
            </w:r>
          </w:p>
        </w:tc>
        <w:tc>
          <w:tcPr>
            <w:tcW w:w="2268" w:type="dxa"/>
            <w:shd w:val="pct5" w:color="auto" w:fill="auto"/>
            <w:vAlign w:val="center"/>
          </w:tcPr>
          <w:p w14:paraId="19622873" w14:textId="77777777" w:rsidR="00230049" w:rsidRPr="00D4314B" w:rsidRDefault="00230049" w:rsidP="00921CB7">
            <w:r w:rsidRPr="00D4314B">
              <w:t>Responsable</w:t>
            </w:r>
          </w:p>
        </w:tc>
        <w:tc>
          <w:tcPr>
            <w:tcW w:w="2475" w:type="dxa"/>
            <w:shd w:val="pct5" w:color="auto" w:fill="auto"/>
            <w:vAlign w:val="center"/>
          </w:tcPr>
          <w:p w14:paraId="65B6771A" w14:textId="77777777" w:rsidR="00230049" w:rsidRPr="00D4314B" w:rsidRDefault="00230049" w:rsidP="00921CB7">
            <w:r w:rsidRPr="00D4314B">
              <w:t>Involucrados</w:t>
            </w:r>
          </w:p>
        </w:tc>
      </w:tr>
      <w:tr w:rsidR="00230049" w:rsidRPr="00D4314B" w14:paraId="2624FD49" w14:textId="77777777" w:rsidTr="00230049">
        <w:trPr>
          <w:trHeight w:val="1231"/>
        </w:trPr>
        <w:tc>
          <w:tcPr>
            <w:tcW w:w="1543" w:type="dxa"/>
          </w:tcPr>
          <w:p w14:paraId="4A155821" w14:textId="3CBDCAD3" w:rsidR="00230049" w:rsidRPr="00E2105F" w:rsidRDefault="00230049" w:rsidP="00F611EF">
            <w:r>
              <w:t>Gestión de configuración</w:t>
            </w:r>
          </w:p>
        </w:tc>
        <w:tc>
          <w:tcPr>
            <w:tcW w:w="2268" w:type="dxa"/>
          </w:tcPr>
          <w:p w14:paraId="27A52307" w14:textId="7D6E5AFF" w:rsidR="00230049" w:rsidRPr="00E2105F" w:rsidRDefault="00230049" w:rsidP="00F611EF">
            <w:r w:rsidRPr="00E2105F">
              <w:t>Frey Hugo</w:t>
            </w:r>
          </w:p>
        </w:tc>
        <w:tc>
          <w:tcPr>
            <w:tcW w:w="2475" w:type="dxa"/>
          </w:tcPr>
          <w:p w14:paraId="053D925F" w14:textId="2F782226" w:rsidR="00230049" w:rsidRPr="00E2105F" w:rsidRDefault="00230049" w:rsidP="00F611EF">
            <w:r w:rsidRPr="00E2105F">
              <w:t>Todos los integrantes</w:t>
            </w:r>
          </w:p>
        </w:tc>
      </w:tr>
      <w:tr w:rsidR="00230049" w:rsidRPr="00D4314B" w14:paraId="5BFFF9F2" w14:textId="77777777" w:rsidTr="00230049">
        <w:trPr>
          <w:trHeight w:val="331"/>
        </w:trPr>
        <w:tc>
          <w:tcPr>
            <w:tcW w:w="1543" w:type="dxa"/>
          </w:tcPr>
          <w:p w14:paraId="7415AAE4" w14:textId="42997EAB" w:rsidR="00230049" w:rsidRPr="00E2105F" w:rsidRDefault="00230049" w:rsidP="00F611EF">
            <w:r>
              <w:t>Gestión de calidad</w:t>
            </w:r>
          </w:p>
        </w:tc>
        <w:tc>
          <w:tcPr>
            <w:tcW w:w="2268" w:type="dxa"/>
          </w:tcPr>
          <w:p w14:paraId="2C2BEF1F" w14:textId="77777777" w:rsidR="00230049" w:rsidRDefault="00230049" w:rsidP="00F611EF">
            <w:r w:rsidRPr="00E2105F">
              <w:t>Frey Hugo</w:t>
            </w:r>
            <w:r>
              <w:t>/</w:t>
            </w:r>
          </w:p>
          <w:p w14:paraId="70D88E89" w14:textId="0D68B0E1" w:rsidR="00230049" w:rsidRPr="00E2105F" w:rsidRDefault="00230049" w:rsidP="00F611EF">
            <w:r>
              <w:t>Hernández Cintia</w:t>
            </w:r>
          </w:p>
        </w:tc>
        <w:tc>
          <w:tcPr>
            <w:tcW w:w="2475" w:type="dxa"/>
          </w:tcPr>
          <w:p w14:paraId="3EE1156E" w14:textId="14605135" w:rsidR="00230049" w:rsidRPr="00E2105F" w:rsidRDefault="00230049" w:rsidP="00F611EF">
            <w:r w:rsidRPr="00E2105F">
              <w:t>Todos los integrantes</w:t>
            </w:r>
          </w:p>
        </w:tc>
      </w:tr>
      <w:tr w:rsidR="00230049" w:rsidRPr="00D4314B" w14:paraId="2B0079D7" w14:textId="77777777" w:rsidTr="00230049">
        <w:trPr>
          <w:trHeight w:val="516"/>
        </w:trPr>
        <w:tc>
          <w:tcPr>
            <w:tcW w:w="1543" w:type="dxa"/>
          </w:tcPr>
          <w:p w14:paraId="56465340" w14:textId="60EA4770" w:rsidR="00230049" w:rsidRDefault="00230049" w:rsidP="00F611EF">
            <w:pPr>
              <w:rPr>
                <w:rFonts w:cs="Calibri"/>
              </w:rPr>
            </w:pPr>
            <w:r>
              <w:t>Validación</w:t>
            </w:r>
          </w:p>
        </w:tc>
        <w:tc>
          <w:tcPr>
            <w:tcW w:w="2268" w:type="dxa"/>
            <w:vAlign w:val="center"/>
          </w:tcPr>
          <w:p w14:paraId="5D3EF33B" w14:textId="16C38DD3" w:rsidR="00230049" w:rsidRPr="00E2105F" w:rsidRDefault="00230049" w:rsidP="00F611EF">
            <w:pPr>
              <w:rPr>
                <w:rFonts w:cs="Calibri"/>
                <w:iCs/>
              </w:rPr>
            </w:pPr>
            <w:r>
              <w:t>Collareda Agustín</w:t>
            </w:r>
          </w:p>
        </w:tc>
        <w:tc>
          <w:tcPr>
            <w:tcW w:w="2475" w:type="dxa"/>
            <w:vAlign w:val="center"/>
          </w:tcPr>
          <w:p w14:paraId="5306127F" w14:textId="67248DF9" w:rsidR="00230049" w:rsidRPr="00E2105F" w:rsidRDefault="00230049" w:rsidP="00F611EF">
            <w:r w:rsidRPr="00E2105F">
              <w:t>Todos los integrantes</w:t>
            </w:r>
          </w:p>
        </w:tc>
      </w:tr>
      <w:tr w:rsidR="00230049" w:rsidRPr="00D4314B" w14:paraId="6DCA9FE7" w14:textId="77777777" w:rsidTr="00230049">
        <w:trPr>
          <w:trHeight w:val="444"/>
        </w:trPr>
        <w:tc>
          <w:tcPr>
            <w:tcW w:w="1543" w:type="dxa"/>
          </w:tcPr>
          <w:p w14:paraId="5B30ECEB" w14:textId="351E552B" w:rsidR="00230049" w:rsidRDefault="00230049" w:rsidP="00F611EF">
            <w:r w:rsidRPr="00E2105F">
              <w:rPr>
                <w:rFonts w:cs="Calibri"/>
              </w:rPr>
              <w:t>V</w:t>
            </w:r>
            <w:r>
              <w:t xml:space="preserve">erificación </w:t>
            </w:r>
          </w:p>
        </w:tc>
        <w:tc>
          <w:tcPr>
            <w:tcW w:w="2268" w:type="dxa"/>
            <w:vAlign w:val="center"/>
          </w:tcPr>
          <w:p w14:paraId="6AB916A6" w14:textId="67B627D0" w:rsidR="00230049" w:rsidRDefault="00230049" w:rsidP="00F611EF">
            <w:r w:rsidRPr="00E2105F">
              <w:t>Collareda Agustín</w:t>
            </w:r>
          </w:p>
        </w:tc>
        <w:tc>
          <w:tcPr>
            <w:tcW w:w="2475" w:type="dxa"/>
            <w:vAlign w:val="center"/>
          </w:tcPr>
          <w:p w14:paraId="59A6C46E" w14:textId="5222448E" w:rsidR="00230049" w:rsidRPr="00E2105F" w:rsidRDefault="00230049" w:rsidP="00F611EF">
            <w:r w:rsidRPr="00E2105F">
              <w:t>Todos los integrantes</w:t>
            </w:r>
          </w:p>
        </w:tc>
      </w:tr>
    </w:tbl>
    <w:p w14:paraId="0624A2B7" w14:textId="77777777" w:rsidR="00CD1ECF" w:rsidRDefault="00CD1ECF" w:rsidP="00921CB7">
      <w:pPr>
        <w:pStyle w:val="MNormal"/>
      </w:pPr>
    </w:p>
    <w:p w14:paraId="46830C3D" w14:textId="77777777" w:rsidR="00CD1ECF" w:rsidRDefault="00CD1ECF" w:rsidP="00921CB7">
      <w:pPr>
        <w:pStyle w:val="PSI-Ttulo2"/>
      </w:pPr>
      <w:bookmarkStart w:id="17" w:name="_Toc16490051"/>
      <w:bookmarkStart w:id="18" w:name="_Toc177085736"/>
      <w:r>
        <w:t>Responsables</w:t>
      </w:r>
      <w:bookmarkEnd w:id="17"/>
      <w:bookmarkEnd w:id="18"/>
    </w:p>
    <w:p w14:paraId="55477686" w14:textId="51114B90" w:rsidR="00716C8E" w:rsidRDefault="00716C8E" w:rsidP="00921CB7">
      <w:r>
        <w:t>En esta sección se identifican los responsables por actividades destacadas en una primera versión de este documento.</w:t>
      </w:r>
      <w:r w:rsidR="00502484">
        <w:t xml:space="preserve"> Debido a que el proyecto es realizado por un grupo chico (3 </w:t>
      </w:r>
      <w:r w:rsidR="00E2105F">
        <w:t>personas</w:t>
      </w:r>
      <w:r w:rsidR="00502484">
        <w:t>)</w:t>
      </w:r>
      <w:r w:rsidR="00E2105F">
        <w:t>, en general todos los integrantes del equipo estarán involucrados, en mayor o menor medida, en todas las actividades realizadas.</w:t>
      </w:r>
    </w:p>
    <w:p w14:paraId="471C9C8F" w14:textId="77777777" w:rsidR="00CD1ECF" w:rsidRDefault="00CD1ECF" w:rsidP="00921CB7">
      <w:pPr>
        <w:pStyle w:val="MNormal"/>
      </w:pPr>
    </w:p>
    <w:tbl>
      <w:tblPr>
        <w:tblW w:w="8930"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94"/>
        <w:gridCol w:w="2194"/>
        <w:gridCol w:w="2194"/>
        <w:gridCol w:w="2348"/>
      </w:tblGrid>
      <w:tr w:rsidR="00E067B1" w:rsidRPr="00D4314B" w14:paraId="50421AD1" w14:textId="77777777" w:rsidTr="00E067B1">
        <w:trPr>
          <w:trHeight w:val="314"/>
        </w:trPr>
        <w:tc>
          <w:tcPr>
            <w:tcW w:w="2194" w:type="dxa"/>
            <w:shd w:val="pct5" w:color="auto" w:fill="auto"/>
          </w:tcPr>
          <w:p w14:paraId="2FAEF6DD" w14:textId="77777777" w:rsidR="00E067B1" w:rsidRPr="00D4314B" w:rsidRDefault="00E067B1" w:rsidP="00921CB7">
            <w:r w:rsidRPr="00D4314B">
              <w:t>Identificación</w:t>
            </w:r>
          </w:p>
        </w:tc>
        <w:tc>
          <w:tcPr>
            <w:tcW w:w="2194" w:type="dxa"/>
            <w:shd w:val="pct5" w:color="auto" w:fill="auto"/>
          </w:tcPr>
          <w:p w14:paraId="664138C0" w14:textId="77777777" w:rsidR="00E067B1" w:rsidRPr="00D4314B" w:rsidRDefault="00E067B1" w:rsidP="00921CB7">
            <w:r w:rsidRPr="00D4314B">
              <w:t>Descripción</w:t>
            </w:r>
          </w:p>
        </w:tc>
        <w:tc>
          <w:tcPr>
            <w:tcW w:w="2194" w:type="dxa"/>
            <w:shd w:val="pct5" w:color="auto" w:fill="auto"/>
            <w:vAlign w:val="center"/>
          </w:tcPr>
          <w:p w14:paraId="6F2B0DFD" w14:textId="77777777" w:rsidR="00E067B1" w:rsidRPr="00D4314B" w:rsidRDefault="00E067B1" w:rsidP="00921CB7">
            <w:r w:rsidRPr="00D4314B">
              <w:t>Responsable</w:t>
            </w:r>
          </w:p>
        </w:tc>
        <w:tc>
          <w:tcPr>
            <w:tcW w:w="2348" w:type="dxa"/>
            <w:shd w:val="pct5" w:color="auto" w:fill="auto"/>
            <w:vAlign w:val="center"/>
          </w:tcPr>
          <w:p w14:paraId="61C4A6DB" w14:textId="77777777" w:rsidR="00E067B1" w:rsidRPr="00D4314B" w:rsidRDefault="00E067B1" w:rsidP="00921CB7">
            <w:r w:rsidRPr="00D4314B">
              <w:t>Involucrados</w:t>
            </w:r>
          </w:p>
        </w:tc>
      </w:tr>
      <w:tr w:rsidR="000F0325" w:rsidRPr="00D4314B" w14:paraId="291350B5" w14:textId="77777777" w:rsidTr="00FF473B">
        <w:trPr>
          <w:trHeight w:val="314"/>
        </w:trPr>
        <w:tc>
          <w:tcPr>
            <w:tcW w:w="2194" w:type="dxa"/>
          </w:tcPr>
          <w:p w14:paraId="130B960D" w14:textId="166D8930" w:rsidR="000F0325" w:rsidRPr="00E2105F" w:rsidRDefault="00965A93" w:rsidP="00921CB7">
            <w:pPr>
              <w:pStyle w:val="PSI-Comentario"/>
            </w:pPr>
            <w:r w:rsidRPr="00E2105F">
              <w:t>RQS1</w:t>
            </w:r>
          </w:p>
        </w:tc>
        <w:tc>
          <w:tcPr>
            <w:tcW w:w="2194" w:type="dxa"/>
          </w:tcPr>
          <w:p w14:paraId="3E882732" w14:textId="14EBE22D" w:rsidR="000F0325" w:rsidRPr="00E2105F" w:rsidRDefault="00965A93" w:rsidP="00921CB7">
            <w:pPr>
              <w:pStyle w:val="PSI-Comentario"/>
            </w:pPr>
            <w:r w:rsidRPr="00E2105F">
              <w:t>Especificar requerimientos</w:t>
            </w:r>
          </w:p>
        </w:tc>
        <w:tc>
          <w:tcPr>
            <w:tcW w:w="2194" w:type="dxa"/>
            <w:vAlign w:val="center"/>
          </w:tcPr>
          <w:p w14:paraId="08548508" w14:textId="5D4FB7B4" w:rsidR="000F0325" w:rsidRPr="00E2105F" w:rsidRDefault="00965A93" w:rsidP="00921CB7">
            <w:pPr>
              <w:pStyle w:val="PSI-Comentario"/>
            </w:pPr>
            <w:r w:rsidRPr="00E2105F">
              <w:t>Collareda Agustín</w:t>
            </w:r>
          </w:p>
        </w:tc>
        <w:tc>
          <w:tcPr>
            <w:tcW w:w="2348" w:type="dxa"/>
            <w:vAlign w:val="center"/>
          </w:tcPr>
          <w:p w14:paraId="2D802B8B" w14:textId="0B527E21" w:rsidR="00965A93" w:rsidRPr="00E2105F" w:rsidRDefault="00E2105F" w:rsidP="00921CB7">
            <w:pPr>
              <w:pStyle w:val="PSI-Comentario"/>
            </w:pPr>
            <w:r w:rsidRPr="00E2105F">
              <w:t>Todos los integrantes</w:t>
            </w:r>
          </w:p>
        </w:tc>
      </w:tr>
      <w:tr w:rsidR="00502484" w:rsidRPr="00D4314B" w14:paraId="57ED1E2A" w14:textId="77777777" w:rsidTr="00FF473B">
        <w:trPr>
          <w:trHeight w:val="314"/>
        </w:trPr>
        <w:tc>
          <w:tcPr>
            <w:tcW w:w="2194" w:type="dxa"/>
          </w:tcPr>
          <w:p w14:paraId="39C3CA88" w14:textId="4414A166" w:rsidR="00502484" w:rsidRPr="00E2105F" w:rsidRDefault="00502484" w:rsidP="00921CB7">
            <w:pPr>
              <w:pStyle w:val="PSI-Comentario"/>
            </w:pPr>
            <w:r w:rsidRPr="00E2105F">
              <w:t>D1</w:t>
            </w:r>
          </w:p>
        </w:tc>
        <w:tc>
          <w:tcPr>
            <w:tcW w:w="2194" w:type="dxa"/>
          </w:tcPr>
          <w:p w14:paraId="273DA63D" w14:textId="3DEEF6D1" w:rsidR="00502484" w:rsidRPr="00E2105F" w:rsidRDefault="00502484" w:rsidP="00921CB7">
            <w:pPr>
              <w:pStyle w:val="PSI-Comentario"/>
            </w:pPr>
            <w:r w:rsidRPr="00E2105F">
              <w:t>Diseñar el sistema</w:t>
            </w:r>
          </w:p>
        </w:tc>
        <w:tc>
          <w:tcPr>
            <w:tcW w:w="2194" w:type="dxa"/>
            <w:vAlign w:val="center"/>
          </w:tcPr>
          <w:p w14:paraId="031F3C0B" w14:textId="15DD21B9" w:rsidR="00502484" w:rsidRPr="00E2105F" w:rsidRDefault="00502484" w:rsidP="00921CB7">
            <w:pPr>
              <w:pStyle w:val="PSI-Comentario"/>
            </w:pPr>
            <w:r w:rsidRPr="00E2105F">
              <w:t>Hernández Cintia</w:t>
            </w:r>
          </w:p>
        </w:tc>
        <w:tc>
          <w:tcPr>
            <w:tcW w:w="2348" w:type="dxa"/>
            <w:vAlign w:val="center"/>
          </w:tcPr>
          <w:p w14:paraId="604F2937" w14:textId="1A7EFF51" w:rsidR="00502484" w:rsidRPr="00E2105F" w:rsidRDefault="00E2105F" w:rsidP="00921CB7">
            <w:pPr>
              <w:pStyle w:val="PSI-Comentario"/>
            </w:pPr>
            <w:r w:rsidRPr="00E2105F">
              <w:t>Todos los integrantes</w:t>
            </w:r>
          </w:p>
        </w:tc>
      </w:tr>
      <w:tr w:rsidR="00502484" w:rsidRPr="00D4314B" w14:paraId="54754436" w14:textId="77777777" w:rsidTr="00FF473B">
        <w:trPr>
          <w:trHeight w:val="314"/>
        </w:trPr>
        <w:tc>
          <w:tcPr>
            <w:tcW w:w="2194" w:type="dxa"/>
          </w:tcPr>
          <w:p w14:paraId="308DCF89" w14:textId="3DAD4AD5" w:rsidR="00502484" w:rsidRPr="00E2105F" w:rsidRDefault="00502484" w:rsidP="00921CB7">
            <w:pPr>
              <w:pStyle w:val="PSI-Comentario"/>
            </w:pPr>
            <w:r w:rsidRPr="00E2105F">
              <w:t>I1</w:t>
            </w:r>
          </w:p>
        </w:tc>
        <w:tc>
          <w:tcPr>
            <w:tcW w:w="2194" w:type="dxa"/>
          </w:tcPr>
          <w:p w14:paraId="4B5F8373" w14:textId="48EB0B68" w:rsidR="00502484" w:rsidRPr="00E2105F" w:rsidRDefault="00502484" w:rsidP="00921CB7">
            <w:pPr>
              <w:pStyle w:val="PSI-Comentario"/>
            </w:pPr>
            <w:r w:rsidRPr="00E2105F">
              <w:t>Implementar casos de uso</w:t>
            </w:r>
          </w:p>
        </w:tc>
        <w:tc>
          <w:tcPr>
            <w:tcW w:w="2194" w:type="dxa"/>
            <w:vAlign w:val="center"/>
          </w:tcPr>
          <w:p w14:paraId="2A42B3F6" w14:textId="67A8FDCD" w:rsidR="00502484" w:rsidRPr="00E2105F" w:rsidRDefault="00502484" w:rsidP="00921CB7">
            <w:pPr>
              <w:pStyle w:val="PSI-Comentario"/>
            </w:pPr>
            <w:r w:rsidRPr="00E2105F">
              <w:t>Frey Hugo</w:t>
            </w:r>
          </w:p>
        </w:tc>
        <w:tc>
          <w:tcPr>
            <w:tcW w:w="2348" w:type="dxa"/>
            <w:vAlign w:val="center"/>
          </w:tcPr>
          <w:p w14:paraId="5BFEAE65" w14:textId="15157376" w:rsidR="00502484" w:rsidRPr="00E2105F" w:rsidRDefault="00E2105F" w:rsidP="00921CB7">
            <w:pPr>
              <w:pStyle w:val="PSI-Comentario"/>
            </w:pPr>
            <w:r w:rsidRPr="00E2105F">
              <w:t>Todos los integrantes</w:t>
            </w:r>
          </w:p>
        </w:tc>
      </w:tr>
      <w:tr w:rsidR="00502484" w:rsidRPr="00D4314B" w14:paraId="6FD19915" w14:textId="77777777" w:rsidTr="00FF473B">
        <w:trPr>
          <w:trHeight w:val="314"/>
        </w:trPr>
        <w:tc>
          <w:tcPr>
            <w:tcW w:w="2194" w:type="dxa"/>
          </w:tcPr>
          <w:p w14:paraId="38D9ED70" w14:textId="4D90B0D9" w:rsidR="00502484" w:rsidRPr="00E2105F" w:rsidRDefault="00502484" w:rsidP="00921CB7">
            <w:pPr>
              <w:pStyle w:val="PSI-Comentario"/>
            </w:pPr>
            <w:r w:rsidRPr="00E2105F">
              <w:t>P1</w:t>
            </w:r>
          </w:p>
        </w:tc>
        <w:tc>
          <w:tcPr>
            <w:tcW w:w="2194" w:type="dxa"/>
          </w:tcPr>
          <w:p w14:paraId="1B76C109" w14:textId="3E5201B6" w:rsidR="00502484" w:rsidRPr="00E2105F" w:rsidRDefault="00502484" w:rsidP="00921CB7">
            <w:pPr>
              <w:pStyle w:val="PSI-Comentario"/>
            </w:pPr>
            <w:r w:rsidRPr="00E2105F">
              <w:t>Planificar pruebas de software</w:t>
            </w:r>
          </w:p>
        </w:tc>
        <w:tc>
          <w:tcPr>
            <w:tcW w:w="2194" w:type="dxa"/>
            <w:vAlign w:val="center"/>
          </w:tcPr>
          <w:p w14:paraId="35D8423F" w14:textId="387D3F95" w:rsidR="00502484" w:rsidRPr="00E2105F" w:rsidRDefault="00E2105F" w:rsidP="00921CB7">
            <w:pPr>
              <w:pStyle w:val="PSI-Comentario"/>
            </w:pPr>
            <w:proofErr w:type="spellStart"/>
            <w:r>
              <w:t>Collareda</w:t>
            </w:r>
            <w:proofErr w:type="spellEnd"/>
            <w:r>
              <w:t xml:space="preserve"> Agustín</w:t>
            </w:r>
          </w:p>
        </w:tc>
        <w:tc>
          <w:tcPr>
            <w:tcW w:w="2348" w:type="dxa"/>
            <w:vAlign w:val="center"/>
          </w:tcPr>
          <w:p w14:paraId="44724BC5" w14:textId="72FB2FB6" w:rsidR="00502484" w:rsidRPr="00E2105F" w:rsidRDefault="00E2105F" w:rsidP="00921CB7">
            <w:pPr>
              <w:pStyle w:val="PSI-Comentario"/>
            </w:pPr>
            <w:r w:rsidRPr="00E2105F">
              <w:t>Todos los integrantes</w:t>
            </w:r>
          </w:p>
        </w:tc>
      </w:tr>
      <w:tr w:rsidR="00502484" w:rsidRPr="00D4314B" w14:paraId="537FE148" w14:textId="77777777" w:rsidTr="00FF473B">
        <w:trPr>
          <w:trHeight w:val="314"/>
        </w:trPr>
        <w:tc>
          <w:tcPr>
            <w:tcW w:w="2194" w:type="dxa"/>
          </w:tcPr>
          <w:p w14:paraId="2239B06A" w14:textId="0E845916" w:rsidR="00502484" w:rsidRPr="00E2105F" w:rsidRDefault="00502484" w:rsidP="00921CB7">
            <w:pPr>
              <w:pStyle w:val="PSI-Comentario"/>
            </w:pPr>
            <w:r w:rsidRPr="00E2105F">
              <w:t>P2</w:t>
            </w:r>
          </w:p>
        </w:tc>
        <w:tc>
          <w:tcPr>
            <w:tcW w:w="2194" w:type="dxa"/>
          </w:tcPr>
          <w:p w14:paraId="1A319A97" w14:textId="58A5A281" w:rsidR="00502484" w:rsidRPr="00E2105F" w:rsidRDefault="00502484" w:rsidP="00921CB7">
            <w:pPr>
              <w:pStyle w:val="PSI-Comentario"/>
            </w:pPr>
            <w:r w:rsidRPr="00E2105F">
              <w:t>Ejecutar casos de prueba</w:t>
            </w:r>
          </w:p>
        </w:tc>
        <w:tc>
          <w:tcPr>
            <w:tcW w:w="2194" w:type="dxa"/>
            <w:vAlign w:val="center"/>
          </w:tcPr>
          <w:p w14:paraId="7C0462A7" w14:textId="14502C7F" w:rsidR="00502484" w:rsidRPr="00E2105F" w:rsidRDefault="00E2105F" w:rsidP="00921CB7">
            <w:pPr>
              <w:pStyle w:val="PSI-Comentario"/>
            </w:pPr>
            <w:r>
              <w:t>Hernández Cintia</w:t>
            </w:r>
          </w:p>
        </w:tc>
        <w:tc>
          <w:tcPr>
            <w:tcW w:w="2348" w:type="dxa"/>
            <w:vAlign w:val="center"/>
          </w:tcPr>
          <w:p w14:paraId="4F498BAA" w14:textId="29623BA6" w:rsidR="00502484" w:rsidRPr="00E2105F" w:rsidRDefault="00E2105F" w:rsidP="00921CB7">
            <w:pPr>
              <w:pStyle w:val="PSI-Comentario"/>
            </w:pPr>
            <w:r w:rsidRPr="00E2105F">
              <w:t>Todos los integrantes</w:t>
            </w:r>
          </w:p>
        </w:tc>
      </w:tr>
      <w:tr w:rsidR="00502484" w:rsidRPr="00D4314B" w14:paraId="47975153" w14:textId="77777777" w:rsidTr="00FF473B">
        <w:trPr>
          <w:trHeight w:val="314"/>
        </w:trPr>
        <w:tc>
          <w:tcPr>
            <w:tcW w:w="2194" w:type="dxa"/>
          </w:tcPr>
          <w:p w14:paraId="687BD40E" w14:textId="1285E0E9" w:rsidR="00502484" w:rsidRPr="00E2105F" w:rsidRDefault="00502484" w:rsidP="00921CB7">
            <w:pPr>
              <w:pStyle w:val="PSI-Comentario"/>
            </w:pPr>
            <w:r w:rsidRPr="00E2105F">
              <w:t>E1</w:t>
            </w:r>
          </w:p>
        </w:tc>
        <w:tc>
          <w:tcPr>
            <w:tcW w:w="2194" w:type="dxa"/>
          </w:tcPr>
          <w:p w14:paraId="718312B8" w14:textId="24FD3DF8" w:rsidR="00502484" w:rsidRPr="00E2105F" w:rsidRDefault="00502484" w:rsidP="00921CB7">
            <w:pPr>
              <w:pStyle w:val="PSI-Comentario"/>
            </w:pPr>
            <w:r w:rsidRPr="00E2105F">
              <w:t>Realizar estimaciones</w:t>
            </w:r>
          </w:p>
        </w:tc>
        <w:tc>
          <w:tcPr>
            <w:tcW w:w="2194" w:type="dxa"/>
            <w:vAlign w:val="center"/>
          </w:tcPr>
          <w:p w14:paraId="4C7223CA" w14:textId="4B4C6DF5" w:rsidR="00502484" w:rsidRPr="00E2105F" w:rsidRDefault="00502484" w:rsidP="00921CB7">
            <w:pPr>
              <w:pStyle w:val="PSI-Comentario"/>
            </w:pPr>
            <w:r w:rsidRPr="00E2105F">
              <w:t>Collareda Agustín</w:t>
            </w:r>
          </w:p>
        </w:tc>
        <w:tc>
          <w:tcPr>
            <w:tcW w:w="2348" w:type="dxa"/>
            <w:vAlign w:val="center"/>
          </w:tcPr>
          <w:p w14:paraId="51D3DB77" w14:textId="19434B6D" w:rsidR="00502484" w:rsidRPr="00E2105F" w:rsidRDefault="00E2105F" w:rsidP="00921CB7">
            <w:pPr>
              <w:pStyle w:val="PSI-Comentario"/>
            </w:pPr>
            <w:r w:rsidRPr="00E2105F">
              <w:t>Todos los integrantes</w:t>
            </w:r>
          </w:p>
        </w:tc>
      </w:tr>
    </w:tbl>
    <w:p w14:paraId="502754DF" w14:textId="77777777" w:rsidR="006B1750" w:rsidRDefault="006B1750" w:rsidP="00921CB7">
      <w:pPr>
        <w:pStyle w:val="PSI-Ttulo1"/>
      </w:pPr>
      <w:bookmarkStart w:id="19" w:name="_Toc16490052"/>
    </w:p>
    <w:p w14:paraId="0FEFC64E" w14:textId="77777777" w:rsidR="00CD1ECF" w:rsidRDefault="00CD1ECF" w:rsidP="00921CB7">
      <w:pPr>
        <w:pStyle w:val="PSI-Ttulo1"/>
      </w:pPr>
      <w:bookmarkStart w:id="20" w:name="_Toc177085737"/>
      <w:r>
        <w:t>Proceso de Gestión</w:t>
      </w:r>
      <w:bookmarkEnd w:id="19"/>
      <w:bookmarkEnd w:id="20"/>
    </w:p>
    <w:p w14:paraId="57AE21C1" w14:textId="50347806" w:rsidR="00CD1ECF" w:rsidRDefault="00CD1ECF" w:rsidP="00921CB7">
      <w:pPr>
        <w:pStyle w:val="PSI-Ttulo2"/>
      </w:pPr>
      <w:bookmarkStart w:id="21" w:name="_Toc16490053"/>
      <w:bookmarkStart w:id="22" w:name="_Toc177085738"/>
      <w:r>
        <w:t>Objetivos y Prioridades de Gestión</w:t>
      </w:r>
      <w:bookmarkEnd w:id="21"/>
      <w:bookmarkEnd w:id="22"/>
    </w:p>
    <w:p w14:paraId="159F67E5" w14:textId="498E7EFC" w:rsidR="008148A1" w:rsidRDefault="008148A1" w:rsidP="00921CB7">
      <w:pPr>
        <w:pStyle w:val="PSI-Comentario"/>
      </w:pPr>
      <w:r>
        <w:t>La gestión de proyecto implica la aplicación de conocimientos, habilidades, herramientas y técnicas a las actividades que se necesitan para cubrir las necesidades y expectativas para un proyecto</w:t>
      </w:r>
      <w:r w:rsidR="00076C94">
        <w:t>.</w:t>
      </w:r>
      <w:r>
        <w:t xml:space="preserve"> </w:t>
      </w:r>
    </w:p>
    <w:p w14:paraId="2C33D303" w14:textId="77777777" w:rsidR="008148A1" w:rsidRDefault="008148A1" w:rsidP="00921CB7">
      <w:pPr>
        <w:pStyle w:val="PSI-Comentario"/>
      </w:pPr>
      <w:r>
        <w:lastRenderedPageBreak/>
        <w:t xml:space="preserve">El objetivo es lograr un buen monitoreo del proyecto a lo largo del mismo cada cierto periodo preestablecido, con el fin de mantener la planificación realizada. </w:t>
      </w:r>
    </w:p>
    <w:p w14:paraId="489B3D87" w14:textId="651E086E" w:rsidR="008148A1" w:rsidRDefault="008148A1" w:rsidP="00921CB7">
      <w:pPr>
        <w:pStyle w:val="PSI-Comentario"/>
      </w:pPr>
      <w:r>
        <w:t xml:space="preserve">Las metas de la gestión de proyecto es tratar de llevar un buen seguimiento del proyecto para poder mantener una buena planificación del mismo. Para esto se destacan las </w:t>
      </w:r>
      <w:r w:rsidR="00C7389A">
        <w:t>siguientes actividades</w:t>
      </w:r>
      <w:r>
        <w:t xml:space="preserve">: </w:t>
      </w:r>
    </w:p>
    <w:p w14:paraId="06943BA3" w14:textId="043B8051" w:rsidR="008148A1" w:rsidRDefault="008148A1" w:rsidP="00921CB7">
      <w:pPr>
        <w:pStyle w:val="PSI-Comentario"/>
        <w:numPr>
          <w:ilvl w:val="0"/>
          <w:numId w:val="17"/>
        </w:numPr>
      </w:pPr>
      <w:r>
        <w:t>Planificar y monitorear el avance del proyecto</w:t>
      </w:r>
      <w:r w:rsidR="006B3E81">
        <w:t>.</w:t>
      </w:r>
    </w:p>
    <w:p w14:paraId="7FC09CA6" w14:textId="5499B9CC" w:rsidR="008148A1" w:rsidRDefault="008148A1" w:rsidP="00921CB7">
      <w:pPr>
        <w:pStyle w:val="PSI-Comentario"/>
        <w:numPr>
          <w:ilvl w:val="0"/>
          <w:numId w:val="17"/>
        </w:numPr>
      </w:pPr>
      <w:r>
        <w:t xml:space="preserve">Realizar estimaciones y </w:t>
      </w:r>
      <w:r w:rsidR="006B3E81">
        <w:t>mediciones.</w:t>
      </w:r>
    </w:p>
    <w:p w14:paraId="1B46949A" w14:textId="5EC9C8CF" w:rsidR="008148A1" w:rsidRDefault="008148A1" w:rsidP="00921CB7">
      <w:pPr>
        <w:pStyle w:val="PSI-Comentario"/>
        <w:numPr>
          <w:ilvl w:val="0"/>
          <w:numId w:val="17"/>
        </w:numPr>
      </w:pPr>
      <w:r>
        <w:t xml:space="preserve">Gestionar los </w:t>
      </w:r>
      <w:r w:rsidR="006B3E81">
        <w:t>Riesgos.</w:t>
      </w:r>
    </w:p>
    <w:p w14:paraId="7DBF9B01" w14:textId="1B711820" w:rsidR="008148A1" w:rsidRDefault="008148A1" w:rsidP="00921CB7">
      <w:pPr>
        <w:pStyle w:val="PSI-Comentario"/>
        <w:numPr>
          <w:ilvl w:val="0"/>
          <w:numId w:val="17"/>
        </w:numPr>
      </w:pPr>
      <w:r>
        <w:t>Registrar tiempo dedicado a cada tarea</w:t>
      </w:r>
      <w:r w:rsidR="006B3E81">
        <w:t>.</w:t>
      </w:r>
    </w:p>
    <w:p w14:paraId="35F1CA14" w14:textId="7E2556F5" w:rsidR="008148A1" w:rsidRDefault="008148A1" w:rsidP="00921CB7">
      <w:pPr>
        <w:pStyle w:val="PSI-Comentario"/>
        <w:numPr>
          <w:ilvl w:val="0"/>
          <w:numId w:val="17"/>
        </w:numPr>
      </w:pPr>
      <w:r>
        <w:t>Reuniones y entrevistas con el cliente</w:t>
      </w:r>
      <w:r w:rsidR="006B3E81">
        <w:t>.</w:t>
      </w:r>
    </w:p>
    <w:p w14:paraId="5323800F" w14:textId="7985DF53" w:rsidR="008148A1" w:rsidRDefault="008148A1" w:rsidP="00921CB7">
      <w:pPr>
        <w:pStyle w:val="PSI-Comentario"/>
        <w:numPr>
          <w:ilvl w:val="0"/>
          <w:numId w:val="17"/>
        </w:numPr>
      </w:pPr>
      <w:r>
        <w:t>Evaluar y/o Ajustar el Plan de Proyecto</w:t>
      </w:r>
      <w:r w:rsidR="006B3E81">
        <w:t>.</w:t>
      </w:r>
    </w:p>
    <w:p w14:paraId="4CB51629" w14:textId="1FD569C4" w:rsidR="008148A1" w:rsidRDefault="008148A1" w:rsidP="00921CB7">
      <w:pPr>
        <w:pStyle w:val="PSI-Comentario"/>
        <w:numPr>
          <w:ilvl w:val="0"/>
          <w:numId w:val="17"/>
        </w:numPr>
      </w:pPr>
      <w:r>
        <w:t>Presentaciones del trabajo realizado</w:t>
      </w:r>
      <w:r w:rsidR="006B3E81">
        <w:t>.</w:t>
      </w:r>
    </w:p>
    <w:p w14:paraId="33CD4400" w14:textId="77777777" w:rsidR="00CD1ECF" w:rsidRDefault="00EE1B6B" w:rsidP="00921CB7">
      <w:pPr>
        <w:pStyle w:val="PSI-Ttulo2"/>
      </w:pPr>
      <w:bookmarkStart w:id="23" w:name="_Toc16490054"/>
      <w:r>
        <w:br/>
      </w:r>
      <w:bookmarkStart w:id="24" w:name="_Toc177085739"/>
      <w:r w:rsidR="00CD1ECF">
        <w:t>Condiciones asumidas, dependencias y restricciones</w:t>
      </w:r>
      <w:bookmarkEnd w:id="23"/>
      <w:bookmarkEnd w:id="24"/>
    </w:p>
    <w:p w14:paraId="0E52910A" w14:textId="76744A4A" w:rsidR="0024360D" w:rsidRDefault="0024360D" w:rsidP="00921CB7">
      <w:pPr>
        <w:pStyle w:val="PSI-Comentario"/>
      </w:pPr>
      <w:r w:rsidRPr="0024360D">
        <w:t>Este punto no ha sido definido aún.</w:t>
      </w:r>
    </w:p>
    <w:p w14:paraId="493B907C" w14:textId="77777777" w:rsidR="00CD1ECF" w:rsidRDefault="00CD1ECF" w:rsidP="00921CB7">
      <w:pPr>
        <w:pStyle w:val="PSI-Ttulo2"/>
      </w:pPr>
      <w:bookmarkStart w:id="25" w:name="_Toc16490055"/>
      <w:bookmarkStart w:id="26" w:name="_Toc177085740"/>
      <w:r>
        <w:t>Gestión de Riesgos</w:t>
      </w:r>
      <w:bookmarkEnd w:id="25"/>
      <w:bookmarkEnd w:id="26"/>
    </w:p>
    <w:p w14:paraId="49707C62" w14:textId="4C442169" w:rsidR="00A76591" w:rsidRDefault="00A76591" w:rsidP="00921CB7">
      <w:pPr>
        <w:pStyle w:val="PSI-Comentario"/>
      </w:pPr>
      <w:r>
        <w:t>Se hará uso de la plantilla de identificación, evaluación y análisis de riesgos utilizada en la metodología PSI.</w:t>
      </w:r>
    </w:p>
    <w:p w14:paraId="253A91EF" w14:textId="12C3B102" w:rsidR="00A76591" w:rsidRDefault="00A76591" w:rsidP="00921CB7">
      <w:pPr>
        <w:pStyle w:val="PSI-Comentario"/>
      </w:pPr>
      <w:r>
        <w:t xml:space="preserve">Los riesgos serán identificados a partir de la experiencia de los integrantes del equipo de desarrollo y a partir de listas de riesgos típicos. Se evaluará el impacto y análisis de cada riesgo identificado, dándole al impacto una puntuación de 1 (menor impacto) a 5 (mayor impacto) y entre 0% y 100% de probabilidad. A partir de estos valores se obtendrá el factor de riesgo. </w:t>
      </w:r>
    </w:p>
    <w:p w14:paraId="55918F0C" w14:textId="4644684A" w:rsidR="008714E2" w:rsidRDefault="00A76591" w:rsidP="00921CB7">
      <w:pPr>
        <w:pStyle w:val="PSI-Comentario"/>
      </w:pPr>
      <w:r>
        <w:t xml:space="preserve">Los riesgos que tengan un factor </w:t>
      </w:r>
      <w:r w:rsidR="008714E2">
        <w:t xml:space="preserve">de 320 o mayor serán considerados riesgos críticos, y será necesario realizar planes de mitigación y contingencia bajo cualquier circunstancia. Los riesgos con un factor entre 180 y 320 serán considerados riesgos importantes, y se realizarán planes de acción contra cierta cantidad de estos riesgos en la medida que la ejecución de estos planes no retrase significativamente las demás actividades del proyecto. Los riesgos con un factor de entre 100 y 180 serán monitoreados en cada fase del proyecto al igual que los riesgos mencionados anteriormente, pero no será prioritaria la toma de acciones. Finalmente, los riesgos con un factor menor a </w:t>
      </w:r>
      <w:r w:rsidR="00A43A58">
        <w:t>45</w:t>
      </w:r>
      <w:r w:rsidR="008714E2">
        <w:t xml:space="preserve"> serán ignorados. </w:t>
      </w:r>
    </w:p>
    <w:p w14:paraId="79819E8C" w14:textId="362358C6" w:rsidR="0024360D" w:rsidRDefault="00417B61" w:rsidP="00921CB7">
      <w:r>
        <w:t>Este punto se va a desarrollar mas en profundidad en el documento PL_</w:t>
      </w:r>
      <w:r w:rsidR="000E217E">
        <w:t>RIS</w:t>
      </w:r>
      <w:r>
        <w:t>.</w:t>
      </w:r>
    </w:p>
    <w:p w14:paraId="2F5174F7" w14:textId="05A79AAE" w:rsidR="00CD1ECF" w:rsidRDefault="00CD1ECF" w:rsidP="00921CB7">
      <w:pPr>
        <w:pStyle w:val="PSI-Ttulo2"/>
      </w:pPr>
      <w:bookmarkStart w:id="27" w:name="_Toc16490056"/>
      <w:bookmarkStart w:id="28" w:name="_Toc177085741"/>
      <w:r>
        <w:t>Mecanismos de control y ajuste</w:t>
      </w:r>
      <w:bookmarkEnd w:id="27"/>
      <w:bookmarkEnd w:id="28"/>
    </w:p>
    <w:p w14:paraId="1467F6FF" w14:textId="6F563A10" w:rsidR="0024360D" w:rsidRDefault="0024360D" w:rsidP="00921CB7">
      <w:r w:rsidRPr="0024360D">
        <w:t>No se han definido aún.</w:t>
      </w:r>
    </w:p>
    <w:p w14:paraId="0ECF3A13" w14:textId="77777777" w:rsidR="00CD1ECF" w:rsidRDefault="00CD1ECF" w:rsidP="00921CB7">
      <w:pPr>
        <w:pStyle w:val="PSI-Ttulo3"/>
      </w:pPr>
      <w:bookmarkStart w:id="29" w:name="_Toc16490057"/>
      <w:bookmarkStart w:id="30" w:name="_Toc177085742"/>
      <w:r>
        <w:lastRenderedPageBreak/>
        <w:t>Mecanismos para la Gestión de calidad</w:t>
      </w:r>
      <w:bookmarkEnd w:id="29"/>
      <w:bookmarkEnd w:id="30"/>
    </w:p>
    <w:p w14:paraId="218BB25F" w14:textId="180114BA" w:rsidR="006B1750" w:rsidRDefault="00771826" w:rsidP="00921CB7">
      <w:pPr>
        <w:pStyle w:val="PSI-Comentario"/>
      </w:pPr>
      <w:r>
        <w:t>Ver documento PL_SQA.</w:t>
      </w:r>
    </w:p>
    <w:p w14:paraId="0746ACCC" w14:textId="77777777" w:rsidR="00CD1ECF" w:rsidRDefault="00CD1ECF" w:rsidP="00921CB7">
      <w:pPr>
        <w:pStyle w:val="PSI-Ttulo3"/>
      </w:pPr>
      <w:bookmarkStart w:id="31" w:name="_Toc16490058"/>
      <w:bookmarkStart w:id="32" w:name="_Toc177085743"/>
      <w:r>
        <w:t>Mecanismos para la Gestión de configuración y Control de Cambios</w:t>
      </w:r>
      <w:bookmarkEnd w:id="31"/>
      <w:bookmarkEnd w:id="32"/>
    </w:p>
    <w:p w14:paraId="1FC01014" w14:textId="3E393F7F" w:rsidR="006B1750" w:rsidRDefault="007513CB" w:rsidP="007513CB">
      <w:pPr>
        <w:pStyle w:val="PSI-Comentario"/>
      </w:pPr>
      <w:r>
        <w:t>Ver documento PL_SQA.</w:t>
      </w:r>
    </w:p>
    <w:p w14:paraId="26358870" w14:textId="77777777" w:rsidR="00CD1ECF" w:rsidRDefault="00CD1ECF" w:rsidP="00921CB7">
      <w:pPr>
        <w:pStyle w:val="PSI-Ttulo3"/>
      </w:pPr>
      <w:bookmarkStart w:id="33" w:name="_Toc16490059"/>
      <w:bookmarkStart w:id="34" w:name="_Toc177085744"/>
      <w:r>
        <w:t>Mecanismos para Verificación</w:t>
      </w:r>
      <w:bookmarkEnd w:id="33"/>
      <w:bookmarkEnd w:id="34"/>
    </w:p>
    <w:p w14:paraId="5607E9BE" w14:textId="463E379F" w:rsidR="006B1750" w:rsidRDefault="007A0B83" w:rsidP="00307F20">
      <w:pPr>
        <w:pStyle w:val="PSI-Comentario"/>
      </w:pPr>
      <w:r>
        <w:t xml:space="preserve">Ver documento PL_PRU. </w:t>
      </w:r>
    </w:p>
    <w:p w14:paraId="089F08CD" w14:textId="77777777" w:rsidR="00CD1ECF" w:rsidRDefault="00CD1ECF" w:rsidP="00921CB7">
      <w:pPr>
        <w:pStyle w:val="PSI-Ttulo3"/>
      </w:pPr>
      <w:bookmarkStart w:id="35" w:name="_Toc16490060"/>
      <w:bookmarkStart w:id="36" w:name="_Toc177085745"/>
      <w:r>
        <w:t>Mecanismos para la Gestión de proyecto</w:t>
      </w:r>
      <w:bookmarkEnd w:id="35"/>
      <w:bookmarkEnd w:id="36"/>
    </w:p>
    <w:p w14:paraId="58214DBA" w14:textId="62BFF35C" w:rsidR="00CD1ECF" w:rsidRDefault="00307F20" w:rsidP="00921CB7">
      <w:pPr>
        <w:pStyle w:val="PSI-Comentario"/>
      </w:pPr>
      <w:r w:rsidRPr="00307F20">
        <w:rPr>
          <w:lang w:val="es-ES"/>
        </w:rPr>
        <w:t>Será definido en la próxima versión</w:t>
      </w:r>
      <w:r w:rsidR="00E14C1E">
        <w:rPr>
          <w:lang w:val="es-ES"/>
        </w:rPr>
        <w:t>.</w:t>
      </w:r>
    </w:p>
    <w:p w14:paraId="10AFCDB0" w14:textId="77777777" w:rsidR="00CD1ECF" w:rsidRDefault="00CD1ECF" w:rsidP="00921CB7">
      <w:pPr>
        <w:pStyle w:val="PSI-Ttulo2"/>
      </w:pPr>
      <w:bookmarkStart w:id="37" w:name="_Toc16490061"/>
      <w:bookmarkStart w:id="38" w:name="_Toc177085746"/>
      <w:r>
        <w:t>Recursos</w:t>
      </w:r>
      <w:bookmarkEnd w:id="37"/>
      <w:bookmarkEnd w:id="38"/>
    </w:p>
    <w:p w14:paraId="160AC976" w14:textId="5D623B2C" w:rsidR="006B1750" w:rsidRDefault="001A5765" w:rsidP="00921CB7">
      <w:r w:rsidRPr="001A5765">
        <w:t>El equipo cuenta con 3 integrantes y cuenta con los siguientes responsables de áreas:</w:t>
      </w:r>
    </w:p>
    <w:p w14:paraId="3086DF85" w14:textId="07D1B99D" w:rsidR="001A5765" w:rsidRDefault="001A5765" w:rsidP="00921CB7">
      <w:pPr>
        <w:pStyle w:val="Prrafodelista"/>
        <w:numPr>
          <w:ilvl w:val="0"/>
          <w:numId w:val="16"/>
        </w:numPr>
      </w:pPr>
      <w:r>
        <w:t>Requerimientos:</w:t>
      </w:r>
      <w:r w:rsidR="00A759E6">
        <w:t xml:space="preserve"> Agustín Collareda.</w:t>
      </w:r>
    </w:p>
    <w:p w14:paraId="1610A555" w14:textId="321BA0BE" w:rsidR="001A5765" w:rsidRDefault="001A5765" w:rsidP="00921CB7">
      <w:pPr>
        <w:pStyle w:val="Prrafodelista"/>
        <w:numPr>
          <w:ilvl w:val="0"/>
          <w:numId w:val="16"/>
        </w:numPr>
      </w:pPr>
      <w:r>
        <w:t xml:space="preserve">Diseño: Agustín Collareda / Cintia </w:t>
      </w:r>
      <w:r w:rsidR="00C67BBC">
        <w:t>Hernández</w:t>
      </w:r>
      <w:r>
        <w:t>.</w:t>
      </w:r>
    </w:p>
    <w:p w14:paraId="4AB7A8C4" w14:textId="0AB11498" w:rsidR="001A5765" w:rsidRDefault="001A5765" w:rsidP="00921CB7">
      <w:pPr>
        <w:pStyle w:val="Prrafodelista"/>
        <w:numPr>
          <w:ilvl w:val="0"/>
          <w:numId w:val="16"/>
        </w:numPr>
      </w:pPr>
      <w:r>
        <w:t>Verificación:</w:t>
      </w:r>
      <w:r w:rsidR="00A759E6">
        <w:t xml:space="preserve"> Agustín Collareda.</w:t>
      </w:r>
    </w:p>
    <w:p w14:paraId="1A435CE4" w14:textId="54C18510" w:rsidR="001A5765" w:rsidRDefault="001A5765" w:rsidP="00921CB7">
      <w:pPr>
        <w:pStyle w:val="Prrafodelista"/>
        <w:numPr>
          <w:ilvl w:val="0"/>
          <w:numId w:val="16"/>
        </w:numPr>
      </w:pPr>
      <w:r>
        <w:t>Gestión de Configuración y Control de Cambios: Hugo Frey.</w:t>
      </w:r>
    </w:p>
    <w:p w14:paraId="57EFF691" w14:textId="7A236DED" w:rsidR="001A5765" w:rsidRDefault="001A5765" w:rsidP="00921CB7">
      <w:pPr>
        <w:pStyle w:val="Prrafodelista"/>
        <w:numPr>
          <w:ilvl w:val="0"/>
          <w:numId w:val="16"/>
        </w:numPr>
      </w:pPr>
      <w:r>
        <w:t>Gestión de proyecto:</w:t>
      </w:r>
      <w:r w:rsidR="00A759E6">
        <w:t xml:space="preserve"> Agustín Collareda / Cintia Hernández / Hugo Frey.</w:t>
      </w:r>
    </w:p>
    <w:p w14:paraId="1960BEC3" w14:textId="5F181407" w:rsidR="001A5765" w:rsidRDefault="001A5765" w:rsidP="00921CB7">
      <w:pPr>
        <w:pStyle w:val="Prrafodelista"/>
        <w:numPr>
          <w:ilvl w:val="0"/>
          <w:numId w:val="16"/>
        </w:numPr>
      </w:pPr>
      <w:r>
        <w:t>Gestión de Calidad:</w:t>
      </w:r>
      <w:r w:rsidR="00A759E6">
        <w:t xml:space="preserve"> Hugo Frey / Cintia Hernandez.</w:t>
      </w:r>
    </w:p>
    <w:p w14:paraId="520928B7" w14:textId="49C8230D" w:rsidR="00F174DD" w:rsidRDefault="001A5765" w:rsidP="00921CB7">
      <w:pPr>
        <w:pStyle w:val="Prrafodelista"/>
        <w:numPr>
          <w:ilvl w:val="0"/>
          <w:numId w:val="16"/>
        </w:numPr>
      </w:pPr>
      <w:r>
        <w:t>Comunicación:</w:t>
      </w:r>
      <w:r w:rsidR="00A759E6">
        <w:t xml:space="preserve"> Agustín Collareda / Cintia Hernández / Hugo Frey.</w:t>
      </w:r>
    </w:p>
    <w:p w14:paraId="09F1B4E6" w14:textId="77777777" w:rsidR="00F174DD" w:rsidRDefault="00F174DD" w:rsidP="00921CB7"/>
    <w:tbl>
      <w:tblPr>
        <w:tblStyle w:val="Tablaconcuadrcula"/>
        <w:tblW w:w="8710" w:type="dxa"/>
        <w:tblInd w:w="357" w:type="dxa"/>
        <w:tblLook w:val="04A0" w:firstRow="1" w:lastRow="0" w:firstColumn="1" w:lastColumn="0" w:noHBand="0" w:noVBand="1"/>
      </w:tblPr>
      <w:tblGrid>
        <w:gridCol w:w="1403"/>
        <w:gridCol w:w="1731"/>
        <w:gridCol w:w="1733"/>
        <w:gridCol w:w="1014"/>
        <w:gridCol w:w="1098"/>
        <w:gridCol w:w="1731"/>
      </w:tblGrid>
      <w:tr w:rsidR="00F174DD" w14:paraId="6D4EA7DB" w14:textId="77777777" w:rsidTr="00F174DD">
        <w:tc>
          <w:tcPr>
            <w:tcW w:w="1404" w:type="dxa"/>
            <w:shd w:val="clear" w:color="auto" w:fill="D1D1D1" w:themeFill="background2" w:themeFillShade="E6"/>
          </w:tcPr>
          <w:p w14:paraId="6DE48CAE" w14:textId="46A8E43D" w:rsidR="00F174DD" w:rsidRPr="00F174DD" w:rsidRDefault="00F174DD" w:rsidP="00921CB7">
            <w:r>
              <w:t>INTEGRANTE</w:t>
            </w:r>
          </w:p>
        </w:tc>
        <w:tc>
          <w:tcPr>
            <w:tcW w:w="1732" w:type="dxa"/>
            <w:shd w:val="clear" w:color="auto" w:fill="D1D1D1" w:themeFill="background2" w:themeFillShade="E6"/>
          </w:tcPr>
          <w:p w14:paraId="7387947E" w14:textId="1D41D81D" w:rsidR="00F174DD" w:rsidRDefault="00F174DD" w:rsidP="00921CB7">
            <w:r>
              <w:t>DISPONIBILIDAD LOCATIVA PARA REUNIONES</w:t>
            </w:r>
          </w:p>
        </w:tc>
        <w:tc>
          <w:tcPr>
            <w:tcW w:w="1747" w:type="dxa"/>
            <w:shd w:val="clear" w:color="auto" w:fill="D1D1D1" w:themeFill="background2" w:themeFillShade="E6"/>
          </w:tcPr>
          <w:p w14:paraId="73F5D782" w14:textId="171D4804" w:rsidR="00F174DD" w:rsidRPr="00F174DD" w:rsidRDefault="00F174DD" w:rsidP="00921CB7">
            <w:r>
              <w:t>CANTIDAD DE PERSONAS APROX.</w:t>
            </w:r>
          </w:p>
        </w:tc>
        <w:tc>
          <w:tcPr>
            <w:tcW w:w="992" w:type="dxa"/>
            <w:shd w:val="clear" w:color="auto" w:fill="D1D1D1" w:themeFill="background2" w:themeFillShade="E6"/>
          </w:tcPr>
          <w:p w14:paraId="3959906F" w14:textId="25771E79" w:rsidR="00F174DD" w:rsidRPr="00F174DD" w:rsidRDefault="00F174DD" w:rsidP="00921CB7">
            <w:r>
              <w:t>CELULAR</w:t>
            </w:r>
          </w:p>
        </w:tc>
        <w:tc>
          <w:tcPr>
            <w:tcW w:w="1103" w:type="dxa"/>
            <w:shd w:val="clear" w:color="auto" w:fill="D1D1D1" w:themeFill="background2" w:themeFillShade="E6"/>
          </w:tcPr>
          <w:p w14:paraId="4273F8AB" w14:textId="3715D894" w:rsidR="00F174DD" w:rsidRDefault="00F174DD" w:rsidP="00921CB7">
            <w:r>
              <w:t>LAPTOP</w:t>
            </w:r>
          </w:p>
        </w:tc>
        <w:tc>
          <w:tcPr>
            <w:tcW w:w="1732" w:type="dxa"/>
            <w:shd w:val="clear" w:color="auto" w:fill="D1D1D1" w:themeFill="background2" w:themeFillShade="E6"/>
          </w:tcPr>
          <w:p w14:paraId="3C06D60E" w14:textId="5FB8752C" w:rsidR="00F174DD" w:rsidRPr="00F174DD" w:rsidRDefault="00F174DD" w:rsidP="00921CB7">
            <w:r>
              <w:t>DISPONIBILIDAD DE MÁS OTRA MÁQUINA</w:t>
            </w:r>
          </w:p>
        </w:tc>
      </w:tr>
      <w:tr w:rsidR="00F174DD" w14:paraId="411547AC" w14:textId="77777777" w:rsidTr="00F174DD">
        <w:tc>
          <w:tcPr>
            <w:tcW w:w="1404" w:type="dxa"/>
          </w:tcPr>
          <w:p w14:paraId="272A307A" w14:textId="7B59AA26" w:rsidR="00F174DD" w:rsidRDefault="00F174DD" w:rsidP="00921CB7">
            <w:r>
              <w:t>AC</w:t>
            </w:r>
          </w:p>
        </w:tc>
        <w:tc>
          <w:tcPr>
            <w:tcW w:w="1732" w:type="dxa"/>
          </w:tcPr>
          <w:p w14:paraId="69408C72" w14:textId="251C0003" w:rsidR="00F174DD" w:rsidRDefault="005F21AF" w:rsidP="00921CB7">
            <w:r>
              <w:t>SI</w:t>
            </w:r>
          </w:p>
        </w:tc>
        <w:tc>
          <w:tcPr>
            <w:tcW w:w="1747" w:type="dxa"/>
          </w:tcPr>
          <w:p w14:paraId="189283DA" w14:textId="3E394B0E" w:rsidR="00F174DD" w:rsidRDefault="005F21AF" w:rsidP="00921CB7">
            <w:r>
              <w:t>3</w:t>
            </w:r>
          </w:p>
        </w:tc>
        <w:tc>
          <w:tcPr>
            <w:tcW w:w="992" w:type="dxa"/>
          </w:tcPr>
          <w:p w14:paraId="47D8F944" w14:textId="454F5279" w:rsidR="00F174DD" w:rsidRDefault="005F21AF" w:rsidP="00921CB7">
            <w:r>
              <w:t>SI</w:t>
            </w:r>
          </w:p>
        </w:tc>
        <w:tc>
          <w:tcPr>
            <w:tcW w:w="1103" w:type="dxa"/>
          </w:tcPr>
          <w:p w14:paraId="01053F05" w14:textId="3A1AD6C7" w:rsidR="00F174DD" w:rsidRDefault="005F21AF" w:rsidP="00921CB7">
            <w:r>
              <w:t>SI</w:t>
            </w:r>
          </w:p>
        </w:tc>
        <w:tc>
          <w:tcPr>
            <w:tcW w:w="1732" w:type="dxa"/>
          </w:tcPr>
          <w:p w14:paraId="69DF92F2" w14:textId="688C27A0" w:rsidR="00F174DD" w:rsidRDefault="005F21AF" w:rsidP="00921CB7">
            <w:r>
              <w:t>NO</w:t>
            </w:r>
          </w:p>
        </w:tc>
      </w:tr>
      <w:tr w:rsidR="00F174DD" w14:paraId="430D3719" w14:textId="77777777" w:rsidTr="00F174DD">
        <w:tc>
          <w:tcPr>
            <w:tcW w:w="1404" w:type="dxa"/>
          </w:tcPr>
          <w:p w14:paraId="6589FD85" w14:textId="1868CB45" w:rsidR="00F174DD" w:rsidRDefault="00F174DD" w:rsidP="00921CB7">
            <w:r>
              <w:t>CH</w:t>
            </w:r>
          </w:p>
        </w:tc>
        <w:tc>
          <w:tcPr>
            <w:tcW w:w="1732" w:type="dxa"/>
          </w:tcPr>
          <w:p w14:paraId="2A6275C5" w14:textId="7E4B7E11" w:rsidR="00F174DD" w:rsidRDefault="00F174DD" w:rsidP="00921CB7">
            <w:r>
              <w:t>SI</w:t>
            </w:r>
          </w:p>
        </w:tc>
        <w:tc>
          <w:tcPr>
            <w:tcW w:w="1747" w:type="dxa"/>
          </w:tcPr>
          <w:p w14:paraId="79CFBF17" w14:textId="31304352" w:rsidR="00F174DD" w:rsidRDefault="00F174DD" w:rsidP="00921CB7">
            <w:r>
              <w:t>3</w:t>
            </w:r>
          </w:p>
        </w:tc>
        <w:tc>
          <w:tcPr>
            <w:tcW w:w="992" w:type="dxa"/>
          </w:tcPr>
          <w:p w14:paraId="31E2C526" w14:textId="67B273C0" w:rsidR="00F174DD" w:rsidRDefault="00F174DD" w:rsidP="00921CB7">
            <w:r>
              <w:t>SI</w:t>
            </w:r>
          </w:p>
        </w:tc>
        <w:tc>
          <w:tcPr>
            <w:tcW w:w="1103" w:type="dxa"/>
          </w:tcPr>
          <w:p w14:paraId="1894F09E" w14:textId="20DC1E21" w:rsidR="00F174DD" w:rsidRDefault="00F174DD" w:rsidP="00921CB7">
            <w:r>
              <w:t>SI</w:t>
            </w:r>
          </w:p>
        </w:tc>
        <w:tc>
          <w:tcPr>
            <w:tcW w:w="1732" w:type="dxa"/>
          </w:tcPr>
          <w:p w14:paraId="63B21CF1" w14:textId="377C9B5A" w:rsidR="00F174DD" w:rsidRDefault="00F174DD" w:rsidP="00921CB7">
            <w:r>
              <w:t>1</w:t>
            </w:r>
          </w:p>
        </w:tc>
      </w:tr>
      <w:tr w:rsidR="00F174DD" w14:paraId="66F35DBD" w14:textId="77777777" w:rsidTr="00F174DD">
        <w:tc>
          <w:tcPr>
            <w:tcW w:w="1404" w:type="dxa"/>
          </w:tcPr>
          <w:p w14:paraId="6989E4F9" w14:textId="5DDD2BBE" w:rsidR="00F174DD" w:rsidRDefault="00F174DD" w:rsidP="00921CB7">
            <w:r>
              <w:t>HF</w:t>
            </w:r>
          </w:p>
        </w:tc>
        <w:tc>
          <w:tcPr>
            <w:tcW w:w="1732" w:type="dxa"/>
          </w:tcPr>
          <w:p w14:paraId="068EC45A" w14:textId="6C55A652" w:rsidR="00F174DD" w:rsidRDefault="004C7AC9" w:rsidP="00921CB7">
            <w:r>
              <w:t>Si</w:t>
            </w:r>
          </w:p>
        </w:tc>
        <w:tc>
          <w:tcPr>
            <w:tcW w:w="1747" w:type="dxa"/>
          </w:tcPr>
          <w:p w14:paraId="6A2225B5" w14:textId="2CDA8EA0" w:rsidR="00F174DD" w:rsidRDefault="004C7AC9" w:rsidP="00921CB7">
            <w:r>
              <w:t>3</w:t>
            </w:r>
          </w:p>
        </w:tc>
        <w:tc>
          <w:tcPr>
            <w:tcW w:w="992" w:type="dxa"/>
          </w:tcPr>
          <w:p w14:paraId="3B0D7742" w14:textId="6D943C51" w:rsidR="00F174DD" w:rsidRDefault="004C7AC9" w:rsidP="00921CB7">
            <w:r>
              <w:t>Si</w:t>
            </w:r>
          </w:p>
        </w:tc>
        <w:tc>
          <w:tcPr>
            <w:tcW w:w="1103" w:type="dxa"/>
          </w:tcPr>
          <w:p w14:paraId="2F66D751" w14:textId="67C0F7EE" w:rsidR="00F174DD" w:rsidRDefault="004C7AC9" w:rsidP="00921CB7">
            <w:r>
              <w:t>Si</w:t>
            </w:r>
          </w:p>
        </w:tc>
        <w:tc>
          <w:tcPr>
            <w:tcW w:w="1732" w:type="dxa"/>
          </w:tcPr>
          <w:p w14:paraId="0EA4E50A" w14:textId="3328731F" w:rsidR="00F174DD" w:rsidRDefault="004C7AC9" w:rsidP="00921CB7">
            <w:r>
              <w:t>1</w:t>
            </w:r>
          </w:p>
        </w:tc>
      </w:tr>
    </w:tbl>
    <w:p w14:paraId="0BD4C9D7" w14:textId="03A5CDF7" w:rsidR="00F2134C" w:rsidRDefault="00F2134C" w:rsidP="00F2134C">
      <w:bookmarkStart w:id="39" w:name="_Toc16490062"/>
      <w:r>
        <w:t xml:space="preserve">AC hace referencia a Agustín </w:t>
      </w:r>
      <w:proofErr w:type="spellStart"/>
      <w:r>
        <w:t>Collareda</w:t>
      </w:r>
      <w:proofErr w:type="spellEnd"/>
      <w:r>
        <w:t xml:space="preserve">, CH hace referencia a Cintia </w:t>
      </w:r>
      <w:proofErr w:type="spellStart"/>
      <w:r>
        <w:t>Hernadez</w:t>
      </w:r>
      <w:proofErr w:type="spellEnd"/>
      <w:r>
        <w:t xml:space="preserve"> y HF hace referencia a Hugo Frey.</w:t>
      </w:r>
    </w:p>
    <w:p w14:paraId="34CE5E28" w14:textId="0D6CDB10" w:rsidR="00CD1ECF" w:rsidRDefault="00CD1ECF" w:rsidP="00921CB7">
      <w:pPr>
        <w:pStyle w:val="PSI-Ttulo1"/>
      </w:pPr>
      <w:bookmarkStart w:id="40" w:name="_Toc177085747"/>
      <w:r>
        <w:t>Proceso técnico</w:t>
      </w:r>
      <w:bookmarkEnd w:id="39"/>
      <w:bookmarkEnd w:id="40"/>
    </w:p>
    <w:p w14:paraId="30321708" w14:textId="63D4FA2D" w:rsidR="00CD1ECF" w:rsidRDefault="00CD1ECF" w:rsidP="00921CB7">
      <w:r>
        <w:t>Se debe especificar la metodología que se seguirá para la realización de la documentación del proyecto, así como los Planes de calidad, Configuración y Verificación y Validación.</w:t>
      </w:r>
    </w:p>
    <w:p w14:paraId="0CAA4EDF" w14:textId="7DABC7C2" w:rsidR="00CD1ECF" w:rsidRDefault="00CD1ECF" w:rsidP="00921CB7">
      <w:pPr>
        <w:pStyle w:val="PSI-Ttulo2"/>
      </w:pPr>
      <w:bookmarkStart w:id="41" w:name="_Toc16490063"/>
      <w:bookmarkStart w:id="42" w:name="_Toc177085748"/>
      <w:r>
        <w:lastRenderedPageBreak/>
        <w:t>Procedimientos técnicos, herramientas y tecnologías</w:t>
      </w:r>
      <w:bookmarkEnd w:id="41"/>
      <w:bookmarkEnd w:id="42"/>
    </w:p>
    <w:p w14:paraId="78A46094" w14:textId="77777777" w:rsidR="00F2134C" w:rsidRDefault="00F2134C" w:rsidP="00921CB7">
      <w:pPr>
        <w:pStyle w:val="PSI-Ttulo2"/>
        <w:rPr>
          <w:rFonts w:ascii="Calibri" w:eastAsia="Calibri" w:hAnsi="Calibri" w:cs="Calibri"/>
          <w:b w:val="0"/>
          <w:bCs w:val="0"/>
          <w:iCs/>
          <w:color w:val="auto"/>
          <w:sz w:val="22"/>
          <w:szCs w:val="22"/>
        </w:rPr>
      </w:pPr>
      <w:bookmarkStart w:id="43" w:name="_Toc177085749"/>
      <w:bookmarkStart w:id="44" w:name="_Toc16490064"/>
      <w:r w:rsidRPr="00F2134C">
        <w:rPr>
          <w:rFonts w:ascii="Calibri" w:eastAsia="Calibri" w:hAnsi="Calibri" w:cs="Calibri"/>
          <w:b w:val="0"/>
          <w:bCs w:val="0"/>
          <w:iCs/>
          <w:color w:val="auto"/>
          <w:sz w:val="22"/>
          <w:szCs w:val="22"/>
        </w:rPr>
        <w:t>Serán definidos en la siguiente versión.</w:t>
      </w:r>
      <w:bookmarkEnd w:id="43"/>
    </w:p>
    <w:p w14:paraId="66037716" w14:textId="311C1D4F" w:rsidR="00CD1ECF" w:rsidRPr="00F2134C" w:rsidRDefault="00CD1ECF" w:rsidP="00921CB7">
      <w:pPr>
        <w:pStyle w:val="PSI-Ttulo2"/>
        <w:rPr>
          <w:rFonts w:ascii="Calibri" w:eastAsia="Calibri" w:hAnsi="Calibri" w:cs="Calibri"/>
          <w:b w:val="0"/>
          <w:bCs w:val="0"/>
          <w:iCs/>
          <w:color w:val="auto"/>
          <w:sz w:val="22"/>
          <w:szCs w:val="22"/>
        </w:rPr>
      </w:pPr>
      <w:bookmarkStart w:id="45" w:name="_Toc177085750"/>
      <w:r w:rsidRPr="00E02763">
        <w:t>Documentación de software</w:t>
      </w:r>
      <w:bookmarkEnd w:id="44"/>
      <w:bookmarkEnd w:id="45"/>
    </w:p>
    <w:p w14:paraId="47C7E9C8" w14:textId="7CC30D04" w:rsidR="00CD1ECF" w:rsidRDefault="00CD1ECF" w:rsidP="0054195D">
      <w:pPr>
        <w:pStyle w:val="PSI-Comentario"/>
      </w:pPr>
      <w:r>
        <w:t xml:space="preserve">La documentación se realizará de acuerdo </w:t>
      </w:r>
      <w:r w:rsidR="0054195D">
        <w:t>con</w:t>
      </w:r>
      <w:r>
        <w:t xml:space="preserve"> las plantillas de documentos definidas </w:t>
      </w:r>
      <w:r w:rsidR="00DA4A28">
        <w:t>en el modelo PSI.</w:t>
      </w:r>
    </w:p>
    <w:p w14:paraId="1EBB35FA" w14:textId="77777777" w:rsidR="00CD1ECF" w:rsidRDefault="00CD1ECF" w:rsidP="00921CB7">
      <w:pPr>
        <w:pStyle w:val="PSI-Ttulo2"/>
      </w:pPr>
      <w:bookmarkStart w:id="46" w:name="_Toc16490065"/>
      <w:bookmarkStart w:id="47" w:name="_Toc177085751"/>
      <w:r>
        <w:t>Funciones de soporte</w:t>
      </w:r>
      <w:bookmarkEnd w:id="46"/>
      <w:bookmarkEnd w:id="47"/>
    </w:p>
    <w:p w14:paraId="21C0A7A1" w14:textId="77777777" w:rsidR="00B331EE" w:rsidRPr="00B331EE" w:rsidRDefault="00B331EE" w:rsidP="00B331EE">
      <w:bookmarkStart w:id="48" w:name="_Toc16490066"/>
      <w:r w:rsidRPr="00B331EE">
        <w:t>Referencia a los siguientes documentos:</w:t>
      </w:r>
    </w:p>
    <w:p w14:paraId="76EB852E" w14:textId="522C3923" w:rsidR="00B331EE" w:rsidRPr="00B331EE" w:rsidRDefault="00B331EE" w:rsidP="00B331EE">
      <w:pPr>
        <w:pStyle w:val="Prrafodelista"/>
        <w:numPr>
          <w:ilvl w:val="0"/>
          <w:numId w:val="16"/>
        </w:numPr>
      </w:pPr>
      <w:r w:rsidRPr="00B331EE">
        <w:t>Plan de Configuración</w:t>
      </w:r>
      <w:r>
        <w:t>.</w:t>
      </w:r>
    </w:p>
    <w:p w14:paraId="446130AB" w14:textId="68EC7408" w:rsidR="00B331EE" w:rsidRPr="00B331EE" w:rsidRDefault="00B331EE" w:rsidP="00B331EE">
      <w:pPr>
        <w:pStyle w:val="Prrafodelista"/>
        <w:numPr>
          <w:ilvl w:val="0"/>
          <w:numId w:val="16"/>
        </w:numPr>
      </w:pPr>
      <w:r w:rsidRPr="00B331EE">
        <w:t>Plan de Calidad</w:t>
      </w:r>
      <w:r>
        <w:t>.</w:t>
      </w:r>
    </w:p>
    <w:p w14:paraId="5EB18E15" w14:textId="1E038D08" w:rsidR="00B331EE" w:rsidRPr="00B331EE" w:rsidRDefault="00B331EE" w:rsidP="00B331EE">
      <w:pPr>
        <w:pStyle w:val="Prrafodelista"/>
        <w:numPr>
          <w:ilvl w:val="0"/>
          <w:numId w:val="16"/>
        </w:numPr>
        <w:rPr>
          <w:b/>
          <w:bCs/>
        </w:rPr>
      </w:pPr>
      <w:r w:rsidRPr="00B331EE">
        <w:t>Plan de Verificación.</w:t>
      </w:r>
    </w:p>
    <w:p w14:paraId="5068F741" w14:textId="58AC226D" w:rsidR="00CD1ECF" w:rsidRDefault="00D96FDA" w:rsidP="00B331EE">
      <w:pPr>
        <w:pStyle w:val="PSI-Ttulo1"/>
      </w:pPr>
      <w:r>
        <w:br/>
      </w:r>
      <w:bookmarkStart w:id="49" w:name="_Toc177085752"/>
      <w:r w:rsidR="00CD1ECF">
        <w:t xml:space="preserve">Líneas de trabajo, distribución de recursos humanos y </w:t>
      </w:r>
      <w:r w:rsidR="00265938">
        <w:t>c</w:t>
      </w:r>
      <w:r w:rsidR="00CD1ECF">
        <w:t>ronograma</w:t>
      </w:r>
      <w:bookmarkEnd w:id="48"/>
      <w:bookmarkEnd w:id="49"/>
    </w:p>
    <w:p w14:paraId="6E962241" w14:textId="237A62FA" w:rsidR="00CD1ECF" w:rsidRDefault="00CD1ECF" w:rsidP="00921CB7">
      <w:pPr>
        <w:pStyle w:val="PSI-Ttulo2"/>
      </w:pPr>
      <w:bookmarkStart w:id="50" w:name="_Toc16490067"/>
      <w:bookmarkStart w:id="51" w:name="_Toc177085753"/>
      <w:r>
        <w:t>Líneas de trabajo</w:t>
      </w:r>
      <w:bookmarkEnd w:id="50"/>
      <w:bookmarkEnd w:id="51"/>
    </w:p>
    <w:p w14:paraId="2084DDB5" w14:textId="45C96432" w:rsidR="00CD1ECF" w:rsidRDefault="00050AE5" w:rsidP="00050AE5">
      <w:r w:rsidRPr="00050AE5">
        <w:t>Este punto no ha sido definido aún.</w:t>
      </w:r>
    </w:p>
    <w:p w14:paraId="243A2A9E" w14:textId="77777777" w:rsidR="00CD1ECF" w:rsidRDefault="00CD1ECF" w:rsidP="00921CB7">
      <w:pPr>
        <w:pStyle w:val="MNormal"/>
      </w:pPr>
    </w:p>
    <w:p w14:paraId="6681BC46" w14:textId="77777777" w:rsidR="00CD1ECF" w:rsidRDefault="00CD1ECF" w:rsidP="00921CB7">
      <w:pPr>
        <w:pStyle w:val="PSI-Ttulo2"/>
      </w:pPr>
      <w:bookmarkStart w:id="52" w:name="_Toc16490068"/>
      <w:bookmarkStart w:id="53" w:name="_Toc177085754"/>
      <w:r>
        <w:t>Dependencias</w:t>
      </w:r>
      <w:bookmarkEnd w:id="52"/>
      <w:bookmarkEnd w:id="53"/>
    </w:p>
    <w:p w14:paraId="73677885" w14:textId="468B2BB4" w:rsidR="00050AE5" w:rsidRDefault="00050AE5" w:rsidP="00050AE5">
      <w:bookmarkStart w:id="54" w:name="_Toc16490069"/>
      <w:r w:rsidRPr="00050AE5">
        <w:t>Serán definidos en la siguiente versión.</w:t>
      </w:r>
    </w:p>
    <w:p w14:paraId="733B07AE" w14:textId="1EF9E233" w:rsidR="00CD1ECF" w:rsidRDefault="00FF473B" w:rsidP="00921CB7">
      <w:pPr>
        <w:pStyle w:val="PSI-Ttulo2"/>
      </w:pPr>
      <w:r>
        <w:br/>
      </w:r>
      <w:bookmarkStart w:id="55" w:name="_Toc177085755"/>
      <w:r w:rsidR="00CD1ECF">
        <w:t>Distribución de Recursos Humanos</w:t>
      </w:r>
      <w:bookmarkEnd w:id="54"/>
      <w:bookmarkEnd w:id="55"/>
    </w:p>
    <w:p w14:paraId="650C0D17" w14:textId="0F00435B" w:rsidR="004E3026" w:rsidRDefault="004E3026" w:rsidP="00921CB7">
      <w:pPr>
        <w:pStyle w:val="PSI-Comentario"/>
      </w:pPr>
      <w:r w:rsidRPr="004E3026">
        <w:t>Este punto no ha sido definido aún. Se lo definirá más a en la próxima reunión.</w:t>
      </w:r>
    </w:p>
    <w:tbl>
      <w:tblPr>
        <w:tblpPr w:leftFromText="180" w:rightFromText="180" w:vertAnchor="text" w:horzAnchor="margin" w:tblpXSpec="center" w:tblpY="204"/>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7"/>
        <w:gridCol w:w="2179"/>
        <w:gridCol w:w="1367"/>
        <w:gridCol w:w="1447"/>
        <w:gridCol w:w="1273"/>
        <w:gridCol w:w="1321"/>
      </w:tblGrid>
      <w:tr w:rsidR="004E3026" w:rsidRPr="00D4314B" w14:paraId="0035E433" w14:textId="2D7B343C" w:rsidTr="004E3026">
        <w:trPr>
          <w:trHeight w:val="359"/>
        </w:trPr>
        <w:tc>
          <w:tcPr>
            <w:tcW w:w="988" w:type="dxa"/>
            <w:shd w:val="clear" w:color="auto" w:fill="D1D1D1" w:themeFill="background2" w:themeFillShade="E6"/>
          </w:tcPr>
          <w:p w14:paraId="7CE3F6EA" w14:textId="70C4E8B0" w:rsidR="004E3026" w:rsidRPr="00D4314B" w:rsidRDefault="004E3026" w:rsidP="00921CB7">
            <w:pPr>
              <w:pStyle w:val="PSI-Normal"/>
              <w:framePr w:hSpace="0" w:wrap="auto" w:vAnchor="margin" w:hAnchor="text" w:xAlign="left" w:yAlign="inline"/>
            </w:pPr>
            <w:r>
              <w:t>FASE</w:t>
            </w:r>
          </w:p>
        </w:tc>
        <w:tc>
          <w:tcPr>
            <w:tcW w:w="2392" w:type="dxa"/>
            <w:shd w:val="clear" w:color="auto" w:fill="D1D1D1" w:themeFill="background2" w:themeFillShade="E6"/>
          </w:tcPr>
          <w:p w14:paraId="50845822" w14:textId="32CC52A3" w:rsidR="004E3026" w:rsidRPr="004E3026" w:rsidRDefault="004E3026" w:rsidP="00921CB7">
            <w:pPr>
              <w:pStyle w:val="MNormal"/>
            </w:pPr>
            <w:r>
              <w:t>ROL</w:t>
            </w:r>
          </w:p>
        </w:tc>
        <w:tc>
          <w:tcPr>
            <w:tcW w:w="1267" w:type="dxa"/>
            <w:shd w:val="clear" w:color="auto" w:fill="D1D1D1" w:themeFill="background2" w:themeFillShade="E6"/>
          </w:tcPr>
          <w:p w14:paraId="562D9E3F" w14:textId="0080D6B3" w:rsidR="004E3026" w:rsidRPr="004E3026" w:rsidRDefault="004E3026" w:rsidP="00921CB7">
            <w:pPr>
              <w:pStyle w:val="MNormal"/>
            </w:pPr>
            <w:r>
              <w:t>CANTIDAD DE PERSONAS ASIGNADAS AL ROL</w:t>
            </w:r>
          </w:p>
        </w:tc>
        <w:tc>
          <w:tcPr>
            <w:tcW w:w="1314" w:type="dxa"/>
            <w:shd w:val="clear" w:color="auto" w:fill="D1D1D1" w:themeFill="background2" w:themeFillShade="E6"/>
          </w:tcPr>
          <w:p w14:paraId="7C5DBF63" w14:textId="5C31B3D0" w:rsidR="004E3026" w:rsidRPr="004E3026" w:rsidRDefault="004E3026" w:rsidP="00921CB7">
            <w:pPr>
              <w:pStyle w:val="MNormal"/>
            </w:pPr>
            <w:r>
              <w:t>ESTIMACIÓN HORAS EN FASE</w:t>
            </w:r>
          </w:p>
        </w:tc>
        <w:tc>
          <w:tcPr>
            <w:tcW w:w="1266" w:type="dxa"/>
            <w:shd w:val="clear" w:color="auto" w:fill="D1D1D1" w:themeFill="background2" w:themeFillShade="E6"/>
          </w:tcPr>
          <w:p w14:paraId="009509CB" w14:textId="02302730" w:rsidR="004E3026" w:rsidRPr="004E3026" w:rsidRDefault="004E3026" w:rsidP="00921CB7">
            <w:pPr>
              <w:pStyle w:val="MNormal"/>
            </w:pPr>
            <w:r>
              <w:t>SOFTWARE</w:t>
            </w:r>
          </w:p>
        </w:tc>
        <w:tc>
          <w:tcPr>
            <w:tcW w:w="1267" w:type="dxa"/>
            <w:shd w:val="clear" w:color="auto" w:fill="D1D1D1" w:themeFill="background2" w:themeFillShade="E6"/>
          </w:tcPr>
          <w:p w14:paraId="6A8FB08B" w14:textId="60BF0460" w:rsidR="004E3026" w:rsidRPr="004E3026" w:rsidRDefault="004E3026" w:rsidP="00921CB7">
            <w:pPr>
              <w:pStyle w:val="MNormal"/>
            </w:pPr>
            <w:r>
              <w:t>HARDWARE</w:t>
            </w:r>
          </w:p>
        </w:tc>
      </w:tr>
      <w:tr w:rsidR="004E3026" w:rsidRPr="00D4314B" w14:paraId="40BB14B9" w14:textId="2574C107" w:rsidTr="004E3026">
        <w:trPr>
          <w:trHeight w:val="359"/>
        </w:trPr>
        <w:tc>
          <w:tcPr>
            <w:tcW w:w="988" w:type="dxa"/>
            <w:shd w:val="clear" w:color="auto" w:fill="FFFFFF" w:themeFill="background1"/>
          </w:tcPr>
          <w:p w14:paraId="2E8035D2" w14:textId="7E91BCA7" w:rsidR="004E3026" w:rsidRPr="00D4314B" w:rsidRDefault="004E3026" w:rsidP="00921CB7">
            <w:pPr>
              <w:pStyle w:val="PSI-Normal"/>
              <w:framePr w:hSpace="0" w:wrap="auto" w:vAnchor="margin" w:hAnchor="text" w:xAlign="left" w:yAlign="inline"/>
            </w:pPr>
            <w:r>
              <w:t>INICIO</w:t>
            </w:r>
          </w:p>
        </w:tc>
        <w:tc>
          <w:tcPr>
            <w:tcW w:w="2392" w:type="dxa"/>
          </w:tcPr>
          <w:p w14:paraId="079D8319" w14:textId="4BB55332" w:rsidR="004E3026" w:rsidRDefault="004E3026" w:rsidP="00921CB7">
            <w:pPr>
              <w:pStyle w:val="MNormal"/>
            </w:pPr>
            <w:r w:rsidRPr="00CC0D3A">
              <w:t xml:space="preserve">Líder del </w:t>
            </w:r>
            <w:r>
              <w:t>proyecto</w:t>
            </w:r>
          </w:p>
        </w:tc>
        <w:tc>
          <w:tcPr>
            <w:tcW w:w="1267" w:type="dxa"/>
          </w:tcPr>
          <w:p w14:paraId="7C750D10" w14:textId="2A676111" w:rsidR="004E3026" w:rsidRDefault="004E3026" w:rsidP="00921CB7">
            <w:pPr>
              <w:pStyle w:val="MNormal"/>
            </w:pPr>
            <w:r>
              <w:t>1</w:t>
            </w:r>
          </w:p>
        </w:tc>
        <w:tc>
          <w:tcPr>
            <w:tcW w:w="1314" w:type="dxa"/>
          </w:tcPr>
          <w:p w14:paraId="714A471C" w14:textId="77777777" w:rsidR="004E3026" w:rsidRDefault="004E3026" w:rsidP="00921CB7">
            <w:pPr>
              <w:pStyle w:val="MNormal"/>
            </w:pPr>
          </w:p>
        </w:tc>
        <w:tc>
          <w:tcPr>
            <w:tcW w:w="1266" w:type="dxa"/>
          </w:tcPr>
          <w:p w14:paraId="14E8A609" w14:textId="77777777" w:rsidR="004E3026" w:rsidRDefault="004E3026" w:rsidP="00921CB7">
            <w:pPr>
              <w:pStyle w:val="MNormal"/>
            </w:pPr>
          </w:p>
        </w:tc>
        <w:tc>
          <w:tcPr>
            <w:tcW w:w="1267" w:type="dxa"/>
          </w:tcPr>
          <w:p w14:paraId="0B1DFF0A" w14:textId="77777777" w:rsidR="004E3026" w:rsidRDefault="004E3026" w:rsidP="00921CB7">
            <w:pPr>
              <w:pStyle w:val="MNormal"/>
            </w:pPr>
          </w:p>
        </w:tc>
      </w:tr>
      <w:tr w:rsidR="004E3026" w:rsidRPr="00D4314B" w14:paraId="3993D19B" w14:textId="18CDDFC7" w:rsidTr="004E3026">
        <w:trPr>
          <w:trHeight w:val="359"/>
        </w:trPr>
        <w:tc>
          <w:tcPr>
            <w:tcW w:w="988" w:type="dxa"/>
            <w:shd w:val="clear" w:color="auto" w:fill="FFFFFF" w:themeFill="background1"/>
          </w:tcPr>
          <w:p w14:paraId="6416D15A" w14:textId="7DDA4649" w:rsidR="004E3026" w:rsidRPr="00D4314B" w:rsidRDefault="004E3026" w:rsidP="00921CB7">
            <w:pPr>
              <w:pStyle w:val="PSI-Normal"/>
              <w:framePr w:hSpace="0" w:wrap="auto" w:vAnchor="margin" w:hAnchor="text" w:xAlign="left" w:yAlign="inline"/>
            </w:pPr>
            <w:r>
              <w:t>INICIO</w:t>
            </w:r>
          </w:p>
        </w:tc>
        <w:tc>
          <w:tcPr>
            <w:tcW w:w="2392" w:type="dxa"/>
          </w:tcPr>
          <w:p w14:paraId="5A6A42DC" w14:textId="2B22212D" w:rsidR="004E3026" w:rsidRDefault="004E3026" w:rsidP="00921CB7">
            <w:pPr>
              <w:pStyle w:val="MNormal"/>
            </w:pPr>
            <w:r w:rsidRPr="00CC0D3A">
              <w:t>Administrador de configuraciones</w:t>
            </w:r>
          </w:p>
        </w:tc>
        <w:tc>
          <w:tcPr>
            <w:tcW w:w="1267" w:type="dxa"/>
          </w:tcPr>
          <w:p w14:paraId="0F9CDEF1" w14:textId="2254D9C0" w:rsidR="004E3026" w:rsidRDefault="004E3026" w:rsidP="00921CB7">
            <w:pPr>
              <w:pStyle w:val="MNormal"/>
            </w:pPr>
            <w:r>
              <w:t>1</w:t>
            </w:r>
          </w:p>
        </w:tc>
        <w:tc>
          <w:tcPr>
            <w:tcW w:w="1314" w:type="dxa"/>
          </w:tcPr>
          <w:p w14:paraId="3D27A437" w14:textId="77777777" w:rsidR="004E3026" w:rsidRDefault="004E3026" w:rsidP="00921CB7">
            <w:pPr>
              <w:pStyle w:val="MNormal"/>
            </w:pPr>
          </w:p>
        </w:tc>
        <w:tc>
          <w:tcPr>
            <w:tcW w:w="1266" w:type="dxa"/>
          </w:tcPr>
          <w:p w14:paraId="10437506" w14:textId="77777777" w:rsidR="004E3026" w:rsidRDefault="004E3026" w:rsidP="00921CB7">
            <w:pPr>
              <w:pStyle w:val="MNormal"/>
            </w:pPr>
          </w:p>
        </w:tc>
        <w:tc>
          <w:tcPr>
            <w:tcW w:w="1267" w:type="dxa"/>
          </w:tcPr>
          <w:p w14:paraId="2D0E912A" w14:textId="77777777" w:rsidR="004E3026" w:rsidRDefault="004E3026" w:rsidP="00921CB7">
            <w:pPr>
              <w:pStyle w:val="MNormal"/>
            </w:pPr>
          </w:p>
        </w:tc>
      </w:tr>
      <w:tr w:rsidR="004E3026" w:rsidRPr="00D4314B" w14:paraId="0439FE4E" w14:textId="22E3B0C1" w:rsidTr="004E3026">
        <w:trPr>
          <w:trHeight w:val="359"/>
        </w:trPr>
        <w:tc>
          <w:tcPr>
            <w:tcW w:w="988" w:type="dxa"/>
            <w:shd w:val="clear" w:color="auto" w:fill="FFFFFF" w:themeFill="background1"/>
          </w:tcPr>
          <w:p w14:paraId="76DCFF6C" w14:textId="28A0CAFA" w:rsidR="004E3026" w:rsidRPr="00D4314B" w:rsidRDefault="004E3026" w:rsidP="00921CB7">
            <w:pPr>
              <w:pStyle w:val="PSI-Normal"/>
              <w:framePr w:hSpace="0" w:wrap="auto" w:vAnchor="margin" w:hAnchor="text" w:xAlign="left" w:yAlign="inline"/>
            </w:pPr>
            <w:r w:rsidRPr="009A708C">
              <w:t>INICIO</w:t>
            </w:r>
          </w:p>
        </w:tc>
        <w:tc>
          <w:tcPr>
            <w:tcW w:w="2392" w:type="dxa"/>
          </w:tcPr>
          <w:p w14:paraId="173FC374" w14:textId="575F93B0" w:rsidR="004E3026" w:rsidRDefault="004E3026" w:rsidP="00921CB7">
            <w:pPr>
              <w:pStyle w:val="MNormal"/>
            </w:pPr>
            <w:r w:rsidRPr="00CC0D3A">
              <w:t>Diseñadora</w:t>
            </w:r>
          </w:p>
        </w:tc>
        <w:tc>
          <w:tcPr>
            <w:tcW w:w="1267" w:type="dxa"/>
          </w:tcPr>
          <w:p w14:paraId="71B7587E" w14:textId="2C32617C" w:rsidR="004E3026" w:rsidRDefault="004E3026" w:rsidP="00921CB7">
            <w:pPr>
              <w:pStyle w:val="MNormal"/>
            </w:pPr>
            <w:r>
              <w:t>1</w:t>
            </w:r>
          </w:p>
        </w:tc>
        <w:tc>
          <w:tcPr>
            <w:tcW w:w="1314" w:type="dxa"/>
          </w:tcPr>
          <w:p w14:paraId="381181D9" w14:textId="77777777" w:rsidR="004E3026" w:rsidRDefault="004E3026" w:rsidP="00921CB7">
            <w:pPr>
              <w:pStyle w:val="MNormal"/>
            </w:pPr>
          </w:p>
        </w:tc>
        <w:tc>
          <w:tcPr>
            <w:tcW w:w="1266" w:type="dxa"/>
          </w:tcPr>
          <w:p w14:paraId="4FAEC184" w14:textId="77777777" w:rsidR="004E3026" w:rsidRDefault="004E3026" w:rsidP="00921CB7">
            <w:pPr>
              <w:pStyle w:val="MNormal"/>
            </w:pPr>
          </w:p>
        </w:tc>
        <w:tc>
          <w:tcPr>
            <w:tcW w:w="1267" w:type="dxa"/>
          </w:tcPr>
          <w:p w14:paraId="1400B44F" w14:textId="77777777" w:rsidR="004E3026" w:rsidRDefault="004E3026" w:rsidP="00921CB7">
            <w:pPr>
              <w:pStyle w:val="MNormal"/>
            </w:pPr>
          </w:p>
        </w:tc>
      </w:tr>
      <w:tr w:rsidR="004E3026" w:rsidRPr="00D4314B" w14:paraId="24BE3A8A" w14:textId="7A11E628" w:rsidTr="004E3026">
        <w:trPr>
          <w:trHeight w:val="359"/>
        </w:trPr>
        <w:tc>
          <w:tcPr>
            <w:tcW w:w="988" w:type="dxa"/>
            <w:shd w:val="clear" w:color="auto" w:fill="FFFFFF" w:themeFill="background1"/>
          </w:tcPr>
          <w:p w14:paraId="3FDD9C8D" w14:textId="3B97B043" w:rsidR="004E3026" w:rsidRPr="00D4314B" w:rsidRDefault="004E3026" w:rsidP="00921CB7">
            <w:pPr>
              <w:pStyle w:val="PSI-Normal"/>
              <w:framePr w:hSpace="0" w:wrap="auto" w:vAnchor="margin" w:hAnchor="text" w:xAlign="left" w:yAlign="inline"/>
            </w:pPr>
            <w:r w:rsidRPr="009A708C">
              <w:t>INICIO</w:t>
            </w:r>
          </w:p>
        </w:tc>
        <w:tc>
          <w:tcPr>
            <w:tcW w:w="2392" w:type="dxa"/>
          </w:tcPr>
          <w:p w14:paraId="33CB9920" w14:textId="56A0B864" w:rsidR="004E3026" w:rsidRDefault="004E3026" w:rsidP="00921CB7">
            <w:pPr>
              <w:pStyle w:val="MNormal"/>
            </w:pPr>
            <w:r w:rsidRPr="00CC0D3A">
              <w:t>Programador - Documentador - Analista</w:t>
            </w:r>
          </w:p>
        </w:tc>
        <w:tc>
          <w:tcPr>
            <w:tcW w:w="1267" w:type="dxa"/>
          </w:tcPr>
          <w:p w14:paraId="7D024A2F" w14:textId="0DD66CF0" w:rsidR="004E3026" w:rsidRDefault="004E3026" w:rsidP="00921CB7">
            <w:pPr>
              <w:pStyle w:val="MNormal"/>
            </w:pPr>
            <w:r>
              <w:t>3</w:t>
            </w:r>
          </w:p>
        </w:tc>
        <w:tc>
          <w:tcPr>
            <w:tcW w:w="1314" w:type="dxa"/>
          </w:tcPr>
          <w:p w14:paraId="6806E1DA" w14:textId="77777777" w:rsidR="004E3026" w:rsidRDefault="004E3026" w:rsidP="00921CB7">
            <w:pPr>
              <w:pStyle w:val="MNormal"/>
            </w:pPr>
          </w:p>
        </w:tc>
        <w:tc>
          <w:tcPr>
            <w:tcW w:w="1266" w:type="dxa"/>
          </w:tcPr>
          <w:p w14:paraId="61594685" w14:textId="77777777" w:rsidR="004E3026" w:rsidRDefault="004E3026" w:rsidP="00921CB7">
            <w:pPr>
              <w:pStyle w:val="MNormal"/>
            </w:pPr>
          </w:p>
        </w:tc>
        <w:tc>
          <w:tcPr>
            <w:tcW w:w="1267" w:type="dxa"/>
          </w:tcPr>
          <w:p w14:paraId="1BB773DC" w14:textId="77777777" w:rsidR="004E3026" w:rsidRDefault="004E3026" w:rsidP="00921CB7">
            <w:pPr>
              <w:pStyle w:val="MNormal"/>
            </w:pPr>
          </w:p>
        </w:tc>
      </w:tr>
      <w:tr w:rsidR="00AC0BA2" w:rsidRPr="00D4314B" w14:paraId="2CF7DD2E" w14:textId="77777777" w:rsidTr="004E3026">
        <w:trPr>
          <w:trHeight w:val="359"/>
        </w:trPr>
        <w:tc>
          <w:tcPr>
            <w:tcW w:w="988" w:type="dxa"/>
            <w:shd w:val="clear" w:color="auto" w:fill="FFFFFF" w:themeFill="background1"/>
          </w:tcPr>
          <w:p w14:paraId="7EF1431E" w14:textId="290A85D3" w:rsidR="00AC0BA2" w:rsidRPr="009A708C" w:rsidRDefault="00AC0BA2" w:rsidP="00921CB7">
            <w:pPr>
              <w:pStyle w:val="PSI-Normal"/>
              <w:framePr w:hSpace="0" w:wrap="auto" w:vAnchor="margin" w:hAnchor="text" w:xAlign="left" w:yAlign="inline"/>
            </w:pPr>
            <w:r w:rsidRPr="009A708C">
              <w:t>INICIO</w:t>
            </w:r>
          </w:p>
        </w:tc>
        <w:tc>
          <w:tcPr>
            <w:tcW w:w="2392" w:type="dxa"/>
          </w:tcPr>
          <w:p w14:paraId="08A8DDD2" w14:textId="6986B6A6" w:rsidR="00AC0BA2" w:rsidRPr="00CC0D3A" w:rsidRDefault="00AC0BA2" w:rsidP="00921CB7">
            <w:pPr>
              <w:pStyle w:val="MNormal"/>
            </w:pPr>
            <w:proofErr w:type="spellStart"/>
            <w:r>
              <w:t>Resp</w:t>
            </w:r>
            <w:proofErr w:type="spellEnd"/>
            <w:r>
              <w:t>. V&amp;V</w:t>
            </w:r>
          </w:p>
        </w:tc>
        <w:tc>
          <w:tcPr>
            <w:tcW w:w="1267" w:type="dxa"/>
          </w:tcPr>
          <w:p w14:paraId="515287F2" w14:textId="7019DFEF" w:rsidR="00AC0BA2" w:rsidRDefault="00AC0BA2" w:rsidP="00921CB7">
            <w:pPr>
              <w:pStyle w:val="MNormal"/>
            </w:pPr>
            <w:r>
              <w:t>1</w:t>
            </w:r>
          </w:p>
        </w:tc>
        <w:tc>
          <w:tcPr>
            <w:tcW w:w="1314" w:type="dxa"/>
          </w:tcPr>
          <w:p w14:paraId="663633C4" w14:textId="77777777" w:rsidR="00AC0BA2" w:rsidRDefault="00AC0BA2" w:rsidP="00921CB7">
            <w:pPr>
              <w:pStyle w:val="MNormal"/>
            </w:pPr>
          </w:p>
        </w:tc>
        <w:tc>
          <w:tcPr>
            <w:tcW w:w="1266" w:type="dxa"/>
          </w:tcPr>
          <w:p w14:paraId="486CD2C6" w14:textId="77777777" w:rsidR="00AC0BA2" w:rsidRDefault="00AC0BA2" w:rsidP="00921CB7">
            <w:pPr>
              <w:pStyle w:val="MNormal"/>
            </w:pPr>
          </w:p>
        </w:tc>
        <w:tc>
          <w:tcPr>
            <w:tcW w:w="1267" w:type="dxa"/>
          </w:tcPr>
          <w:p w14:paraId="11DED757" w14:textId="77777777" w:rsidR="00AC0BA2" w:rsidRDefault="00AC0BA2" w:rsidP="00921CB7">
            <w:pPr>
              <w:pStyle w:val="MNormal"/>
            </w:pPr>
          </w:p>
        </w:tc>
      </w:tr>
      <w:tr w:rsidR="00AC0BA2" w:rsidRPr="00D4314B" w14:paraId="79A57544" w14:textId="77777777" w:rsidTr="004E3026">
        <w:trPr>
          <w:trHeight w:val="359"/>
        </w:trPr>
        <w:tc>
          <w:tcPr>
            <w:tcW w:w="988" w:type="dxa"/>
            <w:shd w:val="clear" w:color="auto" w:fill="FFFFFF" w:themeFill="background1"/>
          </w:tcPr>
          <w:p w14:paraId="4CCECF25" w14:textId="13BCAB26" w:rsidR="00AC0BA2" w:rsidRPr="009A708C" w:rsidRDefault="00AC0BA2" w:rsidP="00921CB7">
            <w:pPr>
              <w:pStyle w:val="PSI-Normal"/>
              <w:framePr w:hSpace="0" w:wrap="auto" w:vAnchor="margin" w:hAnchor="text" w:xAlign="left" w:yAlign="inline"/>
            </w:pPr>
            <w:r w:rsidRPr="009A708C">
              <w:lastRenderedPageBreak/>
              <w:t>INICIO</w:t>
            </w:r>
          </w:p>
        </w:tc>
        <w:tc>
          <w:tcPr>
            <w:tcW w:w="2392" w:type="dxa"/>
          </w:tcPr>
          <w:p w14:paraId="34ED9E33" w14:textId="2EAC395B" w:rsidR="00AC0BA2" w:rsidRPr="00CC0D3A" w:rsidRDefault="00AC0BA2" w:rsidP="00921CB7">
            <w:pPr>
              <w:pStyle w:val="MNormal"/>
            </w:pPr>
            <w:proofErr w:type="spellStart"/>
            <w:r>
              <w:t>Resp</w:t>
            </w:r>
            <w:proofErr w:type="spellEnd"/>
            <w:r>
              <w:t>. Calidad</w:t>
            </w:r>
          </w:p>
        </w:tc>
        <w:tc>
          <w:tcPr>
            <w:tcW w:w="1267" w:type="dxa"/>
          </w:tcPr>
          <w:p w14:paraId="1ADAE99D" w14:textId="20212071" w:rsidR="00AC0BA2" w:rsidRDefault="00AC0BA2" w:rsidP="00921CB7">
            <w:pPr>
              <w:pStyle w:val="MNormal"/>
            </w:pPr>
            <w:r>
              <w:t>2</w:t>
            </w:r>
          </w:p>
        </w:tc>
        <w:tc>
          <w:tcPr>
            <w:tcW w:w="1314" w:type="dxa"/>
          </w:tcPr>
          <w:p w14:paraId="5B40F2C4" w14:textId="77777777" w:rsidR="00AC0BA2" w:rsidRDefault="00AC0BA2" w:rsidP="00921CB7">
            <w:pPr>
              <w:pStyle w:val="MNormal"/>
            </w:pPr>
          </w:p>
        </w:tc>
        <w:tc>
          <w:tcPr>
            <w:tcW w:w="1266" w:type="dxa"/>
          </w:tcPr>
          <w:p w14:paraId="65AE3506" w14:textId="77777777" w:rsidR="00AC0BA2" w:rsidRDefault="00AC0BA2" w:rsidP="00921CB7">
            <w:pPr>
              <w:pStyle w:val="MNormal"/>
            </w:pPr>
          </w:p>
        </w:tc>
        <w:tc>
          <w:tcPr>
            <w:tcW w:w="1267" w:type="dxa"/>
          </w:tcPr>
          <w:p w14:paraId="67350FA1" w14:textId="77777777" w:rsidR="00AC0BA2" w:rsidRDefault="00AC0BA2" w:rsidP="00921CB7">
            <w:pPr>
              <w:pStyle w:val="MNormal"/>
            </w:pPr>
          </w:p>
        </w:tc>
      </w:tr>
      <w:tr w:rsidR="00137D15" w:rsidRPr="00D4314B" w14:paraId="0A7A096B" w14:textId="77777777" w:rsidTr="004E3026">
        <w:trPr>
          <w:trHeight w:val="359"/>
        </w:trPr>
        <w:tc>
          <w:tcPr>
            <w:tcW w:w="988" w:type="dxa"/>
            <w:shd w:val="clear" w:color="auto" w:fill="FFFFFF" w:themeFill="background1"/>
          </w:tcPr>
          <w:p w14:paraId="15A7157B" w14:textId="60ADE0F9" w:rsidR="00137D15" w:rsidRPr="009A708C" w:rsidRDefault="00137D15" w:rsidP="00921CB7">
            <w:pPr>
              <w:pStyle w:val="PSI-Normal"/>
              <w:framePr w:hSpace="0" w:wrap="auto" w:vAnchor="margin" w:hAnchor="text" w:xAlign="left" w:yAlign="inline"/>
            </w:pPr>
            <w:r w:rsidRPr="009A708C">
              <w:t>INICIO</w:t>
            </w:r>
          </w:p>
        </w:tc>
        <w:tc>
          <w:tcPr>
            <w:tcW w:w="2392" w:type="dxa"/>
          </w:tcPr>
          <w:p w14:paraId="45EFC867" w14:textId="0B14AA05" w:rsidR="00137D15" w:rsidRDefault="00137D15" w:rsidP="00921CB7">
            <w:pPr>
              <w:pStyle w:val="MNormal"/>
            </w:pPr>
            <w:proofErr w:type="spellStart"/>
            <w:r>
              <w:t>Resp</w:t>
            </w:r>
            <w:proofErr w:type="spellEnd"/>
            <w:r>
              <w:t>. Gestión de Configuración</w:t>
            </w:r>
          </w:p>
        </w:tc>
        <w:tc>
          <w:tcPr>
            <w:tcW w:w="1267" w:type="dxa"/>
          </w:tcPr>
          <w:p w14:paraId="1AE80484" w14:textId="32CB4361" w:rsidR="00137D15" w:rsidRDefault="00137D15" w:rsidP="00921CB7">
            <w:pPr>
              <w:pStyle w:val="MNormal"/>
            </w:pPr>
            <w:r>
              <w:t>1</w:t>
            </w:r>
          </w:p>
        </w:tc>
        <w:tc>
          <w:tcPr>
            <w:tcW w:w="1314" w:type="dxa"/>
          </w:tcPr>
          <w:p w14:paraId="52020169" w14:textId="77777777" w:rsidR="00137D15" w:rsidRDefault="00137D15" w:rsidP="00921CB7">
            <w:pPr>
              <w:pStyle w:val="MNormal"/>
            </w:pPr>
          </w:p>
        </w:tc>
        <w:tc>
          <w:tcPr>
            <w:tcW w:w="1266" w:type="dxa"/>
          </w:tcPr>
          <w:p w14:paraId="31FD0199" w14:textId="77777777" w:rsidR="00137D15" w:rsidRDefault="00137D15" w:rsidP="00921CB7">
            <w:pPr>
              <w:pStyle w:val="MNormal"/>
            </w:pPr>
          </w:p>
        </w:tc>
        <w:tc>
          <w:tcPr>
            <w:tcW w:w="1267" w:type="dxa"/>
          </w:tcPr>
          <w:p w14:paraId="52330600" w14:textId="77777777" w:rsidR="00137D15" w:rsidRDefault="00137D15" w:rsidP="00921CB7">
            <w:pPr>
              <w:pStyle w:val="MNormal"/>
            </w:pPr>
          </w:p>
        </w:tc>
      </w:tr>
      <w:tr w:rsidR="004E3026" w:rsidRPr="00D4314B" w14:paraId="72F2A820" w14:textId="67E484FA" w:rsidTr="00227C6D">
        <w:trPr>
          <w:trHeight w:val="359"/>
        </w:trPr>
        <w:tc>
          <w:tcPr>
            <w:tcW w:w="988" w:type="dxa"/>
            <w:shd w:val="clear" w:color="auto" w:fill="FFFFFF" w:themeFill="background1"/>
          </w:tcPr>
          <w:p w14:paraId="30D898C6" w14:textId="616FEF4D" w:rsidR="004E3026" w:rsidRPr="00D4314B" w:rsidRDefault="004E3026" w:rsidP="00921CB7">
            <w:pPr>
              <w:pStyle w:val="PSI-Normal"/>
              <w:framePr w:hSpace="0" w:wrap="auto" w:vAnchor="margin" w:hAnchor="text" w:xAlign="left" w:yAlign="inline"/>
            </w:pPr>
            <w:r>
              <w:t>ELAB1</w:t>
            </w:r>
          </w:p>
        </w:tc>
        <w:tc>
          <w:tcPr>
            <w:tcW w:w="2392" w:type="dxa"/>
          </w:tcPr>
          <w:p w14:paraId="0069B934" w14:textId="2D964C78" w:rsidR="004E3026" w:rsidRDefault="004E3026" w:rsidP="00921CB7">
            <w:pPr>
              <w:pStyle w:val="MNormal"/>
            </w:pPr>
            <w:r w:rsidRPr="00CC0D3A">
              <w:t xml:space="preserve">Líder del </w:t>
            </w:r>
            <w:r>
              <w:t>proyecto</w:t>
            </w:r>
          </w:p>
        </w:tc>
        <w:tc>
          <w:tcPr>
            <w:tcW w:w="1267" w:type="dxa"/>
          </w:tcPr>
          <w:p w14:paraId="771F3DBE" w14:textId="7A007421" w:rsidR="004E3026" w:rsidRDefault="004E3026" w:rsidP="00921CB7">
            <w:pPr>
              <w:pStyle w:val="MNormal"/>
            </w:pPr>
            <w:r>
              <w:t>1</w:t>
            </w:r>
          </w:p>
        </w:tc>
        <w:tc>
          <w:tcPr>
            <w:tcW w:w="1314" w:type="dxa"/>
          </w:tcPr>
          <w:p w14:paraId="60349E45" w14:textId="77777777" w:rsidR="004E3026" w:rsidRDefault="004E3026" w:rsidP="00921CB7">
            <w:pPr>
              <w:pStyle w:val="MNormal"/>
            </w:pPr>
          </w:p>
        </w:tc>
        <w:tc>
          <w:tcPr>
            <w:tcW w:w="1266" w:type="dxa"/>
          </w:tcPr>
          <w:p w14:paraId="68B8C870" w14:textId="77777777" w:rsidR="004E3026" w:rsidRDefault="004E3026" w:rsidP="00921CB7">
            <w:pPr>
              <w:pStyle w:val="MNormal"/>
            </w:pPr>
          </w:p>
        </w:tc>
        <w:tc>
          <w:tcPr>
            <w:tcW w:w="1267" w:type="dxa"/>
          </w:tcPr>
          <w:p w14:paraId="44CE64A7" w14:textId="77777777" w:rsidR="004E3026" w:rsidRDefault="004E3026" w:rsidP="00921CB7">
            <w:pPr>
              <w:pStyle w:val="MNormal"/>
            </w:pPr>
          </w:p>
        </w:tc>
      </w:tr>
      <w:tr w:rsidR="004E3026" w:rsidRPr="00D4314B" w14:paraId="74B5752E" w14:textId="77777777" w:rsidTr="00227C6D">
        <w:trPr>
          <w:trHeight w:val="359"/>
        </w:trPr>
        <w:tc>
          <w:tcPr>
            <w:tcW w:w="988" w:type="dxa"/>
            <w:shd w:val="clear" w:color="auto" w:fill="FFFFFF" w:themeFill="background1"/>
          </w:tcPr>
          <w:p w14:paraId="1A3F2BFC" w14:textId="5586BF03" w:rsidR="004E3026" w:rsidRDefault="004E3026" w:rsidP="00921CB7">
            <w:pPr>
              <w:pStyle w:val="PSI-Normal"/>
              <w:framePr w:hSpace="0" w:wrap="auto" w:vAnchor="margin" w:hAnchor="text" w:xAlign="left" w:yAlign="inline"/>
            </w:pPr>
            <w:r w:rsidRPr="00D33BEB">
              <w:t>ELAB1</w:t>
            </w:r>
          </w:p>
        </w:tc>
        <w:tc>
          <w:tcPr>
            <w:tcW w:w="2392" w:type="dxa"/>
          </w:tcPr>
          <w:p w14:paraId="048710C8" w14:textId="7E73FC56" w:rsidR="004E3026" w:rsidRDefault="004E3026" w:rsidP="00921CB7">
            <w:pPr>
              <w:pStyle w:val="MNormal"/>
            </w:pPr>
            <w:r w:rsidRPr="00CC0D3A">
              <w:t>Administrador de configuraciones</w:t>
            </w:r>
          </w:p>
        </w:tc>
        <w:tc>
          <w:tcPr>
            <w:tcW w:w="1267" w:type="dxa"/>
          </w:tcPr>
          <w:p w14:paraId="4C9B7EE7" w14:textId="42A4743D" w:rsidR="004E3026" w:rsidRDefault="004E3026" w:rsidP="00921CB7">
            <w:pPr>
              <w:pStyle w:val="MNormal"/>
            </w:pPr>
            <w:r>
              <w:t>1</w:t>
            </w:r>
          </w:p>
        </w:tc>
        <w:tc>
          <w:tcPr>
            <w:tcW w:w="1314" w:type="dxa"/>
          </w:tcPr>
          <w:p w14:paraId="0460513E" w14:textId="77777777" w:rsidR="004E3026" w:rsidRDefault="004E3026" w:rsidP="00921CB7">
            <w:pPr>
              <w:pStyle w:val="MNormal"/>
            </w:pPr>
          </w:p>
        </w:tc>
        <w:tc>
          <w:tcPr>
            <w:tcW w:w="1266" w:type="dxa"/>
          </w:tcPr>
          <w:p w14:paraId="7E196B85" w14:textId="77777777" w:rsidR="004E3026" w:rsidRDefault="004E3026" w:rsidP="00921CB7">
            <w:pPr>
              <w:pStyle w:val="MNormal"/>
            </w:pPr>
          </w:p>
        </w:tc>
        <w:tc>
          <w:tcPr>
            <w:tcW w:w="1267" w:type="dxa"/>
          </w:tcPr>
          <w:p w14:paraId="303ECFC5" w14:textId="77777777" w:rsidR="004E3026" w:rsidRDefault="004E3026" w:rsidP="00921CB7">
            <w:pPr>
              <w:pStyle w:val="MNormal"/>
            </w:pPr>
          </w:p>
        </w:tc>
      </w:tr>
      <w:tr w:rsidR="004E3026" w:rsidRPr="00D4314B" w14:paraId="471B2980" w14:textId="77777777" w:rsidTr="00227C6D">
        <w:trPr>
          <w:trHeight w:val="359"/>
        </w:trPr>
        <w:tc>
          <w:tcPr>
            <w:tcW w:w="988" w:type="dxa"/>
            <w:shd w:val="clear" w:color="auto" w:fill="FFFFFF" w:themeFill="background1"/>
          </w:tcPr>
          <w:p w14:paraId="5A4F8313" w14:textId="2D5AC43C" w:rsidR="004E3026" w:rsidRDefault="004E3026" w:rsidP="00921CB7">
            <w:pPr>
              <w:pStyle w:val="PSI-Normal"/>
              <w:framePr w:hSpace="0" w:wrap="auto" w:vAnchor="margin" w:hAnchor="text" w:xAlign="left" w:yAlign="inline"/>
            </w:pPr>
            <w:r w:rsidRPr="00D33BEB">
              <w:t>ELAB1</w:t>
            </w:r>
          </w:p>
        </w:tc>
        <w:tc>
          <w:tcPr>
            <w:tcW w:w="2392" w:type="dxa"/>
          </w:tcPr>
          <w:p w14:paraId="376465FD" w14:textId="3A0C31E2" w:rsidR="004E3026" w:rsidRDefault="004E3026" w:rsidP="00921CB7">
            <w:pPr>
              <w:pStyle w:val="MNormal"/>
            </w:pPr>
            <w:r w:rsidRPr="00CC0D3A">
              <w:t>Diseñadora</w:t>
            </w:r>
          </w:p>
        </w:tc>
        <w:tc>
          <w:tcPr>
            <w:tcW w:w="1267" w:type="dxa"/>
          </w:tcPr>
          <w:p w14:paraId="21A97EF1" w14:textId="00E29042" w:rsidR="004E3026" w:rsidRDefault="004E3026" w:rsidP="00921CB7">
            <w:pPr>
              <w:pStyle w:val="MNormal"/>
            </w:pPr>
            <w:r>
              <w:t>1</w:t>
            </w:r>
          </w:p>
        </w:tc>
        <w:tc>
          <w:tcPr>
            <w:tcW w:w="1314" w:type="dxa"/>
          </w:tcPr>
          <w:p w14:paraId="7E77A9D4" w14:textId="77777777" w:rsidR="004E3026" w:rsidRDefault="004E3026" w:rsidP="00921CB7">
            <w:pPr>
              <w:pStyle w:val="MNormal"/>
            </w:pPr>
          </w:p>
        </w:tc>
        <w:tc>
          <w:tcPr>
            <w:tcW w:w="1266" w:type="dxa"/>
          </w:tcPr>
          <w:p w14:paraId="4FBB38C1" w14:textId="77777777" w:rsidR="004E3026" w:rsidRDefault="004E3026" w:rsidP="00921CB7">
            <w:pPr>
              <w:pStyle w:val="MNormal"/>
            </w:pPr>
          </w:p>
        </w:tc>
        <w:tc>
          <w:tcPr>
            <w:tcW w:w="1267" w:type="dxa"/>
          </w:tcPr>
          <w:p w14:paraId="5C7D1F00" w14:textId="77777777" w:rsidR="004E3026" w:rsidRDefault="004E3026" w:rsidP="00921CB7">
            <w:pPr>
              <w:pStyle w:val="MNormal"/>
            </w:pPr>
          </w:p>
        </w:tc>
      </w:tr>
      <w:tr w:rsidR="004E3026" w:rsidRPr="00D4314B" w14:paraId="37A9A17F" w14:textId="77777777" w:rsidTr="00227C6D">
        <w:trPr>
          <w:trHeight w:val="359"/>
        </w:trPr>
        <w:tc>
          <w:tcPr>
            <w:tcW w:w="988" w:type="dxa"/>
            <w:shd w:val="clear" w:color="auto" w:fill="FFFFFF" w:themeFill="background1"/>
          </w:tcPr>
          <w:p w14:paraId="24BB96AB" w14:textId="40C0886A" w:rsidR="004E3026" w:rsidRPr="00D33BEB" w:rsidRDefault="004E3026" w:rsidP="00921CB7">
            <w:pPr>
              <w:pStyle w:val="PSI-Normal"/>
              <w:framePr w:hSpace="0" w:wrap="auto" w:vAnchor="margin" w:hAnchor="text" w:xAlign="left" w:yAlign="inline"/>
            </w:pPr>
            <w:r w:rsidRPr="00D33BEB">
              <w:t>ELAB1</w:t>
            </w:r>
          </w:p>
        </w:tc>
        <w:tc>
          <w:tcPr>
            <w:tcW w:w="2392" w:type="dxa"/>
          </w:tcPr>
          <w:p w14:paraId="4B8FF1AA" w14:textId="79D3F939" w:rsidR="004E3026" w:rsidRPr="00CC0D3A" w:rsidRDefault="004E3026" w:rsidP="00921CB7">
            <w:pPr>
              <w:pStyle w:val="MNormal"/>
            </w:pPr>
            <w:r w:rsidRPr="00CC0D3A">
              <w:t>Programador - Documentador - Analista</w:t>
            </w:r>
          </w:p>
        </w:tc>
        <w:tc>
          <w:tcPr>
            <w:tcW w:w="1267" w:type="dxa"/>
          </w:tcPr>
          <w:p w14:paraId="6C36F4E6" w14:textId="540CF45F" w:rsidR="004E3026" w:rsidRDefault="004E3026" w:rsidP="00921CB7">
            <w:pPr>
              <w:pStyle w:val="MNormal"/>
            </w:pPr>
            <w:r>
              <w:t>3</w:t>
            </w:r>
          </w:p>
        </w:tc>
        <w:tc>
          <w:tcPr>
            <w:tcW w:w="1314" w:type="dxa"/>
          </w:tcPr>
          <w:p w14:paraId="135E1C36" w14:textId="77777777" w:rsidR="004E3026" w:rsidRDefault="004E3026" w:rsidP="00921CB7">
            <w:pPr>
              <w:pStyle w:val="MNormal"/>
            </w:pPr>
          </w:p>
        </w:tc>
        <w:tc>
          <w:tcPr>
            <w:tcW w:w="1266" w:type="dxa"/>
          </w:tcPr>
          <w:p w14:paraId="1C6CF273" w14:textId="77777777" w:rsidR="004E3026" w:rsidRDefault="004E3026" w:rsidP="00921CB7">
            <w:pPr>
              <w:pStyle w:val="MNormal"/>
            </w:pPr>
          </w:p>
        </w:tc>
        <w:tc>
          <w:tcPr>
            <w:tcW w:w="1267" w:type="dxa"/>
          </w:tcPr>
          <w:p w14:paraId="1A9DED69" w14:textId="77777777" w:rsidR="004E3026" w:rsidRDefault="004E3026" w:rsidP="00921CB7">
            <w:pPr>
              <w:pStyle w:val="MNormal"/>
            </w:pPr>
          </w:p>
        </w:tc>
      </w:tr>
      <w:tr w:rsidR="00137D15" w:rsidRPr="00D4314B" w14:paraId="0C77F743" w14:textId="77777777" w:rsidTr="00227C6D">
        <w:trPr>
          <w:trHeight w:val="359"/>
        </w:trPr>
        <w:tc>
          <w:tcPr>
            <w:tcW w:w="988" w:type="dxa"/>
            <w:shd w:val="clear" w:color="auto" w:fill="FFFFFF" w:themeFill="background1"/>
          </w:tcPr>
          <w:p w14:paraId="044F60FA" w14:textId="15EF3DDA" w:rsidR="00137D15" w:rsidRPr="00D33BEB" w:rsidRDefault="00137D15" w:rsidP="00921CB7">
            <w:pPr>
              <w:pStyle w:val="PSI-Normal"/>
              <w:framePr w:hSpace="0" w:wrap="auto" w:vAnchor="margin" w:hAnchor="text" w:xAlign="left" w:yAlign="inline"/>
            </w:pPr>
            <w:r w:rsidRPr="004102F3">
              <w:t>ELAB1</w:t>
            </w:r>
          </w:p>
        </w:tc>
        <w:tc>
          <w:tcPr>
            <w:tcW w:w="2392" w:type="dxa"/>
          </w:tcPr>
          <w:p w14:paraId="74481828" w14:textId="55A8AD7B" w:rsidR="00137D15" w:rsidRPr="00CC0D3A" w:rsidRDefault="00137D15" w:rsidP="00921CB7">
            <w:pPr>
              <w:pStyle w:val="MNormal"/>
            </w:pPr>
            <w:proofErr w:type="spellStart"/>
            <w:r>
              <w:t>Resp</w:t>
            </w:r>
            <w:proofErr w:type="spellEnd"/>
            <w:r>
              <w:t>. V&amp;V</w:t>
            </w:r>
          </w:p>
        </w:tc>
        <w:tc>
          <w:tcPr>
            <w:tcW w:w="1267" w:type="dxa"/>
          </w:tcPr>
          <w:p w14:paraId="0CD39F5C" w14:textId="43142DD0" w:rsidR="00137D15" w:rsidRDefault="00137D15" w:rsidP="00921CB7">
            <w:pPr>
              <w:pStyle w:val="MNormal"/>
            </w:pPr>
            <w:r>
              <w:t>1</w:t>
            </w:r>
          </w:p>
        </w:tc>
        <w:tc>
          <w:tcPr>
            <w:tcW w:w="1314" w:type="dxa"/>
          </w:tcPr>
          <w:p w14:paraId="2D954465" w14:textId="77777777" w:rsidR="00137D15" w:rsidRDefault="00137D15" w:rsidP="00921CB7">
            <w:pPr>
              <w:pStyle w:val="MNormal"/>
            </w:pPr>
          </w:p>
        </w:tc>
        <w:tc>
          <w:tcPr>
            <w:tcW w:w="1266" w:type="dxa"/>
          </w:tcPr>
          <w:p w14:paraId="526DA477" w14:textId="77777777" w:rsidR="00137D15" w:rsidRDefault="00137D15" w:rsidP="00921CB7">
            <w:pPr>
              <w:pStyle w:val="MNormal"/>
            </w:pPr>
          </w:p>
        </w:tc>
        <w:tc>
          <w:tcPr>
            <w:tcW w:w="1267" w:type="dxa"/>
          </w:tcPr>
          <w:p w14:paraId="534B57E6" w14:textId="77777777" w:rsidR="00137D15" w:rsidRDefault="00137D15" w:rsidP="00921CB7">
            <w:pPr>
              <w:pStyle w:val="MNormal"/>
            </w:pPr>
          </w:p>
        </w:tc>
      </w:tr>
      <w:tr w:rsidR="00137D15" w:rsidRPr="00D4314B" w14:paraId="24177068" w14:textId="77777777" w:rsidTr="00227C6D">
        <w:trPr>
          <w:trHeight w:val="359"/>
        </w:trPr>
        <w:tc>
          <w:tcPr>
            <w:tcW w:w="988" w:type="dxa"/>
            <w:shd w:val="clear" w:color="auto" w:fill="FFFFFF" w:themeFill="background1"/>
          </w:tcPr>
          <w:p w14:paraId="3D53B8B3" w14:textId="14B1A96C" w:rsidR="00137D15" w:rsidRPr="00D33BEB" w:rsidRDefault="00137D15" w:rsidP="00921CB7">
            <w:pPr>
              <w:pStyle w:val="PSI-Normal"/>
              <w:framePr w:hSpace="0" w:wrap="auto" w:vAnchor="margin" w:hAnchor="text" w:xAlign="left" w:yAlign="inline"/>
            </w:pPr>
            <w:r w:rsidRPr="004102F3">
              <w:t>ELAB1</w:t>
            </w:r>
          </w:p>
        </w:tc>
        <w:tc>
          <w:tcPr>
            <w:tcW w:w="2392" w:type="dxa"/>
          </w:tcPr>
          <w:p w14:paraId="4FE178F4" w14:textId="2378A328" w:rsidR="00137D15" w:rsidRPr="00CC0D3A" w:rsidRDefault="00137D15" w:rsidP="00921CB7">
            <w:pPr>
              <w:pStyle w:val="MNormal"/>
            </w:pPr>
            <w:proofErr w:type="spellStart"/>
            <w:r>
              <w:t>Resp</w:t>
            </w:r>
            <w:proofErr w:type="spellEnd"/>
            <w:r>
              <w:t>. Calidad</w:t>
            </w:r>
          </w:p>
        </w:tc>
        <w:tc>
          <w:tcPr>
            <w:tcW w:w="1267" w:type="dxa"/>
          </w:tcPr>
          <w:p w14:paraId="17E9FEE3" w14:textId="6617F48B" w:rsidR="00137D15" w:rsidRDefault="00137D15" w:rsidP="00921CB7">
            <w:pPr>
              <w:pStyle w:val="MNormal"/>
            </w:pPr>
            <w:r>
              <w:t>2</w:t>
            </w:r>
          </w:p>
        </w:tc>
        <w:tc>
          <w:tcPr>
            <w:tcW w:w="1314" w:type="dxa"/>
          </w:tcPr>
          <w:p w14:paraId="06E40091" w14:textId="77777777" w:rsidR="00137D15" w:rsidRDefault="00137D15" w:rsidP="00921CB7">
            <w:pPr>
              <w:pStyle w:val="MNormal"/>
            </w:pPr>
          </w:p>
        </w:tc>
        <w:tc>
          <w:tcPr>
            <w:tcW w:w="1266" w:type="dxa"/>
          </w:tcPr>
          <w:p w14:paraId="73F673B2" w14:textId="77777777" w:rsidR="00137D15" w:rsidRDefault="00137D15" w:rsidP="00921CB7">
            <w:pPr>
              <w:pStyle w:val="MNormal"/>
            </w:pPr>
          </w:p>
        </w:tc>
        <w:tc>
          <w:tcPr>
            <w:tcW w:w="1267" w:type="dxa"/>
          </w:tcPr>
          <w:p w14:paraId="50C15645" w14:textId="77777777" w:rsidR="00137D15" w:rsidRDefault="00137D15" w:rsidP="00921CB7">
            <w:pPr>
              <w:pStyle w:val="MNormal"/>
            </w:pPr>
          </w:p>
        </w:tc>
      </w:tr>
      <w:tr w:rsidR="00137D15" w:rsidRPr="00D4314B" w14:paraId="256C9A95" w14:textId="77777777" w:rsidTr="00227C6D">
        <w:trPr>
          <w:trHeight w:val="359"/>
        </w:trPr>
        <w:tc>
          <w:tcPr>
            <w:tcW w:w="988" w:type="dxa"/>
            <w:shd w:val="clear" w:color="auto" w:fill="FFFFFF" w:themeFill="background1"/>
          </w:tcPr>
          <w:p w14:paraId="1AC63F20" w14:textId="41F89A4F" w:rsidR="00137D15" w:rsidRPr="00D33BEB" w:rsidRDefault="00137D15" w:rsidP="00921CB7">
            <w:pPr>
              <w:pStyle w:val="PSI-Normal"/>
              <w:framePr w:hSpace="0" w:wrap="auto" w:vAnchor="margin" w:hAnchor="text" w:xAlign="left" w:yAlign="inline"/>
            </w:pPr>
            <w:r w:rsidRPr="004102F3">
              <w:t>ELAB1</w:t>
            </w:r>
          </w:p>
        </w:tc>
        <w:tc>
          <w:tcPr>
            <w:tcW w:w="2392" w:type="dxa"/>
          </w:tcPr>
          <w:p w14:paraId="42705D9B" w14:textId="5E7AAC9B" w:rsidR="00137D15" w:rsidRPr="00CC0D3A" w:rsidRDefault="00137D15" w:rsidP="00921CB7">
            <w:pPr>
              <w:pStyle w:val="MNormal"/>
            </w:pPr>
            <w:proofErr w:type="spellStart"/>
            <w:r>
              <w:t>Resp</w:t>
            </w:r>
            <w:proofErr w:type="spellEnd"/>
            <w:r>
              <w:t>. Gestión de Configuración</w:t>
            </w:r>
          </w:p>
        </w:tc>
        <w:tc>
          <w:tcPr>
            <w:tcW w:w="1267" w:type="dxa"/>
          </w:tcPr>
          <w:p w14:paraId="6BC3D8E0" w14:textId="233C97DE" w:rsidR="00137D15" w:rsidRDefault="00137D15" w:rsidP="00921CB7">
            <w:pPr>
              <w:pStyle w:val="MNormal"/>
            </w:pPr>
            <w:r>
              <w:t>1</w:t>
            </w:r>
          </w:p>
        </w:tc>
        <w:tc>
          <w:tcPr>
            <w:tcW w:w="1314" w:type="dxa"/>
          </w:tcPr>
          <w:p w14:paraId="5363F3D9" w14:textId="77777777" w:rsidR="00137D15" w:rsidRDefault="00137D15" w:rsidP="00921CB7">
            <w:pPr>
              <w:pStyle w:val="MNormal"/>
            </w:pPr>
          </w:p>
        </w:tc>
        <w:tc>
          <w:tcPr>
            <w:tcW w:w="1266" w:type="dxa"/>
          </w:tcPr>
          <w:p w14:paraId="3C8EAA04" w14:textId="77777777" w:rsidR="00137D15" w:rsidRDefault="00137D15" w:rsidP="00921CB7">
            <w:pPr>
              <w:pStyle w:val="MNormal"/>
            </w:pPr>
          </w:p>
        </w:tc>
        <w:tc>
          <w:tcPr>
            <w:tcW w:w="1267" w:type="dxa"/>
          </w:tcPr>
          <w:p w14:paraId="481D41A8" w14:textId="77777777" w:rsidR="00137D15" w:rsidRDefault="00137D15" w:rsidP="00921CB7">
            <w:pPr>
              <w:pStyle w:val="MNormal"/>
            </w:pPr>
          </w:p>
        </w:tc>
      </w:tr>
    </w:tbl>
    <w:p w14:paraId="50AFCA77" w14:textId="77777777" w:rsidR="00CD1ECF" w:rsidRDefault="00CD1ECF" w:rsidP="00921CB7">
      <w:pPr>
        <w:pStyle w:val="MNormal"/>
      </w:pPr>
    </w:p>
    <w:p w14:paraId="02F71532" w14:textId="77777777" w:rsidR="00CD1ECF" w:rsidRDefault="00CD1ECF" w:rsidP="00921CB7">
      <w:pPr>
        <w:pStyle w:val="PSI-Ttulo2"/>
      </w:pPr>
      <w:bookmarkStart w:id="56" w:name="_Toc16490070"/>
      <w:bookmarkStart w:id="57" w:name="_Toc177085756"/>
      <w:r>
        <w:t>Cronograma</w:t>
      </w:r>
      <w:bookmarkEnd w:id="56"/>
      <w:bookmarkEnd w:id="57"/>
    </w:p>
    <w:p w14:paraId="55F2ABFB" w14:textId="38A307B5" w:rsidR="00AE14DE" w:rsidRDefault="00AE14DE" w:rsidP="00AE14DE">
      <w:r>
        <w:t>Este cronograma tentativo sobre las fechas de entrega de entregables del proyecto.</w:t>
      </w:r>
    </w:p>
    <w:p w14:paraId="3F2839FC" w14:textId="4BD53A2C" w:rsidR="007F38C0" w:rsidRDefault="006C1FF5" w:rsidP="00921CB7">
      <w:pPr>
        <w:pStyle w:val="PSI-Comentario"/>
      </w:pPr>
      <w:r>
        <w:rPr>
          <w:noProof/>
        </w:rPr>
        <w:lastRenderedPageBreak/>
        <w:drawing>
          <wp:inline distT="0" distB="0" distL="0" distR="0" wp14:anchorId="7BA816C1" wp14:editId="3AE4F547">
            <wp:extent cx="5788066" cy="4838700"/>
            <wp:effectExtent l="0" t="0" r="3175" b="0"/>
            <wp:docPr id="782178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608" b="10227"/>
                    <a:stretch/>
                  </pic:blipFill>
                  <pic:spPr bwMode="auto">
                    <a:xfrm>
                      <a:off x="0" y="0"/>
                      <a:ext cx="5809008" cy="4856207"/>
                    </a:xfrm>
                    <a:prstGeom prst="rect">
                      <a:avLst/>
                    </a:prstGeom>
                    <a:noFill/>
                    <a:ln>
                      <a:noFill/>
                    </a:ln>
                    <a:extLst>
                      <a:ext uri="{53640926-AAD7-44D8-BBD7-CCE9431645EC}">
                        <a14:shadowObscured xmlns:a14="http://schemas.microsoft.com/office/drawing/2010/main"/>
                      </a:ext>
                    </a:extLst>
                  </pic:spPr>
                </pic:pic>
              </a:graphicData>
            </a:graphic>
          </wp:inline>
        </w:drawing>
      </w:r>
    </w:p>
    <w:p w14:paraId="094A29A4" w14:textId="60384A3B" w:rsidR="006C1FF5" w:rsidRDefault="006C1FF5" w:rsidP="00921CB7">
      <w:pPr>
        <w:pStyle w:val="PSI-Comentario"/>
      </w:pPr>
      <w:r>
        <w:rPr>
          <w:noProof/>
        </w:rPr>
        <w:lastRenderedPageBreak/>
        <w:drawing>
          <wp:inline distT="0" distB="0" distL="0" distR="0" wp14:anchorId="40BA62E9" wp14:editId="20FA3C38">
            <wp:extent cx="4918234" cy="4276725"/>
            <wp:effectExtent l="0" t="0" r="0" b="0"/>
            <wp:docPr id="158517645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392" r="34099" b="9091"/>
                    <a:stretch/>
                  </pic:blipFill>
                  <pic:spPr bwMode="auto">
                    <a:xfrm>
                      <a:off x="0" y="0"/>
                      <a:ext cx="4932975" cy="4289544"/>
                    </a:xfrm>
                    <a:prstGeom prst="rect">
                      <a:avLst/>
                    </a:prstGeom>
                    <a:noFill/>
                    <a:ln>
                      <a:noFill/>
                    </a:ln>
                    <a:extLst>
                      <a:ext uri="{53640926-AAD7-44D8-BBD7-CCE9431645EC}">
                        <a14:shadowObscured xmlns:a14="http://schemas.microsoft.com/office/drawing/2010/main"/>
                      </a:ext>
                    </a:extLst>
                  </pic:spPr>
                </pic:pic>
              </a:graphicData>
            </a:graphic>
          </wp:inline>
        </w:drawing>
      </w:r>
    </w:p>
    <w:p w14:paraId="055B2AE7" w14:textId="271B5842" w:rsidR="006C1FF5" w:rsidRPr="006C1FF5" w:rsidRDefault="006C1FF5" w:rsidP="00921CB7">
      <w:pPr>
        <w:pStyle w:val="PSI-Comentario"/>
      </w:pPr>
      <w:r>
        <w:rPr>
          <w:noProof/>
        </w:rPr>
        <w:drawing>
          <wp:inline distT="0" distB="0" distL="0" distR="0" wp14:anchorId="4ED8535E" wp14:editId="2A83E523">
            <wp:extent cx="4838700" cy="4323944"/>
            <wp:effectExtent l="0" t="0" r="0" b="635"/>
            <wp:docPr id="11867067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5724" r="1060" b="4546"/>
                    <a:stretch/>
                  </pic:blipFill>
                  <pic:spPr bwMode="auto">
                    <a:xfrm>
                      <a:off x="0" y="0"/>
                      <a:ext cx="4853404" cy="4337084"/>
                    </a:xfrm>
                    <a:prstGeom prst="rect">
                      <a:avLst/>
                    </a:prstGeom>
                    <a:noFill/>
                    <a:ln>
                      <a:noFill/>
                    </a:ln>
                    <a:extLst>
                      <a:ext uri="{53640926-AAD7-44D8-BBD7-CCE9431645EC}">
                        <a14:shadowObscured xmlns:a14="http://schemas.microsoft.com/office/drawing/2010/main"/>
                      </a:ext>
                    </a:extLst>
                  </pic:spPr>
                </pic:pic>
              </a:graphicData>
            </a:graphic>
          </wp:inline>
        </w:drawing>
      </w:r>
    </w:p>
    <w:sectPr w:rsidR="006C1FF5" w:rsidRPr="006C1FF5" w:rsidSect="0092483A">
      <w:headerReference w:type="default" r:id="rId16"/>
      <w:footerReference w:type="default" r:id="rId1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FAB59" w14:textId="77777777" w:rsidR="005B4A76" w:rsidRDefault="005B4A76" w:rsidP="00921CB7">
      <w:r>
        <w:separator/>
      </w:r>
    </w:p>
    <w:p w14:paraId="19DD219E" w14:textId="77777777" w:rsidR="005B4A76" w:rsidRDefault="005B4A76" w:rsidP="00921CB7"/>
  </w:endnote>
  <w:endnote w:type="continuationSeparator" w:id="0">
    <w:p w14:paraId="0EA3C067" w14:textId="77777777" w:rsidR="005B4A76" w:rsidRDefault="005B4A76" w:rsidP="00921CB7">
      <w:r>
        <w:continuationSeparator/>
      </w:r>
    </w:p>
    <w:p w14:paraId="3B18E85D" w14:textId="77777777" w:rsidR="005B4A76" w:rsidRDefault="005B4A76" w:rsidP="00921C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24602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6DE0A" w14:textId="2971A6BC" w:rsidR="008F2BF3" w:rsidRDefault="00211E63" w:rsidP="00921CB7">
    <w:r>
      <w:rPr>
        <w:noProof/>
        <w:lang w:eastAsia="es-ES"/>
      </w:rPr>
      <mc:AlternateContent>
        <mc:Choice Requires="wpg">
          <w:drawing>
            <wp:anchor distT="0" distB="0" distL="114300" distR="114300" simplePos="0" relativeHeight="251656192" behindDoc="0" locked="0" layoutInCell="0" allowOverlap="1" wp14:anchorId="6B56A5F1" wp14:editId="562C8CBB">
              <wp:simplePos x="0" y="0"/>
              <wp:positionH relativeFrom="page">
                <wp:align>center</wp:align>
              </wp:positionH>
              <wp:positionV relativeFrom="page">
                <wp:align>bottom</wp:align>
              </wp:positionV>
              <wp:extent cx="7539990" cy="809625"/>
              <wp:effectExtent l="9525" t="0" r="13335" b="4445"/>
              <wp:wrapNone/>
              <wp:docPr id="206912865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678266588" name="AutoShape 28"/>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6459452"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39870C19" id="Group 27" o:spid="_x0000_s1026" style="position:absolute;margin-left:0;margin-top:0;width:593.7pt;height:63.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" strokecolor="#31849b"/>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" filled="f" stroked="f"/>
              <w10:wrap anchorx="page" anchory="page"/>
            </v:group>
          </w:pict>
        </mc:Fallback>
      </mc:AlternateContent>
    </w:r>
    <w:r>
      <w:rPr>
        <w:noProof/>
        <w:lang w:eastAsia="es-ES"/>
      </w:rPr>
      <mc:AlternateContent>
        <mc:Choice Requires="wps">
          <w:drawing>
            <wp:anchor distT="0" distB="0" distL="114300" distR="114300" simplePos="0" relativeHeight="251655168" behindDoc="0" locked="0" layoutInCell="1" allowOverlap="1" wp14:anchorId="7628F799" wp14:editId="7CB21783">
              <wp:simplePos x="0" y="0"/>
              <wp:positionH relativeFrom="page">
                <wp:posOffset>494665</wp:posOffset>
              </wp:positionH>
              <wp:positionV relativeFrom="page">
                <wp:posOffset>9887585</wp:posOffset>
              </wp:positionV>
              <wp:extent cx="90805" cy="789940"/>
              <wp:effectExtent l="8255" t="10795" r="5715" b="8890"/>
              <wp:wrapNone/>
              <wp:docPr id="177669702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3956CA4" id="Rectangle 26" o:spid="_x0000_s1026" style="position:absolute;margin-left:38.95pt;margin-top:778.55pt;width:7.15pt;height:62.2pt;z-index:25165516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" fillcolor="#4bacc6" strokecolor="#205867">
              <w10:wrap anchorx="page" anchory="page"/>
            </v:rect>
          </w:pict>
        </mc:Fallback>
      </mc:AlternateContent>
    </w:r>
    <w:r>
      <w:rPr>
        <w:noProof/>
        <w:lang w:eastAsia="zh-TW"/>
      </w:rPr>
      <mc:AlternateContent>
        <mc:Choice Requires="wps">
          <w:drawing>
            <wp:anchor distT="0" distB="0" distL="114300" distR="114300" simplePos="0" relativeHeight="251654144" behindDoc="0" locked="0" layoutInCell="1" allowOverlap="1" wp14:anchorId="1CAF9BE6" wp14:editId="084D7F59">
              <wp:simplePos x="0" y="0"/>
              <wp:positionH relativeFrom="page">
                <wp:posOffset>6974840</wp:posOffset>
              </wp:positionH>
              <wp:positionV relativeFrom="page">
                <wp:posOffset>9887585</wp:posOffset>
              </wp:positionV>
              <wp:extent cx="90805" cy="789940"/>
              <wp:effectExtent l="5080" t="10795" r="8890" b="8890"/>
              <wp:wrapNone/>
              <wp:docPr id="128329340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593813D" id="Rectangle 11" o:spid="_x0000_s1026" style="position:absolute;margin-left:549.2pt;margin-top:778.55pt;width:7.15pt;height:62.2pt;z-index:25165414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r w:rsidR="008F2BF3">
      <w:rPr>
        <w:lang w:val="es-AR"/>
      </w:rPr>
      <w:t>T-</w:t>
    </w:r>
    <w:r w:rsidR="008F2BF3" w:rsidRPr="008F2BF3">
      <w:t xml:space="preserve"> </w:t>
    </w:r>
    <w:r w:rsidR="008F2BF3">
      <w:t>Code</w:t>
    </w:r>
    <w:r w:rsidR="008F2BF3">
      <w:tab/>
    </w:r>
    <w:r w:rsidR="008F2BF3">
      <w:tab/>
    </w:r>
    <w:r w:rsidR="008F2BF3">
      <w:tab/>
    </w:r>
    <w:r w:rsidR="008F2BF3">
      <w:tab/>
    </w:r>
    <w:r w:rsidR="008F2BF3">
      <w:tab/>
    </w:r>
    <w:r w:rsidR="008F2BF3">
      <w:tab/>
    </w:r>
    <w:r w:rsidR="008F2BF3">
      <w:tab/>
    </w:r>
    <w:r w:rsidR="008F2BF3">
      <w:tab/>
    </w:r>
    <w:r w:rsidR="008F2BF3">
      <w:tab/>
    </w:r>
    <w:r w:rsidR="008F2BF3">
      <w:tab/>
    </w:r>
    <w:r w:rsidR="008F2BF3" w:rsidRPr="00DD5A70">
      <w:t xml:space="preserve">Página </w:t>
    </w:r>
    <w:r w:rsidR="008F2BF3" w:rsidRPr="00DD5A70">
      <w:fldChar w:fldCharType="begin"/>
    </w:r>
    <w:r w:rsidR="008F2BF3" w:rsidRPr="00DD5A70">
      <w:instrText xml:space="preserve"> PAGE </w:instrText>
    </w:r>
    <w:r w:rsidR="008F2BF3" w:rsidRPr="00DD5A70">
      <w:fldChar w:fldCharType="separate"/>
    </w:r>
    <w:r w:rsidR="008F2BF3">
      <w:t>2</w:t>
    </w:r>
    <w:r w:rsidR="008F2BF3" w:rsidRPr="00DD5A70">
      <w:fldChar w:fldCharType="end"/>
    </w:r>
    <w:r w:rsidR="008F2BF3" w:rsidRPr="00DD5A70">
      <w:t xml:space="preserve"> de </w:t>
    </w:r>
    <w:r w:rsidR="008F2BF3" w:rsidRPr="00DD5A70">
      <w:fldChar w:fldCharType="begin"/>
    </w:r>
    <w:r w:rsidR="008F2BF3" w:rsidRPr="00DD5A70">
      <w:instrText xml:space="preserve"> NUMPAGES  </w:instrText>
    </w:r>
    <w:r w:rsidR="008F2BF3" w:rsidRPr="00DD5A70">
      <w:fldChar w:fldCharType="separate"/>
    </w:r>
    <w:r w:rsidR="008F2BF3">
      <w:t>7</w:t>
    </w:r>
    <w:r w:rsidR="008F2BF3" w:rsidRPr="00DD5A70">
      <w:fldChar w:fldCharType="end"/>
    </w:r>
    <w:r w:rsidR="008F2BF3">
      <w:rPr>
        <w:noProof/>
        <w:lang w:eastAsia="zh-TW"/>
      </w:rPr>
      <mc:AlternateContent>
        <mc:Choice Requires="wps">
          <w:drawing>
            <wp:anchor distT="0" distB="0" distL="114300" distR="114300" simplePos="0" relativeHeight="251665408" behindDoc="0" locked="0" layoutInCell="1" allowOverlap="1" wp14:anchorId="03A8E061" wp14:editId="00B48C29">
              <wp:simplePos x="0" y="0"/>
              <wp:positionH relativeFrom="page">
                <wp:posOffset>6974840</wp:posOffset>
              </wp:positionH>
              <wp:positionV relativeFrom="page">
                <wp:posOffset>9887585</wp:posOffset>
              </wp:positionV>
              <wp:extent cx="90805" cy="789940"/>
              <wp:effectExtent l="5080" t="10795" r="8890" b="8890"/>
              <wp:wrapNone/>
              <wp:docPr id="203214818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427D06D" id="Rectangle 11" o:spid="_x0000_s1026" style="position:absolute;margin-left:549.2pt;margin-top:778.55pt;width:7.15pt;height:62.2pt;z-index:25166540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p>
  <w:p w14:paraId="13407338" w14:textId="7017A90D" w:rsidR="00FF473B" w:rsidRDefault="008F2BF3" w:rsidP="00921CB7">
    <w:pPr>
      <w:spacing w:before="0"/>
    </w:pPr>
    <w:r>
      <w:rPr>
        <w:lang w:val="es-AR"/>
      </w:rPr>
      <w:t xml:space="preserve">Agustín Collareda, Cintia Hernandez y </w:t>
    </w:r>
    <w:r w:rsidRPr="00DF1EE8">
      <w:rPr>
        <w:lang w:val="es-AR"/>
      </w:rPr>
      <w:t>Hugo 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36228" w14:textId="77777777" w:rsidR="005B4A76" w:rsidRDefault="005B4A76" w:rsidP="00921CB7">
      <w:r>
        <w:separator/>
      </w:r>
    </w:p>
    <w:p w14:paraId="7449907D" w14:textId="77777777" w:rsidR="005B4A76" w:rsidRDefault="005B4A76" w:rsidP="00921CB7"/>
  </w:footnote>
  <w:footnote w:type="continuationSeparator" w:id="0">
    <w:p w14:paraId="3762C483" w14:textId="77777777" w:rsidR="005B4A76" w:rsidRDefault="005B4A76" w:rsidP="00921CB7">
      <w:r>
        <w:continuationSeparator/>
      </w:r>
    </w:p>
    <w:p w14:paraId="6319A0F7" w14:textId="77777777" w:rsidR="005B4A76" w:rsidRDefault="005B4A76" w:rsidP="00921C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C5327" w14:textId="45F447DC" w:rsidR="008F2BF3" w:rsidRDefault="008F2BF3" w:rsidP="00921CB7">
    <w:pPr>
      <w:pStyle w:val="Encabezado"/>
    </w:pPr>
    <w:r>
      <w:rPr>
        <w:noProof/>
      </w:rPr>
      <w:drawing>
        <wp:anchor distT="0" distB="0" distL="114300" distR="114300" simplePos="0" relativeHeight="251663360" behindDoc="0" locked="0" layoutInCell="1" allowOverlap="1" wp14:anchorId="2BBEF76E" wp14:editId="5826FEE4">
          <wp:simplePos x="0" y="0"/>
          <wp:positionH relativeFrom="column">
            <wp:posOffset>5078730</wp:posOffset>
          </wp:positionH>
          <wp:positionV relativeFrom="paragraph">
            <wp:posOffset>-242977</wp:posOffset>
          </wp:positionV>
          <wp:extent cx="665683" cy="617228"/>
          <wp:effectExtent l="0" t="0" r="1270" b="0"/>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5683" cy="617228"/>
                  </a:xfrm>
                  <a:prstGeom prst="rect">
                    <a:avLst/>
                  </a:prstGeom>
                </pic:spPr>
              </pic:pic>
            </a:graphicData>
          </a:graphic>
          <wp14:sizeRelH relativeFrom="margin">
            <wp14:pctWidth>0</wp14:pctWidth>
          </wp14:sizeRelH>
          <wp14:sizeRelV relativeFrom="margin">
            <wp14:pctHeight>0</wp14:pctHeight>
          </wp14:sizeRelV>
        </wp:anchor>
      </w:drawing>
    </w:r>
    <w:r>
      <w:rPr>
        <w:lang w:val="es-AR"/>
      </w:rPr>
      <w:t>Plan de Proyecto</w:t>
    </w:r>
    <w:r>
      <w:t xml:space="preserve">, </w:t>
    </w:r>
    <w:r>
      <w:rPr>
        <w:lang w:val="es-AR"/>
      </w:rPr>
      <w:t>Fase elaboración, Iteración 1</w:t>
    </w:r>
  </w:p>
  <w:p w14:paraId="2CFC5F73" w14:textId="248CF767" w:rsidR="00FF473B" w:rsidRPr="000F4F97" w:rsidRDefault="00211E63" w:rsidP="00921CB7">
    <w:pPr>
      <w:pStyle w:val="Encabezado"/>
      <w:rPr>
        <w:rFonts w:ascii="Cambria" w:eastAsia="Times New Roman" w:hAnsi="Cambria"/>
        <w:szCs w:val="36"/>
      </w:rPr>
    </w:pPr>
    <w:r>
      <w:rPr>
        <w:rFonts w:ascii="Cambria" w:eastAsia="Times New Roman" w:hAnsi="Cambria"/>
        <w:noProof/>
        <w:szCs w:val="36"/>
      </w:rPr>
      <w:drawing>
        <wp:anchor distT="0" distB="0" distL="114300" distR="114300" simplePos="0" relativeHeight="251660288" behindDoc="0" locked="0" layoutInCell="1" allowOverlap="1" wp14:anchorId="4AFA64E4" wp14:editId="2D856683">
          <wp:simplePos x="0" y="0"/>
          <wp:positionH relativeFrom="margin">
            <wp:posOffset>-470535</wp:posOffset>
          </wp:positionH>
          <wp:positionV relativeFrom="margin">
            <wp:posOffset>-860425</wp:posOffset>
          </wp:positionV>
          <wp:extent cx="425450" cy="666750"/>
          <wp:effectExtent l="0" t="0" r="0" b="0"/>
          <wp:wrapSquare wrapText="bothSides"/>
          <wp:docPr id="42"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NP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54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eastAsia="Times New Roman" w:hAnsi="Cambria"/>
        <w:noProof/>
        <w:szCs w:val="36"/>
        <w:lang w:eastAsia="es-ES"/>
      </w:rPr>
      <mc:AlternateContent>
        <mc:Choice Requires="wps">
          <w:drawing>
            <wp:anchor distT="0" distB="0" distL="114300" distR="114300" simplePos="0" relativeHeight="251659264" behindDoc="0" locked="0" layoutInCell="1" allowOverlap="1" wp14:anchorId="02FD58AC" wp14:editId="291968DD">
              <wp:simplePos x="0" y="0"/>
              <wp:positionH relativeFrom="page">
                <wp:posOffset>499110</wp:posOffset>
              </wp:positionH>
              <wp:positionV relativeFrom="page">
                <wp:posOffset>5080</wp:posOffset>
              </wp:positionV>
              <wp:extent cx="90805" cy="799465"/>
              <wp:effectExtent l="7620" t="10160" r="6350" b="9525"/>
              <wp:wrapNone/>
              <wp:docPr id="128620558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D7A88B1" id="Rectangle 41" o:spid="_x0000_s1026" style="position:absolute;margin-left:39.3pt;margin-top:.4pt;width:7.15pt;height:62.95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" fillcolor="#4bacc6" strokecolor="#205867">
              <w10:wrap anchorx="page" anchory="page"/>
            </v:rect>
          </w:pict>
        </mc:Fallback>
      </mc:AlternateContent>
    </w:r>
    <w:r>
      <w:rPr>
        <w:rFonts w:ascii="Cambria" w:eastAsia="Times New Roman" w:hAnsi="Cambria"/>
        <w:noProof/>
        <w:szCs w:val="36"/>
        <w:lang w:eastAsia="es-ES"/>
      </w:rPr>
      <mc:AlternateContent>
        <mc:Choice Requires="wps">
          <w:drawing>
            <wp:anchor distT="0" distB="0" distL="114300" distR="114300" simplePos="0" relativeHeight="251657216" behindDoc="0" locked="0" layoutInCell="1" allowOverlap="1" wp14:anchorId="4C3F69CB" wp14:editId="0312DA7C">
              <wp:simplePos x="0" y="0"/>
              <wp:positionH relativeFrom="page">
                <wp:posOffset>6979920</wp:posOffset>
              </wp:positionH>
              <wp:positionV relativeFrom="page">
                <wp:posOffset>5080</wp:posOffset>
              </wp:positionV>
              <wp:extent cx="90805" cy="799465"/>
              <wp:effectExtent l="5715" t="10160" r="8255" b="9525"/>
              <wp:wrapNone/>
              <wp:docPr id="70244483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D6C5E9A" id="Rectangle 34" o:spid="_x0000_s1026" style="position:absolute;margin-left:549.6pt;margin-top:.4pt;width:7.15pt;height:62.95pt;z-index:25165721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" fillcolor="#4bacc6" strokecolor="#205867">
              <w10:wrap anchorx="page" anchory="page"/>
            </v:rect>
          </w:pict>
        </mc:Fallback>
      </mc:AlternateContent>
    </w:r>
    <w:r>
      <w:rPr>
        <w:rFonts w:ascii="Cambria" w:eastAsia="Times New Roman" w:hAnsi="Cambria"/>
        <w:noProof/>
        <w:szCs w:val="36"/>
        <w:lang w:eastAsia="es-ES"/>
      </w:rPr>
      <mc:AlternateContent>
        <mc:Choice Requires="wpg">
          <w:drawing>
            <wp:anchor distT="0" distB="0" distL="114300" distR="114300" simplePos="0" relativeHeight="251658240" behindDoc="0" locked="0" layoutInCell="1" allowOverlap="1" wp14:anchorId="37CA6A24" wp14:editId="3B78520E">
              <wp:simplePos x="0" y="0"/>
              <wp:positionH relativeFrom="page">
                <wp:align>center</wp:align>
              </wp:positionH>
              <wp:positionV relativeFrom="page">
                <wp:align>top</wp:align>
              </wp:positionV>
              <wp:extent cx="7537450" cy="815340"/>
              <wp:effectExtent l="9525" t="0" r="6350" b="3810"/>
              <wp:wrapNone/>
              <wp:docPr id="79978763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953137620" name="AutoShape 36"/>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416124665"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5ABFFAD2" id="Group 35" o:spid="_x0000_s1026" style="position:absolute;margin-left:0;margin-top:0;width:593.5pt;height:64.2pt;z-index:25165824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" strokecolor="#31849b"/>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" filled="f" stroked="f"/>
              <w10:wrap anchorx="page" anchory="page"/>
            </v:group>
          </w:pict>
        </mc:Fallback>
      </mc:AlternateContent>
    </w:r>
    <w:r w:rsidR="008F2BF3">
      <w:t>Vesta Risk Manager</w:t>
    </w:r>
    <w:r w:rsidR="00FF473B">
      <w:rPr>
        <w:rFonts w:ascii="Cambria" w:eastAsia="Times New Roman" w:hAnsi="Cambria"/>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1C170B7"/>
    <w:multiLevelType w:val="hybridMultilevel"/>
    <w:tmpl w:val="E1700C98"/>
    <w:lvl w:ilvl="0" w:tplc="6B923C90">
      <w:numFmt w:val="bullet"/>
      <w:lvlText w:val="-"/>
      <w:lvlJc w:val="left"/>
      <w:pPr>
        <w:ind w:left="435" w:hanging="360"/>
      </w:pPr>
      <w:rPr>
        <w:rFonts w:ascii="Verdana" w:eastAsia="Times New Roman" w:hAnsi="Verdana" w:cs="Arial" w:hint="default"/>
      </w:rPr>
    </w:lvl>
    <w:lvl w:ilvl="1" w:tplc="2C0A0003" w:tentative="1">
      <w:start w:val="1"/>
      <w:numFmt w:val="bullet"/>
      <w:lvlText w:val="o"/>
      <w:lvlJc w:val="left"/>
      <w:pPr>
        <w:ind w:left="1155" w:hanging="360"/>
      </w:pPr>
      <w:rPr>
        <w:rFonts w:ascii="Courier New" w:hAnsi="Courier New" w:cs="Courier New" w:hint="default"/>
      </w:rPr>
    </w:lvl>
    <w:lvl w:ilvl="2" w:tplc="2C0A0005" w:tentative="1">
      <w:start w:val="1"/>
      <w:numFmt w:val="bullet"/>
      <w:lvlText w:val=""/>
      <w:lvlJc w:val="left"/>
      <w:pPr>
        <w:ind w:left="1875" w:hanging="360"/>
      </w:pPr>
      <w:rPr>
        <w:rFonts w:ascii="Wingdings" w:hAnsi="Wingdings" w:hint="default"/>
      </w:rPr>
    </w:lvl>
    <w:lvl w:ilvl="3" w:tplc="2C0A0001" w:tentative="1">
      <w:start w:val="1"/>
      <w:numFmt w:val="bullet"/>
      <w:lvlText w:val=""/>
      <w:lvlJc w:val="left"/>
      <w:pPr>
        <w:ind w:left="2595" w:hanging="360"/>
      </w:pPr>
      <w:rPr>
        <w:rFonts w:ascii="Symbol" w:hAnsi="Symbol" w:hint="default"/>
      </w:rPr>
    </w:lvl>
    <w:lvl w:ilvl="4" w:tplc="2C0A0003" w:tentative="1">
      <w:start w:val="1"/>
      <w:numFmt w:val="bullet"/>
      <w:lvlText w:val="o"/>
      <w:lvlJc w:val="left"/>
      <w:pPr>
        <w:ind w:left="3315" w:hanging="360"/>
      </w:pPr>
      <w:rPr>
        <w:rFonts w:ascii="Courier New" w:hAnsi="Courier New" w:cs="Courier New" w:hint="default"/>
      </w:rPr>
    </w:lvl>
    <w:lvl w:ilvl="5" w:tplc="2C0A0005" w:tentative="1">
      <w:start w:val="1"/>
      <w:numFmt w:val="bullet"/>
      <w:lvlText w:val=""/>
      <w:lvlJc w:val="left"/>
      <w:pPr>
        <w:ind w:left="4035" w:hanging="360"/>
      </w:pPr>
      <w:rPr>
        <w:rFonts w:ascii="Wingdings" w:hAnsi="Wingdings" w:hint="default"/>
      </w:rPr>
    </w:lvl>
    <w:lvl w:ilvl="6" w:tplc="2C0A0001" w:tentative="1">
      <w:start w:val="1"/>
      <w:numFmt w:val="bullet"/>
      <w:lvlText w:val=""/>
      <w:lvlJc w:val="left"/>
      <w:pPr>
        <w:ind w:left="4755" w:hanging="360"/>
      </w:pPr>
      <w:rPr>
        <w:rFonts w:ascii="Symbol" w:hAnsi="Symbol" w:hint="default"/>
      </w:rPr>
    </w:lvl>
    <w:lvl w:ilvl="7" w:tplc="2C0A0003" w:tentative="1">
      <w:start w:val="1"/>
      <w:numFmt w:val="bullet"/>
      <w:lvlText w:val="o"/>
      <w:lvlJc w:val="left"/>
      <w:pPr>
        <w:ind w:left="5475" w:hanging="360"/>
      </w:pPr>
      <w:rPr>
        <w:rFonts w:ascii="Courier New" w:hAnsi="Courier New" w:cs="Courier New" w:hint="default"/>
      </w:rPr>
    </w:lvl>
    <w:lvl w:ilvl="8" w:tplc="2C0A0005" w:tentative="1">
      <w:start w:val="1"/>
      <w:numFmt w:val="bullet"/>
      <w:lvlText w:val=""/>
      <w:lvlJc w:val="left"/>
      <w:pPr>
        <w:ind w:left="6195" w:hanging="360"/>
      </w:pPr>
      <w:rPr>
        <w:rFonts w:ascii="Wingdings" w:hAnsi="Wingdings" w:hint="default"/>
      </w:rPr>
    </w:lvl>
  </w:abstractNum>
  <w:abstractNum w:abstractNumId="5"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15:restartNumberingAfterBreak="0">
    <w:nsid w:val="186F0842"/>
    <w:multiLevelType w:val="hybridMultilevel"/>
    <w:tmpl w:val="3EBE64B0"/>
    <w:lvl w:ilvl="0" w:tplc="39B2CF74">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8" w15:restartNumberingAfterBreak="0">
    <w:nsid w:val="26A42615"/>
    <w:multiLevelType w:val="hybridMultilevel"/>
    <w:tmpl w:val="CB784450"/>
    <w:lvl w:ilvl="0" w:tplc="B0BEDC66">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B353FC6"/>
    <w:multiLevelType w:val="hybridMultilevel"/>
    <w:tmpl w:val="DFFA25D4"/>
    <w:lvl w:ilvl="0" w:tplc="7CFAE3A6">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8AF59B7"/>
    <w:multiLevelType w:val="hybridMultilevel"/>
    <w:tmpl w:val="839425FA"/>
    <w:lvl w:ilvl="0" w:tplc="5C5A6A82">
      <w:numFmt w:val="bullet"/>
      <w:lvlText w:val="-"/>
      <w:lvlJc w:val="left"/>
      <w:pPr>
        <w:ind w:left="720" w:hanging="360"/>
      </w:pPr>
      <w:rPr>
        <w:rFonts w:ascii="Verdana" w:eastAsia="Times New Roman" w:hAnsi="Verdana"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2E93270"/>
    <w:multiLevelType w:val="multilevel"/>
    <w:tmpl w:val="8234A696"/>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5" w15:restartNumberingAfterBreak="0">
    <w:nsid w:val="66F10862"/>
    <w:multiLevelType w:val="hybridMultilevel"/>
    <w:tmpl w:val="77D23122"/>
    <w:lvl w:ilvl="0" w:tplc="2C0A0001">
      <w:start w:val="1"/>
      <w:numFmt w:val="bullet"/>
      <w:lvlText w:val=""/>
      <w:lvlJc w:val="left"/>
      <w:pPr>
        <w:ind w:left="714" w:hanging="360"/>
      </w:pPr>
      <w:rPr>
        <w:rFonts w:ascii="Symbol" w:hAnsi="Symbol" w:hint="default"/>
      </w:rPr>
    </w:lvl>
    <w:lvl w:ilvl="1" w:tplc="2C0A0003" w:tentative="1">
      <w:start w:val="1"/>
      <w:numFmt w:val="bullet"/>
      <w:lvlText w:val="o"/>
      <w:lvlJc w:val="left"/>
      <w:pPr>
        <w:ind w:left="1434" w:hanging="360"/>
      </w:pPr>
      <w:rPr>
        <w:rFonts w:ascii="Courier New" w:hAnsi="Courier New" w:cs="Courier New" w:hint="default"/>
      </w:rPr>
    </w:lvl>
    <w:lvl w:ilvl="2" w:tplc="2C0A0005" w:tentative="1">
      <w:start w:val="1"/>
      <w:numFmt w:val="bullet"/>
      <w:lvlText w:val=""/>
      <w:lvlJc w:val="left"/>
      <w:pPr>
        <w:ind w:left="2154" w:hanging="360"/>
      </w:pPr>
      <w:rPr>
        <w:rFonts w:ascii="Wingdings" w:hAnsi="Wingdings" w:hint="default"/>
      </w:rPr>
    </w:lvl>
    <w:lvl w:ilvl="3" w:tplc="2C0A0001" w:tentative="1">
      <w:start w:val="1"/>
      <w:numFmt w:val="bullet"/>
      <w:lvlText w:val=""/>
      <w:lvlJc w:val="left"/>
      <w:pPr>
        <w:ind w:left="2874" w:hanging="360"/>
      </w:pPr>
      <w:rPr>
        <w:rFonts w:ascii="Symbol" w:hAnsi="Symbol" w:hint="default"/>
      </w:rPr>
    </w:lvl>
    <w:lvl w:ilvl="4" w:tplc="2C0A0003" w:tentative="1">
      <w:start w:val="1"/>
      <w:numFmt w:val="bullet"/>
      <w:lvlText w:val="o"/>
      <w:lvlJc w:val="left"/>
      <w:pPr>
        <w:ind w:left="3594" w:hanging="360"/>
      </w:pPr>
      <w:rPr>
        <w:rFonts w:ascii="Courier New" w:hAnsi="Courier New" w:cs="Courier New" w:hint="default"/>
      </w:rPr>
    </w:lvl>
    <w:lvl w:ilvl="5" w:tplc="2C0A0005" w:tentative="1">
      <w:start w:val="1"/>
      <w:numFmt w:val="bullet"/>
      <w:lvlText w:val=""/>
      <w:lvlJc w:val="left"/>
      <w:pPr>
        <w:ind w:left="4314" w:hanging="360"/>
      </w:pPr>
      <w:rPr>
        <w:rFonts w:ascii="Wingdings" w:hAnsi="Wingdings" w:hint="default"/>
      </w:rPr>
    </w:lvl>
    <w:lvl w:ilvl="6" w:tplc="2C0A0001" w:tentative="1">
      <w:start w:val="1"/>
      <w:numFmt w:val="bullet"/>
      <w:lvlText w:val=""/>
      <w:lvlJc w:val="left"/>
      <w:pPr>
        <w:ind w:left="5034" w:hanging="360"/>
      </w:pPr>
      <w:rPr>
        <w:rFonts w:ascii="Symbol" w:hAnsi="Symbol" w:hint="default"/>
      </w:rPr>
    </w:lvl>
    <w:lvl w:ilvl="7" w:tplc="2C0A0003" w:tentative="1">
      <w:start w:val="1"/>
      <w:numFmt w:val="bullet"/>
      <w:lvlText w:val="o"/>
      <w:lvlJc w:val="left"/>
      <w:pPr>
        <w:ind w:left="5754" w:hanging="360"/>
      </w:pPr>
      <w:rPr>
        <w:rFonts w:ascii="Courier New" w:hAnsi="Courier New" w:cs="Courier New" w:hint="default"/>
      </w:rPr>
    </w:lvl>
    <w:lvl w:ilvl="8" w:tplc="2C0A0005" w:tentative="1">
      <w:start w:val="1"/>
      <w:numFmt w:val="bullet"/>
      <w:lvlText w:val=""/>
      <w:lvlJc w:val="left"/>
      <w:pPr>
        <w:ind w:left="6474" w:hanging="360"/>
      </w:pPr>
      <w:rPr>
        <w:rFonts w:ascii="Wingdings" w:hAnsi="Wingdings" w:hint="default"/>
      </w:rPr>
    </w:lvl>
  </w:abstractNum>
  <w:abstractNum w:abstractNumId="16"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15:restartNumberingAfterBreak="0">
    <w:nsid w:val="7DD64906"/>
    <w:multiLevelType w:val="hybridMultilevel"/>
    <w:tmpl w:val="B26EC09A"/>
    <w:lvl w:ilvl="0" w:tplc="8D00DEF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16cid:durableId="270626406">
    <w:abstractNumId w:val="7"/>
  </w:num>
  <w:num w:numId="2" w16cid:durableId="169106974">
    <w:abstractNumId w:val="13"/>
  </w:num>
  <w:num w:numId="3" w16cid:durableId="2050106116">
    <w:abstractNumId w:val="13"/>
  </w:num>
  <w:num w:numId="4" w16cid:durableId="242492508">
    <w:abstractNumId w:val="13"/>
  </w:num>
  <w:num w:numId="5" w16cid:durableId="588268601">
    <w:abstractNumId w:val="1"/>
  </w:num>
  <w:num w:numId="6" w16cid:durableId="21135101">
    <w:abstractNumId w:val="2"/>
  </w:num>
  <w:num w:numId="7" w16cid:durableId="1917394495">
    <w:abstractNumId w:val="3"/>
  </w:num>
  <w:num w:numId="8" w16cid:durableId="557713112">
    <w:abstractNumId w:val="0"/>
  </w:num>
  <w:num w:numId="9" w16cid:durableId="1260026320">
    <w:abstractNumId w:val="16"/>
  </w:num>
  <w:num w:numId="10" w16cid:durableId="1899658556">
    <w:abstractNumId w:val="17"/>
  </w:num>
  <w:num w:numId="11" w16cid:durableId="1287544020">
    <w:abstractNumId w:val="5"/>
  </w:num>
  <w:num w:numId="12" w16cid:durableId="2139371680">
    <w:abstractNumId w:val="14"/>
  </w:num>
  <w:num w:numId="13" w16cid:durableId="87047796">
    <w:abstractNumId w:val="11"/>
  </w:num>
  <w:num w:numId="14" w16cid:durableId="977956231">
    <w:abstractNumId w:val="12"/>
  </w:num>
  <w:num w:numId="15" w16cid:durableId="370738364">
    <w:abstractNumId w:val="9"/>
  </w:num>
  <w:num w:numId="16" w16cid:durableId="454444802">
    <w:abstractNumId w:val="8"/>
  </w:num>
  <w:num w:numId="17" w16cid:durableId="1487432540">
    <w:abstractNumId w:val="15"/>
  </w:num>
  <w:num w:numId="18" w16cid:durableId="1290934531">
    <w:abstractNumId w:val="4"/>
  </w:num>
  <w:num w:numId="19" w16cid:durableId="113448685">
    <w:abstractNumId w:val="10"/>
  </w:num>
  <w:num w:numId="20" w16cid:durableId="1680961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E63"/>
    <w:rsid w:val="00011BED"/>
    <w:rsid w:val="00017EFE"/>
    <w:rsid w:val="000270B7"/>
    <w:rsid w:val="00045F1A"/>
    <w:rsid w:val="00050269"/>
    <w:rsid w:val="00050AE5"/>
    <w:rsid w:val="00076C94"/>
    <w:rsid w:val="00081E19"/>
    <w:rsid w:val="00087F53"/>
    <w:rsid w:val="00092BC0"/>
    <w:rsid w:val="000A0FE7"/>
    <w:rsid w:val="000A718F"/>
    <w:rsid w:val="000A7238"/>
    <w:rsid w:val="000B3871"/>
    <w:rsid w:val="000C4C42"/>
    <w:rsid w:val="000C4E31"/>
    <w:rsid w:val="000D4C6E"/>
    <w:rsid w:val="000E217E"/>
    <w:rsid w:val="000E6EF5"/>
    <w:rsid w:val="000F0325"/>
    <w:rsid w:val="000F1888"/>
    <w:rsid w:val="000F4F97"/>
    <w:rsid w:val="000F79DF"/>
    <w:rsid w:val="000F7B05"/>
    <w:rsid w:val="000F7C11"/>
    <w:rsid w:val="0010416D"/>
    <w:rsid w:val="00106BCC"/>
    <w:rsid w:val="00112866"/>
    <w:rsid w:val="001163FF"/>
    <w:rsid w:val="0012205F"/>
    <w:rsid w:val="00126595"/>
    <w:rsid w:val="0013619B"/>
    <w:rsid w:val="00137D15"/>
    <w:rsid w:val="001410A7"/>
    <w:rsid w:val="0014415E"/>
    <w:rsid w:val="00144AE4"/>
    <w:rsid w:val="00150702"/>
    <w:rsid w:val="001568F8"/>
    <w:rsid w:val="00163D0A"/>
    <w:rsid w:val="00163F19"/>
    <w:rsid w:val="00183953"/>
    <w:rsid w:val="00185A46"/>
    <w:rsid w:val="00191198"/>
    <w:rsid w:val="001950C8"/>
    <w:rsid w:val="001A2EE6"/>
    <w:rsid w:val="001A5765"/>
    <w:rsid w:val="001C6104"/>
    <w:rsid w:val="001C799E"/>
    <w:rsid w:val="001F5F92"/>
    <w:rsid w:val="00203579"/>
    <w:rsid w:val="0020621B"/>
    <w:rsid w:val="00211E63"/>
    <w:rsid w:val="00213641"/>
    <w:rsid w:val="00217A70"/>
    <w:rsid w:val="00224B75"/>
    <w:rsid w:val="00230049"/>
    <w:rsid w:val="00230C9B"/>
    <w:rsid w:val="0024360D"/>
    <w:rsid w:val="00261C13"/>
    <w:rsid w:val="00265938"/>
    <w:rsid w:val="00266C42"/>
    <w:rsid w:val="0027357F"/>
    <w:rsid w:val="002941CF"/>
    <w:rsid w:val="00295CA9"/>
    <w:rsid w:val="002A41AA"/>
    <w:rsid w:val="002B4C51"/>
    <w:rsid w:val="002B506A"/>
    <w:rsid w:val="002B5AF9"/>
    <w:rsid w:val="002C1794"/>
    <w:rsid w:val="002D0CCB"/>
    <w:rsid w:val="002E0AB6"/>
    <w:rsid w:val="002E7874"/>
    <w:rsid w:val="002F1461"/>
    <w:rsid w:val="0030532D"/>
    <w:rsid w:val="00306958"/>
    <w:rsid w:val="00307F20"/>
    <w:rsid w:val="003130E3"/>
    <w:rsid w:val="003149A1"/>
    <w:rsid w:val="003163C6"/>
    <w:rsid w:val="00344258"/>
    <w:rsid w:val="00346864"/>
    <w:rsid w:val="00350E39"/>
    <w:rsid w:val="00352B0E"/>
    <w:rsid w:val="00353031"/>
    <w:rsid w:val="003560F2"/>
    <w:rsid w:val="00363E18"/>
    <w:rsid w:val="00363FD1"/>
    <w:rsid w:val="003878F4"/>
    <w:rsid w:val="00397566"/>
    <w:rsid w:val="003B7F1F"/>
    <w:rsid w:val="003C54B1"/>
    <w:rsid w:val="003E0F50"/>
    <w:rsid w:val="003E12FE"/>
    <w:rsid w:val="003F1630"/>
    <w:rsid w:val="0040066E"/>
    <w:rsid w:val="00403FE4"/>
    <w:rsid w:val="00417B61"/>
    <w:rsid w:val="004358A6"/>
    <w:rsid w:val="004433DA"/>
    <w:rsid w:val="004525FF"/>
    <w:rsid w:val="0047102C"/>
    <w:rsid w:val="004807AF"/>
    <w:rsid w:val="004A54C8"/>
    <w:rsid w:val="004C5694"/>
    <w:rsid w:val="004C5D7E"/>
    <w:rsid w:val="004C7AC9"/>
    <w:rsid w:val="004D45CD"/>
    <w:rsid w:val="004D5185"/>
    <w:rsid w:val="004E3026"/>
    <w:rsid w:val="004E4935"/>
    <w:rsid w:val="004F117D"/>
    <w:rsid w:val="004F4D25"/>
    <w:rsid w:val="005017FA"/>
    <w:rsid w:val="00502484"/>
    <w:rsid w:val="005046A5"/>
    <w:rsid w:val="00504A67"/>
    <w:rsid w:val="00511D9A"/>
    <w:rsid w:val="00515617"/>
    <w:rsid w:val="00516239"/>
    <w:rsid w:val="005331E0"/>
    <w:rsid w:val="0054195D"/>
    <w:rsid w:val="00543B30"/>
    <w:rsid w:val="00564033"/>
    <w:rsid w:val="00570F4F"/>
    <w:rsid w:val="00573791"/>
    <w:rsid w:val="005857BB"/>
    <w:rsid w:val="0059596F"/>
    <w:rsid w:val="00597A23"/>
    <w:rsid w:val="005A0664"/>
    <w:rsid w:val="005A0B51"/>
    <w:rsid w:val="005A52A2"/>
    <w:rsid w:val="005A5646"/>
    <w:rsid w:val="005B0C6D"/>
    <w:rsid w:val="005B4A76"/>
    <w:rsid w:val="005B5AEE"/>
    <w:rsid w:val="005B6373"/>
    <w:rsid w:val="005C166E"/>
    <w:rsid w:val="005E76A4"/>
    <w:rsid w:val="005F133C"/>
    <w:rsid w:val="005F21AF"/>
    <w:rsid w:val="005F5429"/>
    <w:rsid w:val="005F60BA"/>
    <w:rsid w:val="006124BF"/>
    <w:rsid w:val="00616A6E"/>
    <w:rsid w:val="00617627"/>
    <w:rsid w:val="006177BF"/>
    <w:rsid w:val="00653C38"/>
    <w:rsid w:val="006919D5"/>
    <w:rsid w:val="006920C2"/>
    <w:rsid w:val="006945CB"/>
    <w:rsid w:val="00697005"/>
    <w:rsid w:val="00697552"/>
    <w:rsid w:val="00697B7B"/>
    <w:rsid w:val="006A2495"/>
    <w:rsid w:val="006B1750"/>
    <w:rsid w:val="006B3371"/>
    <w:rsid w:val="006B3E81"/>
    <w:rsid w:val="006C1FF5"/>
    <w:rsid w:val="006C23C3"/>
    <w:rsid w:val="006C4AE3"/>
    <w:rsid w:val="006C7603"/>
    <w:rsid w:val="006E0B46"/>
    <w:rsid w:val="006E4C1C"/>
    <w:rsid w:val="0070494E"/>
    <w:rsid w:val="00705C02"/>
    <w:rsid w:val="00710BA6"/>
    <w:rsid w:val="00711DF8"/>
    <w:rsid w:val="00716C8E"/>
    <w:rsid w:val="007264FA"/>
    <w:rsid w:val="00734469"/>
    <w:rsid w:val="007447BE"/>
    <w:rsid w:val="00745D07"/>
    <w:rsid w:val="007513CB"/>
    <w:rsid w:val="00764DE3"/>
    <w:rsid w:val="00771826"/>
    <w:rsid w:val="00797332"/>
    <w:rsid w:val="007A0B83"/>
    <w:rsid w:val="007A33C6"/>
    <w:rsid w:val="007B151B"/>
    <w:rsid w:val="007B2E53"/>
    <w:rsid w:val="007C742C"/>
    <w:rsid w:val="007D5EAE"/>
    <w:rsid w:val="007D7477"/>
    <w:rsid w:val="007E66A5"/>
    <w:rsid w:val="007F38C0"/>
    <w:rsid w:val="00801130"/>
    <w:rsid w:val="008148A1"/>
    <w:rsid w:val="00816B5F"/>
    <w:rsid w:val="00817955"/>
    <w:rsid w:val="00822C20"/>
    <w:rsid w:val="00834ED1"/>
    <w:rsid w:val="008414A9"/>
    <w:rsid w:val="008539BD"/>
    <w:rsid w:val="00861B8F"/>
    <w:rsid w:val="008652EE"/>
    <w:rsid w:val="00866124"/>
    <w:rsid w:val="00866435"/>
    <w:rsid w:val="00867DE9"/>
    <w:rsid w:val="00870574"/>
    <w:rsid w:val="008714E2"/>
    <w:rsid w:val="00882A1E"/>
    <w:rsid w:val="00883E3E"/>
    <w:rsid w:val="008843F1"/>
    <w:rsid w:val="00885BB2"/>
    <w:rsid w:val="008860FE"/>
    <w:rsid w:val="00893347"/>
    <w:rsid w:val="008970F4"/>
    <w:rsid w:val="008B1983"/>
    <w:rsid w:val="008B38EB"/>
    <w:rsid w:val="008B3B0F"/>
    <w:rsid w:val="008C36AB"/>
    <w:rsid w:val="008D3A5D"/>
    <w:rsid w:val="008D65A4"/>
    <w:rsid w:val="008E48FB"/>
    <w:rsid w:val="008E7CA9"/>
    <w:rsid w:val="008F2BF3"/>
    <w:rsid w:val="00904CB6"/>
    <w:rsid w:val="009063E3"/>
    <w:rsid w:val="00921CB7"/>
    <w:rsid w:val="0092483A"/>
    <w:rsid w:val="00941DB4"/>
    <w:rsid w:val="00942049"/>
    <w:rsid w:val="00965A93"/>
    <w:rsid w:val="0096683E"/>
    <w:rsid w:val="00970141"/>
    <w:rsid w:val="00974915"/>
    <w:rsid w:val="00991939"/>
    <w:rsid w:val="009926F7"/>
    <w:rsid w:val="0099588D"/>
    <w:rsid w:val="00995D63"/>
    <w:rsid w:val="00996BD7"/>
    <w:rsid w:val="009A3173"/>
    <w:rsid w:val="009C1BAD"/>
    <w:rsid w:val="009D05D2"/>
    <w:rsid w:val="009D3CE1"/>
    <w:rsid w:val="009E1742"/>
    <w:rsid w:val="009E25EF"/>
    <w:rsid w:val="009E4DA8"/>
    <w:rsid w:val="009F4449"/>
    <w:rsid w:val="00A0436A"/>
    <w:rsid w:val="00A10E75"/>
    <w:rsid w:val="00A12B5B"/>
    <w:rsid w:val="00A13DBA"/>
    <w:rsid w:val="00A2496D"/>
    <w:rsid w:val="00A2757B"/>
    <w:rsid w:val="00A27ABD"/>
    <w:rsid w:val="00A3206F"/>
    <w:rsid w:val="00A4073B"/>
    <w:rsid w:val="00A43A58"/>
    <w:rsid w:val="00A45630"/>
    <w:rsid w:val="00A50ABB"/>
    <w:rsid w:val="00A526D4"/>
    <w:rsid w:val="00A670E3"/>
    <w:rsid w:val="00A759E6"/>
    <w:rsid w:val="00A76591"/>
    <w:rsid w:val="00A86439"/>
    <w:rsid w:val="00A87F7E"/>
    <w:rsid w:val="00AA3CD9"/>
    <w:rsid w:val="00AC0BA2"/>
    <w:rsid w:val="00AE0C53"/>
    <w:rsid w:val="00AE14DE"/>
    <w:rsid w:val="00AE291E"/>
    <w:rsid w:val="00AF6C07"/>
    <w:rsid w:val="00B01480"/>
    <w:rsid w:val="00B0695A"/>
    <w:rsid w:val="00B071F2"/>
    <w:rsid w:val="00B138FE"/>
    <w:rsid w:val="00B144C2"/>
    <w:rsid w:val="00B160A4"/>
    <w:rsid w:val="00B20663"/>
    <w:rsid w:val="00B21F60"/>
    <w:rsid w:val="00B251C8"/>
    <w:rsid w:val="00B27981"/>
    <w:rsid w:val="00B32896"/>
    <w:rsid w:val="00B331EE"/>
    <w:rsid w:val="00B36B62"/>
    <w:rsid w:val="00B63B8D"/>
    <w:rsid w:val="00B77F48"/>
    <w:rsid w:val="00B9684D"/>
    <w:rsid w:val="00BA699A"/>
    <w:rsid w:val="00BB23C2"/>
    <w:rsid w:val="00BB4A41"/>
    <w:rsid w:val="00BB4AEA"/>
    <w:rsid w:val="00BB6AAE"/>
    <w:rsid w:val="00BB7855"/>
    <w:rsid w:val="00BC5404"/>
    <w:rsid w:val="00BF0CD7"/>
    <w:rsid w:val="00C05700"/>
    <w:rsid w:val="00C23F8C"/>
    <w:rsid w:val="00C24CDC"/>
    <w:rsid w:val="00C26C78"/>
    <w:rsid w:val="00C3415A"/>
    <w:rsid w:val="00C42873"/>
    <w:rsid w:val="00C5135E"/>
    <w:rsid w:val="00C67BBC"/>
    <w:rsid w:val="00C67EBC"/>
    <w:rsid w:val="00C7389A"/>
    <w:rsid w:val="00C7670E"/>
    <w:rsid w:val="00C872BB"/>
    <w:rsid w:val="00C90876"/>
    <w:rsid w:val="00C94FBE"/>
    <w:rsid w:val="00C97238"/>
    <w:rsid w:val="00CB2CC9"/>
    <w:rsid w:val="00CC0D3A"/>
    <w:rsid w:val="00CD1ECF"/>
    <w:rsid w:val="00CD323E"/>
    <w:rsid w:val="00CD3CEE"/>
    <w:rsid w:val="00CE0252"/>
    <w:rsid w:val="00CE0C6E"/>
    <w:rsid w:val="00CE7C8F"/>
    <w:rsid w:val="00CE7F5B"/>
    <w:rsid w:val="00CF2F15"/>
    <w:rsid w:val="00D01B23"/>
    <w:rsid w:val="00D06E99"/>
    <w:rsid w:val="00D15FB2"/>
    <w:rsid w:val="00D255E1"/>
    <w:rsid w:val="00D335D5"/>
    <w:rsid w:val="00D35C73"/>
    <w:rsid w:val="00D4314B"/>
    <w:rsid w:val="00D62B98"/>
    <w:rsid w:val="00D63BB3"/>
    <w:rsid w:val="00D641CF"/>
    <w:rsid w:val="00D649B2"/>
    <w:rsid w:val="00D80E83"/>
    <w:rsid w:val="00D85C0F"/>
    <w:rsid w:val="00D87C6F"/>
    <w:rsid w:val="00D90636"/>
    <w:rsid w:val="00D96FDA"/>
    <w:rsid w:val="00DA284A"/>
    <w:rsid w:val="00DA4A28"/>
    <w:rsid w:val="00DB204C"/>
    <w:rsid w:val="00DD0159"/>
    <w:rsid w:val="00DD08CA"/>
    <w:rsid w:val="00DD2337"/>
    <w:rsid w:val="00DD5A70"/>
    <w:rsid w:val="00E01FEC"/>
    <w:rsid w:val="00E02763"/>
    <w:rsid w:val="00E037C9"/>
    <w:rsid w:val="00E067B1"/>
    <w:rsid w:val="00E14C1E"/>
    <w:rsid w:val="00E2105F"/>
    <w:rsid w:val="00E3032A"/>
    <w:rsid w:val="00E34178"/>
    <w:rsid w:val="00E36A01"/>
    <w:rsid w:val="00E37789"/>
    <w:rsid w:val="00E41820"/>
    <w:rsid w:val="00E41E7A"/>
    <w:rsid w:val="00E438FE"/>
    <w:rsid w:val="00E5392A"/>
    <w:rsid w:val="00E67DB5"/>
    <w:rsid w:val="00E7708C"/>
    <w:rsid w:val="00E8096E"/>
    <w:rsid w:val="00E84E25"/>
    <w:rsid w:val="00E922A2"/>
    <w:rsid w:val="00E93312"/>
    <w:rsid w:val="00EA7D8C"/>
    <w:rsid w:val="00EB0BB4"/>
    <w:rsid w:val="00EB516B"/>
    <w:rsid w:val="00ED4163"/>
    <w:rsid w:val="00EE0084"/>
    <w:rsid w:val="00EE1B6B"/>
    <w:rsid w:val="00F045A2"/>
    <w:rsid w:val="00F1000C"/>
    <w:rsid w:val="00F163F8"/>
    <w:rsid w:val="00F174DD"/>
    <w:rsid w:val="00F2134C"/>
    <w:rsid w:val="00F222E7"/>
    <w:rsid w:val="00F2299A"/>
    <w:rsid w:val="00F36808"/>
    <w:rsid w:val="00F37B22"/>
    <w:rsid w:val="00F37E68"/>
    <w:rsid w:val="00F438B1"/>
    <w:rsid w:val="00F54DA6"/>
    <w:rsid w:val="00F611EF"/>
    <w:rsid w:val="00F6748E"/>
    <w:rsid w:val="00F771E5"/>
    <w:rsid w:val="00F813E9"/>
    <w:rsid w:val="00F815F5"/>
    <w:rsid w:val="00F926BE"/>
    <w:rsid w:val="00FA409F"/>
    <w:rsid w:val="00FA428C"/>
    <w:rsid w:val="00FC4195"/>
    <w:rsid w:val="00FD19B0"/>
    <w:rsid w:val="00FD679B"/>
    <w:rsid w:val="00FF473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0F78B68D"/>
  <w15:chartTrackingRefBased/>
  <w15:docId w15:val="{0DD5F7D5-DA65-4627-BE5E-51219093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CB7"/>
    <w:pPr>
      <w:spacing w:before="200" w:line="276" w:lineRule="auto"/>
      <w:jc w:val="both"/>
    </w:pPr>
    <w:rPr>
      <w:sz w:val="22"/>
      <w:szCs w:val="22"/>
      <w:lang w:val="es-ES"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E2105F"/>
    <w:pPr>
      <w:tabs>
        <w:tab w:val="left" w:pos="0"/>
      </w:tabs>
      <w:ind w:hanging="6"/>
    </w:pPr>
    <w:rPr>
      <w:rFonts w:cs="Calibri"/>
      <w:iCs/>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9D05D2"/>
    <w:pPr>
      <w:keepLines w:val="0"/>
      <w:widowControl w:val="0"/>
      <w:tabs>
        <w:tab w:val="left" w:pos="0"/>
      </w:tabs>
      <w:suppressAutoHyphens/>
      <w:spacing w:before="120" w:after="60" w:line="240" w:lineRule="atLeast"/>
    </w:pPr>
    <w:rPr>
      <w:lang w:val="es-AR"/>
    </w:rPr>
  </w:style>
  <w:style w:type="paragraph" w:customStyle="1" w:styleId="PSI-ComentarioVieta">
    <w:name w:val="PSI - Comentario + Viñeta"/>
    <w:basedOn w:val="PSI-Comentario"/>
    <w:autoRedefine/>
    <w:qFormat/>
    <w:rsid w:val="001A5765"/>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E02763"/>
    <w:pPr>
      <w:tabs>
        <w:tab w:val="right" w:leader="dot" w:pos="8505"/>
      </w:tabs>
      <w:spacing w:before="240" w:after="120"/>
    </w:pPr>
    <w:rPr>
      <w:b/>
      <w:bCs/>
      <w:sz w:val="20"/>
      <w:szCs w:val="20"/>
    </w:rPr>
  </w:style>
  <w:style w:type="paragraph" w:styleId="TDC2">
    <w:name w:val="toc 2"/>
    <w:basedOn w:val="Normal"/>
    <w:next w:val="Normal"/>
    <w:autoRedefine/>
    <w:uiPriority w:val="39"/>
    <w:unhideWhenUsed/>
    <w:qFormat/>
    <w:rsid w:val="00E02763"/>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customStyle="1" w:styleId="TtulodeTDC">
    <w:name w:val="Título de TDC"/>
    <w:basedOn w:val="Ttulo1"/>
    <w:next w:val="Normal"/>
    <w:uiPriority w:val="39"/>
    <w:unhideWhenUsed/>
    <w:qFormat/>
    <w:rsid w:val="00A13DBA"/>
    <w:pPr>
      <w:outlineLvl w:val="9"/>
    </w:pPr>
  </w:style>
  <w:style w:type="paragraph" w:styleId="TDC3">
    <w:name w:val="toc 3"/>
    <w:basedOn w:val="Normal"/>
    <w:next w:val="Normal"/>
    <w:autoRedefine/>
    <w:uiPriority w:val="39"/>
    <w:unhideWhenUsed/>
    <w:qFormat/>
    <w:rsid w:val="00E02763"/>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8D3A5D"/>
  </w:style>
  <w:style w:type="paragraph" w:customStyle="1" w:styleId="PSI-Normal">
    <w:name w:val="PSI - Normal"/>
    <w:basedOn w:val="Normal"/>
    <w:autoRedefine/>
    <w:qFormat/>
    <w:rsid w:val="004E3026"/>
    <w:pPr>
      <w:framePr w:hSpace="180" w:wrap="around" w:vAnchor="text" w:hAnchor="margin" w:xAlign="center" w:y="204"/>
      <w:spacing w:before="0" w:after="240"/>
      <w:jc w:val="center"/>
    </w:pPr>
    <w:rPr>
      <w:b/>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MTema1">
    <w:name w:val="MTema1"/>
    <w:basedOn w:val="Normal"/>
    <w:next w:val="MNormal"/>
    <w:rsid w:val="00CD1ECF"/>
    <w:pPr>
      <w:numPr>
        <w:numId w:val="1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CD1ECF"/>
    <w:pPr>
      <w:numPr>
        <w:ilvl w:val="1"/>
        <w:numId w:val="1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CD1ECF"/>
    <w:pPr>
      <w:numPr>
        <w:ilvl w:val="2"/>
      </w:numPr>
      <w:tabs>
        <w:tab w:val="clear" w:pos="2098"/>
        <w:tab w:val="num" w:pos="851"/>
      </w:tabs>
      <w:ind w:left="851" w:hanging="851"/>
      <w:outlineLvl w:val="2"/>
    </w:pPr>
  </w:style>
  <w:style w:type="paragraph" w:styleId="Prrafodelista">
    <w:name w:val="List Paragraph"/>
    <w:basedOn w:val="Normal"/>
    <w:uiPriority w:val="34"/>
    <w:qFormat/>
    <w:rsid w:val="001A5765"/>
    <w:pPr>
      <w:ind w:left="720"/>
      <w:contextualSpacing/>
    </w:pPr>
  </w:style>
  <w:style w:type="table" w:styleId="Tablaconcuadrcula">
    <w:name w:val="Table Grid"/>
    <w:basedOn w:val="Tablanormal"/>
    <w:uiPriority w:val="59"/>
    <w:rsid w:val="00F174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41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500015">
      <w:bodyDiv w:val="1"/>
      <w:marLeft w:val="0"/>
      <w:marRight w:val="0"/>
      <w:marTop w:val="0"/>
      <w:marBottom w:val="0"/>
      <w:divBdr>
        <w:top w:val="none" w:sz="0" w:space="0" w:color="auto"/>
        <w:left w:val="none" w:sz="0" w:space="0" w:color="auto"/>
        <w:bottom w:val="none" w:sz="0" w:space="0" w:color="auto"/>
        <w:right w:val="none" w:sz="0" w:space="0" w:color="auto"/>
      </w:divBdr>
    </w:div>
    <w:div w:id="115186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goa\Downloads\Plantilla%20Plan%20de%20Proyect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8A92BF-FF4F-4595-B613-5E4857519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Proyecto</Template>
  <TotalTime>262</TotalTime>
  <Pages>13</Pages>
  <Words>1956</Words>
  <Characters>10758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Plan de Proyecto</vt:lpstr>
    </vt:vector>
  </TitlesOfParts>
  <Company>Nombre del Grupo de Desarrollo o Asignatura</Company>
  <LinksUpToDate>false</LinksUpToDate>
  <CharactersWithSpaces>12689</CharactersWithSpaces>
  <SharedDoc>false</SharedDoc>
  <HLinks>
    <vt:vector size="174" baseType="variant">
      <vt:variant>
        <vt:i4>1376311</vt:i4>
      </vt:variant>
      <vt:variant>
        <vt:i4>170</vt:i4>
      </vt:variant>
      <vt:variant>
        <vt:i4>0</vt:i4>
      </vt:variant>
      <vt:variant>
        <vt:i4>5</vt:i4>
      </vt:variant>
      <vt:variant>
        <vt:lpwstr/>
      </vt:variant>
      <vt:variant>
        <vt:lpwstr>_Toc257629084</vt:lpwstr>
      </vt:variant>
      <vt:variant>
        <vt:i4>1376311</vt:i4>
      </vt:variant>
      <vt:variant>
        <vt:i4>164</vt:i4>
      </vt:variant>
      <vt:variant>
        <vt:i4>0</vt:i4>
      </vt:variant>
      <vt:variant>
        <vt:i4>5</vt:i4>
      </vt:variant>
      <vt:variant>
        <vt:lpwstr/>
      </vt:variant>
      <vt:variant>
        <vt:lpwstr>_Toc257629083</vt:lpwstr>
      </vt:variant>
      <vt:variant>
        <vt:i4>1376311</vt:i4>
      </vt:variant>
      <vt:variant>
        <vt:i4>158</vt:i4>
      </vt:variant>
      <vt:variant>
        <vt:i4>0</vt:i4>
      </vt:variant>
      <vt:variant>
        <vt:i4>5</vt:i4>
      </vt:variant>
      <vt:variant>
        <vt:lpwstr/>
      </vt:variant>
      <vt:variant>
        <vt:lpwstr>_Toc257629082</vt:lpwstr>
      </vt:variant>
      <vt:variant>
        <vt:i4>1376311</vt:i4>
      </vt:variant>
      <vt:variant>
        <vt:i4>152</vt:i4>
      </vt:variant>
      <vt:variant>
        <vt:i4>0</vt:i4>
      </vt:variant>
      <vt:variant>
        <vt:i4>5</vt:i4>
      </vt:variant>
      <vt:variant>
        <vt:lpwstr/>
      </vt:variant>
      <vt:variant>
        <vt:lpwstr>_Toc257629081</vt:lpwstr>
      </vt:variant>
      <vt:variant>
        <vt:i4>1376311</vt:i4>
      </vt:variant>
      <vt:variant>
        <vt:i4>146</vt:i4>
      </vt:variant>
      <vt:variant>
        <vt:i4>0</vt:i4>
      </vt:variant>
      <vt:variant>
        <vt:i4>5</vt:i4>
      </vt:variant>
      <vt:variant>
        <vt:lpwstr/>
      </vt:variant>
      <vt:variant>
        <vt:lpwstr>_Toc257629080</vt:lpwstr>
      </vt:variant>
      <vt:variant>
        <vt:i4>1703991</vt:i4>
      </vt:variant>
      <vt:variant>
        <vt:i4>140</vt:i4>
      </vt:variant>
      <vt:variant>
        <vt:i4>0</vt:i4>
      </vt:variant>
      <vt:variant>
        <vt:i4>5</vt:i4>
      </vt:variant>
      <vt:variant>
        <vt:lpwstr/>
      </vt:variant>
      <vt:variant>
        <vt:lpwstr>_Toc257629079</vt:lpwstr>
      </vt:variant>
      <vt:variant>
        <vt:i4>1703991</vt:i4>
      </vt:variant>
      <vt:variant>
        <vt:i4>134</vt:i4>
      </vt:variant>
      <vt:variant>
        <vt:i4>0</vt:i4>
      </vt:variant>
      <vt:variant>
        <vt:i4>5</vt:i4>
      </vt:variant>
      <vt:variant>
        <vt:lpwstr/>
      </vt:variant>
      <vt:variant>
        <vt:lpwstr>_Toc257629078</vt:lpwstr>
      </vt:variant>
      <vt:variant>
        <vt:i4>1703991</vt:i4>
      </vt:variant>
      <vt:variant>
        <vt:i4>128</vt:i4>
      </vt:variant>
      <vt:variant>
        <vt:i4>0</vt:i4>
      </vt:variant>
      <vt:variant>
        <vt:i4>5</vt:i4>
      </vt:variant>
      <vt:variant>
        <vt:lpwstr/>
      </vt:variant>
      <vt:variant>
        <vt:lpwstr>_Toc257629077</vt:lpwstr>
      </vt:variant>
      <vt:variant>
        <vt:i4>1703991</vt:i4>
      </vt:variant>
      <vt:variant>
        <vt:i4>122</vt:i4>
      </vt:variant>
      <vt:variant>
        <vt:i4>0</vt:i4>
      </vt:variant>
      <vt:variant>
        <vt:i4>5</vt:i4>
      </vt:variant>
      <vt:variant>
        <vt:lpwstr/>
      </vt:variant>
      <vt:variant>
        <vt:lpwstr>_Toc257629076</vt:lpwstr>
      </vt:variant>
      <vt:variant>
        <vt:i4>1703991</vt:i4>
      </vt:variant>
      <vt:variant>
        <vt:i4>116</vt:i4>
      </vt:variant>
      <vt:variant>
        <vt:i4>0</vt:i4>
      </vt:variant>
      <vt:variant>
        <vt:i4>5</vt:i4>
      </vt:variant>
      <vt:variant>
        <vt:lpwstr/>
      </vt:variant>
      <vt:variant>
        <vt:lpwstr>_Toc257629075</vt:lpwstr>
      </vt:variant>
      <vt:variant>
        <vt:i4>1703991</vt:i4>
      </vt:variant>
      <vt:variant>
        <vt:i4>110</vt:i4>
      </vt:variant>
      <vt:variant>
        <vt:i4>0</vt:i4>
      </vt:variant>
      <vt:variant>
        <vt:i4>5</vt:i4>
      </vt:variant>
      <vt:variant>
        <vt:lpwstr/>
      </vt:variant>
      <vt:variant>
        <vt:lpwstr>_Toc257629074</vt:lpwstr>
      </vt:variant>
      <vt:variant>
        <vt:i4>1703991</vt:i4>
      </vt:variant>
      <vt:variant>
        <vt:i4>104</vt:i4>
      </vt:variant>
      <vt:variant>
        <vt:i4>0</vt:i4>
      </vt:variant>
      <vt:variant>
        <vt:i4>5</vt:i4>
      </vt:variant>
      <vt:variant>
        <vt:lpwstr/>
      </vt:variant>
      <vt:variant>
        <vt:lpwstr>_Toc257629073</vt:lpwstr>
      </vt:variant>
      <vt:variant>
        <vt:i4>1703991</vt:i4>
      </vt:variant>
      <vt:variant>
        <vt:i4>98</vt:i4>
      </vt:variant>
      <vt:variant>
        <vt:i4>0</vt:i4>
      </vt:variant>
      <vt:variant>
        <vt:i4>5</vt:i4>
      </vt:variant>
      <vt:variant>
        <vt:lpwstr/>
      </vt:variant>
      <vt:variant>
        <vt:lpwstr>_Toc257629072</vt:lpwstr>
      </vt:variant>
      <vt:variant>
        <vt:i4>1703991</vt:i4>
      </vt:variant>
      <vt:variant>
        <vt:i4>92</vt:i4>
      </vt:variant>
      <vt:variant>
        <vt:i4>0</vt:i4>
      </vt:variant>
      <vt:variant>
        <vt:i4>5</vt:i4>
      </vt:variant>
      <vt:variant>
        <vt:lpwstr/>
      </vt:variant>
      <vt:variant>
        <vt:lpwstr>_Toc257629071</vt:lpwstr>
      </vt:variant>
      <vt:variant>
        <vt:i4>1703991</vt:i4>
      </vt:variant>
      <vt:variant>
        <vt:i4>86</vt:i4>
      </vt:variant>
      <vt:variant>
        <vt:i4>0</vt:i4>
      </vt:variant>
      <vt:variant>
        <vt:i4>5</vt:i4>
      </vt:variant>
      <vt:variant>
        <vt:lpwstr/>
      </vt:variant>
      <vt:variant>
        <vt:lpwstr>_Toc257629070</vt:lpwstr>
      </vt:variant>
      <vt:variant>
        <vt:i4>1769527</vt:i4>
      </vt:variant>
      <vt:variant>
        <vt:i4>80</vt:i4>
      </vt:variant>
      <vt:variant>
        <vt:i4>0</vt:i4>
      </vt:variant>
      <vt:variant>
        <vt:i4>5</vt:i4>
      </vt:variant>
      <vt:variant>
        <vt:lpwstr/>
      </vt:variant>
      <vt:variant>
        <vt:lpwstr>_Toc257629069</vt:lpwstr>
      </vt:variant>
      <vt:variant>
        <vt:i4>1769527</vt:i4>
      </vt:variant>
      <vt:variant>
        <vt:i4>74</vt:i4>
      </vt:variant>
      <vt:variant>
        <vt:i4>0</vt:i4>
      </vt:variant>
      <vt:variant>
        <vt:i4>5</vt:i4>
      </vt:variant>
      <vt:variant>
        <vt:lpwstr/>
      </vt:variant>
      <vt:variant>
        <vt:lpwstr>_Toc257629068</vt:lpwstr>
      </vt:variant>
      <vt:variant>
        <vt:i4>1769527</vt:i4>
      </vt:variant>
      <vt:variant>
        <vt:i4>68</vt:i4>
      </vt:variant>
      <vt:variant>
        <vt:i4>0</vt:i4>
      </vt:variant>
      <vt:variant>
        <vt:i4>5</vt:i4>
      </vt:variant>
      <vt:variant>
        <vt:lpwstr/>
      </vt:variant>
      <vt:variant>
        <vt:lpwstr>_Toc257629067</vt:lpwstr>
      </vt:variant>
      <vt:variant>
        <vt:i4>1769527</vt:i4>
      </vt:variant>
      <vt:variant>
        <vt:i4>62</vt:i4>
      </vt:variant>
      <vt:variant>
        <vt:i4>0</vt:i4>
      </vt:variant>
      <vt:variant>
        <vt:i4>5</vt:i4>
      </vt:variant>
      <vt:variant>
        <vt:lpwstr/>
      </vt:variant>
      <vt:variant>
        <vt:lpwstr>_Toc257629066</vt:lpwstr>
      </vt:variant>
      <vt:variant>
        <vt:i4>1769527</vt:i4>
      </vt:variant>
      <vt:variant>
        <vt:i4>56</vt:i4>
      </vt:variant>
      <vt:variant>
        <vt:i4>0</vt:i4>
      </vt:variant>
      <vt:variant>
        <vt:i4>5</vt:i4>
      </vt:variant>
      <vt:variant>
        <vt:lpwstr/>
      </vt:variant>
      <vt:variant>
        <vt:lpwstr>_Toc257629065</vt:lpwstr>
      </vt:variant>
      <vt:variant>
        <vt:i4>1769527</vt:i4>
      </vt:variant>
      <vt:variant>
        <vt:i4>50</vt:i4>
      </vt:variant>
      <vt:variant>
        <vt:i4>0</vt:i4>
      </vt:variant>
      <vt:variant>
        <vt:i4>5</vt:i4>
      </vt:variant>
      <vt:variant>
        <vt:lpwstr/>
      </vt:variant>
      <vt:variant>
        <vt:lpwstr>_Toc257629064</vt:lpwstr>
      </vt:variant>
      <vt:variant>
        <vt:i4>1769527</vt:i4>
      </vt:variant>
      <vt:variant>
        <vt:i4>44</vt:i4>
      </vt:variant>
      <vt:variant>
        <vt:i4>0</vt:i4>
      </vt:variant>
      <vt:variant>
        <vt:i4>5</vt:i4>
      </vt:variant>
      <vt:variant>
        <vt:lpwstr/>
      </vt:variant>
      <vt:variant>
        <vt:lpwstr>_Toc257629063</vt:lpwstr>
      </vt:variant>
      <vt:variant>
        <vt:i4>1769527</vt:i4>
      </vt:variant>
      <vt:variant>
        <vt:i4>38</vt:i4>
      </vt:variant>
      <vt:variant>
        <vt:i4>0</vt:i4>
      </vt:variant>
      <vt:variant>
        <vt:i4>5</vt:i4>
      </vt:variant>
      <vt:variant>
        <vt:lpwstr/>
      </vt:variant>
      <vt:variant>
        <vt:lpwstr>_Toc257629062</vt:lpwstr>
      </vt:variant>
      <vt:variant>
        <vt:i4>1769527</vt:i4>
      </vt:variant>
      <vt:variant>
        <vt:i4>32</vt:i4>
      </vt:variant>
      <vt:variant>
        <vt:i4>0</vt:i4>
      </vt:variant>
      <vt:variant>
        <vt:i4>5</vt:i4>
      </vt:variant>
      <vt:variant>
        <vt:lpwstr/>
      </vt:variant>
      <vt:variant>
        <vt:lpwstr>_Toc257629061</vt:lpwstr>
      </vt:variant>
      <vt:variant>
        <vt:i4>1769527</vt:i4>
      </vt:variant>
      <vt:variant>
        <vt:i4>26</vt:i4>
      </vt:variant>
      <vt:variant>
        <vt:i4>0</vt:i4>
      </vt:variant>
      <vt:variant>
        <vt:i4>5</vt:i4>
      </vt:variant>
      <vt:variant>
        <vt:lpwstr/>
      </vt:variant>
      <vt:variant>
        <vt:lpwstr>_Toc257629060</vt:lpwstr>
      </vt:variant>
      <vt:variant>
        <vt:i4>1572919</vt:i4>
      </vt:variant>
      <vt:variant>
        <vt:i4>20</vt:i4>
      </vt:variant>
      <vt:variant>
        <vt:i4>0</vt:i4>
      </vt:variant>
      <vt:variant>
        <vt:i4>5</vt:i4>
      </vt:variant>
      <vt:variant>
        <vt:lpwstr/>
      </vt:variant>
      <vt:variant>
        <vt:lpwstr>_Toc257629059</vt:lpwstr>
      </vt:variant>
      <vt:variant>
        <vt:i4>1572919</vt:i4>
      </vt:variant>
      <vt:variant>
        <vt:i4>14</vt:i4>
      </vt:variant>
      <vt:variant>
        <vt:i4>0</vt:i4>
      </vt:variant>
      <vt:variant>
        <vt:i4>5</vt:i4>
      </vt:variant>
      <vt:variant>
        <vt:lpwstr/>
      </vt:variant>
      <vt:variant>
        <vt:lpwstr>_Toc257629058</vt:lpwstr>
      </vt:variant>
      <vt:variant>
        <vt:i4>1572919</vt:i4>
      </vt:variant>
      <vt:variant>
        <vt:i4>8</vt:i4>
      </vt:variant>
      <vt:variant>
        <vt:i4>0</vt:i4>
      </vt:variant>
      <vt:variant>
        <vt:i4>5</vt:i4>
      </vt:variant>
      <vt:variant>
        <vt:lpwstr/>
      </vt:variant>
      <vt:variant>
        <vt:lpwstr>_Toc257629057</vt:lpwstr>
      </vt:variant>
      <vt:variant>
        <vt:i4>1572919</vt:i4>
      </vt:variant>
      <vt:variant>
        <vt:i4>2</vt:i4>
      </vt:variant>
      <vt:variant>
        <vt:i4>0</vt:i4>
      </vt:variant>
      <vt:variant>
        <vt:i4>5</vt:i4>
      </vt:variant>
      <vt:variant>
        <vt:lpwstr/>
      </vt:variant>
      <vt:variant>
        <vt:lpwstr>_Toc257629056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&lt;Nombre del Proyecto&gt;</dc:subject>
  <dc:creator>Hugo Frey</dc:creator>
  <cp:keywords/>
  <dc:description/>
  <cp:lastModifiedBy>Hugo Frey</cp:lastModifiedBy>
  <cp:revision>67</cp:revision>
  <dcterms:created xsi:type="dcterms:W3CDTF">2024-09-11T15:37:00Z</dcterms:created>
  <dcterms:modified xsi:type="dcterms:W3CDTF">2024-09-13T14:08:00Z</dcterms:modified>
</cp:coreProperties>
</file>