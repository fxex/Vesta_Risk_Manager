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5D895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7E42D206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648020CC" w14:textId="6A2FC95E" w:rsidR="00D06E99" w:rsidRDefault="00211E63">
      <w:pPr>
        <w:pStyle w:val="Sinespaciado"/>
        <w:rPr>
          <w:rFonts w:ascii="Cambria" w:hAnsi="Cambria"/>
          <w:sz w:val="72"/>
          <w:szCs w:val="72"/>
        </w:rPr>
      </w:pP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054556F6" wp14:editId="1D6C98D4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2260" cy="859155"/>
                <wp:effectExtent l="10795" t="13335" r="10795" b="13335"/>
                <wp:wrapNone/>
                <wp:docPr id="94661672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E8AEC59" id="Rectangle 6" o:spid="_x0000_s1026" style="position:absolute;margin-left:0;margin-top:0;width:623.8pt;height:67.65pt;z-index:25165312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" o:allowincell="f" fillcolor="#4bacc6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5025C9BF" wp14:editId="5385E3C4">
                <wp:simplePos x="0" y="0"/>
                <wp:positionH relativeFrom="page">
                  <wp:posOffset>494665</wp:posOffset>
                </wp:positionH>
                <wp:positionV relativeFrom="page">
                  <wp:posOffset>-262255</wp:posOffset>
                </wp:positionV>
                <wp:extent cx="90805" cy="11203940"/>
                <wp:effectExtent l="8255" t="8890" r="5715" b="7620"/>
                <wp:wrapNone/>
                <wp:docPr id="163083780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25F0DE8" id="Rectangle 9" o:spid="_x0000_s1026" style="position:absolute;margin-left:38.95pt;margin-top:-20.65pt;width:7.15pt;height:882.2pt;z-index:25165619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54B98EEF" wp14:editId="2827B614">
                <wp:simplePos x="0" y="0"/>
                <wp:positionH relativeFrom="page">
                  <wp:posOffset>6974840</wp:posOffset>
                </wp:positionH>
                <wp:positionV relativeFrom="page">
                  <wp:posOffset>-262255</wp:posOffset>
                </wp:positionV>
                <wp:extent cx="90805" cy="11203940"/>
                <wp:effectExtent l="5080" t="8890" r="8890" b="7620"/>
                <wp:wrapNone/>
                <wp:docPr id="54599908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4D3D3F6D" id="Rectangle 8" o:spid="_x0000_s1026" style="position:absolute;margin-left:549.2pt;margin-top:-20.65pt;width:7.15pt;height:882.2pt;z-index:25165516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DAD4BE6" wp14:editId="0EB2DE77">
                <wp:simplePos x="0" y="0"/>
                <wp:positionH relativeFrom="page">
                  <wp:posOffset>-183515</wp:posOffset>
                </wp:positionH>
                <wp:positionV relativeFrom="page">
                  <wp:posOffset>5080</wp:posOffset>
                </wp:positionV>
                <wp:extent cx="7922260" cy="859155"/>
                <wp:effectExtent l="13970" t="10160" r="7620" b="6985"/>
                <wp:wrapNone/>
                <wp:docPr id="7326483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125350C0" id="Rectangle 7" o:spid="_x0000_s1026" style="position:absolute;margin-left:-14.45pt;margin-top:.4pt;width:623.8pt;height:67.65pt;z-index:25165414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" o:allowincell="f" fillcolor="#4bacc6" strokecolor="#31849b">
                <w10:wrap anchorx="page" anchory="page"/>
              </v:rect>
            </w:pict>
          </mc:Fallback>
        </mc:AlternateContent>
      </w:r>
    </w:p>
    <w:p w14:paraId="22770C40" w14:textId="77777777" w:rsidR="00D06E99" w:rsidRDefault="00CD1ECF">
      <w:pPr>
        <w:pStyle w:val="Sinespaciado"/>
        <w:rPr>
          <w:rFonts w:ascii="Cambria" w:hAnsi="Cambria"/>
          <w:sz w:val="72"/>
          <w:szCs w:val="72"/>
        </w:rPr>
      </w:pPr>
      <w:r>
        <w:rPr>
          <w:rFonts w:ascii="Cambria" w:hAnsi="Cambria"/>
          <w:sz w:val="72"/>
          <w:szCs w:val="72"/>
        </w:rPr>
        <w:t>Plan de Proyecto</w:t>
      </w:r>
    </w:p>
    <w:p w14:paraId="7BE79AE3" w14:textId="0233F8BC" w:rsidR="00974915" w:rsidRDefault="00974915" w:rsidP="00974915">
      <w:pPr>
        <w:pStyle w:val="Sinespaciado"/>
        <w:spacing w:after="240"/>
        <w:rPr>
          <w:rFonts w:ascii="Cambria" w:hAnsi="Cambria"/>
          <w:sz w:val="72"/>
          <w:szCs w:val="72"/>
        </w:rPr>
      </w:pPr>
      <w:r>
        <w:rPr>
          <w:rFonts w:ascii="Cambria" w:hAnsi="Cambria"/>
          <w:sz w:val="56"/>
          <w:szCs w:val="72"/>
          <w:lang w:val="es-AR"/>
        </w:rPr>
        <w:t>Fase elaboración, Iteración 1</w:t>
      </w:r>
    </w:p>
    <w:p w14:paraId="29DB25ED" w14:textId="77777777" w:rsidR="00974915" w:rsidRDefault="00974915" w:rsidP="00974915">
      <w:pPr>
        <w:pStyle w:val="Sinespaciado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Vesta Risk Manager</w:t>
      </w:r>
    </w:p>
    <w:p w14:paraId="2B85FD3B" w14:textId="77777777" w:rsidR="00D06E99" w:rsidRDefault="00D06E99">
      <w:pPr>
        <w:pStyle w:val="Sinespaciado"/>
      </w:pPr>
    </w:p>
    <w:p w14:paraId="4E509028" w14:textId="77777777" w:rsidR="006919D5" w:rsidRDefault="006919D5">
      <w:pPr>
        <w:pStyle w:val="Sinespaciado"/>
      </w:pPr>
    </w:p>
    <w:p w14:paraId="03B73291" w14:textId="77777777" w:rsidR="006919D5" w:rsidRDefault="006919D5">
      <w:pPr>
        <w:pStyle w:val="Sinespaciado"/>
      </w:pPr>
    </w:p>
    <w:p w14:paraId="261B8499" w14:textId="77777777" w:rsidR="006919D5" w:rsidRDefault="006919D5">
      <w:pPr>
        <w:pStyle w:val="Sinespaciado"/>
      </w:pPr>
    </w:p>
    <w:p w14:paraId="5305562C" w14:textId="77777777" w:rsidR="00974915" w:rsidRDefault="00974915" w:rsidP="00974915">
      <w:pPr>
        <w:pStyle w:val="Sinespaciado"/>
        <w:rPr>
          <w:lang w:val="es-AR"/>
        </w:rPr>
      </w:pPr>
      <w:r>
        <w:rPr>
          <w:lang w:val="es-AR"/>
        </w:rPr>
        <w:t>T-Code</w:t>
      </w:r>
    </w:p>
    <w:p w14:paraId="0EC7ABA1" w14:textId="77777777" w:rsidR="00974915" w:rsidRDefault="00974915" w:rsidP="00974915">
      <w:pPr>
        <w:pStyle w:val="Sinespaciado"/>
      </w:pPr>
      <w:r>
        <w:rPr>
          <w:lang w:val="es-AR"/>
        </w:rPr>
        <w:t xml:space="preserve">Agustín Collareda, Cintia </w:t>
      </w:r>
      <w:proofErr w:type="spellStart"/>
      <w:r>
        <w:rPr>
          <w:lang w:val="es-AR"/>
        </w:rPr>
        <w:t>Hernandez</w:t>
      </w:r>
      <w:proofErr w:type="spellEnd"/>
      <w:r>
        <w:rPr>
          <w:lang w:val="es-AR"/>
        </w:rPr>
        <w:t xml:space="preserve"> y </w:t>
      </w:r>
      <w:r w:rsidRPr="00D3704C">
        <w:rPr>
          <w:lang w:val="es-AR"/>
        </w:rPr>
        <w:t>Hugo Frey</w:t>
      </w:r>
      <w:r>
        <w:rPr>
          <w:lang w:val="es-AR"/>
        </w:rPr>
        <w:t xml:space="preserve">   </w:t>
      </w:r>
    </w:p>
    <w:p w14:paraId="02ECE772" w14:textId="77777777" w:rsidR="00D06E99" w:rsidRDefault="00D06E99" w:rsidP="00921CB7"/>
    <w:p w14:paraId="5577A44E" w14:textId="1505152B" w:rsidR="00BC5404" w:rsidRDefault="00974915" w:rsidP="00921CB7">
      <w:pPr>
        <w:pStyle w:val="PSI-Comentario"/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7F09C678" wp14:editId="300EB04D">
            <wp:simplePos x="0" y="0"/>
            <wp:positionH relativeFrom="column">
              <wp:posOffset>-304800</wp:posOffset>
            </wp:positionH>
            <wp:positionV relativeFrom="paragraph">
              <wp:posOffset>2714625</wp:posOffset>
            </wp:positionV>
            <wp:extent cx="2502306" cy="1258215"/>
            <wp:effectExtent l="0" t="0" r="0" b="0"/>
            <wp:wrapNone/>
            <wp:docPr id="10747227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22770" name="Imagen 1074722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12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E63">
        <w:rPr>
          <w:i/>
          <w:noProof/>
          <w:lang w:eastAsia="es-AR"/>
        </w:rPr>
        <w:drawing>
          <wp:anchor distT="128016" distB="315468" distL="254508" distR="443103" simplePos="0" relativeHeight="251657216" behindDoc="0" locked="0" layoutInCell="1" allowOverlap="1" wp14:anchorId="09B1DFF4" wp14:editId="3B67B7DB">
            <wp:simplePos x="0" y="0"/>
            <wp:positionH relativeFrom="margin">
              <wp:posOffset>4301363</wp:posOffset>
            </wp:positionH>
            <wp:positionV relativeFrom="margin">
              <wp:posOffset>6530721</wp:posOffset>
            </wp:positionV>
            <wp:extent cx="1305179" cy="2019046"/>
            <wp:effectExtent l="152400" t="152400" r="352425" b="343535"/>
            <wp:wrapSquare wrapText="bothSides"/>
            <wp:docPr id="24" name="2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P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E99" w:rsidRPr="008B3B0F">
        <w:br w:type="page"/>
      </w:r>
    </w:p>
    <w:p w14:paraId="3AB0E786" w14:textId="21209785" w:rsidR="00397566" w:rsidRPr="005313D3" w:rsidRDefault="00211E63" w:rsidP="00921CB7">
      <w:pPr>
        <w:pStyle w:val="PSI-Comentario"/>
      </w:pPr>
      <w:r w:rsidRPr="00D641CF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94D57" wp14:editId="2A8CC744">
                <wp:simplePos x="0" y="0"/>
                <wp:positionH relativeFrom="margin">
                  <wp:posOffset>3577590</wp:posOffset>
                </wp:positionH>
                <wp:positionV relativeFrom="margin">
                  <wp:posOffset>67310</wp:posOffset>
                </wp:positionV>
                <wp:extent cx="2047875" cy="7336155"/>
                <wp:effectExtent l="9525" t="13335" r="9525" b="13335"/>
                <wp:wrapSquare wrapText="bothSides"/>
                <wp:docPr id="38097019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33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C8F03" w14:textId="77777777" w:rsidR="00FF473B" w:rsidRPr="00C67BBC" w:rsidRDefault="00FF473B" w:rsidP="00921CB7">
                            <w:pPr>
                              <w:pStyle w:val="PSI-Comentario"/>
                            </w:pPr>
                            <w:r w:rsidRPr="00C67BBC">
      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94D5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81.7pt;margin-top:5.3pt;width:161.25pt;height:5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" strokecolor="#31849b">
                <v:textbox>
                  <w:txbxContent>
                    <w:p w14:paraId="17FC8F03" w14:textId="77777777" w:rsidR="00FF473B" w:rsidRPr="00C67BBC" w:rsidRDefault="00FF473B" w:rsidP="00921CB7">
                      <w:pPr>
                        <w:pStyle w:val="PSI-Comentario"/>
                      </w:pPr>
                      <w:r w:rsidRPr="00C67BBC">
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641C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48B0D7" wp14:editId="65E0ECF4">
                <wp:simplePos x="0" y="0"/>
                <wp:positionH relativeFrom="margin">
                  <wp:posOffset>4009390</wp:posOffset>
                </wp:positionH>
                <wp:positionV relativeFrom="margin">
                  <wp:posOffset>-968375</wp:posOffset>
                </wp:positionV>
                <wp:extent cx="2480945" cy="10730230"/>
                <wp:effectExtent l="12700" t="6350" r="11430" b="7620"/>
                <wp:wrapSquare wrapText="bothSides"/>
                <wp:docPr id="58805493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945" cy="1073023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221D09" id="Rectangle 17" o:spid="_x0000_s1026" style="position:absolute;margin-left:315.7pt;margin-top:-76.25pt;width:195.35pt;height:844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" fillcolor="#4bacc6" strokecolor="#31849b">
                <w10:wrap type="square" anchorx="margin" anchory="margin"/>
              </v:rect>
            </w:pict>
          </mc:Fallback>
        </mc:AlternateContent>
      </w:r>
    </w:p>
    <w:p w14:paraId="2FAEC0CB" w14:textId="77777777" w:rsidR="00397566" w:rsidRPr="008B3B0F" w:rsidRDefault="00397566" w:rsidP="00921CB7">
      <w:pPr>
        <w:pStyle w:val="PSI-Comentario"/>
      </w:pPr>
    </w:p>
    <w:p w14:paraId="5E26FFAA" w14:textId="77777777" w:rsidR="00D06E99" w:rsidRDefault="00D06E99" w:rsidP="00921CB7"/>
    <w:p w14:paraId="192B0762" w14:textId="7FE08CD3" w:rsidR="00A13DBA" w:rsidRDefault="00211E63" w:rsidP="00921CB7">
      <w:r>
        <w:rPr>
          <w:noProof/>
          <w:lang w:val="es-AR" w:eastAsia="es-AR"/>
        </w:rPr>
        <w:drawing>
          <wp:anchor distT="42672" distB="232410" distL="144780" distR="371094" simplePos="0" relativeHeight="251661312" behindDoc="0" locked="0" layoutInCell="1" allowOverlap="1" wp14:anchorId="2BB4DE5B" wp14:editId="53AF1C61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3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8C0">
        <w:br w:type="page"/>
      </w:r>
    </w:p>
    <w:p w14:paraId="22C70049" w14:textId="77777777" w:rsidR="000F79DF" w:rsidRDefault="000F79DF" w:rsidP="00921CB7">
      <w:pPr>
        <w:pStyle w:val="TtulodeTDC1"/>
      </w:pPr>
      <w:r>
        <w:lastRenderedPageBreak/>
        <w:t>Tabla de contenido</w:t>
      </w:r>
    </w:p>
    <w:p w14:paraId="52B61256" w14:textId="71F154D4" w:rsidR="00D34254" w:rsidRDefault="00D641CF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r>
        <w:fldChar w:fldCharType="begin"/>
      </w:r>
      <w:r w:rsidR="000F79DF">
        <w:instrText xml:space="preserve"> TOC \o "1-3" \h \z \u </w:instrText>
      </w:r>
      <w:r>
        <w:fldChar w:fldCharType="separate"/>
      </w:r>
      <w:hyperlink w:anchor="_Toc177133497" w:history="1">
        <w:r w:rsidR="00D34254" w:rsidRPr="009627B2">
          <w:rPr>
            <w:rStyle w:val="Hipervnculo"/>
            <w:noProof/>
          </w:rPr>
          <w:t>Introducción</w:t>
        </w:r>
        <w:r w:rsidR="00D34254">
          <w:rPr>
            <w:noProof/>
            <w:webHidden/>
          </w:rPr>
          <w:tab/>
        </w:r>
        <w:r w:rsidR="00D34254">
          <w:rPr>
            <w:noProof/>
            <w:webHidden/>
          </w:rPr>
          <w:fldChar w:fldCharType="begin"/>
        </w:r>
        <w:r w:rsidR="00D34254">
          <w:rPr>
            <w:noProof/>
            <w:webHidden/>
          </w:rPr>
          <w:instrText xml:space="preserve"> PAGEREF _Toc177133497 \h </w:instrText>
        </w:r>
        <w:r w:rsidR="00D34254">
          <w:rPr>
            <w:noProof/>
            <w:webHidden/>
          </w:rPr>
        </w:r>
        <w:r w:rsidR="00D34254">
          <w:rPr>
            <w:noProof/>
            <w:webHidden/>
          </w:rPr>
          <w:fldChar w:fldCharType="separate"/>
        </w:r>
        <w:r w:rsidR="00D34254">
          <w:rPr>
            <w:noProof/>
            <w:webHidden/>
          </w:rPr>
          <w:t>4</w:t>
        </w:r>
        <w:r w:rsidR="00D34254">
          <w:rPr>
            <w:noProof/>
            <w:webHidden/>
          </w:rPr>
          <w:fldChar w:fldCharType="end"/>
        </w:r>
      </w:hyperlink>
    </w:p>
    <w:p w14:paraId="2DEA59F7" w14:textId="26DAE193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498" w:history="1">
        <w:r w:rsidRPr="009627B2">
          <w:rPr>
            <w:rStyle w:val="Hipervnculo"/>
            <w:noProof/>
          </w:rPr>
          <w:t>Alcance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8A21B7" w14:textId="7B4BC03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499" w:history="1">
        <w:r w:rsidRPr="009627B2">
          <w:rPr>
            <w:rStyle w:val="Hipervnculo"/>
            <w:rFonts w:cs="Calibri"/>
            <w:noProof/>
          </w:rPr>
          <w:t>El alcance del proyecto se definirá en los documentos ESP_REQ y MDL_CU. El proyecto va a implementar y desarrollar aquellos requerimientos y casos de usos que se definan en dichos documentos.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3C19CF" w14:textId="0FA94F30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0" w:history="1">
        <w:r w:rsidRPr="009627B2">
          <w:rPr>
            <w:rStyle w:val="Hipervnculo"/>
            <w:noProof/>
          </w:rPr>
          <w:t>Entregables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6FA1C" w14:textId="019BC682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1" w:history="1">
        <w:r w:rsidRPr="009627B2">
          <w:rPr>
            <w:rStyle w:val="Hipervnculo"/>
            <w:noProof/>
          </w:rPr>
          <w:t>Estrategia de evolución del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A5CAD4" w14:textId="4F84A524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2" w:history="1">
        <w:r w:rsidRPr="009627B2">
          <w:rPr>
            <w:rStyle w:val="Hipervnculo"/>
            <w:noProof/>
          </w:rPr>
          <w:t>Organización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630BDE" w14:textId="396AC17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3" w:history="1">
        <w:r w:rsidRPr="009627B2">
          <w:rPr>
            <w:rStyle w:val="Hipervnculo"/>
            <w:noProof/>
          </w:rPr>
          <w:t>Modelo de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CB3038" w14:textId="58BD625D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4" w:history="1">
        <w:r w:rsidRPr="009627B2">
          <w:rPr>
            <w:rStyle w:val="Hipervnculo"/>
            <w:noProof/>
          </w:rPr>
          <w:t>Estructura Organizacional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05B5C0" w14:textId="68DE713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5" w:history="1">
        <w:r w:rsidRPr="009627B2">
          <w:rPr>
            <w:rStyle w:val="Hipervnculo"/>
            <w:noProof/>
          </w:rPr>
          <w:t>Interfaces e Interacciones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1A65AF" w14:textId="4E8D4436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6" w:history="1">
        <w:r w:rsidRPr="009627B2">
          <w:rPr>
            <w:rStyle w:val="Hipervnculo"/>
            <w:noProof/>
          </w:rPr>
          <w:t>Responsables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BBC9BD" w14:textId="3DCE4FCB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7" w:history="1">
        <w:r w:rsidRPr="009627B2">
          <w:rPr>
            <w:rStyle w:val="Hipervnculo"/>
            <w:noProof/>
          </w:rPr>
          <w:t>Proceso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36FEFF" w14:textId="4C5248EA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8" w:history="1">
        <w:r w:rsidRPr="009627B2">
          <w:rPr>
            <w:rStyle w:val="Hipervnculo"/>
            <w:noProof/>
          </w:rPr>
          <w:t>Objetivos y Prioridades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E16457" w14:textId="0D5C828C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9" w:history="1">
        <w:r w:rsidRPr="009627B2">
          <w:rPr>
            <w:rStyle w:val="Hipervnculo"/>
            <w:noProof/>
          </w:rPr>
          <w:t>Condiciones asumidas, dependencias y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D32012" w14:textId="1A54F8A9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0" w:history="1">
        <w:r w:rsidRPr="009627B2">
          <w:rPr>
            <w:rStyle w:val="Hipervnculo"/>
            <w:noProof/>
          </w:rPr>
          <w:t>Gestión de 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820A6F" w14:textId="7A554B2C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1" w:history="1">
        <w:r w:rsidRPr="009627B2">
          <w:rPr>
            <w:rStyle w:val="Hipervnculo"/>
            <w:noProof/>
          </w:rPr>
          <w:t>Mecanismos de control y ajuste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D73180" w14:textId="5B4A7B64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2" w:history="1">
        <w:r w:rsidRPr="009627B2">
          <w:rPr>
            <w:rStyle w:val="Hipervnculo"/>
            <w:noProof/>
          </w:rPr>
          <w:t>Mecanismos para la Gestión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92B890" w14:textId="3254A773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3" w:history="1">
        <w:r w:rsidRPr="009627B2">
          <w:rPr>
            <w:rStyle w:val="Hipervnculo"/>
            <w:noProof/>
          </w:rPr>
          <w:t>Mecanismos para la Gestión de configuración y Control de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BF6DF1" w14:textId="47455201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4" w:history="1">
        <w:r w:rsidRPr="009627B2">
          <w:rPr>
            <w:rStyle w:val="Hipervnculo"/>
            <w:noProof/>
          </w:rPr>
          <w:t>Mecanismos para 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E97351" w14:textId="49EE9D91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5" w:history="1">
        <w:r w:rsidRPr="009627B2">
          <w:rPr>
            <w:rStyle w:val="Hipervnculo"/>
            <w:noProof/>
          </w:rPr>
          <w:t>Mecanismos para la Gestión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F9D02E" w14:textId="129F59C3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6" w:history="1">
        <w:r w:rsidRPr="009627B2">
          <w:rPr>
            <w:rStyle w:val="Hipervnculo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B441D1" w14:textId="418EDC94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7" w:history="1">
        <w:r w:rsidRPr="009627B2">
          <w:rPr>
            <w:rStyle w:val="Hipervnculo"/>
            <w:noProof/>
          </w:rPr>
          <w:t>Proceso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4D9EE2" w14:textId="2F79EDFE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8" w:history="1">
        <w:r w:rsidRPr="009627B2">
          <w:rPr>
            <w:rStyle w:val="Hipervnculo"/>
            <w:noProof/>
          </w:rPr>
          <w:t>Procedimientos técnicos, herramientas y tecnologías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D5012B" w14:textId="221A75D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9" w:history="1">
        <w:r w:rsidRPr="009627B2">
          <w:rPr>
            <w:rStyle w:val="Hipervnculo"/>
            <w:rFonts w:cs="Calibri"/>
            <w:noProof/>
          </w:rPr>
          <w:t>Serán definidos en la siguiente versión.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9AA9E2" w14:textId="5C2FCFE4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0" w:history="1">
        <w:r w:rsidRPr="009627B2">
          <w:rPr>
            <w:rStyle w:val="Hipervnculo"/>
            <w:noProof/>
          </w:rPr>
          <w:t>Documentación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742615" w14:textId="431BA08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1" w:history="1">
        <w:r w:rsidRPr="009627B2">
          <w:rPr>
            <w:rStyle w:val="Hipervnculo"/>
            <w:noProof/>
          </w:rPr>
          <w:t>Funciones de soporte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E5CB72" w14:textId="79256C3C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2" w:history="1">
        <w:r w:rsidRPr="009627B2">
          <w:rPr>
            <w:rStyle w:val="Hipervnculo"/>
            <w:noProof/>
          </w:rPr>
          <w:t>Líneas de trabajo, distribución de recursos humanos y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BAA9C1" w14:textId="4D78E119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3" w:history="1">
        <w:r w:rsidRPr="009627B2">
          <w:rPr>
            <w:rStyle w:val="Hipervnculo"/>
            <w:noProof/>
          </w:rPr>
          <w:t>Líneas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0F4D0C" w14:textId="08889E95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4" w:history="1">
        <w:r w:rsidRPr="009627B2">
          <w:rPr>
            <w:rStyle w:val="Hipervnculo"/>
            <w:noProof/>
          </w:rPr>
          <w:t>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0B899F" w14:textId="05D3CAA3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5" w:history="1">
        <w:r w:rsidRPr="009627B2">
          <w:rPr>
            <w:rStyle w:val="Hipervnculo"/>
            <w:noProof/>
          </w:rPr>
          <w:t>Distribución de 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B5E72" w14:textId="39B5F18F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6" w:history="1">
        <w:r w:rsidRPr="009627B2">
          <w:rPr>
            <w:rStyle w:val="Hipervnculo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48A966" w14:textId="72531267" w:rsidR="00A13DBA" w:rsidRDefault="00D641CF" w:rsidP="001F0462">
      <w:pPr>
        <w:pStyle w:val="PSI-Ttulo"/>
      </w:pPr>
      <w:r>
        <w:fldChar w:fldCharType="end"/>
      </w:r>
      <w:r w:rsidR="00211E63">
        <w:rPr>
          <w:noProof/>
          <w:lang w:val="es-AR" w:eastAsia="es-AR"/>
        </w:rPr>
        <w:drawing>
          <wp:anchor distT="42672" distB="232410" distL="144780" distR="371094" simplePos="0" relativeHeight="251660288" behindDoc="0" locked="0" layoutInCell="1" allowOverlap="1" wp14:anchorId="54C31004" wp14:editId="0C7960E4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2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B8F">
        <w:br w:type="page"/>
      </w:r>
      <w:r w:rsidR="00CD1ECF">
        <w:rPr>
          <w:lang w:val="es-AR"/>
        </w:rPr>
        <w:lastRenderedPageBreak/>
        <w:t>Plan de Proyecto</w:t>
      </w:r>
    </w:p>
    <w:p w14:paraId="6897A843" w14:textId="77777777" w:rsidR="00CD1ECF" w:rsidRDefault="00CD1ECF" w:rsidP="00921CB7">
      <w:pPr>
        <w:pStyle w:val="PSI-Ttulo1"/>
      </w:pPr>
      <w:bookmarkStart w:id="0" w:name="_Toc16490043"/>
      <w:bookmarkStart w:id="1" w:name="_Toc177133497"/>
      <w:r>
        <w:t>Introducción</w:t>
      </w:r>
      <w:bookmarkEnd w:id="0"/>
      <w:bookmarkEnd w:id="1"/>
    </w:p>
    <w:p w14:paraId="47D2E150" w14:textId="5934D79A" w:rsidR="006B1750" w:rsidRDefault="008F2BF3" w:rsidP="00F611EF">
      <w:r w:rsidRPr="008F2BF3">
        <w:t>El proyecto a Vesta Risk Manager llevará el registro de la gestión de riesgos en proyectos de desarrollo de software, incluyendo la identificación, análisis, monitoreo y control de riesgos. Actualmente, estas tareas se realizan utilizando herramientas versátiles como hojas de cálculo (Excel) y bases de datos genéricas. El presente proyecto busca actualizar y potenciar estos métodos mediante el desarrollo de una herramienta especializada en asignaturas de las carreras Analista en Sistemas y Licenciatura en Sistemas, así como en proyectos de otras áreas y personales.</w:t>
      </w:r>
    </w:p>
    <w:p w14:paraId="001A8C90" w14:textId="77777777" w:rsidR="00CD1ECF" w:rsidRDefault="00CD1ECF" w:rsidP="00921CB7">
      <w:pPr>
        <w:pStyle w:val="PSI-Ttulo2"/>
      </w:pPr>
      <w:bookmarkStart w:id="2" w:name="_Toc16490044"/>
      <w:bookmarkStart w:id="3" w:name="_Toc177133498"/>
      <w:r>
        <w:t>Alcance del Proyecto</w:t>
      </w:r>
      <w:bookmarkEnd w:id="2"/>
      <w:bookmarkEnd w:id="3"/>
    </w:p>
    <w:p w14:paraId="78D27E7F" w14:textId="7ACD25A5" w:rsidR="00106BCC" w:rsidRDefault="00106BCC" w:rsidP="00106BCC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" w:name="_Toc177133499"/>
      <w:bookmarkStart w:id="5" w:name="_Toc16490045"/>
      <w:r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El alcance del proyecto se definirá en los documentos ESP_REQ y MDL_CU. El proyecto va a implementar y desarrollar aquellos requerimientos y casos de usos que se definan en dichos documentos.</w:t>
      </w:r>
      <w:bookmarkEnd w:id="4"/>
    </w:p>
    <w:p w14:paraId="126CF19D" w14:textId="3DDA3FE8" w:rsidR="00CD1ECF" w:rsidRDefault="00CD1ECF" w:rsidP="00106BCC">
      <w:pPr>
        <w:pStyle w:val="PSI-Ttulo2"/>
      </w:pPr>
      <w:bookmarkStart w:id="6" w:name="_Toc177133500"/>
      <w:r>
        <w:t>Entregables del Proyecto</w:t>
      </w:r>
      <w:bookmarkEnd w:id="5"/>
      <w:bookmarkEnd w:id="6"/>
    </w:p>
    <w:p w14:paraId="0AAF7189" w14:textId="41BE8506" w:rsidR="00CD1ECF" w:rsidRDefault="009063E3" w:rsidP="00E922A2">
      <w:r>
        <w:t xml:space="preserve">Las condiciones de satisfacción para cada documento van a ser las </w:t>
      </w:r>
      <w:r w:rsidR="00745D07">
        <w:t>siguientes</w:t>
      </w:r>
      <w:r>
        <w:t xml:space="preserve">: </w:t>
      </w:r>
    </w:p>
    <w:p w14:paraId="48C499DD" w14:textId="1569E9D9" w:rsidR="009063E3" w:rsidRDefault="009063E3" w:rsidP="00E922A2">
      <w:pPr>
        <w:pStyle w:val="Prrafodelista"/>
        <w:numPr>
          <w:ilvl w:val="0"/>
          <w:numId w:val="20"/>
        </w:numPr>
      </w:pPr>
      <w:r>
        <w:t>Todos los documentos mantendrán el mismo formato.</w:t>
      </w:r>
    </w:p>
    <w:p w14:paraId="20881E6A" w14:textId="62BBADDF" w:rsidR="009063E3" w:rsidRDefault="009063E3" w:rsidP="00E922A2">
      <w:pPr>
        <w:pStyle w:val="Prrafodelista"/>
        <w:numPr>
          <w:ilvl w:val="0"/>
          <w:numId w:val="20"/>
        </w:numPr>
      </w:pPr>
      <w:r>
        <w:t>No deberán tener fallas ortográficas.</w:t>
      </w:r>
    </w:p>
    <w:p w14:paraId="0EAF1B85" w14:textId="47FF7401" w:rsidR="009063E3" w:rsidRDefault="009063E3" w:rsidP="00E922A2">
      <w:pPr>
        <w:pStyle w:val="Prrafodelista"/>
        <w:numPr>
          <w:ilvl w:val="0"/>
          <w:numId w:val="20"/>
        </w:numPr>
      </w:pPr>
      <w:r>
        <w:t>Deberán estar completos.</w:t>
      </w:r>
    </w:p>
    <w:p w14:paraId="06298A91" w14:textId="58528BCA" w:rsidR="009063E3" w:rsidRDefault="006C23C3" w:rsidP="00E922A2">
      <w:pPr>
        <w:pStyle w:val="Prrafodelista"/>
        <w:numPr>
          <w:ilvl w:val="0"/>
          <w:numId w:val="20"/>
        </w:numPr>
      </w:pPr>
      <w:r w:rsidRPr="006C23C3">
        <w:t>Referencias y anexos estarán correctamente presentados.</w:t>
      </w:r>
    </w:p>
    <w:p w14:paraId="0BA4BD3B" w14:textId="7CA5DF8B" w:rsidR="006C23C3" w:rsidRDefault="0013619B" w:rsidP="00E922A2">
      <w:r>
        <w:t>Los lugares de entrega van a ser</w:t>
      </w:r>
      <w:r w:rsidR="006C23C3">
        <w:t xml:space="preserve">: </w:t>
      </w:r>
    </w:p>
    <w:p w14:paraId="202B1A5A" w14:textId="32E3CD5B" w:rsidR="006C23C3" w:rsidRDefault="006C23C3" w:rsidP="00E922A2">
      <w:pPr>
        <w:pStyle w:val="Prrafodelista"/>
        <w:numPr>
          <w:ilvl w:val="0"/>
          <w:numId w:val="20"/>
        </w:numPr>
      </w:pPr>
      <w:proofErr w:type="spellStart"/>
      <w:r>
        <w:t>Unpabimodal</w:t>
      </w:r>
      <w:proofErr w:type="spellEnd"/>
      <w:r>
        <w:t>.</w:t>
      </w:r>
    </w:p>
    <w:p w14:paraId="383BA069" w14:textId="2DBCA43F" w:rsidR="006C23C3" w:rsidRDefault="006C23C3" w:rsidP="00E922A2">
      <w:pPr>
        <w:pStyle w:val="Prrafodelista"/>
        <w:numPr>
          <w:ilvl w:val="0"/>
          <w:numId w:val="20"/>
        </w:numPr>
      </w:pPr>
      <w:r>
        <w:t>GitHub.</w:t>
      </w:r>
    </w:p>
    <w:p w14:paraId="1F0F2B82" w14:textId="7FD90BE0" w:rsidR="006C23C3" w:rsidRDefault="006C23C3" w:rsidP="00E922A2">
      <w:pPr>
        <w:pStyle w:val="Prrafodelista"/>
        <w:numPr>
          <w:ilvl w:val="0"/>
          <w:numId w:val="20"/>
        </w:numPr>
      </w:pPr>
      <w:r>
        <w:t>Correo electrónico</w:t>
      </w:r>
      <w:r w:rsidR="0008054B">
        <w:t>.</w:t>
      </w:r>
    </w:p>
    <w:p w14:paraId="3615B71D" w14:textId="34DAB505" w:rsidR="006C23C3" w:rsidRDefault="006C23C3" w:rsidP="00E922A2">
      <w:r>
        <w:t xml:space="preserve">Este </w:t>
      </w:r>
      <w:r w:rsidR="0008054B">
        <w:t>último</w:t>
      </w:r>
      <w:r>
        <w:t xml:space="preserve"> va a ser en casos especiales. </w:t>
      </w:r>
    </w:p>
    <w:tbl>
      <w:tblPr>
        <w:tblW w:w="8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67"/>
        <w:gridCol w:w="3370"/>
        <w:gridCol w:w="2290"/>
      </w:tblGrid>
      <w:tr w:rsidR="006C23C3" w:rsidRPr="00D4314B" w14:paraId="61999584" w14:textId="77777777" w:rsidTr="008414A9">
        <w:trPr>
          <w:trHeight w:val="555"/>
        </w:trPr>
        <w:tc>
          <w:tcPr>
            <w:tcW w:w="2867" w:type="dxa"/>
            <w:shd w:val="pct10" w:color="auto" w:fill="auto"/>
          </w:tcPr>
          <w:p w14:paraId="07A34819" w14:textId="77777777" w:rsidR="006C23C3" w:rsidRPr="00D4314B" w:rsidRDefault="006C23C3" w:rsidP="006C23C3">
            <w:pPr>
              <w:jc w:val="center"/>
            </w:pPr>
            <w:r w:rsidRPr="00D4314B">
              <w:t>Identificación Entregable</w:t>
            </w:r>
          </w:p>
        </w:tc>
        <w:tc>
          <w:tcPr>
            <w:tcW w:w="3370" w:type="dxa"/>
            <w:shd w:val="pct10" w:color="auto" w:fill="auto"/>
          </w:tcPr>
          <w:p w14:paraId="1E11AAD2" w14:textId="77777777" w:rsidR="006C23C3" w:rsidRPr="00D4314B" w:rsidRDefault="006C23C3" w:rsidP="006C23C3">
            <w:pPr>
              <w:jc w:val="center"/>
            </w:pPr>
            <w:r w:rsidRPr="00D4314B">
              <w:t>Descripción Entregable</w:t>
            </w:r>
          </w:p>
        </w:tc>
        <w:tc>
          <w:tcPr>
            <w:tcW w:w="2290" w:type="dxa"/>
            <w:shd w:val="pct10" w:color="auto" w:fill="auto"/>
          </w:tcPr>
          <w:p w14:paraId="26D2F58F" w14:textId="77777777" w:rsidR="006C23C3" w:rsidRPr="00D4314B" w:rsidRDefault="006C23C3" w:rsidP="006C23C3">
            <w:pPr>
              <w:jc w:val="center"/>
            </w:pPr>
            <w:r w:rsidRPr="00D4314B">
              <w:t>Fecha de Entrega</w:t>
            </w:r>
          </w:p>
        </w:tc>
      </w:tr>
      <w:tr w:rsidR="006C23C3" w:rsidRPr="00D4314B" w14:paraId="0E4648B7" w14:textId="77777777" w:rsidTr="008414A9">
        <w:trPr>
          <w:trHeight w:val="266"/>
        </w:trPr>
        <w:tc>
          <w:tcPr>
            <w:tcW w:w="2867" w:type="dxa"/>
          </w:tcPr>
          <w:p w14:paraId="5C09C616" w14:textId="6C20F461" w:rsidR="006C23C3" w:rsidRDefault="008414A9" w:rsidP="008414A9">
            <w:r>
              <w:t>PL_</w:t>
            </w:r>
            <w:r w:rsidR="00230049">
              <w:t>SQA</w:t>
            </w:r>
          </w:p>
        </w:tc>
        <w:tc>
          <w:tcPr>
            <w:tcW w:w="3370" w:type="dxa"/>
          </w:tcPr>
          <w:p w14:paraId="7E0131B9" w14:textId="731F81AB" w:rsidR="006C23C3" w:rsidRDefault="008414A9" w:rsidP="008414A9">
            <w:r>
              <w:t>Plan de calidad</w:t>
            </w:r>
          </w:p>
        </w:tc>
        <w:tc>
          <w:tcPr>
            <w:tcW w:w="2290" w:type="dxa"/>
          </w:tcPr>
          <w:p w14:paraId="0EDD9074" w14:textId="49A85A97" w:rsidR="006C23C3" w:rsidRDefault="008414A9" w:rsidP="008414A9">
            <w:r>
              <w:t>20/09/2024</w:t>
            </w:r>
          </w:p>
        </w:tc>
      </w:tr>
      <w:tr w:rsidR="006C23C3" w:rsidRPr="00D4314B" w14:paraId="4BC43B73" w14:textId="77777777" w:rsidTr="008414A9">
        <w:trPr>
          <w:trHeight w:val="512"/>
        </w:trPr>
        <w:tc>
          <w:tcPr>
            <w:tcW w:w="2867" w:type="dxa"/>
          </w:tcPr>
          <w:p w14:paraId="39605512" w14:textId="06BEBB58" w:rsidR="006C23C3" w:rsidRDefault="008414A9" w:rsidP="008414A9">
            <w:r>
              <w:t>PL_RIS</w:t>
            </w:r>
          </w:p>
        </w:tc>
        <w:tc>
          <w:tcPr>
            <w:tcW w:w="3370" w:type="dxa"/>
          </w:tcPr>
          <w:p w14:paraId="3FAC5D0B" w14:textId="7704987A" w:rsidR="006C23C3" w:rsidRDefault="008414A9" w:rsidP="008414A9">
            <w:r>
              <w:t>Plan de riesgo</w:t>
            </w:r>
          </w:p>
        </w:tc>
        <w:tc>
          <w:tcPr>
            <w:tcW w:w="2290" w:type="dxa"/>
          </w:tcPr>
          <w:p w14:paraId="527A501A" w14:textId="25071EEB" w:rsidR="006C23C3" w:rsidRDefault="008414A9" w:rsidP="008414A9">
            <w:r>
              <w:t>20/09/2024</w:t>
            </w:r>
          </w:p>
        </w:tc>
      </w:tr>
      <w:tr w:rsidR="006C23C3" w:rsidRPr="00D4314B" w14:paraId="0D0D6F49" w14:textId="77777777" w:rsidTr="008414A9">
        <w:trPr>
          <w:trHeight w:val="485"/>
        </w:trPr>
        <w:tc>
          <w:tcPr>
            <w:tcW w:w="2867" w:type="dxa"/>
          </w:tcPr>
          <w:p w14:paraId="42297A34" w14:textId="0D86C84C" w:rsidR="006C23C3" w:rsidRDefault="008414A9" w:rsidP="008414A9">
            <w:r>
              <w:t>ESP_REQ</w:t>
            </w:r>
          </w:p>
        </w:tc>
        <w:tc>
          <w:tcPr>
            <w:tcW w:w="3370" w:type="dxa"/>
          </w:tcPr>
          <w:p w14:paraId="4C41E50C" w14:textId="59D7AF60" w:rsidR="006C23C3" w:rsidRDefault="008414A9" w:rsidP="008414A9">
            <w:r>
              <w:t>Especificación de requerimientos</w:t>
            </w:r>
          </w:p>
        </w:tc>
        <w:tc>
          <w:tcPr>
            <w:tcW w:w="2290" w:type="dxa"/>
          </w:tcPr>
          <w:p w14:paraId="16FCD421" w14:textId="723860BE" w:rsidR="006C23C3" w:rsidRDefault="008414A9" w:rsidP="008414A9">
            <w:r>
              <w:t>20/09/2024</w:t>
            </w:r>
          </w:p>
        </w:tc>
      </w:tr>
      <w:tr w:rsidR="008414A9" w:rsidRPr="00D4314B" w14:paraId="62C4D56B" w14:textId="77777777" w:rsidTr="008414A9">
        <w:trPr>
          <w:trHeight w:val="485"/>
        </w:trPr>
        <w:tc>
          <w:tcPr>
            <w:tcW w:w="2867" w:type="dxa"/>
          </w:tcPr>
          <w:p w14:paraId="4591B01C" w14:textId="67176D48" w:rsidR="008414A9" w:rsidRDefault="008414A9" w:rsidP="008414A9">
            <w:r>
              <w:t>PL_ITE</w:t>
            </w:r>
            <w:r w:rsidR="00081E19">
              <w:t>_ELAB</w:t>
            </w:r>
            <w:r>
              <w:t xml:space="preserve"> 2</w:t>
            </w:r>
          </w:p>
        </w:tc>
        <w:tc>
          <w:tcPr>
            <w:tcW w:w="3370" w:type="dxa"/>
          </w:tcPr>
          <w:p w14:paraId="011DFF50" w14:textId="6DFE14D4" w:rsidR="008414A9" w:rsidRDefault="008414A9" w:rsidP="008414A9">
            <w:r w:rsidRPr="008414A9">
              <w:t>Plan de Iteración Fase Elaboración Iteración 2</w:t>
            </w:r>
          </w:p>
        </w:tc>
        <w:tc>
          <w:tcPr>
            <w:tcW w:w="2290" w:type="dxa"/>
          </w:tcPr>
          <w:p w14:paraId="76D84B11" w14:textId="7CFFCE6C" w:rsidR="008414A9" w:rsidRDefault="008414A9" w:rsidP="008414A9">
            <w:r w:rsidRPr="008414A9">
              <w:t>2</w:t>
            </w:r>
            <w:r>
              <w:t>4</w:t>
            </w:r>
            <w:r w:rsidRPr="008414A9">
              <w:t>/09/2024</w:t>
            </w:r>
          </w:p>
        </w:tc>
      </w:tr>
      <w:tr w:rsidR="008414A9" w:rsidRPr="00D4314B" w14:paraId="1CD7AAC4" w14:textId="77777777" w:rsidTr="008414A9">
        <w:trPr>
          <w:trHeight w:val="485"/>
        </w:trPr>
        <w:tc>
          <w:tcPr>
            <w:tcW w:w="2867" w:type="dxa"/>
          </w:tcPr>
          <w:p w14:paraId="343C5432" w14:textId="3693633E" w:rsidR="008414A9" w:rsidRDefault="008414A9" w:rsidP="008414A9">
            <w:r>
              <w:t>MDL_CU</w:t>
            </w:r>
          </w:p>
        </w:tc>
        <w:tc>
          <w:tcPr>
            <w:tcW w:w="3370" w:type="dxa"/>
          </w:tcPr>
          <w:p w14:paraId="0976D257" w14:textId="216EDE6D" w:rsidR="008414A9" w:rsidRDefault="00081E19" w:rsidP="008414A9">
            <w:r>
              <w:t>Modelo de Casos de Uso</w:t>
            </w:r>
          </w:p>
        </w:tc>
        <w:tc>
          <w:tcPr>
            <w:tcW w:w="2290" w:type="dxa"/>
          </w:tcPr>
          <w:p w14:paraId="2E7014B8" w14:textId="63B7EA7F" w:rsidR="008414A9" w:rsidRDefault="00081E19" w:rsidP="008414A9">
            <w:r w:rsidRPr="008414A9">
              <w:t>2</w:t>
            </w:r>
            <w:r>
              <w:t>7</w:t>
            </w:r>
            <w:r w:rsidRPr="008414A9">
              <w:t>/09/2024</w:t>
            </w:r>
          </w:p>
        </w:tc>
      </w:tr>
      <w:tr w:rsidR="008414A9" w:rsidRPr="00D4314B" w14:paraId="3E3F807E" w14:textId="77777777" w:rsidTr="008414A9">
        <w:trPr>
          <w:trHeight w:val="485"/>
        </w:trPr>
        <w:tc>
          <w:tcPr>
            <w:tcW w:w="2867" w:type="dxa"/>
          </w:tcPr>
          <w:p w14:paraId="18BEE577" w14:textId="43DEFB62" w:rsidR="008414A9" w:rsidRDefault="008414A9" w:rsidP="008414A9">
            <w:r>
              <w:lastRenderedPageBreak/>
              <w:t>EST_FS 2</w:t>
            </w:r>
          </w:p>
        </w:tc>
        <w:tc>
          <w:tcPr>
            <w:tcW w:w="3370" w:type="dxa"/>
          </w:tcPr>
          <w:p w14:paraId="6E75CBE9" w14:textId="6F8A5719" w:rsidR="008414A9" w:rsidRDefault="00081E19" w:rsidP="008414A9">
            <w:r>
              <w:t>Estimación Fase Elaboración Iteración 2</w:t>
            </w:r>
          </w:p>
        </w:tc>
        <w:tc>
          <w:tcPr>
            <w:tcW w:w="2290" w:type="dxa"/>
          </w:tcPr>
          <w:p w14:paraId="381CA700" w14:textId="29586AC3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CF648CC" w14:textId="77777777" w:rsidTr="008414A9">
        <w:trPr>
          <w:trHeight w:val="485"/>
        </w:trPr>
        <w:tc>
          <w:tcPr>
            <w:tcW w:w="2867" w:type="dxa"/>
          </w:tcPr>
          <w:p w14:paraId="2E9177FA" w14:textId="7E49AFC9" w:rsidR="008414A9" w:rsidRDefault="008414A9" w:rsidP="008414A9">
            <w:r>
              <w:t>PRT_FUN</w:t>
            </w:r>
          </w:p>
        </w:tc>
        <w:tc>
          <w:tcPr>
            <w:tcW w:w="3370" w:type="dxa"/>
          </w:tcPr>
          <w:p w14:paraId="1DB46B4B" w14:textId="0711B31B" w:rsidR="008414A9" w:rsidRDefault="00081E19" w:rsidP="008414A9">
            <w:r>
              <w:t>Prototipo Funcional</w:t>
            </w:r>
          </w:p>
        </w:tc>
        <w:tc>
          <w:tcPr>
            <w:tcW w:w="2290" w:type="dxa"/>
          </w:tcPr>
          <w:p w14:paraId="2D84DBF0" w14:textId="0287D7F9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BB998F8" w14:textId="77777777" w:rsidTr="008414A9">
        <w:trPr>
          <w:trHeight w:val="485"/>
        </w:trPr>
        <w:tc>
          <w:tcPr>
            <w:tcW w:w="2867" w:type="dxa"/>
          </w:tcPr>
          <w:p w14:paraId="6F53A64E" w14:textId="50DB923A" w:rsidR="008414A9" w:rsidRDefault="008414A9" w:rsidP="008414A9">
            <w:r>
              <w:t>MDL_DAT</w:t>
            </w:r>
          </w:p>
        </w:tc>
        <w:tc>
          <w:tcPr>
            <w:tcW w:w="3370" w:type="dxa"/>
          </w:tcPr>
          <w:p w14:paraId="771FE343" w14:textId="252C129C" w:rsidR="008414A9" w:rsidRDefault="00081E19" w:rsidP="008414A9">
            <w:r>
              <w:t>Modelo de Datos</w:t>
            </w:r>
          </w:p>
        </w:tc>
        <w:tc>
          <w:tcPr>
            <w:tcW w:w="2290" w:type="dxa"/>
          </w:tcPr>
          <w:p w14:paraId="1D5E74F5" w14:textId="047542B7" w:rsidR="008414A9" w:rsidRDefault="00081E19" w:rsidP="008414A9">
            <w:r>
              <w:t>04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FFAE5C6" w14:textId="77777777" w:rsidTr="008414A9">
        <w:trPr>
          <w:trHeight w:val="485"/>
        </w:trPr>
        <w:tc>
          <w:tcPr>
            <w:tcW w:w="2867" w:type="dxa"/>
          </w:tcPr>
          <w:p w14:paraId="2A2E4440" w14:textId="73A51EB2" w:rsidR="008414A9" w:rsidRDefault="00081E19" w:rsidP="008414A9">
            <w:r>
              <w:t>PL_PRU</w:t>
            </w:r>
          </w:p>
        </w:tc>
        <w:tc>
          <w:tcPr>
            <w:tcW w:w="3370" w:type="dxa"/>
          </w:tcPr>
          <w:p w14:paraId="4BFD2324" w14:textId="4F581A92" w:rsidR="008414A9" w:rsidRDefault="00081E19" w:rsidP="008414A9">
            <w:r>
              <w:t>Plan de Pruebas</w:t>
            </w:r>
          </w:p>
        </w:tc>
        <w:tc>
          <w:tcPr>
            <w:tcW w:w="2290" w:type="dxa"/>
          </w:tcPr>
          <w:p w14:paraId="4939F864" w14:textId="5CFD8D63" w:rsidR="008414A9" w:rsidRDefault="00081E19" w:rsidP="008414A9">
            <w:r>
              <w:t>08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E85D379" w14:textId="77777777" w:rsidTr="008414A9">
        <w:trPr>
          <w:trHeight w:val="485"/>
        </w:trPr>
        <w:tc>
          <w:tcPr>
            <w:tcW w:w="2867" w:type="dxa"/>
          </w:tcPr>
          <w:p w14:paraId="674DC7C6" w14:textId="755818EB" w:rsidR="008414A9" w:rsidRDefault="00081E19" w:rsidP="008414A9">
            <w:r>
              <w:t>PL_ITE_CONS 1</w:t>
            </w:r>
          </w:p>
        </w:tc>
        <w:tc>
          <w:tcPr>
            <w:tcW w:w="3370" w:type="dxa"/>
          </w:tcPr>
          <w:p w14:paraId="2DF5F7E2" w14:textId="415D9A19" w:rsidR="008414A9" w:rsidRDefault="00081E19" w:rsidP="00081E19">
            <w:r>
              <w:t>Plan de Iteración Fase Construcción Iteración 1</w:t>
            </w:r>
          </w:p>
        </w:tc>
        <w:tc>
          <w:tcPr>
            <w:tcW w:w="2290" w:type="dxa"/>
          </w:tcPr>
          <w:p w14:paraId="503363BB" w14:textId="6F5AE89C" w:rsidR="008414A9" w:rsidRDefault="00081E19" w:rsidP="008414A9">
            <w:r>
              <w:t>11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D1D4C1C" w14:textId="77777777" w:rsidTr="008414A9">
        <w:trPr>
          <w:trHeight w:val="485"/>
        </w:trPr>
        <w:tc>
          <w:tcPr>
            <w:tcW w:w="2867" w:type="dxa"/>
          </w:tcPr>
          <w:p w14:paraId="4F0EC14B" w14:textId="1D78C510" w:rsidR="008414A9" w:rsidRDefault="00941DB4" w:rsidP="008414A9">
            <w:r>
              <w:t>MDL_ARQ</w:t>
            </w:r>
          </w:p>
        </w:tc>
        <w:tc>
          <w:tcPr>
            <w:tcW w:w="3370" w:type="dxa"/>
          </w:tcPr>
          <w:p w14:paraId="041A2926" w14:textId="429499CF" w:rsidR="008414A9" w:rsidRDefault="00941DB4" w:rsidP="008414A9">
            <w:r>
              <w:t>Modelo de Arquitectónico</w:t>
            </w:r>
          </w:p>
        </w:tc>
        <w:tc>
          <w:tcPr>
            <w:tcW w:w="2290" w:type="dxa"/>
          </w:tcPr>
          <w:p w14:paraId="7AA9548B" w14:textId="06E20E21" w:rsidR="008414A9" w:rsidRDefault="00D87C6F" w:rsidP="008414A9">
            <w:r>
              <w:t>15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59E77CA" w14:textId="77777777" w:rsidTr="008414A9">
        <w:trPr>
          <w:trHeight w:val="485"/>
        </w:trPr>
        <w:tc>
          <w:tcPr>
            <w:tcW w:w="2867" w:type="dxa"/>
          </w:tcPr>
          <w:p w14:paraId="77FDB27F" w14:textId="186D6E8F" w:rsidR="008414A9" w:rsidRDefault="00941DB4" w:rsidP="008414A9">
            <w:r>
              <w:t>MDL_DIS</w:t>
            </w:r>
          </w:p>
        </w:tc>
        <w:tc>
          <w:tcPr>
            <w:tcW w:w="3370" w:type="dxa"/>
          </w:tcPr>
          <w:p w14:paraId="5AB5BAA8" w14:textId="6B7E4A3F" w:rsidR="008414A9" w:rsidRDefault="00941DB4" w:rsidP="008414A9">
            <w:r>
              <w:t>Modelo de Diseño</w:t>
            </w:r>
          </w:p>
        </w:tc>
        <w:tc>
          <w:tcPr>
            <w:tcW w:w="2290" w:type="dxa"/>
          </w:tcPr>
          <w:p w14:paraId="08C69713" w14:textId="4E038874" w:rsidR="008414A9" w:rsidRDefault="00D87C6F" w:rsidP="008414A9">
            <w:r>
              <w:t>18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941DB4" w:rsidRPr="00D4314B" w14:paraId="61BE8585" w14:textId="77777777" w:rsidTr="008414A9">
        <w:trPr>
          <w:trHeight w:val="485"/>
        </w:trPr>
        <w:tc>
          <w:tcPr>
            <w:tcW w:w="2867" w:type="dxa"/>
          </w:tcPr>
          <w:p w14:paraId="1276F9B4" w14:textId="3558E60D" w:rsidR="00941DB4" w:rsidRDefault="00941DB4" w:rsidP="00941DB4">
            <w:r>
              <w:t>PL_ITE_CONS 2</w:t>
            </w:r>
          </w:p>
        </w:tc>
        <w:tc>
          <w:tcPr>
            <w:tcW w:w="3370" w:type="dxa"/>
          </w:tcPr>
          <w:p w14:paraId="79562250" w14:textId="299D278E" w:rsidR="00941DB4" w:rsidRDefault="00941DB4" w:rsidP="00941DB4">
            <w:r>
              <w:t>Plan de Iteración Fase Construcción Iteración 2</w:t>
            </w:r>
          </w:p>
        </w:tc>
        <w:tc>
          <w:tcPr>
            <w:tcW w:w="2290" w:type="dxa"/>
          </w:tcPr>
          <w:p w14:paraId="786F528B" w14:textId="5984CC30" w:rsidR="00941DB4" w:rsidRDefault="00D87C6F" w:rsidP="00941DB4">
            <w:r>
              <w:t>29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D87C6F" w:rsidRPr="00D4314B" w14:paraId="7970B7B0" w14:textId="77777777" w:rsidTr="008414A9">
        <w:trPr>
          <w:trHeight w:val="485"/>
        </w:trPr>
        <w:tc>
          <w:tcPr>
            <w:tcW w:w="2867" w:type="dxa"/>
          </w:tcPr>
          <w:p w14:paraId="2177BFBA" w14:textId="579A94D2" w:rsidR="00D87C6F" w:rsidRDefault="00D87C6F" w:rsidP="00D87C6F">
            <w:r>
              <w:t>PL_ITE_CONS 3</w:t>
            </w:r>
          </w:p>
        </w:tc>
        <w:tc>
          <w:tcPr>
            <w:tcW w:w="3370" w:type="dxa"/>
          </w:tcPr>
          <w:p w14:paraId="0A02FD51" w14:textId="61DFE2D3" w:rsidR="00D87C6F" w:rsidRDefault="00D87C6F" w:rsidP="00D87C6F">
            <w:r>
              <w:t>Plan de Iteración Fase Construcción Iteración 3</w:t>
            </w:r>
          </w:p>
        </w:tc>
        <w:tc>
          <w:tcPr>
            <w:tcW w:w="2290" w:type="dxa"/>
          </w:tcPr>
          <w:p w14:paraId="2FBCCF7D" w14:textId="131B94FF" w:rsidR="00D87C6F" w:rsidRDefault="00D87C6F" w:rsidP="00D87C6F">
            <w:r>
              <w:t>08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66DF8821" w14:textId="77777777" w:rsidTr="008414A9">
        <w:trPr>
          <w:trHeight w:val="485"/>
        </w:trPr>
        <w:tc>
          <w:tcPr>
            <w:tcW w:w="2867" w:type="dxa"/>
          </w:tcPr>
          <w:p w14:paraId="6515363A" w14:textId="4F3E3AFB" w:rsidR="00112866" w:rsidRDefault="00112866" w:rsidP="00112866">
            <w:r>
              <w:t>PL_ITE_FIN</w:t>
            </w:r>
          </w:p>
        </w:tc>
        <w:tc>
          <w:tcPr>
            <w:tcW w:w="3370" w:type="dxa"/>
          </w:tcPr>
          <w:p w14:paraId="79CE3305" w14:textId="7334FCB6" w:rsidR="00112866" w:rsidRDefault="00112866" w:rsidP="00112866">
            <w:r>
              <w:t xml:space="preserve">Plan de Iteración Finalización </w:t>
            </w:r>
          </w:p>
        </w:tc>
        <w:tc>
          <w:tcPr>
            <w:tcW w:w="2290" w:type="dxa"/>
          </w:tcPr>
          <w:p w14:paraId="768852DB" w14:textId="1987D544" w:rsidR="00112866" w:rsidRDefault="00112866" w:rsidP="00112866">
            <w:r>
              <w:t>19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711DD36C" w14:textId="77777777" w:rsidTr="008414A9">
        <w:trPr>
          <w:trHeight w:val="485"/>
        </w:trPr>
        <w:tc>
          <w:tcPr>
            <w:tcW w:w="2867" w:type="dxa"/>
          </w:tcPr>
          <w:p w14:paraId="28763B79" w14:textId="7E7A7E00" w:rsidR="00112866" w:rsidRDefault="00112866" w:rsidP="00112866">
            <w:r>
              <w:t>MAN_USR</w:t>
            </w:r>
          </w:p>
        </w:tc>
        <w:tc>
          <w:tcPr>
            <w:tcW w:w="3370" w:type="dxa"/>
          </w:tcPr>
          <w:p w14:paraId="5AD4507F" w14:textId="58920134" w:rsidR="00112866" w:rsidRDefault="00112866" w:rsidP="00112866">
            <w:r>
              <w:t>Manual de usuario</w:t>
            </w:r>
          </w:p>
        </w:tc>
        <w:tc>
          <w:tcPr>
            <w:tcW w:w="2290" w:type="dxa"/>
          </w:tcPr>
          <w:p w14:paraId="1E20F32D" w14:textId="0EFE1790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5A2629D8" w14:textId="77777777" w:rsidTr="008414A9">
        <w:trPr>
          <w:trHeight w:val="485"/>
        </w:trPr>
        <w:tc>
          <w:tcPr>
            <w:tcW w:w="2867" w:type="dxa"/>
          </w:tcPr>
          <w:p w14:paraId="2044BA6A" w14:textId="745FD686" w:rsidR="00112866" w:rsidRDefault="00112866" w:rsidP="00112866">
            <w:r>
              <w:t>MAN_INS</w:t>
            </w:r>
          </w:p>
        </w:tc>
        <w:tc>
          <w:tcPr>
            <w:tcW w:w="3370" w:type="dxa"/>
          </w:tcPr>
          <w:p w14:paraId="07B048CE" w14:textId="48B3154F" w:rsidR="00112866" w:rsidRDefault="00112866" w:rsidP="00112866">
            <w:r>
              <w:t>Manual de instalación</w:t>
            </w:r>
          </w:p>
        </w:tc>
        <w:tc>
          <w:tcPr>
            <w:tcW w:w="2290" w:type="dxa"/>
          </w:tcPr>
          <w:p w14:paraId="10E5C794" w14:textId="14D477D7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</w:tbl>
    <w:p w14:paraId="57730648" w14:textId="77777777" w:rsidR="00CD1ECF" w:rsidRDefault="00CD1ECF" w:rsidP="00921CB7">
      <w:pPr>
        <w:pStyle w:val="MNormal"/>
      </w:pPr>
    </w:p>
    <w:p w14:paraId="25D1EE48" w14:textId="6DD70666" w:rsidR="00941DB4" w:rsidRDefault="00941DB4" w:rsidP="00E922A2">
      <w:r>
        <w:t>Cabe aclarar que los documentos que se generaran a través de las pruebas, implementaciones y diseños, no se encontrara especificados en esta sección ya que estarán definidos en los distintos tipos de planes que se vayan entregando.</w:t>
      </w:r>
    </w:p>
    <w:p w14:paraId="5859046B" w14:textId="63559572" w:rsidR="00CD1ECF" w:rsidRDefault="00CD1ECF" w:rsidP="00F37B22">
      <w:pPr>
        <w:pStyle w:val="PSI-Ttulo2"/>
      </w:pPr>
      <w:bookmarkStart w:id="7" w:name="_Toc16490046"/>
      <w:bookmarkStart w:id="8" w:name="_Toc177133501"/>
      <w:r>
        <w:t>Estrategia de evolución del Plan</w:t>
      </w:r>
      <w:bookmarkEnd w:id="7"/>
      <w:bookmarkEnd w:id="8"/>
    </w:p>
    <w:p w14:paraId="629CB6DB" w14:textId="33583897" w:rsidR="00764DE3" w:rsidRDefault="00764DE3" w:rsidP="00F611EF">
      <w:r>
        <w:t xml:space="preserve">El plan de proyecto será revisado al inicio de cada fase por el líder del proyecto. </w:t>
      </w:r>
    </w:p>
    <w:p w14:paraId="6A0B6B63" w14:textId="757AC00E" w:rsidR="006B1750" w:rsidRDefault="00764DE3" w:rsidP="00F611EF">
      <w:r>
        <w:t>Los cambios</w:t>
      </w:r>
      <w:r w:rsidR="00965A93">
        <w:t xml:space="preserve"> al plan</w:t>
      </w:r>
      <w:r>
        <w:t xml:space="preserve"> serán realizados de acuerdo a las necesidades del proyecto, y evaluados y </w:t>
      </w:r>
      <w:r w:rsidRPr="00921CB7">
        <w:t>aprobados por todos los desarrolladores involucrados en el proyecto.</w:t>
      </w:r>
      <w:r w:rsidR="00965A93" w:rsidRPr="00921CB7">
        <w:t xml:space="preserve"> Estos serán discutidos durante reuniones presenciales o vía </w:t>
      </w:r>
      <w:r w:rsidR="006B3E81" w:rsidRPr="00921CB7">
        <w:t>D</w:t>
      </w:r>
      <w:r w:rsidR="00965A93" w:rsidRPr="00921CB7">
        <w:t>iscord. En el caso de que alguno de los desarrolladores no pueda participar de estas reuniones</w:t>
      </w:r>
      <w:r w:rsidR="00965A93">
        <w:t>, se le notificara sobre los cambios realizados a través del grupo de WhatsApp del equipo de desarrollo.</w:t>
      </w:r>
    </w:p>
    <w:p w14:paraId="5323B218" w14:textId="77777777" w:rsidR="00CD1ECF" w:rsidRDefault="00CD1ECF" w:rsidP="00921CB7">
      <w:pPr>
        <w:pStyle w:val="PSI-Ttulo1"/>
      </w:pPr>
      <w:bookmarkStart w:id="9" w:name="_Toc16490047"/>
      <w:bookmarkStart w:id="10" w:name="_Toc177133502"/>
      <w:r>
        <w:t>Organización del Proyecto</w:t>
      </w:r>
      <w:bookmarkEnd w:id="9"/>
      <w:bookmarkEnd w:id="10"/>
    </w:p>
    <w:p w14:paraId="526C951E" w14:textId="497AFF06" w:rsidR="006B1750" w:rsidRDefault="009C1BAD" w:rsidP="00F611EF">
      <w:r w:rsidRPr="009C1BAD">
        <w:t>Esta sección contiene la especificación del modelo de proceso del Proyecto, descripción de la estructura organizacional del proyecto, identificación de interfaces e interacciones y definición de responsables.</w:t>
      </w:r>
    </w:p>
    <w:p w14:paraId="2AA18521" w14:textId="77777777" w:rsidR="00CD1ECF" w:rsidRDefault="00CD1ECF" w:rsidP="00921CB7">
      <w:pPr>
        <w:pStyle w:val="PSI-Ttulo2"/>
      </w:pPr>
      <w:bookmarkStart w:id="11" w:name="_Toc16490048"/>
      <w:bookmarkStart w:id="12" w:name="_Toc177133503"/>
      <w:r>
        <w:lastRenderedPageBreak/>
        <w:t>Modelo de Proceso</w:t>
      </w:r>
      <w:bookmarkEnd w:id="11"/>
      <w:bookmarkEnd w:id="12"/>
    </w:p>
    <w:p w14:paraId="117D05AD" w14:textId="2C1B94BE" w:rsidR="00CD1ECF" w:rsidRDefault="00D85C0F" w:rsidP="00921CB7">
      <w:pPr>
        <w:pStyle w:val="PSI-Comentario"/>
      </w:pPr>
      <w:r>
        <w:t xml:space="preserve">El modelo de proceso que seguirá T-Code es el PSI el cual es un modelo iterativo e incremental. </w:t>
      </w:r>
    </w:p>
    <w:p w14:paraId="7A86E31C" w14:textId="77777777" w:rsidR="00CD1ECF" w:rsidRDefault="00CD1ECF" w:rsidP="00921CB7">
      <w:pPr>
        <w:pStyle w:val="PSI-Ttulo2"/>
      </w:pPr>
      <w:bookmarkStart w:id="13" w:name="_Toc16490049"/>
      <w:bookmarkStart w:id="14" w:name="_Toc177133504"/>
      <w:r>
        <w:t>Estructura Organizacional</w:t>
      </w:r>
      <w:bookmarkEnd w:id="13"/>
      <w:bookmarkEnd w:id="14"/>
    </w:p>
    <w:p w14:paraId="5DE9E565" w14:textId="77777777" w:rsidR="00CC0D3A" w:rsidRPr="00CC0D3A" w:rsidRDefault="00CC0D3A" w:rsidP="00921CB7">
      <w:r w:rsidRPr="00CC0D3A">
        <w:t>Los integrantes del equipo de desarrollo son: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5"/>
        <w:gridCol w:w="4641"/>
      </w:tblGrid>
      <w:tr w:rsidR="00CC0D3A" w:rsidRPr="00CC0D3A" w14:paraId="30920EDA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FED8E" w14:textId="77777777" w:rsidR="00CC0D3A" w:rsidRPr="00CC0D3A" w:rsidRDefault="00CC0D3A" w:rsidP="00921CB7">
            <w:r w:rsidRPr="00CC0D3A">
              <w:t>ROL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5300" w14:textId="77777777" w:rsidR="00CC0D3A" w:rsidRPr="00CC0D3A" w:rsidRDefault="00CC0D3A" w:rsidP="00921CB7">
            <w:r w:rsidRPr="00CC0D3A">
              <w:t>PERSONAS</w:t>
            </w:r>
          </w:p>
        </w:tc>
      </w:tr>
      <w:tr w:rsidR="00CC0D3A" w:rsidRPr="00CC0D3A" w14:paraId="07A2CDB8" w14:textId="77777777" w:rsidTr="00CC0D3A">
        <w:trPr>
          <w:trHeight w:val="106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09197" w14:textId="180A7B78" w:rsidR="00CC0D3A" w:rsidRPr="00CC0D3A" w:rsidRDefault="00CC0D3A" w:rsidP="00921CB7">
            <w:r w:rsidRPr="00CC0D3A">
              <w:t xml:space="preserve">Líder del </w:t>
            </w:r>
            <w:r w:rsidR="00965A93">
              <w:t>proyecto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E4A3D" w14:textId="5773DB57" w:rsidR="00CC0D3A" w:rsidRPr="00CC0D3A" w:rsidRDefault="00CC0D3A" w:rsidP="00921CB7">
            <w:r w:rsidRPr="00CC0D3A">
              <w:t>Agustín Collareda</w:t>
            </w:r>
          </w:p>
        </w:tc>
      </w:tr>
      <w:tr w:rsidR="00CC0D3A" w:rsidRPr="00CC0D3A" w14:paraId="369F2A20" w14:textId="77777777" w:rsidTr="00CC0D3A">
        <w:trPr>
          <w:trHeight w:val="88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AD13B" w14:textId="77777777" w:rsidR="00CC0D3A" w:rsidRPr="00CC0D3A" w:rsidRDefault="00CC0D3A" w:rsidP="00921CB7">
            <w:r w:rsidRPr="00CC0D3A">
              <w:t>Administrador de configuraciones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97F8E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50F3C28F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FE8AA" w14:textId="77777777" w:rsidR="00CC0D3A" w:rsidRPr="00CC0D3A" w:rsidRDefault="00CC0D3A" w:rsidP="00921CB7">
            <w:r w:rsidRPr="00CC0D3A">
              <w:t>Diseñadora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D8FD5" w14:textId="4BB93D43" w:rsidR="00CC0D3A" w:rsidRPr="00CC0D3A" w:rsidRDefault="00CC0D3A" w:rsidP="00921CB7">
            <w:r w:rsidRPr="00CC0D3A">
              <w:t xml:space="preserve">Cintia </w:t>
            </w:r>
            <w:r w:rsidR="00965A93" w:rsidRPr="00CC0D3A">
              <w:t>Hernández</w:t>
            </w:r>
          </w:p>
        </w:tc>
      </w:tr>
      <w:tr w:rsidR="00CC0D3A" w:rsidRPr="00CC0D3A" w14:paraId="1026D0AE" w14:textId="77777777" w:rsidTr="00CC0D3A">
        <w:trPr>
          <w:trHeight w:val="440"/>
        </w:trPr>
        <w:tc>
          <w:tcPr>
            <w:tcW w:w="43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BBC2B" w14:textId="77777777" w:rsidR="00CC0D3A" w:rsidRPr="00CC0D3A" w:rsidRDefault="00CC0D3A" w:rsidP="00921CB7">
            <w:r w:rsidRPr="00CC0D3A">
              <w:t>Programador - Documentador - Analista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E9DC1" w14:textId="6527B6B4" w:rsidR="00CC0D3A" w:rsidRPr="00CC0D3A" w:rsidRDefault="00CC0D3A" w:rsidP="00921CB7">
            <w:r w:rsidRPr="00CC0D3A">
              <w:t>Agustín Collareda</w:t>
            </w:r>
          </w:p>
        </w:tc>
      </w:tr>
      <w:tr w:rsidR="00CC0D3A" w:rsidRPr="00CC0D3A" w14:paraId="47951B07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205557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B1F0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4B64C1A0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3AC963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CBFBE" w14:textId="77777777" w:rsidR="00CC0D3A" w:rsidRPr="00CC0D3A" w:rsidRDefault="00CC0D3A" w:rsidP="00921CB7">
            <w:r w:rsidRPr="00CC0D3A">
              <w:t>Cintia Hernandez</w:t>
            </w:r>
          </w:p>
        </w:tc>
      </w:tr>
    </w:tbl>
    <w:p w14:paraId="0DB749E0" w14:textId="77777777" w:rsidR="00970141" w:rsidRDefault="00970141" w:rsidP="00921CB7">
      <w:pPr>
        <w:pStyle w:val="PSI-Comentario"/>
        <w:rPr>
          <w:noProof/>
        </w:rPr>
      </w:pPr>
    </w:p>
    <w:p w14:paraId="7FCE2615" w14:textId="26E72D08" w:rsidR="006B1750" w:rsidRDefault="00970141" w:rsidP="00921CB7">
      <w:pPr>
        <w:pStyle w:val="PSI-Comentario"/>
        <w:rPr>
          <w:noProof/>
        </w:rPr>
      </w:pPr>
      <w:r>
        <w:rPr>
          <w:noProof/>
          <w:lang w:eastAsia="es-AR"/>
        </w:rPr>
        <w:drawing>
          <wp:inline distT="0" distB="0" distL="0" distR="0" wp14:anchorId="262F2458" wp14:editId="5384EA5C">
            <wp:extent cx="5391150" cy="3152775"/>
            <wp:effectExtent l="0" t="0" r="0" b="9525"/>
            <wp:docPr id="102308226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FB40" w14:textId="5DBB8B77" w:rsidR="001568F8" w:rsidRPr="00213641" w:rsidRDefault="00CD3CEE" w:rsidP="00213641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>Fig. 1.1</w:t>
      </w:r>
      <w:r w:rsidR="00213641">
        <w:rPr>
          <w:noProof/>
        </w:rPr>
        <w:t>:</w:t>
      </w:r>
      <w:r w:rsidRPr="00213641">
        <w:rPr>
          <w:noProof/>
        </w:rPr>
        <w:t xml:space="preserve"> Principales líneas de comunicación.</w:t>
      </w:r>
    </w:p>
    <w:p w14:paraId="6852F307" w14:textId="77777777" w:rsidR="00CD1ECF" w:rsidRDefault="00CD1ECF" w:rsidP="00921CB7">
      <w:pPr>
        <w:pStyle w:val="PSI-Ttulo2"/>
      </w:pPr>
      <w:bookmarkStart w:id="15" w:name="_Toc16490050"/>
      <w:bookmarkStart w:id="16" w:name="_Toc177133505"/>
      <w:r>
        <w:t>Interfaces e Interacciones</w:t>
      </w:r>
      <w:bookmarkEnd w:id="15"/>
      <w:bookmarkEnd w:id="16"/>
    </w:p>
    <w:p w14:paraId="7568FC87" w14:textId="2BC3B1F7" w:rsidR="00CD1ECF" w:rsidRDefault="00230049" w:rsidP="00921CB7">
      <w:pPr>
        <w:pStyle w:val="MNormal"/>
      </w:pPr>
      <w:r>
        <w:t xml:space="preserve">Los procedimientos de dichas actividades </w:t>
      </w:r>
      <w:r w:rsidR="00D90636">
        <w:t xml:space="preserve">serán </w:t>
      </w:r>
      <w:r w:rsidR="00D85C0F">
        <w:t>aclarados</w:t>
      </w:r>
      <w:r w:rsidR="00D90636">
        <w:t xml:space="preserve"> en el PL_SQA.</w:t>
      </w:r>
    </w:p>
    <w:tbl>
      <w:tblPr>
        <w:tblW w:w="6286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3"/>
        <w:gridCol w:w="2268"/>
        <w:gridCol w:w="2475"/>
      </w:tblGrid>
      <w:tr w:rsidR="00230049" w:rsidRPr="00D4314B" w14:paraId="24040A8C" w14:textId="77777777" w:rsidTr="00230049">
        <w:trPr>
          <w:trHeight w:val="573"/>
        </w:trPr>
        <w:tc>
          <w:tcPr>
            <w:tcW w:w="1543" w:type="dxa"/>
            <w:shd w:val="pct5" w:color="auto" w:fill="auto"/>
            <w:vAlign w:val="center"/>
          </w:tcPr>
          <w:p w14:paraId="57ACABAC" w14:textId="77777777" w:rsidR="00230049" w:rsidRPr="00D4314B" w:rsidRDefault="00230049" w:rsidP="00921CB7">
            <w:r w:rsidRPr="00D4314B">
              <w:lastRenderedPageBreak/>
              <w:t>Actividad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19622873" w14:textId="77777777" w:rsidR="00230049" w:rsidRPr="00D4314B" w:rsidRDefault="00230049" w:rsidP="00921CB7">
            <w:r w:rsidRPr="00D4314B">
              <w:t>Responsable</w:t>
            </w:r>
          </w:p>
        </w:tc>
        <w:tc>
          <w:tcPr>
            <w:tcW w:w="2475" w:type="dxa"/>
            <w:shd w:val="pct5" w:color="auto" w:fill="auto"/>
            <w:vAlign w:val="center"/>
          </w:tcPr>
          <w:p w14:paraId="65B6771A" w14:textId="77777777" w:rsidR="00230049" w:rsidRPr="00D4314B" w:rsidRDefault="00230049" w:rsidP="00921CB7">
            <w:r w:rsidRPr="00D4314B">
              <w:t>Involucrados</w:t>
            </w:r>
          </w:p>
        </w:tc>
      </w:tr>
      <w:tr w:rsidR="00230049" w:rsidRPr="00D4314B" w14:paraId="2624FD49" w14:textId="77777777" w:rsidTr="00230049">
        <w:trPr>
          <w:trHeight w:val="1231"/>
        </w:trPr>
        <w:tc>
          <w:tcPr>
            <w:tcW w:w="1543" w:type="dxa"/>
          </w:tcPr>
          <w:p w14:paraId="4A155821" w14:textId="3CBDCAD3" w:rsidR="00230049" w:rsidRPr="00E2105F" w:rsidRDefault="00230049" w:rsidP="00F611EF">
            <w:r>
              <w:t>Gestión de configuración</w:t>
            </w:r>
          </w:p>
        </w:tc>
        <w:tc>
          <w:tcPr>
            <w:tcW w:w="2268" w:type="dxa"/>
          </w:tcPr>
          <w:p w14:paraId="27A52307" w14:textId="7D6E5AFF" w:rsidR="00230049" w:rsidRPr="00E2105F" w:rsidRDefault="00230049" w:rsidP="00F611EF">
            <w:r w:rsidRPr="00E2105F">
              <w:t>Frey Hugo</w:t>
            </w:r>
          </w:p>
        </w:tc>
        <w:tc>
          <w:tcPr>
            <w:tcW w:w="2475" w:type="dxa"/>
          </w:tcPr>
          <w:p w14:paraId="053D925F" w14:textId="2F782226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5BFFF9F2" w14:textId="77777777" w:rsidTr="00230049">
        <w:trPr>
          <w:trHeight w:val="331"/>
        </w:trPr>
        <w:tc>
          <w:tcPr>
            <w:tcW w:w="1543" w:type="dxa"/>
          </w:tcPr>
          <w:p w14:paraId="7415AAE4" w14:textId="42997EAB" w:rsidR="00230049" w:rsidRPr="00E2105F" w:rsidRDefault="00230049" w:rsidP="00F611EF">
            <w:r>
              <w:t>Gestión de calidad</w:t>
            </w:r>
          </w:p>
        </w:tc>
        <w:tc>
          <w:tcPr>
            <w:tcW w:w="2268" w:type="dxa"/>
          </w:tcPr>
          <w:p w14:paraId="2C2BEF1F" w14:textId="77777777" w:rsidR="00230049" w:rsidRDefault="00230049" w:rsidP="00F611EF">
            <w:r w:rsidRPr="00E2105F">
              <w:t>Frey Hugo</w:t>
            </w:r>
            <w:r>
              <w:t>/</w:t>
            </w:r>
          </w:p>
          <w:p w14:paraId="70D88E89" w14:textId="0D68B0E1" w:rsidR="00230049" w:rsidRPr="00E2105F" w:rsidRDefault="00230049" w:rsidP="00F611EF">
            <w:r>
              <w:t>Hernández Cintia</w:t>
            </w:r>
          </w:p>
        </w:tc>
        <w:tc>
          <w:tcPr>
            <w:tcW w:w="2475" w:type="dxa"/>
          </w:tcPr>
          <w:p w14:paraId="3EE1156E" w14:textId="14605135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2B0079D7" w14:textId="77777777" w:rsidTr="00230049">
        <w:trPr>
          <w:trHeight w:val="516"/>
        </w:trPr>
        <w:tc>
          <w:tcPr>
            <w:tcW w:w="1543" w:type="dxa"/>
          </w:tcPr>
          <w:p w14:paraId="56465340" w14:textId="60EA4770" w:rsidR="00230049" w:rsidRDefault="00230049" w:rsidP="00F611EF">
            <w:pPr>
              <w:rPr>
                <w:rFonts w:cs="Calibri"/>
              </w:rPr>
            </w:pPr>
            <w:r>
              <w:t>Validación</w:t>
            </w:r>
          </w:p>
        </w:tc>
        <w:tc>
          <w:tcPr>
            <w:tcW w:w="2268" w:type="dxa"/>
            <w:vAlign w:val="center"/>
          </w:tcPr>
          <w:p w14:paraId="5D3EF33B" w14:textId="16C38DD3" w:rsidR="00230049" w:rsidRPr="00E2105F" w:rsidRDefault="00230049" w:rsidP="00F611EF">
            <w:pPr>
              <w:rPr>
                <w:rFonts w:cs="Calibri"/>
                <w:iCs/>
              </w:rPr>
            </w:pPr>
            <w:r>
              <w:t>Collareda Agustín</w:t>
            </w:r>
          </w:p>
        </w:tc>
        <w:tc>
          <w:tcPr>
            <w:tcW w:w="2475" w:type="dxa"/>
            <w:vAlign w:val="center"/>
          </w:tcPr>
          <w:p w14:paraId="5306127F" w14:textId="67248DF9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6DCA9FE7" w14:textId="77777777" w:rsidTr="00230049">
        <w:trPr>
          <w:trHeight w:val="444"/>
        </w:trPr>
        <w:tc>
          <w:tcPr>
            <w:tcW w:w="1543" w:type="dxa"/>
          </w:tcPr>
          <w:p w14:paraId="5B30ECEB" w14:textId="351E552B" w:rsidR="00230049" w:rsidRDefault="00230049" w:rsidP="00F611EF">
            <w:r w:rsidRPr="00E2105F">
              <w:rPr>
                <w:rFonts w:cs="Calibri"/>
              </w:rPr>
              <w:t>V</w:t>
            </w:r>
            <w:r>
              <w:t xml:space="preserve">erificación </w:t>
            </w:r>
          </w:p>
        </w:tc>
        <w:tc>
          <w:tcPr>
            <w:tcW w:w="2268" w:type="dxa"/>
            <w:vAlign w:val="center"/>
          </w:tcPr>
          <w:p w14:paraId="6AB916A6" w14:textId="67B627D0" w:rsidR="00230049" w:rsidRDefault="00230049" w:rsidP="00F611EF">
            <w:r w:rsidRPr="00E2105F">
              <w:t>Collareda Agustín</w:t>
            </w:r>
          </w:p>
        </w:tc>
        <w:tc>
          <w:tcPr>
            <w:tcW w:w="2475" w:type="dxa"/>
            <w:vAlign w:val="center"/>
          </w:tcPr>
          <w:p w14:paraId="59A6C46E" w14:textId="5222448E" w:rsidR="00230049" w:rsidRPr="00E2105F" w:rsidRDefault="00230049" w:rsidP="00F611EF">
            <w:r w:rsidRPr="00E2105F">
              <w:t>Todos los integrantes</w:t>
            </w:r>
          </w:p>
        </w:tc>
      </w:tr>
    </w:tbl>
    <w:p w14:paraId="0624A2B7" w14:textId="77777777" w:rsidR="00CD1ECF" w:rsidRDefault="00CD1ECF" w:rsidP="00921CB7">
      <w:pPr>
        <w:pStyle w:val="MNormal"/>
      </w:pPr>
    </w:p>
    <w:p w14:paraId="46830C3D" w14:textId="77777777" w:rsidR="00CD1ECF" w:rsidRDefault="00CD1ECF" w:rsidP="00921CB7">
      <w:pPr>
        <w:pStyle w:val="PSI-Ttulo2"/>
      </w:pPr>
      <w:bookmarkStart w:id="17" w:name="_Toc16490051"/>
      <w:bookmarkStart w:id="18" w:name="_Toc177133506"/>
      <w:r>
        <w:t>Responsables</w:t>
      </w:r>
      <w:bookmarkEnd w:id="17"/>
      <w:bookmarkEnd w:id="18"/>
    </w:p>
    <w:p w14:paraId="55477686" w14:textId="51114B90" w:rsidR="00716C8E" w:rsidRDefault="00716C8E" w:rsidP="00921CB7">
      <w:r>
        <w:t>En esta sección se identifican los responsables por actividades destacadas en una primera versión de este documento.</w:t>
      </w:r>
      <w:r w:rsidR="00502484">
        <w:t xml:space="preserve"> Debido a que el proyecto es realizado por un grupo chico (3 </w:t>
      </w:r>
      <w:r w:rsidR="00E2105F">
        <w:t>personas</w:t>
      </w:r>
      <w:r w:rsidR="00502484">
        <w:t>)</w:t>
      </w:r>
      <w:r w:rsidR="00E2105F">
        <w:t>, en general todos los integrantes del equipo estarán involucrados, en mayor o menor medida, en todas las actividades realizadas.</w:t>
      </w:r>
    </w:p>
    <w:p w14:paraId="471C9C8F" w14:textId="77777777" w:rsidR="00CD1ECF" w:rsidRDefault="00CD1ECF" w:rsidP="00921CB7">
      <w:pPr>
        <w:pStyle w:val="MNormal"/>
      </w:pPr>
    </w:p>
    <w:tbl>
      <w:tblPr>
        <w:tblW w:w="8930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4"/>
        <w:gridCol w:w="2194"/>
        <w:gridCol w:w="2194"/>
        <w:gridCol w:w="2348"/>
      </w:tblGrid>
      <w:tr w:rsidR="00E067B1" w:rsidRPr="00D4314B" w14:paraId="50421AD1" w14:textId="77777777" w:rsidTr="00E067B1">
        <w:trPr>
          <w:trHeight w:val="314"/>
        </w:trPr>
        <w:tc>
          <w:tcPr>
            <w:tcW w:w="2194" w:type="dxa"/>
            <w:shd w:val="pct5" w:color="auto" w:fill="auto"/>
          </w:tcPr>
          <w:p w14:paraId="2FAEF6DD" w14:textId="77777777" w:rsidR="00E067B1" w:rsidRPr="00D4314B" w:rsidRDefault="00E067B1" w:rsidP="00921CB7">
            <w:r w:rsidRPr="00D4314B">
              <w:t>Identificación</w:t>
            </w:r>
          </w:p>
        </w:tc>
        <w:tc>
          <w:tcPr>
            <w:tcW w:w="2194" w:type="dxa"/>
            <w:shd w:val="pct5" w:color="auto" w:fill="auto"/>
          </w:tcPr>
          <w:p w14:paraId="664138C0" w14:textId="77777777" w:rsidR="00E067B1" w:rsidRPr="00D4314B" w:rsidRDefault="00E067B1" w:rsidP="00921CB7">
            <w:r w:rsidRPr="00D4314B">
              <w:t>Descripción</w:t>
            </w:r>
          </w:p>
        </w:tc>
        <w:tc>
          <w:tcPr>
            <w:tcW w:w="2194" w:type="dxa"/>
            <w:shd w:val="pct5" w:color="auto" w:fill="auto"/>
            <w:vAlign w:val="center"/>
          </w:tcPr>
          <w:p w14:paraId="6F2B0DFD" w14:textId="77777777" w:rsidR="00E067B1" w:rsidRPr="00D4314B" w:rsidRDefault="00E067B1" w:rsidP="00921CB7">
            <w:r w:rsidRPr="00D4314B">
              <w:t>Responsable</w:t>
            </w:r>
          </w:p>
        </w:tc>
        <w:tc>
          <w:tcPr>
            <w:tcW w:w="2348" w:type="dxa"/>
            <w:shd w:val="pct5" w:color="auto" w:fill="auto"/>
            <w:vAlign w:val="center"/>
          </w:tcPr>
          <w:p w14:paraId="61C4A6DB" w14:textId="77777777" w:rsidR="00E067B1" w:rsidRPr="00D4314B" w:rsidRDefault="00E067B1" w:rsidP="00921CB7">
            <w:r w:rsidRPr="00D4314B">
              <w:t>Involucrados</w:t>
            </w:r>
          </w:p>
        </w:tc>
      </w:tr>
      <w:tr w:rsidR="000F0325" w:rsidRPr="00D4314B" w14:paraId="291350B5" w14:textId="77777777" w:rsidTr="00FF473B">
        <w:trPr>
          <w:trHeight w:val="314"/>
        </w:trPr>
        <w:tc>
          <w:tcPr>
            <w:tcW w:w="2194" w:type="dxa"/>
          </w:tcPr>
          <w:p w14:paraId="130B960D" w14:textId="166D8930" w:rsidR="000F0325" w:rsidRPr="00E2105F" w:rsidRDefault="00965A93" w:rsidP="00921CB7">
            <w:pPr>
              <w:pStyle w:val="PSI-Comentario"/>
            </w:pPr>
            <w:r w:rsidRPr="00E2105F">
              <w:t>RQS1</w:t>
            </w:r>
          </w:p>
        </w:tc>
        <w:tc>
          <w:tcPr>
            <w:tcW w:w="2194" w:type="dxa"/>
          </w:tcPr>
          <w:p w14:paraId="3E882732" w14:textId="14EBE22D" w:rsidR="000F0325" w:rsidRPr="00E2105F" w:rsidRDefault="00965A93" w:rsidP="00921CB7">
            <w:pPr>
              <w:pStyle w:val="PSI-Comentario"/>
            </w:pPr>
            <w:r w:rsidRPr="00E2105F">
              <w:t>Especificar requerimientos</w:t>
            </w:r>
          </w:p>
        </w:tc>
        <w:tc>
          <w:tcPr>
            <w:tcW w:w="2194" w:type="dxa"/>
            <w:vAlign w:val="center"/>
          </w:tcPr>
          <w:p w14:paraId="08548508" w14:textId="5D4FB7B4" w:rsidR="000F0325" w:rsidRPr="00E2105F" w:rsidRDefault="00965A93" w:rsidP="00921CB7">
            <w:pPr>
              <w:pStyle w:val="PSI-Comentario"/>
            </w:pPr>
            <w:r w:rsidRPr="00E2105F">
              <w:t>Collareda Agustín</w:t>
            </w:r>
          </w:p>
        </w:tc>
        <w:tc>
          <w:tcPr>
            <w:tcW w:w="2348" w:type="dxa"/>
            <w:vAlign w:val="center"/>
          </w:tcPr>
          <w:p w14:paraId="2D802B8B" w14:textId="0B527E21" w:rsidR="00965A93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7ED1E2A" w14:textId="77777777" w:rsidTr="00FF473B">
        <w:trPr>
          <w:trHeight w:val="314"/>
        </w:trPr>
        <w:tc>
          <w:tcPr>
            <w:tcW w:w="2194" w:type="dxa"/>
          </w:tcPr>
          <w:p w14:paraId="39C3CA88" w14:textId="4414A166" w:rsidR="00502484" w:rsidRPr="00E2105F" w:rsidRDefault="00502484" w:rsidP="00921CB7">
            <w:pPr>
              <w:pStyle w:val="PSI-Comentario"/>
            </w:pPr>
            <w:r w:rsidRPr="00E2105F">
              <w:t>D1</w:t>
            </w:r>
          </w:p>
        </w:tc>
        <w:tc>
          <w:tcPr>
            <w:tcW w:w="2194" w:type="dxa"/>
          </w:tcPr>
          <w:p w14:paraId="273DA63D" w14:textId="3DEEF6D1" w:rsidR="00502484" w:rsidRPr="00E2105F" w:rsidRDefault="00502484" w:rsidP="00921CB7">
            <w:pPr>
              <w:pStyle w:val="PSI-Comentario"/>
            </w:pPr>
            <w:r w:rsidRPr="00E2105F">
              <w:t>Diseñar el sistema</w:t>
            </w:r>
          </w:p>
        </w:tc>
        <w:tc>
          <w:tcPr>
            <w:tcW w:w="2194" w:type="dxa"/>
            <w:vAlign w:val="center"/>
          </w:tcPr>
          <w:p w14:paraId="031F3C0B" w14:textId="72403D94" w:rsidR="00502484" w:rsidRPr="00E2105F" w:rsidRDefault="0008054B" w:rsidP="00921CB7">
            <w:pPr>
              <w:pStyle w:val="PSI-Comentario"/>
            </w:pPr>
            <w:r>
              <w:t>Herna</w:t>
            </w:r>
            <w:r w:rsidR="00502484" w:rsidRPr="00E2105F">
              <w:t>ndez Cintia</w:t>
            </w:r>
          </w:p>
        </w:tc>
        <w:tc>
          <w:tcPr>
            <w:tcW w:w="2348" w:type="dxa"/>
            <w:vAlign w:val="center"/>
          </w:tcPr>
          <w:p w14:paraId="604F2937" w14:textId="1A7EFF51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4754436" w14:textId="77777777" w:rsidTr="00FF473B">
        <w:trPr>
          <w:trHeight w:val="314"/>
        </w:trPr>
        <w:tc>
          <w:tcPr>
            <w:tcW w:w="2194" w:type="dxa"/>
          </w:tcPr>
          <w:p w14:paraId="308DCF89" w14:textId="3DAD4AD5" w:rsidR="00502484" w:rsidRPr="00E2105F" w:rsidRDefault="00502484" w:rsidP="00921CB7">
            <w:pPr>
              <w:pStyle w:val="PSI-Comentario"/>
            </w:pPr>
            <w:r w:rsidRPr="00E2105F">
              <w:t>I1</w:t>
            </w:r>
          </w:p>
        </w:tc>
        <w:tc>
          <w:tcPr>
            <w:tcW w:w="2194" w:type="dxa"/>
          </w:tcPr>
          <w:p w14:paraId="4B5F8373" w14:textId="48EB0B68" w:rsidR="00502484" w:rsidRPr="00E2105F" w:rsidRDefault="00502484" w:rsidP="00921CB7">
            <w:pPr>
              <w:pStyle w:val="PSI-Comentario"/>
            </w:pPr>
            <w:r w:rsidRPr="00E2105F">
              <w:t>Implementar casos de uso</w:t>
            </w:r>
          </w:p>
        </w:tc>
        <w:tc>
          <w:tcPr>
            <w:tcW w:w="2194" w:type="dxa"/>
            <w:vAlign w:val="center"/>
          </w:tcPr>
          <w:p w14:paraId="2A42B3F6" w14:textId="67A8FDCD" w:rsidR="00502484" w:rsidRPr="00E2105F" w:rsidRDefault="00502484" w:rsidP="00921CB7">
            <w:pPr>
              <w:pStyle w:val="PSI-Comentario"/>
            </w:pPr>
            <w:r w:rsidRPr="00E2105F">
              <w:t>Frey Hugo</w:t>
            </w:r>
          </w:p>
        </w:tc>
        <w:tc>
          <w:tcPr>
            <w:tcW w:w="2348" w:type="dxa"/>
            <w:vAlign w:val="center"/>
          </w:tcPr>
          <w:p w14:paraId="5BFEAE65" w14:textId="1515737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6FD19915" w14:textId="77777777" w:rsidTr="00FF473B">
        <w:trPr>
          <w:trHeight w:val="314"/>
        </w:trPr>
        <w:tc>
          <w:tcPr>
            <w:tcW w:w="2194" w:type="dxa"/>
          </w:tcPr>
          <w:p w14:paraId="38D9ED70" w14:textId="4D90B0D9" w:rsidR="00502484" w:rsidRPr="00E2105F" w:rsidRDefault="00502484" w:rsidP="00921CB7">
            <w:pPr>
              <w:pStyle w:val="PSI-Comentario"/>
            </w:pPr>
            <w:r w:rsidRPr="00E2105F">
              <w:t>P1</w:t>
            </w:r>
          </w:p>
        </w:tc>
        <w:tc>
          <w:tcPr>
            <w:tcW w:w="2194" w:type="dxa"/>
          </w:tcPr>
          <w:p w14:paraId="1B76C109" w14:textId="3E5201B6" w:rsidR="00502484" w:rsidRPr="00E2105F" w:rsidRDefault="00502484" w:rsidP="00921CB7">
            <w:pPr>
              <w:pStyle w:val="PSI-Comentario"/>
            </w:pPr>
            <w:r w:rsidRPr="00E2105F">
              <w:t>Planificar pruebas de software</w:t>
            </w:r>
          </w:p>
        </w:tc>
        <w:tc>
          <w:tcPr>
            <w:tcW w:w="2194" w:type="dxa"/>
            <w:vAlign w:val="center"/>
          </w:tcPr>
          <w:p w14:paraId="35D8423F" w14:textId="387D3F95" w:rsidR="00502484" w:rsidRPr="00E2105F" w:rsidRDefault="00E2105F" w:rsidP="00921CB7">
            <w:pPr>
              <w:pStyle w:val="PSI-Comentario"/>
            </w:pPr>
            <w:r>
              <w:t>Collareda Agustín</w:t>
            </w:r>
          </w:p>
        </w:tc>
        <w:tc>
          <w:tcPr>
            <w:tcW w:w="2348" w:type="dxa"/>
            <w:vAlign w:val="center"/>
          </w:tcPr>
          <w:p w14:paraId="44724BC5" w14:textId="72FB2FB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37FE148" w14:textId="77777777" w:rsidTr="00FF473B">
        <w:trPr>
          <w:trHeight w:val="314"/>
        </w:trPr>
        <w:tc>
          <w:tcPr>
            <w:tcW w:w="2194" w:type="dxa"/>
          </w:tcPr>
          <w:p w14:paraId="2239B06A" w14:textId="0E845916" w:rsidR="00502484" w:rsidRPr="00E2105F" w:rsidRDefault="00502484" w:rsidP="00921CB7">
            <w:pPr>
              <w:pStyle w:val="PSI-Comentario"/>
            </w:pPr>
            <w:r w:rsidRPr="00E2105F">
              <w:t>P2</w:t>
            </w:r>
          </w:p>
        </w:tc>
        <w:tc>
          <w:tcPr>
            <w:tcW w:w="2194" w:type="dxa"/>
          </w:tcPr>
          <w:p w14:paraId="1A319A97" w14:textId="58A5A281" w:rsidR="00502484" w:rsidRPr="00E2105F" w:rsidRDefault="00502484" w:rsidP="00921CB7">
            <w:pPr>
              <w:pStyle w:val="PSI-Comentario"/>
            </w:pPr>
            <w:r w:rsidRPr="00E2105F">
              <w:t>Ejecutar casos de prueba</w:t>
            </w:r>
          </w:p>
        </w:tc>
        <w:tc>
          <w:tcPr>
            <w:tcW w:w="2194" w:type="dxa"/>
            <w:vAlign w:val="center"/>
          </w:tcPr>
          <w:p w14:paraId="7C0462A7" w14:textId="4FE48AAC" w:rsidR="00502484" w:rsidRPr="00E2105F" w:rsidRDefault="0008054B" w:rsidP="00921CB7">
            <w:pPr>
              <w:pStyle w:val="PSI-Comentario"/>
            </w:pPr>
            <w:r>
              <w:t>Herna</w:t>
            </w:r>
            <w:r w:rsidR="00E2105F">
              <w:t>ndez Cintia</w:t>
            </w:r>
          </w:p>
        </w:tc>
        <w:tc>
          <w:tcPr>
            <w:tcW w:w="2348" w:type="dxa"/>
            <w:vAlign w:val="center"/>
          </w:tcPr>
          <w:p w14:paraId="4F498BAA" w14:textId="29623BA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47975153" w14:textId="77777777" w:rsidTr="00FF473B">
        <w:trPr>
          <w:trHeight w:val="314"/>
        </w:trPr>
        <w:tc>
          <w:tcPr>
            <w:tcW w:w="2194" w:type="dxa"/>
          </w:tcPr>
          <w:p w14:paraId="687BD40E" w14:textId="1285E0E9" w:rsidR="00502484" w:rsidRPr="00E2105F" w:rsidRDefault="00502484" w:rsidP="00921CB7">
            <w:pPr>
              <w:pStyle w:val="PSI-Comentario"/>
            </w:pPr>
            <w:r w:rsidRPr="00E2105F">
              <w:t>E1</w:t>
            </w:r>
          </w:p>
        </w:tc>
        <w:tc>
          <w:tcPr>
            <w:tcW w:w="2194" w:type="dxa"/>
          </w:tcPr>
          <w:p w14:paraId="718312B8" w14:textId="24FD3DF8" w:rsidR="00502484" w:rsidRPr="00E2105F" w:rsidRDefault="00502484" w:rsidP="00921CB7">
            <w:pPr>
              <w:pStyle w:val="PSI-Comentario"/>
            </w:pPr>
            <w:r w:rsidRPr="00E2105F">
              <w:t>Realizar estimaciones</w:t>
            </w:r>
          </w:p>
        </w:tc>
        <w:tc>
          <w:tcPr>
            <w:tcW w:w="2194" w:type="dxa"/>
            <w:vAlign w:val="center"/>
          </w:tcPr>
          <w:p w14:paraId="4C7223CA" w14:textId="4B4C6DF5" w:rsidR="00502484" w:rsidRPr="00E2105F" w:rsidRDefault="00502484" w:rsidP="00921CB7">
            <w:pPr>
              <w:pStyle w:val="PSI-Comentario"/>
            </w:pPr>
            <w:r w:rsidRPr="00E2105F">
              <w:t>Collareda Agustín</w:t>
            </w:r>
          </w:p>
        </w:tc>
        <w:tc>
          <w:tcPr>
            <w:tcW w:w="2348" w:type="dxa"/>
            <w:vAlign w:val="center"/>
          </w:tcPr>
          <w:p w14:paraId="51D3DB77" w14:textId="19434B6D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</w:tbl>
    <w:p w14:paraId="502754DF" w14:textId="77777777" w:rsidR="006B1750" w:rsidRDefault="006B1750" w:rsidP="00921CB7">
      <w:pPr>
        <w:pStyle w:val="PSI-Ttulo1"/>
      </w:pPr>
      <w:bookmarkStart w:id="19" w:name="_Toc16490052"/>
    </w:p>
    <w:p w14:paraId="0FEFC64E" w14:textId="77777777" w:rsidR="00CD1ECF" w:rsidRDefault="00CD1ECF" w:rsidP="00921CB7">
      <w:pPr>
        <w:pStyle w:val="PSI-Ttulo1"/>
      </w:pPr>
      <w:bookmarkStart w:id="20" w:name="_Toc177133507"/>
      <w:r>
        <w:t>Proceso de Gestión</w:t>
      </w:r>
      <w:bookmarkEnd w:id="19"/>
      <w:bookmarkEnd w:id="20"/>
    </w:p>
    <w:p w14:paraId="57AE21C1" w14:textId="50347806" w:rsidR="00CD1ECF" w:rsidRDefault="00CD1ECF" w:rsidP="00921CB7">
      <w:pPr>
        <w:pStyle w:val="PSI-Ttulo2"/>
      </w:pPr>
      <w:bookmarkStart w:id="21" w:name="_Toc16490053"/>
      <w:bookmarkStart w:id="22" w:name="_Toc177133508"/>
      <w:r>
        <w:t>Objetivos y Prioridades de Gestión</w:t>
      </w:r>
      <w:bookmarkEnd w:id="21"/>
      <w:bookmarkEnd w:id="22"/>
    </w:p>
    <w:p w14:paraId="159F67E5" w14:textId="498E7EFC" w:rsidR="008148A1" w:rsidRDefault="008148A1" w:rsidP="00921CB7">
      <w:pPr>
        <w:pStyle w:val="PSI-Comentario"/>
      </w:pPr>
      <w:r>
        <w:t>La gestión de proyecto implica la aplicación de conocimientos, habilidades, herramientas y técnicas a las actividades que se necesitan para cubrir las necesidades y expectativas para un proyecto</w:t>
      </w:r>
      <w:r w:rsidR="00076C94">
        <w:t>.</w:t>
      </w:r>
      <w:r>
        <w:t xml:space="preserve"> </w:t>
      </w:r>
    </w:p>
    <w:p w14:paraId="2C33D303" w14:textId="77777777" w:rsidR="008148A1" w:rsidRDefault="008148A1" w:rsidP="00921CB7">
      <w:pPr>
        <w:pStyle w:val="PSI-Comentario"/>
      </w:pPr>
      <w:r>
        <w:lastRenderedPageBreak/>
        <w:t xml:space="preserve">El objetivo es lograr un buen monitoreo del proyecto a lo largo del mismo cada cierto periodo preestablecido, con el fin de mantener la planificación realizada. </w:t>
      </w:r>
    </w:p>
    <w:p w14:paraId="489B3D87" w14:textId="651E086E" w:rsidR="008148A1" w:rsidRDefault="008148A1" w:rsidP="00921CB7">
      <w:pPr>
        <w:pStyle w:val="PSI-Comentario"/>
      </w:pPr>
      <w:r>
        <w:t xml:space="preserve">Las metas de la gestión de proyecto es tratar de llevar un buen seguimiento del proyecto para poder mantener una buena planificación del mismo. Para esto se destacan las </w:t>
      </w:r>
      <w:r w:rsidR="00C7389A">
        <w:t>siguientes actividades</w:t>
      </w:r>
      <w:r>
        <w:t xml:space="preserve">: </w:t>
      </w:r>
    </w:p>
    <w:p w14:paraId="06943BA3" w14:textId="043B8051" w:rsidR="008148A1" w:rsidRDefault="008148A1" w:rsidP="00921CB7">
      <w:pPr>
        <w:pStyle w:val="PSI-Comentario"/>
        <w:numPr>
          <w:ilvl w:val="0"/>
          <w:numId w:val="17"/>
        </w:numPr>
      </w:pPr>
      <w:r>
        <w:t>Planificar y monitorear el avance del proyecto</w:t>
      </w:r>
      <w:r w:rsidR="006B3E81">
        <w:t>.</w:t>
      </w:r>
    </w:p>
    <w:p w14:paraId="7FC09CA6" w14:textId="5499B9CC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Realizar estimaciones y </w:t>
      </w:r>
      <w:r w:rsidR="006B3E81">
        <w:t>mediciones.</w:t>
      </w:r>
    </w:p>
    <w:p w14:paraId="1B46949A" w14:textId="5EC9C8CF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Gestionar los </w:t>
      </w:r>
      <w:r w:rsidR="006B3E81">
        <w:t>Riesgos.</w:t>
      </w:r>
    </w:p>
    <w:p w14:paraId="7DBF9B01" w14:textId="1B711820" w:rsidR="008148A1" w:rsidRDefault="008148A1" w:rsidP="00921CB7">
      <w:pPr>
        <w:pStyle w:val="PSI-Comentario"/>
        <w:numPr>
          <w:ilvl w:val="0"/>
          <w:numId w:val="17"/>
        </w:numPr>
      </w:pPr>
      <w:r>
        <w:t>Registrar tiempo dedicado a cada tarea</w:t>
      </w:r>
      <w:r w:rsidR="006B3E81">
        <w:t>.</w:t>
      </w:r>
    </w:p>
    <w:p w14:paraId="35F1CA14" w14:textId="7E2556F5" w:rsidR="008148A1" w:rsidRDefault="008148A1" w:rsidP="00921CB7">
      <w:pPr>
        <w:pStyle w:val="PSI-Comentario"/>
        <w:numPr>
          <w:ilvl w:val="0"/>
          <w:numId w:val="17"/>
        </w:numPr>
      </w:pPr>
      <w:r>
        <w:t>Reuniones y entrevistas con el cliente</w:t>
      </w:r>
      <w:r w:rsidR="006B3E81">
        <w:t>.</w:t>
      </w:r>
    </w:p>
    <w:p w14:paraId="5323800F" w14:textId="7985DF53" w:rsidR="008148A1" w:rsidRDefault="008148A1" w:rsidP="00921CB7">
      <w:pPr>
        <w:pStyle w:val="PSI-Comentario"/>
        <w:numPr>
          <w:ilvl w:val="0"/>
          <w:numId w:val="17"/>
        </w:numPr>
      </w:pPr>
      <w:r>
        <w:t>Evaluar y/o Ajustar el Plan de Proyecto</w:t>
      </w:r>
      <w:r w:rsidR="006B3E81">
        <w:t>.</w:t>
      </w:r>
    </w:p>
    <w:p w14:paraId="4CB51629" w14:textId="1FD569C4" w:rsidR="008148A1" w:rsidRDefault="008148A1" w:rsidP="00921CB7">
      <w:pPr>
        <w:pStyle w:val="PSI-Comentario"/>
        <w:numPr>
          <w:ilvl w:val="0"/>
          <w:numId w:val="17"/>
        </w:numPr>
      </w:pPr>
      <w:r>
        <w:t>Presentaciones del trabajo realizado</w:t>
      </w:r>
      <w:r w:rsidR="006B3E81">
        <w:t>.</w:t>
      </w:r>
    </w:p>
    <w:p w14:paraId="33CD4400" w14:textId="77777777" w:rsidR="00CD1ECF" w:rsidRDefault="00EE1B6B" w:rsidP="00921CB7">
      <w:pPr>
        <w:pStyle w:val="PSI-Ttulo2"/>
      </w:pPr>
      <w:bookmarkStart w:id="23" w:name="_Toc16490054"/>
      <w:r>
        <w:br/>
      </w:r>
      <w:bookmarkStart w:id="24" w:name="_Toc177133509"/>
      <w:r w:rsidR="00CD1ECF">
        <w:t>Condiciones asumidas, dependencias y restricciones</w:t>
      </w:r>
      <w:bookmarkEnd w:id="23"/>
      <w:bookmarkEnd w:id="24"/>
    </w:p>
    <w:p w14:paraId="0E52910A" w14:textId="76744A4A" w:rsidR="0024360D" w:rsidRDefault="0024360D" w:rsidP="00921CB7">
      <w:pPr>
        <w:pStyle w:val="PSI-Comentario"/>
      </w:pPr>
      <w:r w:rsidRPr="0024360D">
        <w:t>Este punto no ha sido definido aún.</w:t>
      </w:r>
    </w:p>
    <w:p w14:paraId="493B907C" w14:textId="77777777" w:rsidR="00CD1ECF" w:rsidRDefault="00CD1ECF" w:rsidP="00921CB7">
      <w:pPr>
        <w:pStyle w:val="PSI-Ttulo2"/>
      </w:pPr>
      <w:bookmarkStart w:id="25" w:name="_Toc16490055"/>
      <w:bookmarkStart w:id="26" w:name="_Toc177133510"/>
      <w:r>
        <w:t>Gestión de Riesgos</w:t>
      </w:r>
      <w:bookmarkEnd w:id="25"/>
      <w:bookmarkEnd w:id="26"/>
    </w:p>
    <w:p w14:paraId="49707C62" w14:textId="4C442169" w:rsidR="00A76591" w:rsidRDefault="00A76591" w:rsidP="00921CB7">
      <w:pPr>
        <w:pStyle w:val="PSI-Comentario"/>
      </w:pPr>
      <w:r>
        <w:t>Se hará uso de la plantilla de identificación, evaluación y análisis de riesgos utilizada en la metodología PSI.</w:t>
      </w:r>
    </w:p>
    <w:p w14:paraId="79819E8C" w14:textId="27B54AD5" w:rsidR="0024360D" w:rsidRPr="00F34F8F" w:rsidRDefault="00417B61" w:rsidP="00921CB7">
      <w:pPr>
        <w:rPr>
          <w:u w:val="single"/>
        </w:rPr>
      </w:pPr>
      <w:r>
        <w:t xml:space="preserve">Este punto se </w:t>
      </w:r>
      <w:r w:rsidR="00F34F8F">
        <w:t>desarrollará</w:t>
      </w:r>
      <w:r>
        <w:t xml:space="preserve"> en profundidad en el documento PL_</w:t>
      </w:r>
      <w:r w:rsidR="000E217E">
        <w:t>RIS</w:t>
      </w:r>
      <w:r>
        <w:t>.</w:t>
      </w:r>
    </w:p>
    <w:p w14:paraId="2F5174F7" w14:textId="05A79AAE" w:rsidR="00CD1ECF" w:rsidRDefault="00CD1ECF" w:rsidP="00921CB7">
      <w:pPr>
        <w:pStyle w:val="PSI-Ttulo2"/>
      </w:pPr>
      <w:bookmarkStart w:id="27" w:name="_Toc16490056"/>
      <w:bookmarkStart w:id="28" w:name="_Toc177133511"/>
      <w:r>
        <w:t>Mecanismos de control y ajuste</w:t>
      </w:r>
      <w:bookmarkEnd w:id="27"/>
      <w:bookmarkEnd w:id="28"/>
    </w:p>
    <w:p w14:paraId="1467F6FF" w14:textId="6F563A10" w:rsidR="0024360D" w:rsidRDefault="0024360D" w:rsidP="00921CB7">
      <w:r w:rsidRPr="0024360D">
        <w:t>No se han definido aún.</w:t>
      </w:r>
    </w:p>
    <w:p w14:paraId="0ECF3A13" w14:textId="77777777" w:rsidR="00CD1ECF" w:rsidRDefault="00CD1ECF" w:rsidP="00921CB7">
      <w:pPr>
        <w:pStyle w:val="PSI-Ttulo3"/>
      </w:pPr>
      <w:bookmarkStart w:id="29" w:name="_Toc16490057"/>
      <w:bookmarkStart w:id="30" w:name="_Toc177133512"/>
      <w:r>
        <w:t>Mecanismos para la Gestión de calidad</w:t>
      </w:r>
      <w:bookmarkEnd w:id="29"/>
      <w:bookmarkEnd w:id="30"/>
    </w:p>
    <w:p w14:paraId="218BB25F" w14:textId="180114BA" w:rsidR="006B1750" w:rsidRDefault="00771826" w:rsidP="00921CB7">
      <w:pPr>
        <w:pStyle w:val="PSI-Comentario"/>
      </w:pPr>
      <w:r>
        <w:t>Ver documento PL_SQA.</w:t>
      </w:r>
    </w:p>
    <w:p w14:paraId="0746ACCC" w14:textId="77777777" w:rsidR="00CD1ECF" w:rsidRDefault="00CD1ECF" w:rsidP="00921CB7">
      <w:pPr>
        <w:pStyle w:val="PSI-Ttulo3"/>
      </w:pPr>
      <w:bookmarkStart w:id="31" w:name="_Toc16490058"/>
      <w:bookmarkStart w:id="32" w:name="_Toc177133513"/>
      <w:r>
        <w:t>Mecanismos para la Gestión de configuración y Control de Cambios</w:t>
      </w:r>
      <w:bookmarkEnd w:id="31"/>
      <w:bookmarkEnd w:id="32"/>
    </w:p>
    <w:p w14:paraId="1FC01014" w14:textId="3E393F7F" w:rsidR="006B1750" w:rsidRDefault="007513CB" w:rsidP="007513CB">
      <w:pPr>
        <w:pStyle w:val="PSI-Comentario"/>
      </w:pPr>
      <w:r>
        <w:t>Ver documento PL_SQA.</w:t>
      </w:r>
    </w:p>
    <w:p w14:paraId="26358870" w14:textId="77777777" w:rsidR="00CD1ECF" w:rsidRDefault="00CD1ECF" w:rsidP="00921CB7">
      <w:pPr>
        <w:pStyle w:val="PSI-Ttulo3"/>
      </w:pPr>
      <w:bookmarkStart w:id="33" w:name="_Toc16490059"/>
      <w:bookmarkStart w:id="34" w:name="_Toc177133514"/>
      <w:r>
        <w:t>Mecanismos para Verificación</w:t>
      </w:r>
      <w:bookmarkEnd w:id="33"/>
      <w:bookmarkEnd w:id="34"/>
    </w:p>
    <w:p w14:paraId="5607E9BE" w14:textId="463E379F" w:rsidR="006B1750" w:rsidRDefault="007A0B83" w:rsidP="00307F20">
      <w:pPr>
        <w:pStyle w:val="PSI-Comentario"/>
      </w:pPr>
      <w:r>
        <w:t xml:space="preserve">Ver documento PL_PRU. </w:t>
      </w:r>
    </w:p>
    <w:p w14:paraId="089F08CD" w14:textId="77777777" w:rsidR="00CD1ECF" w:rsidRDefault="00CD1ECF" w:rsidP="00921CB7">
      <w:pPr>
        <w:pStyle w:val="PSI-Ttulo3"/>
      </w:pPr>
      <w:bookmarkStart w:id="35" w:name="_Toc16490060"/>
      <w:bookmarkStart w:id="36" w:name="_Toc177133515"/>
      <w:r>
        <w:t>Mecanismos para la Gestión de proyecto</w:t>
      </w:r>
      <w:bookmarkEnd w:id="35"/>
      <w:bookmarkEnd w:id="36"/>
    </w:p>
    <w:p w14:paraId="58214DBA" w14:textId="62BFF35C" w:rsidR="00CD1ECF" w:rsidRDefault="00307F20" w:rsidP="00921CB7">
      <w:pPr>
        <w:pStyle w:val="PSI-Comentario"/>
      </w:pPr>
      <w:r w:rsidRPr="00307F20">
        <w:rPr>
          <w:lang w:val="es-ES"/>
        </w:rPr>
        <w:t>Será definido en la próxima versión</w:t>
      </w:r>
      <w:r w:rsidR="00E14C1E">
        <w:rPr>
          <w:lang w:val="es-ES"/>
        </w:rPr>
        <w:t>.</w:t>
      </w:r>
    </w:p>
    <w:p w14:paraId="10AFCDB0" w14:textId="77777777" w:rsidR="00CD1ECF" w:rsidRDefault="00CD1ECF" w:rsidP="00921CB7">
      <w:pPr>
        <w:pStyle w:val="PSI-Ttulo2"/>
      </w:pPr>
      <w:bookmarkStart w:id="37" w:name="_Toc16490061"/>
      <w:bookmarkStart w:id="38" w:name="_Toc177133516"/>
      <w:r>
        <w:lastRenderedPageBreak/>
        <w:t>Recursos</w:t>
      </w:r>
      <w:bookmarkEnd w:id="37"/>
      <w:bookmarkEnd w:id="38"/>
    </w:p>
    <w:p w14:paraId="160AC976" w14:textId="5D623B2C" w:rsidR="006B1750" w:rsidRDefault="001A5765" w:rsidP="00921CB7">
      <w:r w:rsidRPr="001A5765">
        <w:t>El equipo cuenta con 3 integrantes y cuenta con los siguientes responsables de áreas:</w:t>
      </w:r>
    </w:p>
    <w:p w14:paraId="3086DF85" w14:textId="07D1B99D" w:rsidR="001A5765" w:rsidRDefault="001A5765" w:rsidP="00921CB7">
      <w:pPr>
        <w:pStyle w:val="Prrafodelista"/>
        <w:numPr>
          <w:ilvl w:val="0"/>
          <w:numId w:val="16"/>
        </w:numPr>
      </w:pPr>
      <w:r>
        <w:t>Requerimientos:</w:t>
      </w:r>
      <w:r w:rsidR="00A759E6">
        <w:t xml:space="preserve"> Agustín Collareda.</w:t>
      </w:r>
    </w:p>
    <w:p w14:paraId="1610A555" w14:textId="321BA0BE" w:rsidR="001A5765" w:rsidRDefault="001A5765" w:rsidP="00921CB7">
      <w:pPr>
        <w:pStyle w:val="Prrafodelista"/>
        <w:numPr>
          <w:ilvl w:val="0"/>
          <w:numId w:val="16"/>
        </w:numPr>
      </w:pPr>
      <w:r>
        <w:t xml:space="preserve">Diseño: Agustín Collareda / Cintia </w:t>
      </w:r>
      <w:r w:rsidR="00C67BBC">
        <w:t>Hernández</w:t>
      </w:r>
      <w:r>
        <w:t>.</w:t>
      </w:r>
    </w:p>
    <w:p w14:paraId="4AB7A8C4" w14:textId="0AB11498" w:rsidR="001A5765" w:rsidRDefault="001A5765" w:rsidP="00921CB7">
      <w:pPr>
        <w:pStyle w:val="Prrafodelista"/>
        <w:numPr>
          <w:ilvl w:val="0"/>
          <w:numId w:val="16"/>
        </w:numPr>
      </w:pPr>
      <w:r>
        <w:t>Verificación:</w:t>
      </w:r>
      <w:r w:rsidR="00A759E6">
        <w:t xml:space="preserve"> Agustín Collareda.</w:t>
      </w:r>
    </w:p>
    <w:p w14:paraId="1A435CE4" w14:textId="54C18510" w:rsidR="001A5765" w:rsidRDefault="001A5765" w:rsidP="00921CB7">
      <w:pPr>
        <w:pStyle w:val="Prrafodelista"/>
        <w:numPr>
          <w:ilvl w:val="0"/>
          <w:numId w:val="16"/>
        </w:numPr>
      </w:pPr>
      <w:r>
        <w:t>Gestión de Configuración y Control de Cambios: Hugo Frey.</w:t>
      </w:r>
    </w:p>
    <w:p w14:paraId="57EFF691" w14:textId="7A236DED" w:rsidR="001A5765" w:rsidRDefault="001A5765" w:rsidP="00921CB7">
      <w:pPr>
        <w:pStyle w:val="Prrafodelista"/>
        <w:numPr>
          <w:ilvl w:val="0"/>
          <w:numId w:val="16"/>
        </w:numPr>
      </w:pPr>
      <w:r>
        <w:t>Gestión de proyecto:</w:t>
      </w:r>
      <w:r w:rsidR="00A759E6">
        <w:t xml:space="preserve"> Agustín Collareda / Cintia Hernández / Hugo Frey.</w:t>
      </w:r>
    </w:p>
    <w:p w14:paraId="1960BEC3" w14:textId="5F181407" w:rsidR="001A5765" w:rsidRDefault="001A5765" w:rsidP="00921CB7">
      <w:pPr>
        <w:pStyle w:val="Prrafodelista"/>
        <w:numPr>
          <w:ilvl w:val="0"/>
          <w:numId w:val="16"/>
        </w:numPr>
      </w:pPr>
      <w:r>
        <w:t>Gestión de Calidad:</w:t>
      </w:r>
      <w:r w:rsidR="00A759E6">
        <w:t xml:space="preserve"> Hugo Frey / Cintia Hernandez.</w:t>
      </w:r>
    </w:p>
    <w:p w14:paraId="520928B7" w14:textId="49C8230D" w:rsidR="00F174DD" w:rsidRDefault="001A5765" w:rsidP="00921CB7">
      <w:pPr>
        <w:pStyle w:val="Prrafodelista"/>
        <w:numPr>
          <w:ilvl w:val="0"/>
          <w:numId w:val="16"/>
        </w:numPr>
      </w:pPr>
      <w:r>
        <w:t>Comunicación:</w:t>
      </w:r>
      <w:r w:rsidR="00A759E6">
        <w:t xml:space="preserve"> Agustín Collareda / Cintia Hernández / Hugo Frey.</w:t>
      </w:r>
    </w:p>
    <w:p w14:paraId="09F1B4E6" w14:textId="77777777" w:rsidR="00F174DD" w:rsidRDefault="00F174DD" w:rsidP="00921CB7"/>
    <w:tbl>
      <w:tblPr>
        <w:tblStyle w:val="Tablaconcuadrcula"/>
        <w:tblW w:w="8710" w:type="dxa"/>
        <w:tblInd w:w="357" w:type="dxa"/>
        <w:tblLook w:val="04A0" w:firstRow="1" w:lastRow="0" w:firstColumn="1" w:lastColumn="0" w:noHBand="0" w:noVBand="1"/>
      </w:tblPr>
      <w:tblGrid>
        <w:gridCol w:w="1403"/>
        <w:gridCol w:w="1731"/>
        <w:gridCol w:w="1733"/>
        <w:gridCol w:w="1014"/>
        <w:gridCol w:w="1098"/>
        <w:gridCol w:w="1731"/>
      </w:tblGrid>
      <w:tr w:rsidR="00F174DD" w14:paraId="6D4EA7DB" w14:textId="77777777" w:rsidTr="00F174DD">
        <w:tc>
          <w:tcPr>
            <w:tcW w:w="1404" w:type="dxa"/>
            <w:shd w:val="clear" w:color="auto" w:fill="D1D1D1" w:themeFill="background2" w:themeFillShade="E6"/>
          </w:tcPr>
          <w:p w14:paraId="6DE48CAE" w14:textId="46A8E43D" w:rsidR="00F174DD" w:rsidRPr="00F174DD" w:rsidRDefault="00F174DD" w:rsidP="00921CB7">
            <w:r>
              <w:t>INTEGRANTE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7387947E" w14:textId="1D41D81D" w:rsidR="00F174DD" w:rsidRDefault="00F174DD" w:rsidP="00921CB7">
            <w:r>
              <w:t>DISPONIBILIDAD LOCATIVA PARA REUNIONES</w:t>
            </w:r>
          </w:p>
        </w:tc>
        <w:tc>
          <w:tcPr>
            <w:tcW w:w="1747" w:type="dxa"/>
            <w:shd w:val="clear" w:color="auto" w:fill="D1D1D1" w:themeFill="background2" w:themeFillShade="E6"/>
          </w:tcPr>
          <w:p w14:paraId="73F5D782" w14:textId="171D4804" w:rsidR="00F174DD" w:rsidRPr="00F174DD" w:rsidRDefault="00F174DD" w:rsidP="00921CB7">
            <w:r>
              <w:t>CANTIDAD DE PERSONAS APROX.</w:t>
            </w:r>
          </w:p>
        </w:tc>
        <w:tc>
          <w:tcPr>
            <w:tcW w:w="992" w:type="dxa"/>
            <w:shd w:val="clear" w:color="auto" w:fill="D1D1D1" w:themeFill="background2" w:themeFillShade="E6"/>
          </w:tcPr>
          <w:p w14:paraId="3959906F" w14:textId="25771E79" w:rsidR="00F174DD" w:rsidRPr="00F174DD" w:rsidRDefault="00F174DD" w:rsidP="00921CB7">
            <w:r>
              <w:t>CELULAR</w:t>
            </w:r>
          </w:p>
        </w:tc>
        <w:tc>
          <w:tcPr>
            <w:tcW w:w="1103" w:type="dxa"/>
            <w:shd w:val="clear" w:color="auto" w:fill="D1D1D1" w:themeFill="background2" w:themeFillShade="E6"/>
          </w:tcPr>
          <w:p w14:paraId="4273F8AB" w14:textId="3715D894" w:rsidR="00F174DD" w:rsidRDefault="00F174DD" w:rsidP="00921CB7">
            <w:r>
              <w:t>LAPTOP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3C06D60E" w14:textId="5FB8752C" w:rsidR="00F174DD" w:rsidRPr="00F174DD" w:rsidRDefault="00F174DD" w:rsidP="00921CB7">
            <w:r>
              <w:t>DISPONIBILIDAD DE MÁS OTRA MÁQUINA</w:t>
            </w:r>
          </w:p>
        </w:tc>
      </w:tr>
      <w:tr w:rsidR="00F174DD" w14:paraId="411547AC" w14:textId="77777777" w:rsidTr="00F174DD">
        <w:tc>
          <w:tcPr>
            <w:tcW w:w="1404" w:type="dxa"/>
          </w:tcPr>
          <w:p w14:paraId="272A307A" w14:textId="7B59AA26" w:rsidR="00F174DD" w:rsidRDefault="00F174DD" w:rsidP="00921CB7">
            <w:r>
              <w:t>AC</w:t>
            </w:r>
          </w:p>
        </w:tc>
        <w:tc>
          <w:tcPr>
            <w:tcW w:w="1732" w:type="dxa"/>
          </w:tcPr>
          <w:p w14:paraId="69408C72" w14:textId="251C0003" w:rsidR="00F174DD" w:rsidRDefault="005F21AF" w:rsidP="00921CB7">
            <w:r>
              <w:t>SI</w:t>
            </w:r>
          </w:p>
        </w:tc>
        <w:tc>
          <w:tcPr>
            <w:tcW w:w="1747" w:type="dxa"/>
          </w:tcPr>
          <w:p w14:paraId="189283DA" w14:textId="3E394B0E" w:rsidR="00F174DD" w:rsidRDefault="005F21AF" w:rsidP="00921CB7">
            <w:r>
              <w:t>3</w:t>
            </w:r>
          </w:p>
        </w:tc>
        <w:tc>
          <w:tcPr>
            <w:tcW w:w="992" w:type="dxa"/>
          </w:tcPr>
          <w:p w14:paraId="47D8F944" w14:textId="454F5279" w:rsidR="00F174DD" w:rsidRDefault="005F21AF" w:rsidP="00921CB7">
            <w:r>
              <w:t>SI</w:t>
            </w:r>
          </w:p>
        </w:tc>
        <w:tc>
          <w:tcPr>
            <w:tcW w:w="1103" w:type="dxa"/>
          </w:tcPr>
          <w:p w14:paraId="01053F05" w14:textId="3A1AD6C7" w:rsidR="00F174DD" w:rsidRDefault="005F21AF" w:rsidP="00921CB7">
            <w:r>
              <w:t>SI</w:t>
            </w:r>
          </w:p>
        </w:tc>
        <w:tc>
          <w:tcPr>
            <w:tcW w:w="1732" w:type="dxa"/>
          </w:tcPr>
          <w:p w14:paraId="69DF92F2" w14:textId="688C27A0" w:rsidR="00F174DD" w:rsidRDefault="005F21AF" w:rsidP="00921CB7">
            <w:r>
              <w:t>NO</w:t>
            </w:r>
          </w:p>
        </w:tc>
      </w:tr>
      <w:tr w:rsidR="00F174DD" w14:paraId="430D3719" w14:textId="77777777" w:rsidTr="00F174DD">
        <w:tc>
          <w:tcPr>
            <w:tcW w:w="1404" w:type="dxa"/>
          </w:tcPr>
          <w:p w14:paraId="6589FD85" w14:textId="1868CB45" w:rsidR="00F174DD" w:rsidRDefault="00F174DD" w:rsidP="00921CB7">
            <w:r>
              <w:t>CH</w:t>
            </w:r>
          </w:p>
        </w:tc>
        <w:tc>
          <w:tcPr>
            <w:tcW w:w="1732" w:type="dxa"/>
          </w:tcPr>
          <w:p w14:paraId="2A6275C5" w14:textId="7E4B7E11" w:rsidR="00F174DD" w:rsidRDefault="00F174DD" w:rsidP="00921CB7">
            <w:r>
              <w:t>SI</w:t>
            </w:r>
          </w:p>
        </w:tc>
        <w:tc>
          <w:tcPr>
            <w:tcW w:w="1747" w:type="dxa"/>
          </w:tcPr>
          <w:p w14:paraId="79CFBF17" w14:textId="31304352" w:rsidR="00F174DD" w:rsidRDefault="00F174DD" w:rsidP="00921CB7">
            <w:r>
              <w:t>3</w:t>
            </w:r>
          </w:p>
        </w:tc>
        <w:tc>
          <w:tcPr>
            <w:tcW w:w="992" w:type="dxa"/>
          </w:tcPr>
          <w:p w14:paraId="31E2C526" w14:textId="67B273C0" w:rsidR="00F174DD" w:rsidRDefault="00F174DD" w:rsidP="00921CB7">
            <w:r>
              <w:t>SI</w:t>
            </w:r>
          </w:p>
        </w:tc>
        <w:tc>
          <w:tcPr>
            <w:tcW w:w="1103" w:type="dxa"/>
          </w:tcPr>
          <w:p w14:paraId="1894F09E" w14:textId="20DC1E21" w:rsidR="00F174DD" w:rsidRDefault="00F174DD" w:rsidP="00921CB7">
            <w:r>
              <w:t>SI</w:t>
            </w:r>
          </w:p>
        </w:tc>
        <w:tc>
          <w:tcPr>
            <w:tcW w:w="1732" w:type="dxa"/>
          </w:tcPr>
          <w:p w14:paraId="63B21CF1" w14:textId="377C9B5A" w:rsidR="00F174DD" w:rsidRDefault="00F174DD" w:rsidP="00921CB7">
            <w:r>
              <w:t>1</w:t>
            </w:r>
          </w:p>
        </w:tc>
      </w:tr>
      <w:tr w:rsidR="00F174DD" w14:paraId="66F35DBD" w14:textId="77777777" w:rsidTr="00F174DD">
        <w:tc>
          <w:tcPr>
            <w:tcW w:w="1404" w:type="dxa"/>
          </w:tcPr>
          <w:p w14:paraId="6989E4F9" w14:textId="5DDD2BBE" w:rsidR="00F174DD" w:rsidRDefault="00F174DD" w:rsidP="00921CB7">
            <w:r>
              <w:t>HF</w:t>
            </w:r>
          </w:p>
        </w:tc>
        <w:tc>
          <w:tcPr>
            <w:tcW w:w="1732" w:type="dxa"/>
          </w:tcPr>
          <w:p w14:paraId="068EC45A" w14:textId="6C55A652" w:rsidR="00F174DD" w:rsidRDefault="004C7AC9" w:rsidP="00921CB7">
            <w:r>
              <w:t>Si</w:t>
            </w:r>
          </w:p>
        </w:tc>
        <w:tc>
          <w:tcPr>
            <w:tcW w:w="1747" w:type="dxa"/>
          </w:tcPr>
          <w:p w14:paraId="6A2225B5" w14:textId="2CDA8EA0" w:rsidR="00F174DD" w:rsidRDefault="004C7AC9" w:rsidP="00921CB7">
            <w:r>
              <w:t>3</w:t>
            </w:r>
          </w:p>
        </w:tc>
        <w:tc>
          <w:tcPr>
            <w:tcW w:w="992" w:type="dxa"/>
          </w:tcPr>
          <w:p w14:paraId="3B0D7742" w14:textId="6D943C51" w:rsidR="00F174DD" w:rsidRDefault="004C7AC9" w:rsidP="00921CB7">
            <w:r>
              <w:t>Si</w:t>
            </w:r>
          </w:p>
        </w:tc>
        <w:tc>
          <w:tcPr>
            <w:tcW w:w="1103" w:type="dxa"/>
          </w:tcPr>
          <w:p w14:paraId="2F66D751" w14:textId="67C0F7EE" w:rsidR="00F174DD" w:rsidRDefault="004C7AC9" w:rsidP="00921CB7">
            <w:r>
              <w:t>Si</w:t>
            </w:r>
          </w:p>
        </w:tc>
        <w:tc>
          <w:tcPr>
            <w:tcW w:w="1732" w:type="dxa"/>
          </w:tcPr>
          <w:p w14:paraId="0EA4E50A" w14:textId="3328731F" w:rsidR="00F174DD" w:rsidRDefault="004C7AC9" w:rsidP="00921CB7">
            <w:r>
              <w:t>1</w:t>
            </w:r>
          </w:p>
        </w:tc>
      </w:tr>
    </w:tbl>
    <w:p w14:paraId="0BD4C9D7" w14:textId="1D3EE529" w:rsidR="00F2134C" w:rsidRDefault="00F2134C" w:rsidP="00F2134C">
      <w:bookmarkStart w:id="39" w:name="_Toc16490062"/>
      <w:r>
        <w:t>AC hace referencia a Agustín Collareda, CH hace referencia a Cintia Herna</w:t>
      </w:r>
      <w:r w:rsidR="001F7080">
        <w:t>n</w:t>
      </w:r>
      <w:r>
        <w:t>dez y HF hace referencia a Hugo Frey.</w:t>
      </w:r>
    </w:p>
    <w:p w14:paraId="34CE5E28" w14:textId="0D6CDB10" w:rsidR="00CD1ECF" w:rsidRDefault="00CD1ECF" w:rsidP="00921CB7">
      <w:pPr>
        <w:pStyle w:val="PSI-Ttulo1"/>
      </w:pPr>
      <w:bookmarkStart w:id="40" w:name="_Toc177133517"/>
      <w:r>
        <w:t>Proceso técnico</w:t>
      </w:r>
      <w:bookmarkEnd w:id="39"/>
      <w:bookmarkEnd w:id="40"/>
    </w:p>
    <w:p w14:paraId="30321708" w14:textId="63D4FA2D" w:rsidR="00CD1ECF" w:rsidRDefault="00CD1ECF" w:rsidP="00921CB7">
      <w:r>
        <w:t>Se debe especificar la metodología que se seguirá para la realización de la documentación del proyecto, así como los Planes de calidad, Configuración y Verificación y Validación.</w:t>
      </w:r>
    </w:p>
    <w:p w14:paraId="0CAA4EDF" w14:textId="7DABC7C2" w:rsidR="00CD1ECF" w:rsidRDefault="00CD1ECF" w:rsidP="00921CB7">
      <w:pPr>
        <w:pStyle w:val="PSI-Ttulo2"/>
      </w:pPr>
      <w:bookmarkStart w:id="41" w:name="_Toc16490063"/>
      <w:bookmarkStart w:id="42" w:name="_Toc177133518"/>
      <w:r>
        <w:t>Procedimientos técnicos, herramientas y tecnologías</w:t>
      </w:r>
      <w:bookmarkEnd w:id="41"/>
      <w:bookmarkEnd w:id="42"/>
    </w:p>
    <w:p w14:paraId="78A46094" w14:textId="77777777" w:rsidR="00F2134C" w:rsidRDefault="00F2134C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3" w:name="_Toc177133519"/>
      <w:bookmarkStart w:id="44" w:name="_Toc16490064"/>
      <w:r w:rsidRPr="00F2134C"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Serán definidos en la siguiente versión.</w:t>
      </w:r>
      <w:bookmarkEnd w:id="43"/>
    </w:p>
    <w:p w14:paraId="66037716" w14:textId="311C1D4F" w:rsidR="00CD1ECF" w:rsidRPr="00F2134C" w:rsidRDefault="00CD1ECF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5" w:name="_Toc177133520"/>
      <w:r w:rsidRPr="00E02763">
        <w:t>Documentación de software</w:t>
      </w:r>
      <w:bookmarkEnd w:id="44"/>
      <w:bookmarkEnd w:id="45"/>
    </w:p>
    <w:p w14:paraId="47C7E9C8" w14:textId="7CC30D04" w:rsidR="00CD1ECF" w:rsidRDefault="00CD1ECF" w:rsidP="0054195D">
      <w:pPr>
        <w:pStyle w:val="PSI-Comentario"/>
      </w:pPr>
      <w:r>
        <w:t xml:space="preserve">La documentación se realizará de acuerdo </w:t>
      </w:r>
      <w:r w:rsidR="0054195D">
        <w:t>con</w:t>
      </w:r>
      <w:r>
        <w:t xml:space="preserve"> las plantillas de documentos definidas </w:t>
      </w:r>
      <w:r w:rsidR="00DA4A28">
        <w:t>en el modelo PSI.</w:t>
      </w:r>
    </w:p>
    <w:p w14:paraId="1EBB35FA" w14:textId="77777777" w:rsidR="00CD1ECF" w:rsidRDefault="00CD1ECF" w:rsidP="00921CB7">
      <w:pPr>
        <w:pStyle w:val="PSI-Ttulo2"/>
      </w:pPr>
      <w:bookmarkStart w:id="46" w:name="_Toc16490065"/>
      <w:bookmarkStart w:id="47" w:name="_Toc177133521"/>
      <w:r>
        <w:t>Funciones de soporte</w:t>
      </w:r>
      <w:bookmarkEnd w:id="46"/>
      <w:bookmarkEnd w:id="47"/>
    </w:p>
    <w:p w14:paraId="21C0A7A1" w14:textId="77777777" w:rsidR="00B331EE" w:rsidRPr="00B331EE" w:rsidRDefault="00B331EE" w:rsidP="00B331EE">
      <w:bookmarkStart w:id="48" w:name="_Toc16490066"/>
      <w:r w:rsidRPr="00B331EE">
        <w:t>Referencia a los siguientes documentos:</w:t>
      </w:r>
    </w:p>
    <w:p w14:paraId="76EB852E" w14:textId="522C3923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Configuración</w:t>
      </w:r>
      <w:r>
        <w:t>.</w:t>
      </w:r>
    </w:p>
    <w:p w14:paraId="446130AB" w14:textId="68EC7408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Calidad</w:t>
      </w:r>
      <w:r>
        <w:t>.</w:t>
      </w:r>
    </w:p>
    <w:p w14:paraId="5EB18E15" w14:textId="1E038D08" w:rsidR="00B331EE" w:rsidRPr="00B331EE" w:rsidRDefault="00B331EE" w:rsidP="00B331EE">
      <w:pPr>
        <w:pStyle w:val="Prrafodelista"/>
        <w:numPr>
          <w:ilvl w:val="0"/>
          <w:numId w:val="16"/>
        </w:numPr>
        <w:rPr>
          <w:b/>
          <w:bCs/>
        </w:rPr>
      </w:pPr>
      <w:r w:rsidRPr="00B331EE">
        <w:t>Plan de Verificación.</w:t>
      </w:r>
    </w:p>
    <w:p w14:paraId="5068F741" w14:textId="2DE70585" w:rsidR="00CD1ECF" w:rsidRDefault="00CD1ECF" w:rsidP="00B331EE">
      <w:pPr>
        <w:pStyle w:val="PSI-Ttulo1"/>
      </w:pPr>
      <w:bookmarkStart w:id="49" w:name="_Toc177133522"/>
      <w:r>
        <w:lastRenderedPageBreak/>
        <w:t xml:space="preserve">Líneas de trabajo, distribución de recursos humanos y </w:t>
      </w:r>
      <w:r w:rsidR="00265938">
        <w:t>c</w:t>
      </w:r>
      <w:r>
        <w:t>ronograma</w:t>
      </w:r>
      <w:bookmarkEnd w:id="48"/>
      <w:bookmarkEnd w:id="49"/>
    </w:p>
    <w:p w14:paraId="6E962241" w14:textId="237A62FA" w:rsidR="00CD1ECF" w:rsidRDefault="00CD1ECF" w:rsidP="00921CB7">
      <w:pPr>
        <w:pStyle w:val="PSI-Ttulo2"/>
      </w:pPr>
      <w:bookmarkStart w:id="50" w:name="_Toc16490067"/>
      <w:bookmarkStart w:id="51" w:name="_Toc177133523"/>
      <w:r>
        <w:t>Líneas de trabajo</w:t>
      </w:r>
      <w:bookmarkEnd w:id="50"/>
      <w:bookmarkEnd w:id="51"/>
    </w:p>
    <w:p w14:paraId="2084DDB5" w14:textId="45C96432" w:rsidR="00CD1ECF" w:rsidRDefault="00050AE5" w:rsidP="00050AE5">
      <w:r w:rsidRPr="00050AE5">
        <w:t>Este punto no ha sido definido aún.</w:t>
      </w:r>
    </w:p>
    <w:p w14:paraId="243A2A9E" w14:textId="77777777" w:rsidR="00CD1ECF" w:rsidRDefault="00CD1ECF" w:rsidP="00921CB7">
      <w:pPr>
        <w:pStyle w:val="MNormal"/>
      </w:pPr>
    </w:p>
    <w:p w14:paraId="6681BC46" w14:textId="77777777" w:rsidR="00CD1ECF" w:rsidRDefault="00CD1ECF" w:rsidP="00921CB7">
      <w:pPr>
        <w:pStyle w:val="PSI-Ttulo2"/>
      </w:pPr>
      <w:bookmarkStart w:id="52" w:name="_Toc16490068"/>
      <w:bookmarkStart w:id="53" w:name="_Toc177133524"/>
      <w:r>
        <w:t>Dependencias</w:t>
      </w:r>
      <w:bookmarkEnd w:id="52"/>
      <w:bookmarkEnd w:id="53"/>
    </w:p>
    <w:p w14:paraId="73677885" w14:textId="468B2BB4" w:rsidR="00050AE5" w:rsidRDefault="00050AE5" w:rsidP="00050AE5">
      <w:bookmarkStart w:id="54" w:name="_Toc16490069"/>
      <w:r w:rsidRPr="00050AE5">
        <w:t>Serán definidos en la siguiente versión.</w:t>
      </w:r>
    </w:p>
    <w:p w14:paraId="733B07AE" w14:textId="1EF9E233" w:rsidR="00CD1ECF" w:rsidRDefault="00FF473B" w:rsidP="00921CB7">
      <w:pPr>
        <w:pStyle w:val="PSI-Ttulo2"/>
      </w:pPr>
      <w:r>
        <w:br/>
      </w:r>
      <w:bookmarkStart w:id="55" w:name="_Toc177133525"/>
      <w:r w:rsidR="00CD1ECF">
        <w:t>Distribución de Recursos Humanos</w:t>
      </w:r>
      <w:bookmarkEnd w:id="54"/>
      <w:bookmarkEnd w:id="55"/>
    </w:p>
    <w:p w14:paraId="650C0D17" w14:textId="002644C7" w:rsidR="004E3026" w:rsidRDefault="00F34F8F" w:rsidP="00921CB7">
      <w:pPr>
        <w:pStyle w:val="PSI-Comentario"/>
      </w:pPr>
      <w:r>
        <w:t>Se terminará de definir en próximas versiones</w:t>
      </w:r>
      <w:r w:rsidR="004E3026" w:rsidRPr="004E3026">
        <w:t>.</w:t>
      </w:r>
    </w:p>
    <w:tbl>
      <w:tblPr>
        <w:tblpPr w:leftFromText="180" w:rightFromText="180" w:vertAnchor="text" w:horzAnchor="margin" w:tblpXSpec="center" w:tblpY="204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2179"/>
        <w:gridCol w:w="1367"/>
        <w:gridCol w:w="1447"/>
        <w:gridCol w:w="1273"/>
        <w:gridCol w:w="1321"/>
      </w:tblGrid>
      <w:tr w:rsidR="004E3026" w:rsidRPr="00D4314B" w14:paraId="0035E433" w14:textId="2D7B343C" w:rsidTr="004E3026">
        <w:trPr>
          <w:trHeight w:val="359"/>
        </w:trPr>
        <w:tc>
          <w:tcPr>
            <w:tcW w:w="988" w:type="dxa"/>
            <w:shd w:val="clear" w:color="auto" w:fill="D1D1D1" w:themeFill="background2" w:themeFillShade="E6"/>
          </w:tcPr>
          <w:p w14:paraId="7CE3F6EA" w14:textId="70C4E8B0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FASE</w:t>
            </w:r>
          </w:p>
        </w:tc>
        <w:tc>
          <w:tcPr>
            <w:tcW w:w="2392" w:type="dxa"/>
            <w:shd w:val="clear" w:color="auto" w:fill="D1D1D1" w:themeFill="background2" w:themeFillShade="E6"/>
          </w:tcPr>
          <w:p w14:paraId="50845822" w14:textId="32CC52A3" w:rsidR="004E3026" w:rsidRPr="004E3026" w:rsidRDefault="004E3026" w:rsidP="00921CB7">
            <w:pPr>
              <w:pStyle w:val="MNormal"/>
            </w:pPr>
            <w:r>
              <w:t>ROL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562D9E3F" w14:textId="0080D6B3" w:rsidR="004E3026" w:rsidRPr="004E3026" w:rsidRDefault="004E3026" w:rsidP="00921CB7">
            <w:pPr>
              <w:pStyle w:val="MNormal"/>
            </w:pPr>
            <w:r>
              <w:t>CANTIDAD DE PERSONAS ASIGNADAS AL ROL</w:t>
            </w:r>
          </w:p>
        </w:tc>
        <w:tc>
          <w:tcPr>
            <w:tcW w:w="1314" w:type="dxa"/>
            <w:shd w:val="clear" w:color="auto" w:fill="D1D1D1" w:themeFill="background2" w:themeFillShade="E6"/>
          </w:tcPr>
          <w:p w14:paraId="7C5DBF63" w14:textId="5C31B3D0" w:rsidR="004E3026" w:rsidRPr="004E3026" w:rsidRDefault="004E3026" w:rsidP="00921CB7">
            <w:pPr>
              <w:pStyle w:val="MNormal"/>
            </w:pPr>
            <w:r>
              <w:t>ESTIMACIÓN HORAS EN FASE</w:t>
            </w:r>
          </w:p>
        </w:tc>
        <w:tc>
          <w:tcPr>
            <w:tcW w:w="1266" w:type="dxa"/>
            <w:shd w:val="clear" w:color="auto" w:fill="D1D1D1" w:themeFill="background2" w:themeFillShade="E6"/>
          </w:tcPr>
          <w:p w14:paraId="009509CB" w14:textId="02302730" w:rsidR="004E3026" w:rsidRPr="004E3026" w:rsidRDefault="004E3026" w:rsidP="00921CB7">
            <w:pPr>
              <w:pStyle w:val="MNormal"/>
            </w:pPr>
            <w:r>
              <w:t>SOFTWARE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6A8FB08B" w14:textId="60BF0460" w:rsidR="004E3026" w:rsidRPr="004E3026" w:rsidRDefault="004E3026" w:rsidP="00921CB7">
            <w:pPr>
              <w:pStyle w:val="MNormal"/>
            </w:pPr>
            <w:r>
              <w:t>HARDWARE</w:t>
            </w:r>
          </w:p>
        </w:tc>
      </w:tr>
      <w:tr w:rsidR="004E3026" w:rsidRPr="00D4314B" w14:paraId="40BB14B9" w14:textId="2574C10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E8035D2" w14:textId="7E91BCA7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079D8319" w14:textId="4BB55332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C750D10" w14:textId="2A67611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14A471C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4E8A609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0B1DFF0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993D19B" w14:textId="18CDDFC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6416D15A" w14:textId="7DDA4649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5A6A42DC" w14:textId="2B22212D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0F9CDEF1" w14:textId="2254D9C0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D27A437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0437506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2D0E912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0439FE4E" w14:textId="22E3B0C1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6DCFF6C" w14:textId="28A0CAFA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173FC374" w14:textId="575F93B0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71B7587E" w14:textId="2C32617C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81181D9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AEC184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400B44F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24BE3A8A" w14:textId="7A11E628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FDD9C8D" w14:textId="3B97B043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3CB9920" w14:textId="56A0B864" w:rsidR="004E3026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7D024A2F" w14:textId="0DD66CF0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6806E1DA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15946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BB773DC" w14:textId="77777777" w:rsidR="004E3026" w:rsidRDefault="004E3026" w:rsidP="00921CB7">
            <w:pPr>
              <w:pStyle w:val="MNormal"/>
            </w:pPr>
          </w:p>
        </w:tc>
      </w:tr>
      <w:tr w:rsidR="00AC0BA2" w:rsidRPr="00D4314B" w14:paraId="2CF7DD2E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EF1431E" w14:textId="290A85D3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08A8DDD2" w14:textId="6986B6A6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515287F2" w14:textId="7019DFEF" w:rsidR="00AC0BA2" w:rsidRDefault="00AC0BA2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63633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486CD2C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11DED757" w14:textId="77777777" w:rsidR="00AC0BA2" w:rsidRDefault="00AC0BA2" w:rsidP="00921CB7">
            <w:pPr>
              <w:pStyle w:val="MNormal"/>
            </w:pPr>
          </w:p>
        </w:tc>
      </w:tr>
      <w:tr w:rsidR="00AC0BA2" w:rsidRPr="00D4314B" w14:paraId="79A57544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4CCECF25" w14:textId="13BCAB26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4ED9E33" w14:textId="2EAC395B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ADAE99D" w14:textId="20212071" w:rsidR="00AC0BA2" w:rsidRDefault="00AC0BA2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5B40F2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65AE350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67350FA1" w14:textId="77777777" w:rsidR="00AC0BA2" w:rsidRDefault="00AC0BA2" w:rsidP="00921CB7">
            <w:pPr>
              <w:pStyle w:val="MNormal"/>
            </w:pPr>
          </w:p>
        </w:tc>
      </w:tr>
      <w:tr w:rsidR="00137D15" w:rsidRPr="00D4314B" w14:paraId="0A7A096B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5A7157B" w14:textId="60ADE0F9" w:rsidR="00137D15" w:rsidRPr="009A708C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45EFC867" w14:textId="0B14AA05" w:rsidR="00137D15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1AE80484" w14:textId="32CB4361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202016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1FD0199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2330600" w14:textId="77777777" w:rsidR="00137D15" w:rsidRDefault="00137D15" w:rsidP="00921CB7">
            <w:pPr>
              <w:pStyle w:val="MNormal"/>
            </w:pPr>
          </w:p>
        </w:tc>
      </w:tr>
      <w:tr w:rsidR="004E3026" w:rsidRPr="00D4314B" w14:paraId="72F2A820" w14:textId="67E484FA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0D898C6" w14:textId="616FEF4D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ELAB1</w:t>
            </w:r>
          </w:p>
        </w:tc>
        <w:tc>
          <w:tcPr>
            <w:tcW w:w="2392" w:type="dxa"/>
          </w:tcPr>
          <w:p w14:paraId="0069B934" w14:textId="2D964C78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71F3DBE" w14:textId="7A00742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0349E45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8B8C870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44CE64A7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74B5752E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3F2BFC" w14:textId="5586BF03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048710C8" w14:textId="7E73FC56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4C9B7EE7" w14:textId="42A4743D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0460513E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7E196B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303ECFC5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471B2980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5A4F8313" w14:textId="2D5AC43C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376465FD" w14:textId="3A0C31E2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21A97EF1" w14:textId="00E29042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E77A9D4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BB38C1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5C7D1F00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7A9A17F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4BB96AB" w14:textId="40C0886A" w:rsidR="004E3026" w:rsidRPr="00D33BE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4B8FF1AA" w14:textId="79D3F939" w:rsidR="004E3026" w:rsidRPr="00CC0D3A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6C36F4E6" w14:textId="540CF45F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135E1C36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C6CF273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A9DED69" w14:textId="77777777" w:rsidR="004E3026" w:rsidRDefault="004E3026" w:rsidP="00921CB7">
            <w:pPr>
              <w:pStyle w:val="MNormal"/>
            </w:pPr>
          </w:p>
        </w:tc>
      </w:tr>
      <w:tr w:rsidR="00137D15" w:rsidRPr="00D4314B" w14:paraId="0C77F743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044F60FA" w14:textId="15EF3DDA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74481828" w14:textId="55A8AD7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0CD39F5C" w14:textId="43142DD0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2D954465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526DA477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34B57E6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4177068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D53B8B3" w14:textId="14B1A96C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4FE178F4" w14:textId="2378A328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7E9FEE3" w14:textId="6617F48B" w:rsidR="00137D15" w:rsidRDefault="00137D15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06E40091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73F673B2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0C15645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56C9A95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C63F20" w14:textId="41F89A4F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lastRenderedPageBreak/>
              <w:t>ELAB1</w:t>
            </w:r>
          </w:p>
        </w:tc>
        <w:tc>
          <w:tcPr>
            <w:tcW w:w="2392" w:type="dxa"/>
          </w:tcPr>
          <w:p w14:paraId="42705D9B" w14:textId="5E7AAC9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6BC3D8E0" w14:textId="233C97DE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363F3D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C8EAA04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481D41A8" w14:textId="77777777" w:rsidR="00137D15" w:rsidRDefault="00137D15" w:rsidP="00921CB7">
            <w:pPr>
              <w:pStyle w:val="MNormal"/>
            </w:pPr>
          </w:p>
        </w:tc>
      </w:tr>
    </w:tbl>
    <w:p w14:paraId="50AFCA77" w14:textId="77777777" w:rsidR="00CD1ECF" w:rsidRDefault="00CD1ECF" w:rsidP="00921CB7">
      <w:pPr>
        <w:pStyle w:val="MNormal"/>
      </w:pPr>
    </w:p>
    <w:p w14:paraId="02F71532" w14:textId="77777777" w:rsidR="00CD1ECF" w:rsidRDefault="00CD1ECF" w:rsidP="00921CB7">
      <w:pPr>
        <w:pStyle w:val="PSI-Ttulo2"/>
      </w:pPr>
      <w:bookmarkStart w:id="56" w:name="_Toc16490070"/>
      <w:bookmarkStart w:id="57" w:name="_Toc177133526"/>
      <w:r>
        <w:t>Cronograma</w:t>
      </w:r>
      <w:bookmarkEnd w:id="56"/>
      <w:bookmarkEnd w:id="57"/>
    </w:p>
    <w:p w14:paraId="55F2ABFB" w14:textId="38A307B5" w:rsidR="00AE14DE" w:rsidRDefault="00AE14DE" w:rsidP="00AE14DE">
      <w:r>
        <w:t>Este cronograma tentativo sobre las fechas de entrega de entregables del proyecto.</w:t>
      </w:r>
    </w:p>
    <w:p w14:paraId="3F2839FC" w14:textId="4BD53A2C" w:rsidR="007F38C0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7BA816C1" wp14:editId="3AE4F547">
            <wp:extent cx="5788066" cy="4838700"/>
            <wp:effectExtent l="0" t="0" r="3175" b="0"/>
            <wp:docPr id="7821781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08" b="10227"/>
                    <a:stretch/>
                  </pic:blipFill>
                  <pic:spPr bwMode="auto">
                    <a:xfrm>
                      <a:off x="0" y="0"/>
                      <a:ext cx="5809008" cy="4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29A4" w14:textId="60384A3B" w:rsidR="006C1FF5" w:rsidRDefault="006C1FF5" w:rsidP="00921CB7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 wp14:anchorId="40BA62E9" wp14:editId="20FA3C38">
            <wp:extent cx="4918234" cy="4276725"/>
            <wp:effectExtent l="0" t="0" r="0" b="0"/>
            <wp:docPr id="15851764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2" r="34099" b="9091"/>
                    <a:stretch/>
                  </pic:blipFill>
                  <pic:spPr bwMode="auto">
                    <a:xfrm>
                      <a:off x="0" y="0"/>
                      <a:ext cx="4932975" cy="42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2AE7" w14:textId="271B5842" w:rsidR="006C1FF5" w:rsidRPr="006C1FF5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4ED8535E" wp14:editId="2A83E523">
            <wp:extent cx="4838700" cy="4323944"/>
            <wp:effectExtent l="0" t="0" r="0" b="635"/>
            <wp:docPr id="118670676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4" r="1060" b="4546"/>
                    <a:stretch/>
                  </pic:blipFill>
                  <pic:spPr bwMode="auto">
                    <a:xfrm>
                      <a:off x="0" y="0"/>
                      <a:ext cx="4853404" cy="43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1FF5" w:rsidRPr="006C1FF5" w:rsidSect="0092483A">
      <w:headerReference w:type="default" r:id="rId16"/>
      <w:footerReference w:type="default" r:id="rId17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338D75" w14:textId="77777777" w:rsidR="004847DB" w:rsidRDefault="004847DB" w:rsidP="00921CB7">
      <w:r>
        <w:separator/>
      </w:r>
    </w:p>
    <w:p w14:paraId="40C6A7EE" w14:textId="77777777" w:rsidR="004847DB" w:rsidRDefault="004847DB" w:rsidP="00921CB7"/>
  </w:endnote>
  <w:endnote w:type="continuationSeparator" w:id="0">
    <w:p w14:paraId="4F51FA99" w14:textId="77777777" w:rsidR="004847DB" w:rsidRDefault="004847DB" w:rsidP="00921CB7">
      <w:r>
        <w:continuationSeparator/>
      </w:r>
    </w:p>
    <w:p w14:paraId="1707A663" w14:textId="77777777" w:rsidR="004847DB" w:rsidRDefault="004847DB" w:rsidP="00921C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6DE0A" w14:textId="2971A6BC" w:rsidR="008F2BF3" w:rsidRDefault="00211E63" w:rsidP="00921CB7"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6B56A5F1" wp14:editId="562C8CBB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2069128656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678266588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459452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39870C19" id="Group 27" o:spid="_x0000_s1026" style="position:absolute;margin-left:0;margin-top:0;width:593.7pt;height:63.75pt;flip:y;z-index:25165619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" strokecolor="#31849b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628F799" wp14:editId="7CB21783">
              <wp:simplePos x="0" y="0"/>
              <wp:positionH relativeFrom="page">
                <wp:posOffset>494665</wp:posOffset>
              </wp:positionH>
              <wp:positionV relativeFrom="page">
                <wp:posOffset>9887585</wp:posOffset>
              </wp:positionV>
              <wp:extent cx="90805" cy="789940"/>
              <wp:effectExtent l="8255" t="10795" r="5715" b="8890"/>
              <wp:wrapNone/>
              <wp:docPr id="17766970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3956CA4" id="Rectangle 26" o:spid="_x0000_s1026" style="position:absolute;margin-left:38.95pt;margin-top:778.55pt;width:7.15pt;height:62.2pt;z-index:25165516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" fillcolor="#4bacc6" strokecolor="#205867">
              <w10:wrap anchorx="page" anchory="page"/>
            </v:rect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CAF9BE6" wp14:editId="084D7F5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128329340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593813D" id="Rectangle 11" o:spid="_x0000_s1026" style="position:absolute;margin-left:549.2pt;margin-top:778.55pt;width:7.15pt;height:62.2pt;z-index:25165414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  <w:r w:rsidR="008F2BF3">
      <w:rPr>
        <w:lang w:val="es-AR"/>
      </w:rPr>
      <w:t>T-</w:t>
    </w:r>
    <w:r w:rsidR="008F2BF3" w:rsidRPr="008F2BF3">
      <w:t xml:space="preserve"> </w:t>
    </w:r>
    <w:r w:rsidR="008F2BF3">
      <w:t>Code</w:t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 w:rsidRPr="00DD5A70">
      <w:t xml:space="preserve">Página </w:t>
    </w:r>
    <w:r w:rsidR="008F2BF3" w:rsidRPr="00DD5A70">
      <w:fldChar w:fldCharType="begin"/>
    </w:r>
    <w:r w:rsidR="008F2BF3" w:rsidRPr="00DD5A70">
      <w:instrText xml:space="preserve"> PAGE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 w:rsidRPr="00DD5A70">
      <w:t xml:space="preserve"> de </w:t>
    </w:r>
    <w:r w:rsidR="008F2BF3" w:rsidRPr="00DD5A70">
      <w:fldChar w:fldCharType="begin"/>
    </w:r>
    <w:r w:rsidR="008F2BF3" w:rsidRPr="00DD5A70">
      <w:instrText xml:space="preserve"> NUMPAGES 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A8E061" wp14:editId="00B48C2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203214818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6427D06D" id="Rectangle 11" o:spid="_x0000_s1026" style="position:absolute;margin-left:549.2pt;margin-top:778.55pt;width:7.15pt;height:62.2pt;z-index:25166540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</w:p>
  <w:p w14:paraId="13407338" w14:textId="7017A90D" w:rsidR="00FF473B" w:rsidRDefault="008F2BF3" w:rsidP="00921CB7">
    <w:pPr>
      <w:spacing w:before="0"/>
    </w:pPr>
    <w:r>
      <w:rPr>
        <w:lang w:val="es-AR"/>
      </w:rPr>
      <w:t xml:space="preserve">Agustín Collareda, Cintia </w:t>
    </w:r>
    <w:proofErr w:type="spellStart"/>
    <w:r>
      <w:rPr>
        <w:lang w:val="es-AR"/>
      </w:rPr>
      <w:t>Hernandez</w:t>
    </w:r>
    <w:proofErr w:type="spellEnd"/>
    <w:r>
      <w:rPr>
        <w:lang w:val="es-AR"/>
      </w:rPr>
      <w:t xml:space="preserve"> y </w:t>
    </w:r>
    <w:r w:rsidRPr="00DF1EE8">
      <w:rPr>
        <w:lang w:val="es-AR"/>
      </w:rPr>
      <w:t>Hugo Frey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E4D13" w14:textId="77777777" w:rsidR="004847DB" w:rsidRDefault="004847DB" w:rsidP="00921CB7">
      <w:r>
        <w:separator/>
      </w:r>
    </w:p>
    <w:p w14:paraId="3D4FA8E5" w14:textId="77777777" w:rsidR="004847DB" w:rsidRDefault="004847DB" w:rsidP="00921CB7"/>
  </w:footnote>
  <w:footnote w:type="continuationSeparator" w:id="0">
    <w:p w14:paraId="457BF335" w14:textId="77777777" w:rsidR="004847DB" w:rsidRDefault="004847DB" w:rsidP="00921CB7">
      <w:r>
        <w:continuationSeparator/>
      </w:r>
    </w:p>
    <w:p w14:paraId="3F2E1E9B" w14:textId="77777777" w:rsidR="004847DB" w:rsidRDefault="004847DB" w:rsidP="00921C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C5327" w14:textId="45F447DC" w:rsidR="008F2BF3" w:rsidRDefault="008F2BF3" w:rsidP="00921CB7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63360" behindDoc="0" locked="0" layoutInCell="1" allowOverlap="1" wp14:anchorId="2BBEF76E" wp14:editId="5826FEE4">
          <wp:simplePos x="0" y="0"/>
          <wp:positionH relativeFrom="column">
            <wp:posOffset>5078730</wp:posOffset>
          </wp:positionH>
          <wp:positionV relativeFrom="paragraph">
            <wp:posOffset>-242977</wp:posOffset>
          </wp:positionV>
          <wp:extent cx="665683" cy="617228"/>
          <wp:effectExtent l="0" t="0" r="1270" b="0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83" cy="617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-AR"/>
      </w:rPr>
      <w:t>Plan de Proyecto</w:t>
    </w:r>
    <w:r>
      <w:t xml:space="preserve">, </w:t>
    </w:r>
    <w:r>
      <w:rPr>
        <w:lang w:val="es-AR"/>
      </w:rPr>
      <w:t>Fase elaboración, Iteración 1</w:t>
    </w:r>
  </w:p>
  <w:p w14:paraId="2CFC5F73" w14:textId="248CF767" w:rsidR="00FF473B" w:rsidRPr="000F4F97" w:rsidRDefault="00211E63" w:rsidP="00921CB7">
    <w:pPr>
      <w:pStyle w:val="Encabezado"/>
      <w:rPr>
        <w:rFonts w:ascii="Cambria" w:eastAsia="Times New Roman" w:hAnsi="Cambria"/>
        <w:szCs w:val="36"/>
      </w:rPr>
    </w:pPr>
    <w:r>
      <w:rPr>
        <w:rFonts w:ascii="Cambria" w:eastAsia="Times New Roman" w:hAnsi="Cambria"/>
        <w:noProof/>
        <w:szCs w:val="36"/>
        <w:lang w:val="es-AR" w:eastAsia="es-AR"/>
      </w:rPr>
      <w:drawing>
        <wp:anchor distT="0" distB="0" distL="114300" distR="114300" simplePos="0" relativeHeight="251660288" behindDoc="0" locked="0" layoutInCell="1" allowOverlap="1" wp14:anchorId="4AFA64E4" wp14:editId="2D856683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0" t="0" r="0" b="0"/>
          <wp:wrapSquare wrapText="bothSides"/>
          <wp:docPr id="42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UNP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D58AC" wp14:editId="291968DD">
              <wp:simplePos x="0" y="0"/>
              <wp:positionH relativeFrom="page">
                <wp:posOffset>499110</wp:posOffset>
              </wp:positionH>
              <wp:positionV relativeFrom="page">
                <wp:posOffset>5080</wp:posOffset>
              </wp:positionV>
              <wp:extent cx="90805" cy="799465"/>
              <wp:effectExtent l="7620" t="10160" r="6350" b="9525"/>
              <wp:wrapNone/>
              <wp:docPr id="128620558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D7A88B1" id="Rectangle 41" o:spid="_x0000_s1026" style="position:absolute;margin-left:39.3pt;margin-top:.4pt;width:7.15pt;height:62.95pt;z-index:25165926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C3F69CB" wp14:editId="0312DA7C">
              <wp:simplePos x="0" y="0"/>
              <wp:positionH relativeFrom="page">
                <wp:posOffset>6979920</wp:posOffset>
              </wp:positionH>
              <wp:positionV relativeFrom="page">
                <wp:posOffset>5080</wp:posOffset>
              </wp:positionV>
              <wp:extent cx="90805" cy="799465"/>
              <wp:effectExtent l="5715" t="10160" r="8255" b="9525"/>
              <wp:wrapNone/>
              <wp:docPr id="702444832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D6C5E9A" id="Rectangle 34" o:spid="_x0000_s1026" style="position:absolute;margin-left:549.6pt;margin-top:.4pt;width:7.15pt;height:62.95pt;z-index:251657216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CA6A24" wp14:editId="3B78520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799787638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1953137620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6124665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5ABFFAD2" id="Group 35" o:spid="_x0000_s1026" style="position:absolute;margin-left:0;margin-top:0;width:593.5pt;height:64.2pt;z-index:251658240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" strokecolor="#31849b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8F2BF3">
      <w:t>Vesta Risk Manager</w:t>
    </w:r>
    <w:r w:rsidR="00FF473B">
      <w:rPr>
        <w:rFonts w:ascii="Cambria" w:eastAsia="Times New Roman" w:hAnsi="Cambria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1C170B7"/>
    <w:multiLevelType w:val="hybridMultilevel"/>
    <w:tmpl w:val="E1700C98"/>
    <w:lvl w:ilvl="0" w:tplc="6B923C90">
      <w:numFmt w:val="bullet"/>
      <w:lvlText w:val="-"/>
      <w:lvlJc w:val="left"/>
      <w:pPr>
        <w:ind w:left="435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186F0842"/>
    <w:multiLevelType w:val="hybridMultilevel"/>
    <w:tmpl w:val="3EBE64B0"/>
    <w:lvl w:ilvl="0" w:tplc="39B2CF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42615"/>
    <w:multiLevelType w:val="hybridMultilevel"/>
    <w:tmpl w:val="CB784450"/>
    <w:lvl w:ilvl="0" w:tplc="B0BEDC6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53FC6"/>
    <w:multiLevelType w:val="hybridMultilevel"/>
    <w:tmpl w:val="DFFA25D4"/>
    <w:lvl w:ilvl="0" w:tplc="7CFAE3A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F59B7"/>
    <w:multiLevelType w:val="hybridMultilevel"/>
    <w:tmpl w:val="839425FA"/>
    <w:lvl w:ilvl="0" w:tplc="5C5A6A82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93270"/>
    <w:multiLevelType w:val="multilevel"/>
    <w:tmpl w:val="8234A696"/>
    <w:lvl w:ilvl="0">
      <w:start w:val="1"/>
      <w:numFmt w:val="decimal"/>
      <w:pStyle w:val="MTema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MTema2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pStyle w:val="MTema3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7A1387C"/>
    <w:multiLevelType w:val="hybridMultilevel"/>
    <w:tmpl w:val="34D05600"/>
    <w:lvl w:ilvl="0" w:tplc="B7EEB780">
      <w:start w:val="1"/>
      <w:numFmt w:val="bullet"/>
      <w:lvlText w:val=""/>
      <w:lvlJc w:val="left"/>
      <w:pPr>
        <w:tabs>
          <w:tab w:val="num" w:pos="720"/>
        </w:tabs>
        <w:ind w:left="720" w:hanging="60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5" w15:restartNumberingAfterBreak="0">
    <w:nsid w:val="66F10862"/>
    <w:multiLevelType w:val="hybridMultilevel"/>
    <w:tmpl w:val="77D23122"/>
    <w:lvl w:ilvl="0" w:tplc="2C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6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DD64906"/>
    <w:multiLevelType w:val="hybridMultilevel"/>
    <w:tmpl w:val="B26EC09A"/>
    <w:lvl w:ilvl="0" w:tplc="8D00DEF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1994943336">
    <w:abstractNumId w:val="7"/>
  </w:num>
  <w:num w:numId="2" w16cid:durableId="1051080858">
    <w:abstractNumId w:val="13"/>
  </w:num>
  <w:num w:numId="3" w16cid:durableId="1338194177">
    <w:abstractNumId w:val="13"/>
  </w:num>
  <w:num w:numId="4" w16cid:durableId="407266643">
    <w:abstractNumId w:val="13"/>
  </w:num>
  <w:num w:numId="5" w16cid:durableId="587420020">
    <w:abstractNumId w:val="1"/>
  </w:num>
  <w:num w:numId="6" w16cid:durableId="1448156325">
    <w:abstractNumId w:val="2"/>
  </w:num>
  <w:num w:numId="7" w16cid:durableId="1623918956">
    <w:abstractNumId w:val="3"/>
  </w:num>
  <w:num w:numId="8" w16cid:durableId="28529378">
    <w:abstractNumId w:val="0"/>
  </w:num>
  <w:num w:numId="9" w16cid:durableId="918709280">
    <w:abstractNumId w:val="16"/>
  </w:num>
  <w:num w:numId="10" w16cid:durableId="784468566">
    <w:abstractNumId w:val="17"/>
  </w:num>
  <w:num w:numId="11" w16cid:durableId="1143279059">
    <w:abstractNumId w:val="5"/>
  </w:num>
  <w:num w:numId="12" w16cid:durableId="855265372">
    <w:abstractNumId w:val="14"/>
  </w:num>
  <w:num w:numId="13" w16cid:durableId="124546350">
    <w:abstractNumId w:val="11"/>
  </w:num>
  <w:num w:numId="14" w16cid:durableId="551112436">
    <w:abstractNumId w:val="12"/>
  </w:num>
  <w:num w:numId="15" w16cid:durableId="41636648">
    <w:abstractNumId w:val="9"/>
  </w:num>
  <w:num w:numId="16" w16cid:durableId="1599026692">
    <w:abstractNumId w:val="8"/>
  </w:num>
  <w:num w:numId="17" w16cid:durableId="131751539">
    <w:abstractNumId w:val="15"/>
  </w:num>
  <w:num w:numId="18" w16cid:durableId="593174149">
    <w:abstractNumId w:val="4"/>
  </w:num>
  <w:num w:numId="19" w16cid:durableId="1856576391">
    <w:abstractNumId w:val="10"/>
  </w:num>
  <w:num w:numId="20" w16cid:durableId="1239175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E63"/>
    <w:rsid w:val="00011BED"/>
    <w:rsid w:val="00017EFE"/>
    <w:rsid w:val="000270B7"/>
    <w:rsid w:val="00045F1A"/>
    <w:rsid w:val="00050269"/>
    <w:rsid w:val="00050AE5"/>
    <w:rsid w:val="00076C94"/>
    <w:rsid w:val="0008054B"/>
    <w:rsid w:val="00081E19"/>
    <w:rsid w:val="00087F53"/>
    <w:rsid w:val="00092BC0"/>
    <w:rsid w:val="000A0FE7"/>
    <w:rsid w:val="000A718F"/>
    <w:rsid w:val="000A7238"/>
    <w:rsid w:val="000B3871"/>
    <w:rsid w:val="000C4C42"/>
    <w:rsid w:val="000C4E31"/>
    <w:rsid w:val="000D2DC5"/>
    <w:rsid w:val="000D4C6E"/>
    <w:rsid w:val="000E217E"/>
    <w:rsid w:val="000E6EF5"/>
    <w:rsid w:val="000F0325"/>
    <w:rsid w:val="000F1888"/>
    <w:rsid w:val="000F4F97"/>
    <w:rsid w:val="000F79DF"/>
    <w:rsid w:val="000F7B05"/>
    <w:rsid w:val="000F7C11"/>
    <w:rsid w:val="0010416D"/>
    <w:rsid w:val="00106BCC"/>
    <w:rsid w:val="00112866"/>
    <w:rsid w:val="001163FF"/>
    <w:rsid w:val="0012205F"/>
    <w:rsid w:val="00126595"/>
    <w:rsid w:val="0013619B"/>
    <w:rsid w:val="00137D15"/>
    <w:rsid w:val="001410A7"/>
    <w:rsid w:val="0014415E"/>
    <w:rsid w:val="00144AE4"/>
    <w:rsid w:val="00150702"/>
    <w:rsid w:val="001568F8"/>
    <w:rsid w:val="00163D0A"/>
    <w:rsid w:val="00163F19"/>
    <w:rsid w:val="00183953"/>
    <w:rsid w:val="00185A46"/>
    <w:rsid w:val="00191198"/>
    <w:rsid w:val="001950C8"/>
    <w:rsid w:val="001A2EE6"/>
    <w:rsid w:val="001A5765"/>
    <w:rsid w:val="001C6104"/>
    <w:rsid w:val="001C799E"/>
    <w:rsid w:val="001F0462"/>
    <w:rsid w:val="001F5F92"/>
    <w:rsid w:val="001F7080"/>
    <w:rsid w:val="00203579"/>
    <w:rsid w:val="0020621B"/>
    <w:rsid w:val="00211E63"/>
    <w:rsid w:val="00213641"/>
    <w:rsid w:val="00217A70"/>
    <w:rsid w:val="00224B75"/>
    <w:rsid w:val="00230049"/>
    <w:rsid w:val="00230C9B"/>
    <w:rsid w:val="0024360D"/>
    <w:rsid w:val="00261C13"/>
    <w:rsid w:val="00265938"/>
    <w:rsid w:val="00266C42"/>
    <w:rsid w:val="0027357F"/>
    <w:rsid w:val="002941CF"/>
    <w:rsid w:val="00295CA9"/>
    <w:rsid w:val="002A41AA"/>
    <w:rsid w:val="002B4C51"/>
    <w:rsid w:val="002B506A"/>
    <w:rsid w:val="002B5AF9"/>
    <w:rsid w:val="002C1794"/>
    <w:rsid w:val="002D0CCB"/>
    <w:rsid w:val="002D5AD8"/>
    <w:rsid w:val="002E0AB6"/>
    <w:rsid w:val="002E7874"/>
    <w:rsid w:val="002F1461"/>
    <w:rsid w:val="002F3B71"/>
    <w:rsid w:val="0030532D"/>
    <w:rsid w:val="00306958"/>
    <w:rsid w:val="00307F20"/>
    <w:rsid w:val="003130E3"/>
    <w:rsid w:val="003149A1"/>
    <w:rsid w:val="003163C6"/>
    <w:rsid w:val="00344258"/>
    <w:rsid w:val="00346864"/>
    <w:rsid w:val="00350E39"/>
    <w:rsid w:val="00352B0E"/>
    <w:rsid w:val="00353031"/>
    <w:rsid w:val="003560F2"/>
    <w:rsid w:val="00363E18"/>
    <w:rsid w:val="00363FD1"/>
    <w:rsid w:val="003878F4"/>
    <w:rsid w:val="00397566"/>
    <w:rsid w:val="003B7F1F"/>
    <w:rsid w:val="003C54B1"/>
    <w:rsid w:val="003E0F50"/>
    <w:rsid w:val="003E12FE"/>
    <w:rsid w:val="003F1630"/>
    <w:rsid w:val="0040066E"/>
    <w:rsid w:val="00403FE4"/>
    <w:rsid w:val="00417B61"/>
    <w:rsid w:val="004358A6"/>
    <w:rsid w:val="004433DA"/>
    <w:rsid w:val="004525FF"/>
    <w:rsid w:val="0047102C"/>
    <w:rsid w:val="004807AF"/>
    <w:rsid w:val="004847DB"/>
    <w:rsid w:val="004A54C8"/>
    <w:rsid w:val="004C5694"/>
    <w:rsid w:val="004C5D7E"/>
    <w:rsid w:val="004C7AC9"/>
    <w:rsid w:val="004D45CD"/>
    <w:rsid w:val="004D5185"/>
    <w:rsid w:val="004E3026"/>
    <w:rsid w:val="004E4935"/>
    <w:rsid w:val="004F117D"/>
    <w:rsid w:val="004F4D25"/>
    <w:rsid w:val="005017FA"/>
    <w:rsid w:val="00502484"/>
    <w:rsid w:val="005046A5"/>
    <w:rsid w:val="00504A67"/>
    <w:rsid w:val="00511D9A"/>
    <w:rsid w:val="00515617"/>
    <w:rsid w:val="00516239"/>
    <w:rsid w:val="005331E0"/>
    <w:rsid w:val="0054195D"/>
    <w:rsid w:val="00543B30"/>
    <w:rsid w:val="00564033"/>
    <w:rsid w:val="00570F4F"/>
    <w:rsid w:val="00573791"/>
    <w:rsid w:val="005857BB"/>
    <w:rsid w:val="0059596F"/>
    <w:rsid w:val="00597A23"/>
    <w:rsid w:val="005A0664"/>
    <w:rsid w:val="005A0B51"/>
    <w:rsid w:val="005A52A2"/>
    <w:rsid w:val="005A5646"/>
    <w:rsid w:val="005B0C6D"/>
    <w:rsid w:val="005B4A76"/>
    <w:rsid w:val="005B5AEE"/>
    <w:rsid w:val="005B6373"/>
    <w:rsid w:val="005C166E"/>
    <w:rsid w:val="005E76A4"/>
    <w:rsid w:val="005F133C"/>
    <w:rsid w:val="005F21AF"/>
    <w:rsid w:val="005F5429"/>
    <w:rsid w:val="005F60BA"/>
    <w:rsid w:val="00607F85"/>
    <w:rsid w:val="006124BF"/>
    <w:rsid w:val="00616A6E"/>
    <w:rsid w:val="00617627"/>
    <w:rsid w:val="006177BF"/>
    <w:rsid w:val="00653C38"/>
    <w:rsid w:val="006919D5"/>
    <w:rsid w:val="006920C2"/>
    <w:rsid w:val="006945CB"/>
    <w:rsid w:val="00697005"/>
    <w:rsid w:val="00697552"/>
    <w:rsid w:val="00697B7B"/>
    <w:rsid w:val="006A2495"/>
    <w:rsid w:val="006B1750"/>
    <w:rsid w:val="006B3371"/>
    <w:rsid w:val="006B3E81"/>
    <w:rsid w:val="006C1FF5"/>
    <w:rsid w:val="006C23C3"/>
    <w:rsid w:val="006C4AE3"/>
    <w:rsid w:val="006C7603"/>
    <w:rsid w:val="006E0B46"/>
    <w:rsid w:val="006E4C1C"/>
    <w:rsid w:val="0070494E"/>
    <w:rsid w:val="00705C02"/>
    <w:rsid w:val="00710BA6"/>
    <w:rsid w:val="00711DF8"/>
    <w:rsid w:val="00716C8E"/>
    <w:rsid w:val="007264FA"/>
    <w:rsid w:val="00734469"/>
    <w:rsid w:val="007447BE"/>
    <w:rsid w:val="00745D07"/>
    <w:rsid w:val="007513CB"/>
    <w:rsid w:val="00764DE3"/>
    <w:rsid w:val="00771826"/>
    <w:rsid w:val="00797332"/>
    <w:rsid w:val="007A0B83"/>
    <w:rsid w:val="007A33C6"/>
    <w:rsid w:val="007B151B"/>
    <w:rsid w:val="007B2E53"/>
    <w:rsid w:val="007C742C"/>
    <w:rsid w:val="007D5EAE"/>
    <w:rsid w:val="007D7477"/>
    <w:rsid w:val="007E66A5"/>
    <w:rsid w:val="007F38C0"/>
    <w:rsid w:val="00801130"/>
    <w:rsid w:val="008148A1"/>
    <w:rsid w:val="00816B5F"/>
    <w:rsid w:val="00817955"/>
    <w:rsid w:val="00822C20"/>
    <w:rsid w:val="00834ED1"/>
    <w:rsid w:val="008414A9"/>
    <w:rsid w:val="008539BD"/>
    <w:rsid w:val="00861B8F"/>
    <w:rsid w:val="008652EE"/>
    <w:rsid w:val="00866124"/>
    <w:rsid w:val="00866435"/>
    <w:rsid w:val="00867DE9"/>
    <w:rsid w:val="00870574"/>
    <w:rsid w:val="008714E2"/>
    <w:rsid w:val="00882A1E"/>
    <w:rsid w:val="00883E3E"/>
    <w:rsid w:val="008843F1"/>
    <w:rsid w:val="00885BB2"/>
    <w:rsid w:val="008860FE"/>
    <w:rsid w:val="00893347"/>
    <w:rsid w:val="008970F4"/>
    <w:rsid w:val="008B1983"/>
    <w:rsid w:val="008B38EB"/>
    <w:rsid w:val="008B3B0F"/>
    <w:rsid w:val="008C36AB"/>
    <w:rsid w:val="008D3A5D"/>
    <w:rsid w:val="008D65A4"/>
    <w:rsid w:val="008E48FB"/>
    <w:rsid w:val="008E7CA9"/>
    <w:rsid w:val="008F2BF3"/>
    <w:rsid w:val="00904CB6"/>
    <w:rsid w:val="009063E3"/>
    <w:rsid w:val="00921CB7"/>
    <w:rsid w:val="0092483A"/>
    <w:rsid w:val="00941DB4"/>
    <w:rsid w:val="00942049"/>
    <w:rsid w:val="00965A93"/>
    <w:rsid w:val="0096683E"/>
    <w:rsid w:val="00970141"/>
    <w:rsid w:val="00974915"/>
    <w:rsid w:val="00991939"/>
    <w:rsid w:val="009926F7"/>
    <w:rsid w:val="0099588D"/>
    <w:rsid w:val="00995D63"/>
    <w:rsid w:val="00996BD7"/>
    <w:rsid w:val="009A3173"/>
    <w:rsid w:val="009C1BAD"/>
    <w:rsid w:val="009D05D2"/>
    <w:rsid w:val="009D3CE1"/>
    <w:rsid w:val="009E1742"/>
    <w:rsid w:val="009E25EF"/>
    <w:rsid w:val="009E4DA8"/>
    <w:rsid w:val="009F4449"/>
    <w:rsid w:val="00A0436A"/>
    <w:rsid w:val="00A10E75"/>
    <w:rsid w:val="00A12B5B"/>
    <w:rsid w:val="00A13DBA"/>
    <w:rsid w:val="00A2496D"/>
    <w:rsid w:val="00A2757B"/>
    <w:rsid w:val="00A27ABD"/>
    <w:rsid w:val="00A3206F"/>
    <w:rsid w:val="00A4073B"/>
    <w:rsid w:val="00A43A58"/>
    <w:rsid w:val="00A45630"/>
    <w:rsid w:val="00A50ABB"/>
    <w:rsid w:val="00A526D4"/>
    <w:rsid w:val="00A670E3"/>
    <w:rsid w:val="00A759E6"/>
    <w:rsid w:val="00A76591"/>
    <w:rsid w:val="00A86439"/>
    <w:rsid w:val="00A87F7E"/>
    <w:rsid w:val="00AA3CD9"/>
    <w:rsid w:val="00AC0BA2"/>
    <w:rsid w:val="00AD1814"/>
    <w:rsid w:val="00AD2B95"/>
    <w:rsid w:val="00AE0C53"/>
    <w:rsid w:val="00AE14DE"/>
    <w:rsid w:val="00AE291E"/>
    <w:rsid w:val="00AF6C07"/>
    <w:rsid w:val="00B01480"/>
    <w:rsid w:val="00B0695A"/>
    <w:rsid w:val="00B071F2"/>
    <w:rsid w:val="00B138FE"/>
    <w:rsid w:val="00B144C2"/>
    <w:rsid w:val="00B160A4"/>
    <w:rsid w:val="00B20663"/>
    <w:rsid w:val="00B21F60"/>
    <w:rsid w:val="00B251C8"/>
    <w:rsid w:val="00B27981"/>
    <w:rsid w:val="00B32896"/>
    <w:rsid w:val="00B331EE"/>
    <w:rsid w:val="00B36B62"/>
    <w:rsid w:val="00B413DA"/>
    <w:rsid w:val="00B63B8D"/>
    <w:rsid w:val="00B77F48"/>
    <w:rsid w:val="00B9684D"/>
    <w:rsid w:val="00BA699A"/>
    <w:rsid w:val="00BB23C2"/>
    <w:rsid w:val="00BB4A41"/>
    <w:rsid w:val="00BB4AEA"/>
    <w:rsid w:val="00BB6AAE"/>
    <w:rsid w:val="00BB7855"/>
    <w:rsid w:val="00BC5404"/>
    <w:rsid w:val="00BF0CD7"/>
    <w:rsid w:val="00C05700"/>
    <w:rsid w:val="00C23F8C"/>
    <w:rsid w:val="00C24CDC"/>
    <w:rsid w:val="00C26C78"/>
    <w:rsid w:val="00C3415A"/>
    <w:rsid w:val="00C42873"/>
    <w:rsid w:val="00C5135E"/>
    <w:rsid w:val="00C67BBC"/>
    <w:rsid w:val="00C67EBC"/>
    <w:rsid w:val="00C7389A"/>
    <w:rsid w:val="00C7670E"/>
    <w:rsid w:val="00C872BB"/>
    <w:rsid w:val="00C90876"/>
    <w:rsid w:val="00C94FBE"/>
    <w:rsid w:val="00C97238"/>
    <w:rsid w:val="00CB2CC9"/>
    <w:rsid w:val="00CC0D3A"/>
    <w:rsid w:val="00CD1ECF"/>
    <w:rsid w:val="00CD323E"/>
    <w:rsid w:val="00CD3CEE"/>
    <w:rsid w:val="00CD4688"/>
    <w:rsid w:val="00CE0252"/>
    <w:rsid w:val="00CE0C6E"/>
    <w:rsid w:val="00CE7C8F"/>
    <w:rsid w:val="00CE7F5B"/>
    <w:rsid w:val="00CF2F15"/>
    <w:rsid w:val="00D01B23"/>
    <w:rsid w:val="00D06E99"/>
    <w:rsid w:val="00D15FB2"/>
    <w:rsid w:val="00D255E1"/>
    <w:rsid w:val="00D335D5"/>
    <w:rsid w:val="00D34254"/>
    <w:rsid w:val="00D35C73"/>
    <w:rsid w:val="00D4314B"/>
    <w:rsid w:val="00D62B98"/>
    <w:rsid w:val="00D63BB3"/>
    <w:rsid w:val="00D641CF"/>
    <w:rsid w:val="00D649B2"/>
    <w:rsid w:val="00D80E83"/>
    <w:rsid w:val="00D85C0F"/>
    <w:rsid w:val="00D87C6F"/>
    <w:rsid w:val="00D90636"/>
    <w:rsid w:val="00D96FDA"/>
    <w:rsid w:val="00DA284A"/>
    <w:rsid w:val="00DA4A28"/>
    <w:rsid w:val="00DB204C"/>
    <w:rsid w:val="00DC2193"/>
    <w:rsid w:val="00DD0159"/>
    <w:rsid w:val="00DD08CA"/>
    <w:rsid w:val="00DD2337"/>
    <w:rsid w:val="00DD5A70"/>
    <w:rsid w:val="00E01FEC"/>
    <w:rsid w:val="00E02763"/>
    <w:rsid w:val="00E037C9"/>
    <w:rsid w:val="00E067B1"/>
    <w:rsid w:val="00E14C1E"/>
    <w:rsid w:val="00E2105F"/>
    <w:rsid w:val="00E3032A"/>
    <w:rsid w:val="00E34178"/>
    <w:rsid w:val="00E36A01"/>
    <w:rsid w:val="00E37789"/>
    <w:rsid w:val="00E41820"/>
    <w:rsid w:val="00E41E7A"/>
    <w:rsid w:val="00E438FE"/>
    <w:rsid w:val="00E5392A"/>
    <w:rsid w:val="00E67DB5"/>
    <w:rsid w:val="00E7708C"/>
    <w:rsid w:val="00E8096E"/>
    <w:rsid w:val="00E84E25"/>
    <w:rsid w:val="00E85F2C"/>
    <w:rsid w:val="00E922A2"/>
    <w:rsid w:val="00E93312"/>
    <w:rsid w:val="00EA7D8C"/>
    <w:rsid w:val="00EB0BB4"/>
    <w:rsid w:val="00EB516B"/>
    <w:rsid w:val="00ED4163"/>
    <w:rsid w:val="00EE0084"/>
    <w:rsid w:val="00EE1B6B"/>
    <w:rsid w:val="00F045A2"/>
    <w:rsid w:val="00F1000C"/>
    <w:rsid w:val="00F163F8"/>
    <w:rsid w:val="00F174DD"/>
    <w:rsid w:val="00F2134C"/>
    <w:rsid w:val="00F222E7"/>
    <w:rsid w:val="00F2299A"/>
    <w:rsid w:val="00F34F8F"/>
    <w:rsid w:val="00F36808"/>
    <w:rsid w:val="00F37B22"/>
    <w:rsid w:val="00F37E68"/>
    <w:rsid w:val="00F438B1"/>
    <w:rsid w:val="00F54DA6"/>
    <w:rsid w:val="00F611EF"/>
    <w:rsid w:val="00F6748E"/>
    <w:rsid w:val="00F771E5"/>
    <w:rsid w:val="00F813E9"/>
    <w:rsid w:val="00F815F5"/>
    <w:rsid w:val="00F926BE"/>
    <w:rsid w:val="00FA409F"/>
    <w:rsid w:val="00FA428C"/>
    <w:rsid w:val="00FB0A26"/>
    <w:rsid w:val="00FC4195"/>
    <w:rsid w:val="00FD19B0"/>
    <w:rsid w:val="00FD679B"/>
    <w:rsid w:val="00FF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."/>
  <w:listSeparator w:val=","/>
  <w14:docId w14:val="0F78B68D"/>
  <w15:chartTrackingRefBased/>
  <w15:docId w15:val="{0DD5F7D5-DA65-4627-BE5E-512190935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CB7"/>
    <w:pPr>
      <w:spacing w:before="200" w:line="276" w:lineRule="auto"/>
      <w:jc w:val="both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E2105F"/>
    <w:pPr>
      <w:tabs>
        <w:tab w:val="left" w:pos="0"/>
      </w:tabs>
      <w:ind w:hanging="6"/>
    </w:pPr>
    <w:rPr>
      <w:rFonts w:cs="Calibri"/>
      <w:iCs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9D05D2"/>
    <w:pPr>
      <w:keepLines w:val="0"/>
      <w:widowControl w:val="0"/>
      <w:tabs>
        <w:tab w:val="left" w:pos="0"/>
      </w:tabs>
      <w:suppressAutoHyphens/>
      <w:spacing w:before="120" w:after="60" w:line="240" w:lineRule="atLeast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1A5765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="Times New Roman"/>
      <w:sz w:val="22"/>
      <w:szCs w:val="22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240" w:after="12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A13DBA"/>
    <w:pPr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8D3A5D"/>
  </w:style>
  <w:style w:type="paragraph" w:customStyle="1" w:styleId="PSI-Normal">
    <w:name w:val="PSI - Normal"/>
    <w:basedOn w:val="Normal"/>
    <w:autoRedefine/>
    <w:qFormat/>
    <w:rsid w:val="004E3026"/>
    <w:pPr>
      <w:framePr w:hSpace="180" w:wrap="around" w:vAnchor="text" w:hAnchor="margin" w:xAlign="center" w:y="204"/>
      <w:spacing w:before="0" w:after="240"/>
      <w:jc w:val="center"/>
    </w:pPr>
    <w:rPr>
      <w:b/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MTema1">
    <w:name w:val="MTema1"/>
    <w:basedOn w:val="Normal"/>
    <w:next w:val="MNormal"/>
    <w:rsid w:val="00CD1ECF"/>
    <w:pPr>
      <w:numPr>
        <w:numId w:val="13"/>
      </w:numPr>
      <w:spacing w:before="120" w:after="120" w:line="240" w:lineRule="auto"/>
      <w:outlineLvl w:val="0"/>
    </w:pPr>
    <w:rPr>
      <w:rFonts w:ascii="Verdana" w:eastAsia="Times New Roman" w:hAnsi="Verdana" w:cs="Arial"/>
      <w:b/>
      <w:bCs/>
      <w:szCs w:val="24"/>
      <w:lang w:eastAsia="es-ES"/>
    </w:rPr>
  </w:style>
  <w:style w:type="paragraph" w:customStyle="1" w:styleId="MTema2">
    <w:name w:val="MTema2"/>
    <w:basedOn w:val="Normal"/>
    <w:next w:val="MNormal"/>
    <w:rsid w:val="00CD1ECF"/>
    <w:pPr>
      <w:numPr>
        <w:ilvl w:val="1"/>
        <w:numId w:val="13"/>
      </w:numPr>
      <w:tabs>
        <w:tab w:val="clear" w:pos="1304"/>
        <w:tab w:val="num" w:pos="709"/>
      </w:tabs>
      <w:spacing w:before="120" w:after="120" w:line="240" w:lineRule="auto"/>
      <w:ind w:left="709"/>
      <w:outlineLvl w:val="1"/>
    </w:pPr>
    <w:rPr>
      <w:rFonts w:ascii="Verdana" w:eastAsia="Times New Roman" w:hAnsi="Verdana" w:cs="Arial"/>
      <w:b/>
      <w:bCs/>
      <w:sz w:val="20"/>
      <w:szCs w:val="24"/>
      <w:lang w:eastAsia="es-ES"/>
    </w:rPr>
  </w:style>
  <w:style w:type="paragraph" w:customStyle="1" w:styleId="MTema3">
    <w:name w:val="MTema3"/>
    <w:basedOn w:val="MTema2"/>
    <w:next w:val="Normal"/>
    <w:rsid w:val="00CD1ECF"/>
    <w:pPr>
      <w:numPr>
        <w:ilvl w:val="2"/>
      </w:numPr>
      <w:tabs>
        <w:tab w:val="clear" w:pos="2098"/>
        <w:tab w:val="num" w:pos="851"/>
      </w:tabs>
      <w:ind w:left="851" w:hanging="851"/>
      <w:outlineLvl w:val="2"/>
    </w:pPr>
  </w:style>
  <w:style w:type="paragraph" w:styleId="Prrafodelista">
    <w:name w:val="List Paragraph"/>
    <w:basedOn w:val="Normal"/>
    <w:uiPriority w:val="34"/>
    <w:qFormat/>
    <w:rsid w:val="001A576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174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41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goa\Downloads\Plantilla%20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2BFEA-0009-4FA3-AEE0-1D5B0CA3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Plan de Proyecto.dot</Template>
  <TotalTime>280</TotalTime>
  <Pages>12</Pages>
  <Words>1783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Proyecto</vt:lpstr>
    </vt:vector>
  </TitlesOfParts>
  <Company>Nombre del Grupo de Desarrollo o Asignatura</Company>
  <LinksUpToDate>false</LinksUpToDate>
  <CharactersWithSpaces>11570</CharactersWithSpaces>
  <SharedDoc>false</SharedDoc>
  <HLinks>
    <vt:vector size="174" baseType="variant">
      <vt:variant>
        <vt:i4>1376311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_Toc257629084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_Toc257629083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_Toc257629082</vt:lpwstr>
      </vt:variant>
      <vt:variant>
        <vt:i4>1376311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_Toc257629081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_Toc257629080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_Toc257629079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_Toc257629078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_Toc257629077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_Toc257629076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_Toc257629075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_Toc257629074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_Toc257629073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_Toc257629072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_Toc257629071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_Toc257629070</vt:lpwstr>
      </vt:variant>
      <vt:variant>
        <vt:i4>1769527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_Toc257629069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_Toc257629068</vt:lpwstr>
      </vt:variant>
      <vt:variant>
        <vt:i4>1769527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_Toc257629067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_Toc257629066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_Toc257629065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_Toc257629064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_Toc257629063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_Toc257629062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_Toc257629061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_Toc257629060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_Toc257629059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_Toc257629058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_Toc257629057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_Toc257629056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Proyecto</dc:title>
  <dc:subject>&lt;Nombre del Proyecto&gt;</dc:subject>
  <dc:creator>Hugo Frey</dc:creator>
  <cp:keywords/>
  <dc:description/>
  <cp:lastModifiedBy>Agustin Collareda</cp:lastModifiedBy>
  <cp:revision>74</cp:revision>
  <dcterms:created xsi:type="dcterms:W3CDTF">2024-09-11T15:37:00Z</dcterms:created>
  <dcterms:modified xsi:type="dcterms:W3CDTF">2024-10-21T20:17:00Z</dcterms:modified>
</cp:coreProperties>
</file>